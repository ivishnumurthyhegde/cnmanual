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fontTable.xml" ContentType="application/vnd.openxmlformats-officedocument.wordprocessingml.fontTable+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ackground w:color="FFFFFF"/>
  <w:body>
    <w:p xmlns:wp14="http://schemas.microsoft.com/office/word/2010/wordml" w:rsidR="00F25CB7" w:rsidRDefault="00F25CB7" w14:paraId="672A6659" wp14:textId="77777777">
      <w:pPr>
        <w:spacing w:line="276" w:lineRule="auto"/>
        <w:jc w:val="center"/>
        <w:rPr>
          <w:b/>
          <w:sz w:val="28"/>
          <w:szCs w:val="28"/>
        </w:rPr>
      </w:pPr>
    </w:p>
    <w:p xmlns:wp14="http://schemas.microsoft.com/office/word/2010/wordml" w:rsidR="00F25CB7" w:rsidP="0115FF3A" w:rsidRDefault="00F25CB7" w14:paraId="376E6C69" wp14:textId="77777777">
      <w:pPr>
        <w:autoSpaceDE w:val="0"/>
        <w:jc w:val="center"/>
        <w:rPr>
          <w:rFonts w:ascii="Times New Roman" w:hAnsi="Times New Roman" w:eastAsia="Times New Roman" w:cs="Times New Roman"/>
          <w:b w:val="1"/>
          <w:bCs w:val="1"/>
          <w:sz w:val="32"/>
          <w:szCs w:val="32"/>
        </w:rPr>
      </w:pPr>
      <w:r w:rsidRPr="0115FF3A" w:rsidR="00F25CB7">
        <w:rPr>
          <w:rFonts w:ascii="Times New Roman" w:hAnsi="Times New Roman" w:eastAsia="Times New Roman" w:cs="Times New Roman"/>
          <w:b w:val="1"/>
          <w:bCs w:val="1"/>
          <w:sz w:val="32"/>
          <w:szCs w:val="32"/>
        </w:rPr>
        <w:t>THE OXFORD COLLEGE OF ENGINEERING</w:t>
      </w:r>
    </w:p>
    <w:p xmlns:wp14="http://schemas.microsoft.com/office/word/2010/wordml" w:rsidR="00F25CB7" w:rsidP="0115FF3A" w:rsidRDefault="00F25CB7" w14:paraId="185101CA" wp14:textId="77777777">
      <w:pPr>
        <w:autoSpaceDE w:val="0"/>
        <w:jc w:val="center"/>
        <w:rPr>
          <w:rFonts w:ascii="Times New Roman" w:hAnsi="Times New Roman" w:eastAsia="Times New Roman" w:cs="Times New Roman"/>
          <w:sz w:val="32"/>
          <w:szCs w:val="32"/>
        </w:rPr>
      </w:pPr>
      <w:r w:rsidRPr="0115FF3A" w:rsidR="00F25CB7">
        <w:rPr>
          <w:rFonts w:ascii="Times New Roman" w:hAnsi="Times New Roman" w:eastAsia="Times New Roman" w:cs="Times New Roman"/>
          <w:sz w:val="32"/>
          <w:szCs w:val="32"/>
        </w:rPr>
        <w:t>Hosur Road, Bommanahalli, Bengaluru-560068</w:t>
      </w:r>
    </w:p>
    <w:p xmlns:wp14="http://schemas.microsoft.com/office/word/2010/wordml" w:rsidR="00F25CB7" w:rsidP="0115FF3A" w:rsidRDefault="00F25CB7" w14:paraId="77578A7D" wp14:textId="3E00056D">
      <w:pPr>
        <w:autoSpaceDE w:val="0"/>
        <w:jc w:val="center"/>
        <w:rPr>
          <w:rFonts w:ascii="Times New Roman" w:hAnsi="Times New Roman" w:eastAsia="Times New Roman" w:cs="Times New Roman"/>
          <w:b w:val="1"/>
          <w:bCs w:val="1"/>
          <w:sz w:val="28"/>
          <w:szCs w:val="28"/>
        </w:rPr>
      </w:pPr>
      <w:r w:rsidRPr="100CD27F" w:rsidR="00F25CB7">
        <w:rPr>
          <w:rFonts w:ascii="Times New Roman" w:hAnsi="Times New Roman" w:eastAsia="Times New Roman" w:cs="Times New Roman"/>
          <w:b w:val="1"/>
          <w:bCs w:val="1"/>
          <w:sz w:val="28"/>
          <w:szCs w:val="28"/>
        </w:rPr>
        <w:t>20</w:t>
      </w:r>
      <w:r w:rsidRPr="100CD27F" w:rsidR="4FEF6FD6">
        <w:rPr>
          <w:rFonts w:ascii="Times New Roman" w:hAnsi="Times New Roman" w:eastAsia="Times New Roman" w:cs="Times New Roman"/>
          <w:b w:val="1"/>
          <w:bCs w:val="1"/>
          <w:sz w:val="28"/>
          <w:szCs w:val="28"/>
        </w:rPr>
        <w:t>2</w:t>
      </w:r>
      <w:r w:rsidRPr="100CD27F" w:rsidR="50C15F59">
        <w:rPr>
          <w:rFonts w:ascii="Times New Roman" w:hAnsi="Times New Roman" w:eastAsia="Times New Roman" w:cs="Times New Roman"/>
          <w:b w:val="1"/>
          <w:bCs w:val="1"/>
          <w:sz w:val="28"/>
          <w:szCs w:val="28"/>
        </w:rPr>
        <w:t>1</w:t>
      </w:r>
      <w:r w:rsidRPr="100CD27F" w:rsidR="4FEF6FD6">
        <w:rPr>
          <w:rFonts w:ascii="Times New Roman" w:hAnsi="Times New Roman" w:eastAsia="Times New Roman" w:cs="Times New Roman"/>
          <w:b w:val="1"/>
          <w:bCs w:val="1"/>
          <w:sz w:val="28"/>
          <w:szCs w:val="28"/>
        </w:rPr>
        <w:t>-202</w:t>
      </w:r>
      <w:r w:rsidRPr="100CD27F" w:rsidR="29C6323E">
        <w:rPr>
          <w:rFonts w:ascii="Times New Roman" w:hAnsi="Times New Roman" w:eastAsia="Times New Roman" w:cs="Times New Roman"/>
          <w:b w:val="1"/>
          <w:bCs w:val="1"/>
          <w:sz w:val="28"/>
          <w:szCs w:val="28"/>
        </w:rPr>
        <w:t>2</w:t>
      </w:r>
    </w:p>
    <w:p xmlns:wp14="http://schemas.microsoft.com/office/word/2010/wordml" w:rsidR="00F25CB7" w:rsidRDefault="00F25CB7" w14:paraId="0A37501D" wp14:textId="77777777">
      <w:pPr>
        <w:autoSpaceDE w:val="0"/>
        <w:rPr>
          <w:b/>
          <w:bCs/>
          <w:sz w:val="26"/>
          <w:szCs w:val="26"/>
        </w:rPr>
      </w:pPr>
    </w:p>
    <w:p xmlns:wp14="http://schemas.microsoft.com/office/word/2010/wordml" w:rsidR="00F25CB7" w:rsidRDefault="00F25CB7" w14:paraId="5DAB6C7B" wp14:textId="77777777">
      <w:pPr>
        <w:autoSpaceDE w:val="0"/>
        <w:rPr>
          <w:b/>
          <w:bCs/>
          <w:sz w:val="26"/>
          <w:szCs w:val="26"/>
        </w:rPr>
      </w:pPr>
    </w:p>
    <w:p xmlns:wp14="http://schemas.microsoft.com/office/word/2010/wordml" w:rsidR="00F25CB7" w:rsidRDefault="00F25CB7" w14:paraId="6326CD27" wp14:textId="77777777">
      <w:pPr>
        <w:autoSpaceDE w:val="0"/>
        <w:jc w:val="center"/>
      </w:pPr>
      <w:r>
        <w:rPr>
          <w:b/>
          <w:bCs/>
          <w:sz w:val="26"/>
          <w:szCs w:val="26"/>
        </w:rPr>
        <w:t>DEPARTMENT OF INFORMATION SCIENCE AND ENGINEERING</w:t>
      </w:r>
    </w:p>
    <w:p xmlns:wp14="http://schemas.microsoft.com/office/word/2010/wordml" w:rsidR="00F25CB7" w:rsidRDefault="00F25CB7" w14:paraId="02EB378F" wp14:textId="77777777">
      <w:pPr>
        <w:spacing w:line="276" w:lineRule="auto"/>
        <w:rPr>
          <w:b/>
          <w:bCs/>
          <w:sz w:val="26"/>
          <w:szCs w:val="26"/>
        </w:rPr>
      </w:pPr>
    </w:p>
    <w:p xmlns:wp14="http://schemas.microsoft.com/office/word/2010/wordml" w:rsidR="00F25CB7" w:rsidRDefault="00F25CB7" w14:paraId="6A05A809" wp14:textId="77777777">
      <w:pPr>
        <w:tabs>
          <w:tab w:val="left" w:pos="6192"/>
        </w:tabs>
        <w:spacing w:line="276" w:lineRule="auto"/>
        <w:rPr>
          <w:b/>
          <w:bCs/>
        </w:rPr>
      </w:pPr>
    </w:p>
    <w:p xmlns:wp14="http://schemas.microsoft.com/office/word/2010/wordml" w:rsidR="00F25CB7" w:rsidRDefault="00F25CB7" w14:paraId="5A39BBE3" wp14:textId="77777777">
      <w:pPr>
        <w:spacing w:line="276" w:lineRule="auto"/>
        <w:jc w:val="center"/>
        <w:rPr>
          <w:b/>
          <w:bCs/>
          <w:sz w:val="32"/>
          <w:szCs w:val="32"/>
        </w:rPr>
      </w:pPr>
    </w:p>
    <w:p xmlns:wp14="http://schemas.microsoft.com/office/word/2010/wordml" w:rsidR="00F25CB7" w:rsidRDefault="00F25CB7" w14:paraId="41C8F396" wp14:textId="77777777">
      <w:pPr>
        <w:spacing w:line="276" w:lineRule="auto"/>
        <w:jc w:val="center"/>
        <w:rPr>
          <w:b/>
          <w:bCs/>
          <w:sz w:val="32"/>
          <w:szCs w:val="32"/>
        </w:rPr>
      </w:pPr>
    </w:p>
    <w:p xmlns:wp14="http://schemas.microsoft.com/office/word/2010/wordml" w:rsidR="00F25CB7" w:rsidRDefault="00E260DB" w14:paraId="196793F2" wp14:textId="77777777">
      <w:pPr>
        <w:spacing w:line="276" w:lineRule="auto"/>
        <w:jc w:val="center"/>
        <w:rPr>
          <w:b/>
          <w:bCs/>
          <w:sz w:val="32"/>
          <w:szCs w:val="32"/>
          <w:lang w:val="en-IN" w:eastAsia="en-IN"/>
        </w:rPr>
      </w:pPr>
      <w:r>
        <w:rPr>
          <w:noProof/>
          <w:lang w:val="en-IN" w:eastAsia="en-IN"/>
        </w:rPr>
        <w:drawing>
          <wp:anchor xmlns:wp14="http://schemas.microsoft.com/office/word/2010/wordprocessingDrawing" distT="0" distB="0" distL="114935" distR="114935" simplePos="0" relativeHeight="251657728" behindDoc="0" locked="0" layoutInCell="1" allowOverlap="1" wp14:anchorId="354E58DC" wp14:editId="7777777">
            <wp:simplePos x="0" y="0"/>
            <wp:positionH relativeFrom="column">
              <wp:posOffset>1860550</wp:posOffset>
            </wp:positionH>
            <wp:positionV relativeFrom="paragraph">
              <wp:posOffset>10795</wp:posOffset>
            </wp:positionV>
            <wp:extent cx="2044065" cy="2428875"/>
            <wp:effectExtent l="0" t="0" r="0" b="9525"/>
            <wp:wrapNone/>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66" t="-58" r="-66" b="-58"/>
                    <a:stretch>
                      <a:fillRect/>
                    </a:stretch>
                  </pic:blipFill>
                  <pic:spPr bwMode="auto">
                    <a:xfrm>
                      <a:off x="0" y="0"/>
                      <a:ext cx="2044065" cy="2428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115FF3A">
        <w:rPr/>
      </w:r>
      <w:r w:rsidR="5F36A66E">
        <w:rPr/>
      </w:r>
      <w:r w:rsidR="07D80E73">
        <w:rPr/>
      </w:r>
    </w:p>
    <w:p xmlns:wp14="http://schemas.microsoft.com/office/word/2010/wordml" w:rsidR="00F25CB7" w:rsidRDefault="00F25CB7" w14:paraId="72A3D3EC" wp14:textId="77777777">
      <w:pPr>
        <w:spacing w:line="276" w:lineRule="auto"/>
        <w:jc w:val="center"/>
        <w:rPr>
          <w:b/>
          <w:bCs/>
          <w:sz w:val="32"/>
          <w:szCs w:val="32"/>
        </w:rPr>
      </w:pPr>
    </w:p>
    <w:p xmlns:wp14="http://schemas.microsoft.com/office/word/2010/wordml" w:rsidR="00F25CB7" w:rsidRDefault="00F25CB7" w14:paraId="0D0B940D" wp14:textId="77777777">
      <w:pPr>
        <w:spacing w:line="276" w:lineRule="auto"/>
        <w:jc w:val="center"/>
        <w:rPr>
          <w:b/>
          <w:bCs/>
          <w:sz w:val="32"/>
          <w:szCs w:val="32"/>
        </w:rPr>
      </w:pPr>
    </w:p>
    <w:p xmlns:wp14="http://schemas.microsoft.com/office/word/2010/wordml" w:rsidR="00F25CB7" w:rsidRDefault="00F25CB7" w14:paraId="0E27B00A" wp14:textId="77777777">
      <w:pPr>
        <w:tabs>
          <w:tab w:val="left" w:pos="1509"/>
          <w:tab w:val="left" w:pos="3600"/>
        </w:tabs>
        <w:rPr>
          <w:b/>
          <w:bCs/>
          <w:sz w:val="28"/>
          <w:szCs w:val="28"/>
        </w:rPr>
      </w:pPr>
    </w:p>
    <w:p xmlns:wp14="http://schemas.microsoft.com/office/word/2010/wordml" w:rsidR="00F25CB7" w:rsidRDefault="00F25CB7" w14:paraId="60061E4C" wp14:textId="77777777">
      <w:pPr>
        <w:tabs>
          <w:tab w:val="left" w:pos="1509"/>
          <w:tab w:val="left" w:pos="3600"/>
        </w:tabs>
        <w:rPr>
          <w:sz w:val="28"/>
          <w:szCs w:val="28"/>
        </w:rPr>
      </w:pPr>
    </w:p>
    <w:p xmlns:wp14="http://schemas.microsoft.com/office/word/2010/wordml" w:rsidR="00F25CB7" w:rsidRDefault="00F25CB7" w14:paraId="44EAFD9C" wp14:textId="77777777">
      <w:pPr>
        <w:tabs>
          <w:tab w:val="left" w:pos="1509"/>
          <w:tab w:val="left" w:pos="3600"/>
        </w:tabs>
        <w:rPr>
          <w:b/>
          <w:bCs/>
          <w:sz w:val="28"/>
          <w:szCs w:val="28"/>
        </w:rPr>
      </w:pPr>
    </w:p>
    <w:p xmlns:wp14="http://schemas.microsoft.com/office/word/2010/wordml" w:rsidR="00F25CB7" w:rsidRDefault="00F25CB7" w14:paraId="4B94D5A5" wp14:textId="77777777">
      <w:pPr>
        <w:tabs>
          <w:tab w:val="left" w:pos="1509"/>
          <w:tab w:val="left" w:pos="3600"/>
        </w:tabs>
        <w:rPr>
          <w:b/>
          <w:bCs/>
          <w:sz w:val="28"/>
          <w:szCs w:val="28"/>
        </w:rPr>
      </w:pPr>
    </w:p>
    <w:p xmlns:wp14="http://schemas.microsoft.com/office/word/2010/wordml" w:rsidR="00F25CB7" w:rsidRDefault="00F25CB7" w14:paraId="3DEEC669" wp14:textId="77777777">
      <w:pPr>
        <w:tabs>
          <w:tab w:val="left" w:pos="1509"/>
          <w:tab w:val="left" w:pos="3600"/>
        </w:tabs>
        <w:rPr>
          <w:b/>
          <w:bCs/>
          <w:sz w:val="28"/>
          <w:szCs w:val="28"/>
        </w:rPr>
      </w:pPr>
    </w:p>
    <w:p xmlns:wp14="http://schemas.microsoft.com/office/word/2010/wordml" w:rsidR="00F25CB7" w:rsidRDefault="00F25CB7" w14:paraId="3656B9AB" wp14:textId="77777777">
      <w:pPr>
        <w:tabs>
          <w:tab w:val="left" w:pos="1509"/>
          <w:tab w:val="left" w:pos="3600"/>
        </w:tabs>
        <w:spacing w:line="360" w:lineRule="auto"/>
        <w:rPr>
          <w:b/>
          <w:bCs/>
          <w:sz w:val="28"/>
          <w:szCs w:val="28"/>
        </w:rPr>
      </w:pPr>
    </w:p>
    <w:p xmlns:wp14="http://schemas.microsoft.com/office/word/2010/wordml" w:rsidR="00F25CB7" w:rsidRDefault="00F25CB7" w14:paraId="45FB0818" wp14:textId="77777777">
      <w:pPr>
        <w:autoSpaceDE w:val="0"/>
        <w:spacing w:line="360" w:lineRule="auto"/>
        <w:rPr>
          <w:b/>
          <w:bCs/>
          <w:sz w:val="28"/>
          <w:szCs w:val="28"/>
        </w:rPr>
      </w:pPr>
    </w:p>
    <w:p xmlns:wp14="http://schemas.microsoft.com/office/word/2010/wordml" w:rsidR="00F25CB7" w:rsidRDefault="00F25CB7" w14:paraId="049F31CB" wp14:textId="77777777">
      <w:pPr>
        <w:autoSpaceDE w:val="0"/>
        <w:spacing w:line="360" w:lineRule="auto"/>
        <w:rPr>
          <w:b/>
          <w:bCs/>
          <w:sz w:val="28"/>
          <w:szCs w:val="28"/>
        </w:rPr>
      </w:pPr>
    </w:p>
    <w:p xmlns:wp14="http://schemas.microsoft.com/office/word/2010/wordml" w:rsidR="00F25CB7" w:rsidRDefault="00F25CB7" w14:paraId="53128261" wp14:textId="77777777">
      <w:pPr>
        <w:autoSpaceDE w:val="0"/>
        <w:spacing w:line="360" w:lineRule="auto"/>
        <w:rPr>
          <w:b/>
          <w:bCs/>
          <w:sz w:val="28"/>
          <w:szCs w:val="28"/>
        </w:rPr>
      </w:pPr>
    </w:p>
    <w:p xmlns:wp14="http://schemas.microsoft.com/office/word/2010/wordml" w:rsidR="00F25CB7" w:rsidRDefault="00F25CB7" w14:paraId="62486C05" wp14:textId="77777777">
      <w:pPr>
        <w:autoSpaceDE w:val="0"/>
        <w:spacing w:line="360" w:lineRule="auto"/>
        <w:rPr>
          <w:b/>
          <w:bCs/>
          <w:sz w:val="28"/>
          <w:szCs w:val="28"/>
        </w:rPr>
      </w:pPr>
    </w:p>
    <w:p xmlns:wp14="http://schemas.microsoft.com/office/word/2010/wordml" w:rsidR="00F25CB7" w:rsidRDefault="00F25CB7" w14:paraId="4101652C" wp14:textId="77777777">
      <w:pPr>
        <w:autoSpaceDE w:val="0"/>
        <w:spacing w:line="360" w:lineRule="auto"/>
        <w:rPr>
          <w:b/>
          <w:bCs/>
          <w:sz w:val="28"/>
          <w:szCs w:val="28"/>
        </w:rPr>
      </w:pPr>
    </w:p>
    <w:p xmlns:wp14="http://schemas.microsoft.com/office/word/2010/wordml" w:rsidR="00F25CB7" w:rsidRDefault="00F25CB7" w14:paraId="2283CB72" wp14:textId="77777777">
      <w:pPr>
        <w:autoSpaceDE w:val="0"/>
        <w:spacing w:line="360" w:lineRule="auto"/>
      </w:pPr>
      <w:r>
        <w:rPr>
          <w:b/>
          <w:bCs/>
          <w:sz w:val="28"/>
          <w:szCs w:val="28"/>
        </w:rPr>
        <w:t xml:space="preserve">SUBJECT NAME/CODE: </w:t>
      </w:r>
      <w:r>
        <w:rPr>
          <w:b/>
          <w:bCs/>
          <w:color w:val="000000"/>
        </w:rPr>
        <w:t xml:space="preserve">COMPUTER NETWORK LABORATORY </w:t>
      </w:r>
      <w:r>
        <w:rPr>
          <w:b/>
          <w:bCs/>
          <w:sz w:val="28"/>
          <w:szCs w:val="28"/>
          <w:lang w:val="en-IN"/>
        </w:rPr>
        <w:t>(15CSL37)</w:t>
      </w:r>
    </w:p>
    <w:p xmlns:wp14="http://schemas.microsoft.com/office/word/2010/wordml" w:rsidR="00F25CB7" w:rsidRDefault="00F25CB7" w14:paraId="69C2EDBC" wp14:textId="335A1F48">
      <w:pPr>
        <w:autoSpaceDE w:val="0"/>
        <w:spacing w:line="360" w:lineRule="auto"/>
      </w:pPr>
      <w:r w:rsidRPr="100CD27F" w:rsidR="00F25CB7">
        <w:rPr>
          <w:b w:val="1"/>
          <w:bCs w:val="1"/>
          <w:sz w:val="28"/>
          <w:szCs w:val="28"/>
        </w:rPr>
        <w:t xml:space="preserve">SCHEME </w:t>
      </w:r>
      <w:r>
        <w:tab/>
      </w:r>
      <w:r>
        <w:tab/>
      </w:r>
      <w:r>
        <w:tab/>
      </w:r>
      <w:r w:rsidRPr="100CD27F" w:rsidR="00F25CB7">
        <w:rPr>
          <w:b w:val="1"/>
          <w:bCs w:val="1"/>
          <w:sz w:val="28"/>
          <w:szCs w:val="28"/>
        </w:rPr>
        <w:t xml:space="preserve">    : 2018 Scheme</w:t>
      </w:r>
    </w:p>
    <w:p xmlns:wp14="http://schemas.microsoft.com/office/word/2010/wordml" w:rsidR="00F25CB7" w:rsidRDefault="00F25CB7" w14:paraId="147943D3" wp14:textId="77777777">
      <w:pPr>
        <w:autoSpaceDE w:val="0"/>
        <w:spacing w:line="360" w:lineRule="auto"/>
      </w:pPr>
      <w:r>
        <w:rPr>
          <w:b/>
          <w:bCs/>
          <w:sz w:val="28"/>
          <w:szCs w:val="28"/>
        </w:rPr>
        <w:t xml:space="preserve">SEMESTER </w:t>
      </w:r>
      <w:r>
        <w:rPr>
          <w:b/>
          <w:bCs/>
          <w:sz w:val="28"/>
          <w:szCs w:val="28"/>
        </w:rPr>
        <w:tab/>
      </w:r>
      <w:r>
        <w:rPr>
          <w:b/>
          <w:bCs/>
          <w:sz w:val="28"/>
          <w:szCs w:val="28"/>
        </w:rPr>
        <w:tab/>
      </w:r>
      <w:r>
        <w:rPr>
          <w:b/>
          <w:bCs/>
          <w:sz w:val="28"/>
          <w:szCs w:val="28"/>
        </w:rPr>
        <w:t xml:space="preserve">    : V</w:t>
      </w:r>
    </w:p>
    <w:p xmlns:wp14="http://schemas.microsoft.com/office/word/2010/wordml" w:rsidR="00F25CB7" w:rsidRDefault="00F25CB7" w14:paraId="7915D45E" wp14:textId="77777777">
      <w:pPr>
        <w:tabs>
          <w:tab w:val="left" w:pos="1509"/>
          <w:tab w:val="left" w:pos="3295"/>
        </w:tabs>
        <w:spacing w:line="360" w:lineRule="auto"/>
      </w:pPr>
      <w:r>
        <w:rPr>
          <w:b/>
          <w:bCs/>
          <w:sz w:val="28"/>
          <w:szCs w:val="28"/>
        </w:rPr>
        <w:t xml:space="preserve">FACULTY INCHARGES: </w:t>
      </w:r>
      <w:r>
        <w:rPr>
          <w:b/>
          <w:sz w:val="28"/>
          <w:szCs w:val="28"/>
        </w:rPr>
        <w:t>Ms. P KOKILA, Asst. Professor, ISE</w:t>
      </w:r>
    </w:p>
    <w:p xmlns:wp14="http://schemas.microsoft.com/office/word/2010/wordml" w:rsidR="00F25CB7" w:rsidRDefault="00F25CB7" w14:paraId="54F9AE05" wp14:textId="77777777">
      <w:pPr>
        <w:tabs>
          <w:tab w:val="left" w:pos="1509"/>
          <w:tab w:val="left" w:pos="3295"/>
        </w:tabs>
        <w:spacing w:line="360" w:lineRule="auto"/>
      </w:pPr>
      <w:r>
        <w:rPr>
          <w:b/>
          <w:sz w:val="28"/>
          <w:szCs w:val="28"/>
        </w:rPr>
        <w:tab/>
      </w:r>
      <w:r>
        <w:rPr>
          <w:b/>
          <w:sz w:val="28"/>
          <w:szCs w:val="28"/>
        </w:rPr>
        <w:tab/>
      </w:r>
      <w:r>
        <w:rPr>
          <w:b/>
          <w:sz w:val="28"/>
          <w:szCs w:val="28"/>
        </w:rPr>
        <w:t xml:space="preserve">   </w:t>
      </w:r>
    </w:p>
    <w:p xmlns:wp14="http://schemas.microsoft.com/office/word/2010/wordml" w:rsidR="00F25CB7" w:rsidRDefault="00F25CB7" w14:paraId="4B99056E" wp14:textId="77777777">
      <w:pPr>
        <w:tabs>
          <w:tab w:val="left" w:pos="1509"/>
          <w:tab w:val="left" w:pos="3600"/>
        </w:tabs>
        <w:spacing w:line="360" w:lineRule="auto"/>
        <w:rPr>
          <w:b/>
          <w:sz w:val="28"/>
          <w:szCs w:val="28"/>
        </w:rPr>
      </w:pPr>
    </w:p>
    <w:p xmlns:wp14="http://schemas.microsoft.com/office/word/2010/wordml" w:rsidR="00F25CB7" w:rsidRDefault="00F25CB7" w14:paraId="1299C43A" wp14:textId="77777777">
      <w:pPr>
        <w:tabs>
          <w:tab w:val="left" w:pos="1509"/>
          <w:tab w:val="left" w:pos="3600"/>
        </w:tabs>
        <w:spacing w:line="360" w:lineRule="auto"/>
        <w:rPr>
          <w:sz w:val="28"/>
          <w:szCs w:val="28"/>
        </w:rPr>
      </w:pPr>
    </w:p>
    <w:p xmlns:wp14="http://schemas.microsoft.com/office/word/2010/wordml" w:rsidR="00F25CB7" w:rsidRDefault="00F25CB7" w14:paraId="4DDBEF00" wp14:textId="77777777">
      <w:pPr>
        <w:tabs>
          <w:tab w:val="left" w:pos="1509"/>
          <w:tab w:val="left" w:pos="3600"/>
        </w:tabs>
        <w:spacing w:line="360" w:lineRule="auto"/>
        <w:rPr>
          <w:sz w:val="28"/>
          <w:szCs w:val="28"/>
        </w:rPr>
      </w:pPr>
    </w:p>
    <w:p xmlns:wp14="http://schemas.microsoft.com/office/word/2010/wordml" w:rsidR="00F25CB7" w:rsidRDefault="00F25CB7" w14:paraId="3461D779" wp14:textId="77777777">
      <w:pPr>
        <w:tabs>
          <w:tab w:val="left" w:pos="1509"/>
          <w:tab w:val="left" w:pos="3600"/>
        </w:tabs>
        <w:spacing w:line="360" w:lineRule="auto"/>
        <w:rPr>
          <w:sz w:val="28"/>
          <w:szCs w:val="28"/>
        </w:rPr>
      </w:pPr>
    </w:p>
    <w:p xmlns:wp14="http://schemas.microsoft.com/office/word/2010/wordml" w:rsidR="00F25CB7" w:rsidRDefault="00F25CB7" w14:paraId="3CF2D8B6" wp14:textId="77777777">
      <w:pPr>
        <w:tabs>
          <w:tab w:val="left" w:pos="1509"/>
          <w:tab w:val="left" w:pos="3600"/>
        </w:tabs>
      </w:pPr>
      <w:r>
        <w:rPr>
          <w:sz w:val="28"/>
          <w:szCs w:val="28"/>
        </w:rPr>
        <w:tab/>
      </w:r>
      <w:r>
        <w:rPr>
          <w:sz w:val="28"/>
          <w:szCs w:val="28"/>
        </w:rPr>
        <w:tab/>
      </w:r>
    </w:p>
    <w:p xmlns:wp14="http://schemas.microsoft.com/office/word/2010/wordml" w:rsidR="00F25CB7" w:rsidRDefault="00F25CB7" w14:paraId="0FB78278" wp14:textId="77777777">
      <w:pPr>
        <w:tabs>
          <w:tab w:val="left" w:pos="1509"/>
          <w:tab w:val="left" w:pos="3600"/>
        </w:tabs>
        <w:rPr>
          <w:sz w:val="28"/>
          <w:szCs w:val="28"/>
        </w:rPr>
      </w:pPr>
    </w:p>
    <w:p xmlns:wp14="http://schemas.microsoft.com/office/word/2010/wordml" w:rsidR="00F25CB7" w:rsidRDefault="00F25CB7" w14:paraId="1FC39945" wp14:textId="77777777">
      <w:pPr>
        <w:tabs>
          <w:tab w:val="left" w:pos="1509"/>
          <w:tab w:val="left" w:pos="3600"/>
        </w:tabs>
        <w:rPr>
          <w:sz w:val="28"/>
          <w:szCs w:val="28"/>
        </w:rPr>
      </w:pPr>
    </w:p>
    <w:p xmlns:wp14="http://schemas.microsoft.com/office/word/2010/wordml" w:rsidR="00F25CB7" w:rsidRDefault="00F25CB7" w14:paraId="0562CB0E" wp14:textId="77777777">
      <w:pPr>
        <w:tabs>
          <w:tab w:val="left" w:pos="1509"/>
          <w:tab w:val="left" w:pos="3600"/>
        </w:tabs>
        <w:rPr>
          <w:sz w:val="28"/>
          <w:szCs w:val="28"/>
        </w:rPr>
      </w:pPr>
    </w:p>
    <w:p xmlns:wp14="http://schemas.microsoft.com/office/word/2010/wordml" w:rsidR="00F25CB7" w:rsidRDefault="00F25CB7" w14:paraId="34CE0A41" wp14:textId="77777777">
      <w:pPr>
        <w:tabs>
          <w:tab w:val="left" w:pos="1509"/>
          <w:tab w:val="left" w:pos="3600"/>
        </w:tabs>
        <w:rPr>
          <w:sz w:val="28"/>
          <w:szCs w:val="28"/>
        </w:rPr>
      </w:pPr>
    </w:p>
    <w:p xmlns:wp14="http://schemas.microsoft.com/office/word/2010/wordml" w:rsidR="00F25CB7" w:rsidRDefault="00F25CB7" w14:paraId="62EBF3C5" wp14:textId="77777777">
      <w:pPr>
        <w:tabs>
          <w:tab w:val="left" w:pos="1509"/>
          <w:tab w:val="left" w:pos="3600"/>
        </w:tabs>
      </w:pPr>
      <w:r>
        <w:rPr>
          <w:sz w:val="28"/>
          <w:szCs w:val="28"/>
        </w:rPr>
        <w:tab/>
      </w:r>
      <w:r>
        <w:rPr>
          <w:sz w:val="28"/>
          <w:szCs w:val="28"/>
        </w:rPr>
        <w:tab/>
      </w:r>
      <w:r>
        <w:rPr>
          <w:sz w:val="28"/>
          <w:szCs w:val="28"/>
        </w:rPr>
        <w:tab/>
      </w:r>
    </w:p>
    <w:p xmlns:wp14="http://schemas.microsoft.com/office/word/2010/wordml" w:rsidR="00F25CB7" w:rsidRDefault="00F25CB7" w14:paraId="6D98A12B" wp14:textId="77777777">
      <w:pPr>
        <w:tabs>
          <w:tab w:val="left" w:pos="1509"/>
          <w:tab w:val="left" w:pos="3600"/>
        </w:tabs>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xmlns:wp14="http://schemas.microsoft.com/office/word/2010/wordml" w:rsidR="00F25CB7" w:rsidRDefault="00F25CB7" w14:paraId="2946DB82" wp14:textId="77777777">
      <w:pPr>
        <w:tabs>
          <w:tab w:val="left" w:pos="1509"/>
          <w:tab w:val="left" w:pos="3600"/>
        </w:tabs>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xmlns:wp14="http://schemas.microsoft.com/office/word/2010/wordml" w:rsidR="00F25CB7" w:rsidRDefault="00F25CB7" w14:paraId="3218800D" wp14:textId="77777777">
      <w:pPr>
        <w:spacing w:line="276" w:lineRule="auto"/>
        <w:ind w:left="-90"/>
        <w:jc w:val="center"/>
      </w:pPr>
      <w:r>
        <w:rPr>
          <w:b/>
          <w:sz w:val="28"/>
          <w:szCs w:val="28"/>
          <w:u w:val="single"/>
        </w:rPr>
        <w:t xml:space="preserve">TABLE OF CONTENTS </w:t>
      </w:r>
    </w:p>
    <w:tbl>
      <w:tblPr>
        <w:tblW w:w="0" w:type="auto"/>
        <w:tblInd w:w="-5" w:type="dxa"/>
        <w:tblLayout w:type="fixed"/>
        <w:tblLook w:val="0000" w:firstRow="0" w:lastRow="0" w:firstColumn="0" w:lastColumn="0" w:noHBand="0" w:noVBand="0"/>
      </w:tblPr>
      <w:tblGrid>
        <w:gridCol w:w="734"/>
        <w:gridCol w:w="9136"/>
      </w:tblGrid>
      <w:tr xmlns:wp14="http://schemas.microsoft.com/office/word/2010/wordml" w:rsidR="00F25CB7" w14:paraId="57D07C61"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7CFAB48D" wp14:textId="77777777">
            <w:pPr>
              <w:jc w:val="center"/>
            </w:pPr>
            <w:r>
              <w:rPr>
                <w:b/>
              </w:rPr>
              <w:t>SL</w:t>
            </w:r>
          </w:p>
          <w:p w:rsidR="00F25CB7" w:rsidRDefault="00F25CB7" w14:paraId="32AFB29E" wp14:textId="77777777">
            <w:pPr>
              <w:jc w:val="center"/>
            </w:pPr>
            <w:r>
              <w:rPr>
                <w:b/>
              </w:rPr>
              <w:t>No.</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5997CC1D" wp14:textId="77777777">
            <w:pPr>
              <w:snapToGrid w:val="0"/>
              <w:jc w:val="center"/>
            </w:pPr>
          </w:p>
          <w:p w:rsidR="00F25CB7" w:rsidRDefault="00F25CB7" w14:paraId="42D89F46" wp14:textId="77777777">
            <w:pPr>
              <w:jc w:val="center"/>
            </w:pPr>
            <w:r>
              <w:rPr>
                <w:b/>
                <w:sz w:val="32"/>
                <w:szCs w:val="32"/>
                <w:u w:val="single"/>
              </w:rPr>
              <w:t>TITLE</w:t>
            </w:r>
          </w:p>
          <w:p w:rsidR="00F25CB7" w:rsidRDefault="00F25CB7" w14:paraId="110FFD37" wp14:textId="77777777">
            <w:pPr>
              <w:jc w:val="center"/>
              <w:rPr>
                <w:b/>
                <w:sz w:val="32"/>
                <w:szCs w:val="32"/>
                <w:u w:val="single"/>
              </w:rPr>
            </w:pPr>
          </w:p>
        </w:tc>
      </w:tr>
      <w:tr xmlns:wp14="http://schemas.microsoft.com/office/word/2010/wordml" w:rsidR="00F25CB7" w14:paraId="717E6DC3"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2906B3E5" wp14:textId="77777777">
            <w:pPr>
              <w:spacing w:line="276" w:lineRule="auto"/>
              <w:ind w:left="-90"/>
              <w:jc w:val="center"/>
            </w:pPr>
            <w:r>
              <w:rPr>
                <w:b/>
              </w:rPr>
              <w:t>I</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7274EC4A" wp14:textId="77777777">
            <w:pPr>
              <w:jc w:val="center"/>
            </w:pPr>
            <w:r>
              <w:rPr>
                <w:b/>
              </w:rPr>
              <w:t xml:space="preserve">LIST OF PROGRAMS AS PER VTU SYLLABUS                 </w:t>
            </w:r>
          </w:p>
        </w:tc>
      </w:tr>
      <w:tr xmlns:wp14="http://schemas.microsoft.com/office/word/2010/wordml" w:rsidR="00F25CB7" w14:paraId="6F28A601"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7F83DA7B" wp14:textId="77777777">
            <w:pPr>
              <w:spacing w:line="276" w:lineRule="auto"/>
              <w:ind w:left="-90"/>
              <w:jc w:val="center"/>
            </w:pPr>
            <w:r>
              <w:rPr>
                <w:b/>
              </w:rPr>
              <w:t>II</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5E12AB65" wp14:textId="77777777">
            <w:pPr>
              <w:jc w:val="center"/>
            </w:pPr>
            <w:r>
              <w:rPr>
                <w:b/>
              </w:rPr>
              <w:t>PART - A</w:t>
            </w:r>
          </w:p>
        </w:tc>
      </w:tr>
      <w:tr xmlns:wp14="http://schemas.microsoft.com/office/word/2010/wordml" w:rsidR="00F25CB7" w14:paraId="5AC66A47" wp14:textId="77777777">
        <w:trPr>
          <w:trHeight w:val="849"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6B699379" wp14:textId="77777777">
            <w:pPr>
              <w:numPr>
                <w:ilvl w:val="0"/>
                <w:numId w:val="2"/>
              </w:numPr>
              <w:snapToGrid w:val="0"/>
              <w:spacing w:line="276" w:lineRule="auto"/>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5FA353E5" wp14:textId="77777777">
            <w:pPr>
              <w:autoSpaceDE w:val="0"/>
            </w:pPr>
            <w:r>
              <w:rPr>
                <w:color w:val="222222"/>
              </w:rPr>
              <w:t xml:space="preserve"> Implement three nodes point – to – point network with duplex links between them. Set the queue size, vary the bandwidth and find the number of packets dropped.</w:t>
            </w:r>
          </w:p>
          <w:p w:rsidR="00F25CB7" w:rsidRDefault="00F25CB7" w14:paraId="3FE9F23F" wp14:textId="77777777">
            <w:pPr>
              <w:autoSpaceDE w:val="0"/>
              <w:rPr>
                <w:b/>
                <w:color w:val="222222"/>
              </w:rPr>
            </w:pPr>
          </w:p>
        </w:tc>
      </w:tr>
      <w:tr xmlns:wp14="http://schemas.microsoft.com/office/word/2010/wordml" w:rsidR="00F25CB7" w14:paraId="04A03CAA" wp14:textId="77777777">
        <w:trPr>
          <w:trHeight w:val="912"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1F72F646" wp14:textId="77777777">
            <w:pPr>
              <w:numPr>
                <w:ilvl w:val="0"/>
                <w:numId w:val="2"/>
              </w:numPr>
              <w:snapToGrid w:val="0"/>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374C0E94" wp14:textId="77777777">
            <w:pPr>
              <w:autoSpaceDE w:val="0"/>
            </w:pPr>
            <w:r>
              <w:rPr>
                <w:color w:val="222222"/>
              </w:rPr>
              <w:t>Implement transmission of ping messages/trace route over a network topology consisting of 6 nodes and find the number of packets dropped due to congestion.</w:t>
            </w:r>
          </w:p>
          <w:p w:rsidR="00F25CB7" w:rsidRDefault="00F25CB7" w14:paraId="08CE6F91" wp14:textId="77777777">
            <w:pPr>
              <w:rPr>
                <w:color w:val="222222"/>
              </w:rPr>
            </w:pPr>
          </w:p>
        </w:tc>
      </w:tr>
      <w:tr xmlns:wp14="http://schemas.microsoft.com/office/word/2010/wordml" w:rsidR="00F25CB7" w14:paraId="4515BE39" wp14:textId="77777777">
        <w:trPr>
          <w:trHeight w:val="696"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61CDCEAD" wp14:textId="77777777">
            <w:pPr>
              <w:numPr>
                <w:ilvl w:val="0"/>
                <w:numId w:val="2"/>
              </w:numPr>
              <w:snapToGrid w:val="0"/>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1A6A770C" wp14:textId="77777777">
            <w:pPr>
              <w:autoSpaceDE w:val="0"/>
            </w:pPr>
            <w:r>
              <w:rPr>
                <w:color w:val="222222"/>
              </w:rPr>
              <w:t>Implement an Ethernet LAN using n nodes and set multiple traffic nodes and plot congestion window for different source / destination.</w:t>
            </w:r>
          </w:p>
          <w:p w:rsidR="00F25CB7" w:rsidRDefault="00F25CB7" w14:paraId="6BB9E253" wp14:textId="77777777">
            <w:pPr>
              <w:rPr>
                <w:color w:val="222222"/>
              </w:rPr>
            </w:pPr>
          </w:p>
        </w:tc>
      </w:tr>
      <w:tr xmlns:wp14="http://schemas.microsoft.com/office/word/2010/wordml" w:rsidR="00F25CB7" w14:paraId="14A99ADD" wp14:textId="77777777">
        <w:trPr>
          <w:trHeight w:val="849"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23DE523C" wp14:textId="77777777">
            <w:pPr>
              <w:numPr>
                <w:ilvl w:val="0"/>
                <w:numId w:val="2"/>
              </w:numPr>
              <w:snapToGrid w:val="0"/>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4D20CD3A" wp14:textId="77777777">
            <w:pPr>
              <w:autoSpaceDE w:val="0"/>
            </w:pPr>
            <w:r>
              <w:rPr>
                <w:color w:val="222222"/>
              </w:rPr>
              <w:t>Implement simple ESS and with transmitting nodes in wire-less LAN by simulation and determine the performance with respect to transmission of packets.</w:t>
            </w:r>
          </w:p>
          <w:p w:rsidR="00F25CB7" w:rsidRDefault="00F25CB7" w14:paraId="52E56223" wp14:textId="77777777">
            <w:pPr>
              <w:rPr>
                <w:color w:val="222222"/>
                <w:lang w:val="en-IN"/>
              </w:rPr>
            </w:pPr>
          </w:p>
        </w:tc>
      </w:tr>
      <w:tr xmlns:wp14="http://schemas.microsoft.com/office/word/2010/wordml" w:rsidR="00F25CB7" w14:paraId="0EBECCF8" wp14:textId="77777777">
        <w:trPr>
          <w:trHeight w:val="732"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07547A01" wp14:textId="77777777">
            <w:pPr>
              <w:numPr>
                <w:ilvl w:val="0"/>
                <w:numId w:val="2"/>
              </w:numPr>
              <w:snapToGrid w:val="0"/>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486D6BA4" wp14:textId="77777777">
            <w:pPr>
              <w:autoSpaceDE w:val="0"/>
            </w:pPr>
            <w:r>
              <w:rPr>
                <w:color w:val="222222"/>
              </w:rPr>
              <w:t>Implement and study the performance of GSM on NS2/NS3 (Using MAC layer) or equivalent environment.</w:t>
            </w:r>
          </w:p>
          <w:p w:rsidR="00F25CB7" w:rsidRDefault="00F25CB7" w14:paraId="5043CB0F" wp14:textId="77777777">
            <w:pPr>
              <w:rPr>
                <w:b/>
                <w:color w:val="222222"/>
              </w:rPr>
            </w:pPr>
          </w:p>
        </w:tc>
      </w:tr>
      <w:tr xmlns:wp14="http://schemas.microsoft.com/office/word/2010/wordml" w:rsidR="00F25CB7" w14:paraId="41C55BB1" wp14:textId="77777777">
        <w:trPr>
          <w:trHeight w:val="696" w:hRule="exact"/>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07459315" wp14:textId="77777777">
            <w:pPr>
              <w:numPr>
                <w:ilvl w:val="0"/>
                <w:numId w:val="2"/>
              </w:numPr>
              <w:snapToGrid w:val="0"/>
              <w:ind w:left="504"/>
              <w:rPr>
                <w:b/>
                <w:bCs/>
                <w:i/>
                <w:iCs/>
                <w:sz w:val="28"/>
                <w:szCs w:val="28"/>
              </w:rPr>
            </w:pP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5E1CC374" wp14:textId="77777777">
            <w:pPr>
              <w:autoSpaceDE w:val="0"/>
            </w:pPr>
            <w:r>
              <w:rPr>
                <w:color w:val="222222"/>
              </w:rPr>
              <w:t>Implement and study the performance of CDMA on NS2/NS3 (Using stack called Call net) or equivalent environment.</w:t>
            </w:r>
          </w:p>
          <w:p w:rsidR="00F25CB7" w:rsidRDefault="00F25CB7" w14:paraId="6537F28F" wp14:textId="77777777">
            <w:pPr>
              <w:autoSpaceDE w:val="0"/>
              <w:rPr>
                <w:color w:val="222222"/>
              </w:rPr>
            </w:pPr>
          </w:p>
        </w:tc>
      </w:tr>
      <w:tr xmlns:wp14="http://schemas.microsoft.com/office/word/2010/wordml" w:rsidR="00F25CB7" w14:paraId="06B4F0DA"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69CE75AC" wp14:textId="77777777">
            <w:pPr>
              <w:spacing w:line="276" w:lineRule="auto"/>
              <w:ind w:left="-90"/>
              <w:jc w:val="center"/>
            </w:pPr>
            <w:r>
              <w:rPr>
                <w:b/>
              </w:rPr>
              <w:t>III</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39247035" wp14:textId="77777777">
            <w:pPr>
              <w:jc w:val="center"/>
            </w:pPr>
            <w:r>
              <w:rPr>
                <w:b/>
              </w:rPr>
              <w:t>PART – B</w:t>
            </w:r>
          </w:p>
          <w:p w:rsidR="00F25CB7" w:rsidRDefault="00F25CB7" w14:paraId="542E1764" wp14:textId="77777777">
            <w:pPr>
              <w:jc w:val="center"/>
            </w:pPr>
            <w:r>
              <w:rPr>
                <w:color w:val="222222"/>
              </w:rPr>
              <w:t>Implement the following in Java:</w:t>
            </w:r>
          </w:p>
        </w:tc>
      </w:tr>
      <w:tr xmlns:wp14="http://schemas.microsoft.com/office/word/2010/wordml" w:rsidR="00F25CB7" w14:paraId="1B2A96E1"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45CB103B" wp14:textId="77777777">
            <w:pPr>
              <w:jc w:val="center"/>
            </w:pPr>
            <w:r>
              <w:rPr>
                <w:sz w:val="28"/>
                <w:szCs w:val="28"/>
              </w:rPr>
              <w:t>7.</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22518E59" wp14:textId="77777777">
            <w:pPr>
              <w:autoSpaceDE w:val="0"/>
              <w:jc w:val="both"/>
            </w:pPr>
            <w:r>
              <w:rPr>
                <w:color w:val="222222"/>
              </w:rPr>
              <w:t xml:space="preserve"> Write a program for error detecting code using CRC-CCITT (16- bits).</w:t>
            </w:r>
          </w:p>
        </w:tc>
      </w:tr>
      <w:tr xmlns:wp14="http://schemas.microsoft.com/office/word/2010/wordml" w:rsidR="00F25CB7" w14:paraId="0A42F9E3"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3DF6D3BA" wp14:textId="77777777">
            <w:pPr>
              <w:jc w:val="center"/>
            </w:pPr>
            <w:r>
              <w:rPr>
                <w:sz w:val="28"/>
                <w:szCs w:val="28"/>
              </w:rPr>
              <w:t>8.</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13BCAF43" wp14:textId="77777777">
            <w:pPr>
              <w:autoSpaceDE w:val="0"/>
              <w:jc w:val="both"/>
            </w:pPr>
            <w:r>
              <w:rPr>
                <w:color w:val="222222"/>
              </w:rPr>
              <w:t xml:space="preserve"> Write a program to find the shortest path between vertices using bellman-ford algorithm.</w:t>
            </w:r>
          </w:p>
        </w:tc>
      </w:tr>
      <w:tr xmlns:wp14="http://schemas.microsoft.com/office/word/2010/wordml" w:rsidR="00F25CB7" w14:paraId="50B7FA9D"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0F57406D" wp14:textId="77777777">
            <w:pPr>
              <w:jc w:val="center"/>
            </w:pPr>
            <w:r>
              <w:rPr>
                <w:sz w:val="28"/>
                <w:szCs w:val="28"/>
              </w:rPr>
              <w:t>9.</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18336353" wp14:textId="77777777">
            <w:pPr>
              <w:autoSpaceDE w:val="0"/>
              <w:jc w:val="both"/>
            </w:pPr>
            <w:r>
              <w:rPr>
                <w:color w:val="222222"/>
              </w:rPr>
              <w:t xml:space="preserve"> Using TCP/IP sockets, write a client – server program to make the client send the file name and to make the server send back the contents of the requested file if present.</w:t>
            </w:r>
          </w:p>
        </w:tc>
      </w:tr>
      <w:tr xmlns:wp14="http://schemas.microsoft.com/office/word/2010/wordml" w:rsidR="00F25CB7" w14:paraId="16E91A13"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5F682803" wp14:textId="77777777">
            <w:pPr>
              <w:jc w:val="center"/>
            </w:pPr>
            <w:r>
              <w:rPr>
                <w:sz w:val="28"/>
                <w:szCs w:val="28"/>
              </w:rPr>
              <w:t>10.</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15A2E102" wp14:textId="77777777">
            <w:pPr>
              <w:autoSpaceDE w:val="0"/>
              <w:jc w:val="both"/>
            </w:pPr>
            <w:r>
              <w:rPr>
                <w:color w:val="222222"/>
              </w:rPr>
              <w:t xml:space="preserve"> Write a program on datagram socket for client/server to display the messages on client side, typed at the server side.</w:t>
            </w:r>
          </w:p>
        </w:tc>
      </w:tr>
      <w:tr xmlns:wp14="http://schemas.microsoft.com/office/word/2010/wordml" w:rsidR="00F25CB7" w14:paraId="07A2B8F0"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6B7135B9" wp14:textId="77777777">
            <w:pPr>
              <w:jc w:val="center"/>
            </w:pPr>
            <w:r>
              <w:rPr>
                <w:sz w:val="28"/>
                <w:szCs w:val="28"/>
              </w:rPr>
              <w:t>11.</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3C40E850" wp14:textId="77777777">
            <w:pPr>
              <w:autoSpaceDE w:val="0"/>
              <w:jc w:val="both"/>
            </w:pPr>
            <w:r>
              <w:rPr>
                <w:color w:val="222222"/>
              </w:rPr>
              <w:t xml:space="preserve"> Write a program for simple RSA algorithm to encrypt and decrypt the data.</w:t>
            </w:r>
          </w:p>
        </w:tc>
      </w:tr>
      <w:tr xmlns:wp14="http://schemas.microsoft.com/office/word/2010/wordml" w:rsidR="00F25CB7" w14:paraId="7BF1F814"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6D6998CD" wp14:textId="77777777">
            <w:pPr>
              <w:jc w:val="center"/>
            </w:pPr>
            <w:r>
              <w:rPr>
                <w:sz w:val="28"/>
                <w:szCs w:val="28"/>
              </w:rPr>
              <w:t>12.</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72DE0ABF" wp14:textId="77777777">
            <w:pPr>
              <w:jc w:val="both"/>
            </w:pPr>
            <w:r>
              <w:rPr>
                <w:color w:val="222222"/>
              </w:rPr>
              <w:t>Write a program for congestion control using leaky bucket algorithm.</w:t>
            </w:r>
          </w:p>
        </w:tc>
      </w:tr>
      <w:tr xmlns:wp14="http://schemas.microsoft.com/office/word/2010/wordml" w:rsidR="00F25CB7" w14:paraId="4FA4A266" wp14:textId="77777777">
        <w:trPr>
          <w:trHeight w:val="567"/>
        </w:trPr>
        <w:tc>
          <w:tcPr>
            <w:tcW w:w="734" w:type="dxa"/>
            <w:tcBorders>
              <w:top w:val="single" w:color="000000" w:sz="4" w:space="0"/>
              <w:left w:val="single" w:color="000000" w:sz="4" w:space="0"/>
              <w:bottom w:val="single" w:color="000000" w:sz="4" w:space="0"/>
            </w:tcBorders>
            <w:shd w:val="clear" w:color="auto" w:fill="auto"/>
            <w:vAlign w:val="center"/>
          </w:tcPr>
          <w:p w:rsidR="00F25CB7" w:rsidRDefault="00F25CB7" w14:paraId="13FABD8D" wp14:textId="77777777">
            <w:pPr>
              <w:jc w:val="center"/>
            </w:pPr>
            <w:r>
              <w:rPr>
                <w:b/>
              </w:rPr>
              <w:t>IV</w:t>
            </w:r>
          </w:p>
        </w:tc>
        <w:tc>
          <w:tcPr>
            <w:tcW w:w="913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791FD4E9" wp14:textId="77777777">
            <w:pPr>
              <w:autoSpaceDE w:val="0"/>
              <w:jc w:val="center"/>
            </w:pPr>
            <w:r>
              <w:rPr>
                <w:b/>
              </w:rPr>
              <w:t xml:space="preserve"> VIVA QUESTIONS AND ANSWERS</w:t>
            </w:r>
          </w:p>
        </w:tc>
      </w:tr>
      <w:tr xmlns:wp14="http://schemas.microsoft.com/office/word/2010/wordml" w:rsidR="00F25CB7" w14:paraId="7797E7DE" wp14:textId="77777777">
        <w:trPr>
          <w:trHeight w:val="567"/>
        </w:trPr>
        <w:tc>
          <w:tcPr>
            <w:tcW w:w="987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00F25CB7" w:rsidRDefault="00F25CB7" w14:paraId="4479A50D" wp14:textId="77777777">
            <w:r>
              <w:rPr>
                <w:b/>
              </w:rPr>
              <w:t>REFERENCES</w:t>
            </w:r>
          </w:p>
        </w:tc>
      </w:tr>
    </w:tbl>
    <w:p xmlns:wp14="http://schemas.microsoft.com/office/word/2010/wordml" w:rsidR="00F25CB7" w:rsidRDefault="00F25CB7" w14:paraId="6DFB9E20" wp14:textId="77777777">
      <w:pPr>
        <w:tabs>
          <w:tab w:val="left" w:pos="5304"/>
        </w:tabs>
        <w:spacing w:line="276" w:lineRule="auto"/>
        <w:jc w:val="center"/>
        <w:rPr>
          <w:b/>
          <w:u w:val="single"/>
        </w:rPr>
      </w:pPr>
    </w:p>
    <w:p xmlns:wp14="http://schemas.microsoft.com/office/word/2010/wordml" w:rsidR="00F25CB7" w:rsidRDefault="00F25CB7" w14:paraId="70DF9E56" wp14:textId="77777777">
      <w:pPr>
        <w:tabs>
          <w:tab w:val="left" w:pos="5304"/>
        </w:tabs>
        <w:spacing w:line="276" w:lineRule="auto"/>
        <w:rPr>
          <w:b/>
          <w:u w:val="single"/>
        </w:rPr>
      </w:pPr>
    </w:p>
    <w:p xmlns:wp14="http://schemas.microsoft.com/office/word/2010/wordml" w:rsidR="00F25CB7" w:rsidRDefault="00F25CB7" w14:paraId="44E871BC" wp14:textId="77777777">
      <w:pPr>
        <w:tabs>
          <w:tab w:val="left" w:pos="5304"/>
        </w:tabs>
        <w:spacing w:line="276" w:lineRule="auto"/>
        <w:jc w:val="center"/>
        <w:rPr>
          <w:b/>
          <w:u w:val="single"/>
        </w:rPr>
      </w:pPr>
      <w:bookmarkStart w:name="_GoBack" w:id="0"/>
      <w:bookmarkEnd w:id="0"/>
    </w:p>
    <w:p xmlns:wp14="http://schemas.microsoft.com/office/word/2010/wordml" w:rsidR="00F25CB7" w:rsidRDefault="00F25CB7" w14:paraId="144A5D23" wp14:textId="77777777">
      <w:pPr>
        <w:tabs>
          <w:tab w:val="left" w:pos="5304"/>
        </w:tabs>
        <w:spacing w:line="276" w:lineRule="auto"/>
        <w:jc w:val="center"/>
        <w:rPr>
          <w:b/>
          <w:u w:val="single"/>
        </w:rPr>
      </w:pPr>
    </w:p>
    <w:p xmlns:wp14="http://schemas.microsoft.com/office/word/2010/wordml" w:rsidR="00F25CB7" w:rsidRDefault="00F25CB7" w14:paraId="738610EB" wp14:textId="77777777">
      <w:pPr>
        <w:tabs>
          <w:tab w:val="left" w:pos="5304"/>
        </w:tabs>
        <w:spacing w:line="276" w:lineRule="auto"/>
        <w:jc w:val="center"/>
        <w:rPr>
          <w:b/>
          <w:u w:val="single"/>
        </w:rPr>
      </w:pPr>
    </w:p>
    <w:p xmlns:wp14="http://schemas.microsoft.com/office/word/2010/wordml" w:rsidR="00F25CB7" w:rsidP="0115FF3A" w:rsidRDefault="00F25CB7" w14:paraId="637805D2" wp14:textId="77777777">
      <w:pPr>
        <w:tabs>
          <w:tab w:val="left" w:pos="5304"/>
        </w:tabs>
        <w:spacing w:line="276" w:lineRule="auto"/>
        <w:jc w:val="center"/>
        <w:rPr>
          <w:b w:val="1"/>
          <w:bCs w:val="1"/>
          <w:u w:val="single"/>
        </w:rPr>
      </w:pPr>
    </w:p>
    <w:p w:rsidR="0115FF3A" w:rsidP="0115FF3A" w:rsidRDefault="0115FF3A" w14:paraId="0E614DBF" w14:textId="25586B8B">
      <w:pPr>
        <w:pStyle w:val="Normal"/>
        <w:tabs>
          <w:tab w:val="left" w:leader="none" w:pos="5304"/>
        </w:tabs>
        <w:spacing w:line="276" w:lineRule="auto"/>
        <w:jc w:val="center"/>
        <w:rPr>
          <w:b w:val="1"/>
          <w:bCs w:val="1"/>
          <w:u w:val="single"/>
        </w:rPr>
      </w:pPr>
    </w:p>
    <w:p w:rsidR="0115FF3A" w:rsidP="0115FF3A" w:rsidRDefault="0115FF3A" w14:paraId="1AC04FD3" w14:textId="4BFCFB83">
      <w:pPr>
        <w:pStyle w:val="Normal"/>
        <w:tabs>
          <w:tab w:val="left" w:leader="none" w:pos="5304"/>
        </w:tabs>
        <w:spacing w:line="276" w:lineRule="auto"/>
        <w:jc w:val="center"/>
        <w:rPr>
          <w:b w:val="1"/>
          <w:bCs w:val="1"/>
          <w:u w:val="single"/>
        </w:rPr>
      </w:pPr>
    </w:p>
    <w:p xmlns:wp14="http://schemas.microsoft.com/office/word/2010/wordml" w:rsidR="00F25CB7" w:rsidRDefault="00F25CB7" w14:paraId="463F29E8" wp14:textId="77777777">
      <w:pPr>
        <w:tabs>
          <w:tab w:val="left" w:pos="5304"/>
        </w:tabs>
        <w:spacing w:line="276" w:lineRule="auto"/>
        <w:jc w:val="center"/>
        <w:rPr>
          <w:b/>
          <w:u w:val="single"/>
        </w:rPr>
      </w:pPr>
    </w:p>
    <w:p xmlns:wp14="http://schemas.microsoft.com/office/word/2010/wordml" w:rsidR="00F25CB7" w:rsidRDefault="00F25CB7" w14:paraId="3B7B4B86" wp14:textId="77777777">
      <w:pPr>
        <w:tabs>
          <w:tab w:val="left" w:pos="5304"/>
        </w:tabs>
        <w:spacing w:line="276" w:lineRule="auto"/>
        <w:jc w:val="center"/>
        <w:rPr>
          <w:b/>
          <w:u w:val="single"/>
        </w:rPr>
      </w:pPr>
    </w:p>
    <w:p xmlns:wp14="http://schemas.microsoft.com/office/word/2010/wordml" w:rsidR="00F25CB7" w:rsidRDefault="00F25CB7" w14:paraId="3A0FF5F2" wp14:textId="77777777">
      <w:pPr>
        <w:tabs>
          <w:tab w:val="left" w:pos="5304"/>
        </w:tabs>
        <w:spacing w:line="276" w:lineRule="auto"/>
        <w:jc w:val="center"/>
        <w:rPr>
          <w:b/>
          <w:u w:val="single"/>
        </w:rPr>
      </w:pPr>
    </w:p>
    <w:p xmlns:wp14="http://schemas.microsoft.com/office/word/2010/wordml" w:rsidR="00F25CB7" w:rsidRDefault="00F25CB7" w14:paraId="49FD5C2F" wp14:textId="77777777">
      <w:pPr>
        <w:tabs>
          <w:tab w:val="left" w:pos="5304"/>
        </w:tabs>
        <w:spacing w:line="276" w:lineRule="auto"/>
        <w:jc w:val="center"/>
      </w:pPr>
      <w:r>
        <w:rPr>
          <w:b/>
          <w:u w:val="single"/>
        </w:rPr>
        <w:t xml:space="preserve"> I .  </w:t>
      </w:r>
      <w:r>
        <w:rPr>
          <w:b/>
          <w:bCs/>
          <w:sz w:val="28"/>
          <w:szCs w:val="28"/>
          <w:u w:val="single"/>
        </w:rPr>
        <w:t xml:space="preserve">LIST OF PROGRAMS AS PER VTU SYLLABUS </w:t>
      </w:r>
    </w:p>
    <w:p xmlns:wp14="http://schemas.microsoft.com/office/word/2010/wordml" w:rsidR="00F25CB7" w:rsidRDefault="00F25CB7" w14:paraId="5630AD66" wp14:textId="77777777">
      <w:pPr>
        <w:tabs>
          <w:tab w:val="left" w:pos="5304"/>
        </w:tabs>
        <w:spacing w:line="276" w:lineRule="auto"/>
        <w:jc w:val="center"/>
        <w:rPr>
          <w:b/>
          <w:bCs/>
          <w:sz w:val="32"/>
          <w:szCs w:val="32"/>
          <w:u w:val="single"/>
        </w:rPr>
      </w:pPr>
    </w:p>
    <w:p xmlns:wp14="http://schemas.microsoft.com/office/word/2010/wordml" w:rsidR="00F25CB7" w:rsidRDefault="00F25CB7" w14:paraId="365E317E" wp14:textId="77777777">
      <w:pPr>
        <w:autoSpaceDE w:val="0"/>
        <w:jc w:val="center"/>
      </w:pPr>
      <w:r>
        <w:rPr>
          <w:b/>
          <w:bCs/>
          <w:color w:val="000000"/>
        </w:rPr>
        <w:t>COMPUTER NETWORK LABORATORY</w:t>
      </w:r>
    </w:p>
    <w:p xmlns:wp14="http://schemas.microsoft.com/office/word/2010/wordml" w:rsidR="00F25CB7" w:rsidRDefault="00F25CB7" w14:paraId="61829076" wp14:textId="77777777">
      <w:pPr>
        <w:autoSpaceDE w:val="0"/>
        <w:jc w:val="center"/>
        <w:rPr>
          <w:b/>
          <w:bCs/>
          <w:color w:val="000000"/>
        </w:rPr>
      </w:pPr>
    </w:p>
    <w:p xmlns:wp14="http://schemas.microsoft.com/office/word/2010/wordml" w:rsidR="00F25CB7" w:rsidRDefault="00F25CB7" w14:paraId="0647EE79" wp14:textId="215FFD2F">
      <w:pPr>
        <w:autoSpaceDE w:val="0"/>
        <w:jc w:val="both"/>
      </w:pPr>
      <w:r w:rsidR="00F25CB7">
        <w:rPr/>
        <w:t>Subject Code: 18CSL57</w:t>
      </w:r>
      <w:r>
        <w:tab/>
      </w:r>
      <w:r>
        <w:tab/>
      </w:r>
      <w:r>
        <w:tab/>
      </w:r>
      <w:r>
        <w:tab/>
      </w:r>
      <w:r>
        <w:tab/>
      </w:r>
      <w:r>
        <w:tab/>
      </w:r>
      <w:r>
        <w:tab/>
      </w:r>
      <w:r w:rsidR="00F25CB7">
        <w:rPr/>
        <w:t>IA Marks 40</w:t>
      </w:r>
    </w:p>
    <w:p xmlns:wp14="http://schemas.microsoft.com/office/word/2010/wordml" w:rsidR="00F25CB7" w:rsidRDefault="00F25CB7" w14:paraId="4BACE501" wp14:textId="77777777">
      <w:pPr>
        <w:autoSpaceDE w:val="0"/>
        <w:jc w:val="both"/>
      </w:pPr>
      <w:r>
        <w:t xml:space="preserve">Number of Lecture Hours/Week 01I + 02P </w:t>
      </w:r>
      <w:r>
        <w:tab/>
      </w:r>
      <w:r>
        <w:tab/>
      </w:r>
      <w:r>
        <w:tab/>
      </w:r>
      <w:r>
        <w:tab/>
      </w:r>
      <w:r>
        <w:tab/>
      </w:r>
      <w:r>
        <w:t>Exam Marks 60</w:t>
      </w:r>
    </w:p>
    <w:p xmlns:wp14="http://schemas.microsoft.com/office/word/2010/wordml" w:rsidR="00F25CB7" w:rsidRDefault="00F25CB7" w14:paraId="78102193" wp14:textId="77777777">
      <w:pPr>
        <w:autoSpaceDE w:val="0"/>
        <w:jc w:val="both"/>
      </w:pPr>
      <w:r>
        <w:t xml:space="preserve">Total Number of Lecture Hours 40 </w:t>
      </w:r>
      <w:r>
        <w:tab/>
      </w:r>
      <w:r>
        <w:tab/>
      </w:r>
      <w:r>
        <w:tab/>
      </w:r>
      <w:r>
        <w:tab/>
      </w:r>
      <w:r>
        <w:tab/>
      </w:r>
      <w:r>
        <w:tab/>
      </w:r>
      <w:r>
        <w:t>Exam Hours 03</w:t>
      </w:r>
    </w:p>
    <w:p xmlns:wp14="http://schemas.microsoft.com/office/word/2010/wordml" w:rsidR="00F25CB7" w:rsidRDefault="00F25CB7" w14:paraId="2BA226A1" wp14:textId="77777777">
      <w:pPr>
        <w:autoSpaceDE w:val="0"/>
        <w:jc w:val="both"/>
        <w:rPr>
          <w:color w:val="000000"/>
        </w:rPr>
      </w:pPr>
    </w:p>
    <w:p xmlns:wp14="http://schemas.microsoft.com/office/word/2010/wordml" w:rsidR="00F25CB7" w:rsidRDefault="00F25CB7" w14:paraId="145D8C25" wp14:textId="77777777">
      <w:pPr>
        <w:autoSpaceDE w:val="0"/>
        <w:jc w:val="center"/>
      </w:pPr>
      <w:r>
        <w:rPr>
          <w:b/>
          <w:bCs/>
          <w:color w:val="000000"/>
        </w:rPr>
        <w:t>PART A</w:t>
      </w:r>
    </w:p>
    <w:p xmlns:wp14="http://schemas.microsoft.com/office/word/2010/wordml" w:rsidR="00F25CB7" w:rsidRDefault="00F25CB7" w14:paraId="17AD93B2" wp14:textId="77777777">
      <w:pPr>
        <w:autoSpaceDE w:val="0"/>
        <w:jc w:val="center"/>
        <w:rPr>
          <w:b/>
          <w:bCs/>
          <w:color w:val="000000"/>
        </w:rPr>
      </w:pPr>
    </w:p>
    <w:p xmlns:wp14="http://schemas.microsoft.com/office/word/2010/wordml" w:rsidR="00F25CB7" w:rsidRDefault="00F25CB7" w14:paraId="670A3DBE" wp14:textId="77777777">
      <w:pPr>
        <w:autoSpaceDE w:val="0"/>
        <w:spacing w:line="360" w:lineRule="auto"/>
        <w:jc w:val="both"/>
      </w:pPr>
      <w:r>
        <w:rPr>
          <w:color w:val="222222"/>
        </w:rPr>
        <w:t>1. Implement three nodes point – to – point network with duplex links between them. Set the queue size, vary the bandwidth and find the number of packets dropped.</w:t>
      </w:r>
    </w:p>
    <w:p xmlns:wp14="http://schemas.microsoft.com/office/word/2010/wordml" w:rsidR="00F25CB7" w:rsidRDefault="00F25CB7" w14:paraId="13A950FD" wp14:textId="77777777">
      <w:pPr>
        <w:autoSpaceDE w:val="0"/>
        <w:spacing w:line="360" w:lineRule="auto"/>
        <w:jc w:val="both"/>
      </w:pPr>
      <w:r>
        <w:rPr>
          <w:color w:val="222222"/>
        </w:rPr>
        <w:t>2. Implement transmission of ping messages/trace route over a network topology consisting of 6 nodes and find the number of packets dropped due to congestion.</w:t>
      </w:r>
    </w:p>
    <w:p xmlns:wp14="http://schemas.microsoft.com/office/word/2010/wordml" w:rsidR="00F25CB7" w:rsidRDefault="00F25CB7" w14:paraId="306106E8" wp14:textId="77777777">
      <w:pPr>
        <w:autoSpaceDE w:val="0"/>
        <w:spacing w:line="360" w:lineRule="auto"/>
        <w:jc w:val="both"/>
      </w:pPr>
      <w:r>
        <w:rPr>
          <w:color w:val="222222"/>
        </w:rPr>
        <w:t>3. Implement an Ethernet LAN using n nodes and set multiple traffic nodes and plot congestion window for different source / destination.</w:t>
      </w:r>
    </w:p>
    <w:p xmlns:wp14="http://schemas.microsoft.com/office/word/2010/wordml" w:rsidR="00F25CB7" w:rsidRDefault="00F25CB7" w14:paraId="50FBE3FB" wp14:textId="77777777">
      <w:pPr>
        <w:autoSpaceDE w:val="0"/>
        <w:spacing w:line="360" w:lineRule="auto"/>
        <w:jc w:val="both"/>
      </w:pPr>
      <w:r>
        <w:rPr>
          <w:color w:val="222222"/>
        </w:rPr>
        <w:t>4. Implement simple ESS and with transmitting nodes in wire-less LAN by simulation and determine the performance with respect to transmission of packets.</w:t>
      </w:r>
    </w:p>
    <w:p xmlns:wp14="http://schemas.microsoft.com/office/word/2010/wordml" w:rsidR="00F25CB7" w:rsidRDefault="00F25CB7" w14:paraId="49249584" wp14:textId="77777777">
      <w:pPr>
        <w:autoSpaceDE w:val="0"/>
        <w:spacing w:line="360" w:lineRule="auto"/>
        <w:jc w:val="both"/>
      </w:pPr>
      <w:r>
        <w:rPr>
          <w:color w:val="222222"/>
        </w:rPr>
        <w:t>5. Implement and study the performance of GSM on NS2/NS3 (Using MAC layer) or equivalent environment.</w:t>
      </w:r>
    </w:p>
    <w:p xmlns:wp14="http://schemas.microsoft.com/office/word/2010/wordml" w:rsidR="00F25CB7" w:rsidRDefault="00F25CB7" w14:paraId="2716C7F7" wp14:textId="77777777">
      <w:pPr>
        <w:autoSpaceDE w:val="0"/>
        <w:spacing w:line="360" w:lineRule="auto"/>
        <w:jc w:val="both"/>
      </w:pPr>
      <w:r>
        <w:rPr>
          <w:color w:val="222222"/>
        </w:rPr>
        <w:t>6. Implement and study the performance of CDMA on NS2/NS3 (Using stack called Call net) or equivalent environment.</w:t>
      </w:r>
    </w:p>
    <w:p xmlns:wp14="http://schemas.microsoft.com/office/word/2010/wordml" w:rsidR="00F25CB7" w:rsidRDefault="00F25CB7" w14:paraId="4CA7627E" wp14:textId="77777777">
      <w:pPr>
        <w:autoSpaceDE w:val="0"/>
        <w:jc w:val="center"/>
      </w:pPr>
      <w:r>
        <w:rPr>
          <w:b/>
          <w:bCs/>
          <w:color w:val="222222"/>
        </w:rPr>
        <w:t>PART B</w:t>
      </w:r>
    </w:p>
    <w:p xmlns:wp14="http://schemas.microsoft.com/office/word/2010/wordml" w:rsidR="00F25CB7" w:rsidRDefault="00F25CB7" w14:paraId="4099021E" wp14:textId="77777777">
      <w:pPr>
        <w:autoSpaceDE w:val="0"/>
        <w:spacing w:line="360" w:lineRule="auto"/>
        <w:jc w:val="both"/>
      </w:pPr>
      <w:r>
        <w:rPr>
          <w:b/>
          <w:bCs/>
          <w:color w:val="222222"/>
        </w:rPr>
        <w:t>Implement the following in Java:</w:t>
      </w:r>
    </w:p>
    <w:p xmlns:wp14="http://schemas.microsoft.com/office/word/2010/wordml" w:rsidR="00F25CB7" w:rsidRDefault="00F25CB7" w14:paraId="6EB03148" wp14:textId="77777777">
      <w:pPr>
        <w:autoSpaceDE w:val="0"/>
        <w:spacing w:line="360" w:lineRule="auto"/>
        <w:jc w:val="both"/>
      </w:pPr>
      <w:r>
        <w:rPr>
          <w:color w:val="222222"/>
        </w:rPr>
        <w:t>7. Write a program for error detecting code using CRC-CCITT (16- bits).</w:t>
      </w:r>
    </w:p>
    <w:p xmlns:wp14="http://schemas.microsoft.com/office/word/2010/wordml" w:rsidR="00F25CB7" w:rsidRDefault="00F25CB7" w14:paraId="52C4C567" wp14:textId="77777777">
      <w:pPr>
        <w:autoSpaceDE w:val="0"/>
        <w:spacing w:line="360" w:lineRule="auto"/>
        <w:jc w:val="both"/>
      </w:pPr>
      <w:r>
        <w:rPr>
          <w:color w:val="222222"/>
        </w:rPr>
        <w:t>8. Write a program to find the shortest path between vertices using bellman-ford algorithm.</w:t>
      </w:r>
    </w:p>
    <w:p xmlns:wp14="http://schemas.microsoft.com/office/word/2010/wordml" w:rsidR="00F25CB7" w:rsidRDefault="00F25CB7" w14:paraId="2005C1D8" wp14:textId="77777777">
      <w:pPr>
        <w:autoSpaceDE w:val="0"/>
        <w:spacing w:line="360" w:lineRule="auto"/>
        <w:jc w:val="both"/>
      </w:pPr>
      <w:r>
        <w:rPr>
          <w:color w:val="222222"/>
        </w:rPr>
        <w:t>9. Using TCP/IP sockets, write a client – server program to make the client send the file name and to make the server send back the contents of the requested file if present.</w:t>
      </w:r>
    </w:p>
    <w:p xmlns:wp14="http://schemas.microsoft.com/office/word/2010/wordml" w:rsidR="00F25CB7" w:rsidRDefault="00F25CB7" w14:paraId="207A8BFA" wp14:textId="77777777">
      <w:pPr>
        <w:autoSpaceDE w:val="0"/>
        <w:spacing w:line="360" w:lineRule="auto"/>
        <w:jc w:val="both"/>
      </w:pPr>
      <w:r>
        <w:rPr>
          <w:color w:val="222222"/>
        </w:rPr>
        <w:t>10. Write a program on datagram socket for client/server to display the messages on client side, typed at the server side.</w:t>
      </w:r>
    </w:p>
    <w:p xmlns:wp14="http://schemas.microsoft.com/office/word/2010/wordml" w:rsidR="00F25CB7" w:rsidRDefault="00F25CB7" w14:paraId="36D7A210" wp14:textId="77777777">
      <w:pPr>
        <w:autoSpaceDE w:val="0"/>
        <w:spacing w:line="360" w:lineRule="auto"/>
        <w:jc w:val="both"/>
      </w:pPr>
      <w:r>
        <w:rPr>
          <w:color w:val="222222"/>
        </w:rPr>
        <w:t>11. Write a program for simple RSA algorithm to encrypt and decrypt the data.</w:t>
      </w:r>
    </w:p>
    <w:p xmlns:wp14="http://schemas.microsoft.com/office/word/2010/wordml" w:rsidR="00F25CB7" w:rsidRDefault="00F25CB7" w14:paraId="08CF3D02" wp14:textId="77777777">
      <w:pPr>
        <w:autoSpaceDE w:val="0"/>
        <w:spacing w:line="360" w:lineRule="auto"/>
        <w:jc w:val="both"/>
      </w:pPr>
      <w:r>
        <w:rPr>
          <w:color w:val="222222"/>
        </w:rPr>
        <w:t>12. Write a program for congestion control using leaky bucket algorithm.</w:t>
      </w:r>
    </w:p>
    <w:p xmlns:wp14="http://schemas.microsoft.com/office/word/2010/wordml" w:rsidR="00F25CB7" w:rsidRDefault="00F25CB7" w14:paraId="0DE4B5B7" wp14:textId="77777777">
      <w:pPr>
        <w:autoSpaceDE w:val="0"/>
        <w:jc w:val="center"/>
        <w:rPr>
          <w:rFonts w:ascii="Antique Olive Compact" w:hAnsi="Antique Olive Compact" w:cs="Antique Olive Compact"/>
          <w:color w:val="222222"/>
          <w:sz w:val="48"/>
        </w:rPr>
      </w:pPr>
    </w:p>
    <w:p xmlns:wp14="http://schemas.microsoft.com/office/word/2010/wordml" w:rsidR="00F25CB7" w:rsidRDefault="00F25CB7" w14:paraId="66204FF1" wp14:textId="77777777">
      <w:pPr>
        <w:autoSpaceDE w:val="0"/>
        <w:jc w:val="center"/>
        <w:rPr>
          <w:rFonts w:ascii="Antique Olive Compact" w:hAnsi="Antique Olive Compact" w:cs="Antique Olive Compact"/>
          <w:sz w:val="48"/>
        </w:rPr>
      </w:pPr>
    </w:p>
    <w:p xmlns:wp14="http://schemas.microsoft.com/office/word/2010/wordml" w:rsidR="00F25CB7" w:rsidRDefault="00F25CB7" w14:paraId="3C81B774" wp14:textId="77777777">
      <w:pPr>
        <w:pageBreakBefore/>
        <w:autoSpaceDE w:val="0"/>
        <w:jc w:val="center"/>
      </w:pPr>
      <w:r>
        <w:rPr>
          <w:b/>
          <w:sz w:val="28"/>
          <w:szCs w:val="28"/>
        </w:rPr>
        <w:lastRenderedPageBreak/>
        <w:t xml:space="preserve"> </w:t>
      </w:r>
      <w:r>
        <w:rPr>
          <w:b/>
          <w:sz w:val="28"/>
          <w:szCs w:val="28"/>
          <w:u w:val="single"/>
        </w:rPr>
        <w:t xml:space="preserve"> </w:t>
      </w:r>
      <w:r>
        <w:rPr>
          <w:b/>
          <w:bCs/>
          <w:color w:val="000000"/>
          <w:sz w:val="28"/>
          <w:szCs w:val="28"/>
          <w:u w:val="single"/>
        </w:rPr>
        <w:t>PART A</w:t>
      </w:r>
    </w:p>
    <w:p xmlns:wp14="http://schemas.microsoft.com/office/word/2010/wordml" w:rsidR="00F25CB7" w:rsidRDefault="00F25CB7" w14:paraId="69AB781D" wp14:textId="77777777">
      <w:pPr>
        <w:pStyle w:val="BodyText"/>
        <w:pBdr>
          <w:top w:val="none" w:color="000000" w:sz="0" w:space="0"/>
          <w:left w:val="none" w:color="000000" w:sz="0" w:space="0"/>
          <w:bottom w:val="none" w:color="000000" w:sz="0" w:space="0"/>
          <w:right w:val="none" w:color="000000" w:sz="0" w:space="0"/>
        </w:pBdr>
        <w:spacing w:line="20" w:lineRule="atLeast"/>
      </w:pPr>
      <w:r>
        <w:rPr>
          <w:rStyle w:val="Hyperlink0"/>
          <w:rFonts w:eastAsia="Calibri"/>
          <w:b/>
          <w:bCs/>
          <w:i/>
          <w:iCs/>
          <w:color w:val="222222"/>
          <w:lang w:val="en-IN"/>
        </w:rPr>
        <w:t>1. Implement three nodes point – to – point network with duplex links between them. Set the queue size, vary the bandwidth and find the number of packets dropped.</w:t>
      </w:r>
      <w:r>
        <w:rPr>
          <w:rStyle w:val="Hyperlink0"/>
          <w:rFonts w:eastAsia="Calibri"/>
          <w:b/>
          <w:bCs/>
          <w:i/>
          <w:iCs/>
          <w:color w:val="222222"/>
        </w:rPr>
        <w:t> </w:t>
      </w:r>
    </w:p>
    <w:p xmlns:wp14="http://schemas.microsoft.com/office/word/2010/wordml" w:rsidR="00F25CB7" w:rsidRDefault="00F25CB7" w14:paraId="2DBF0D7D" wp14:textId="77777777">
      <w:pPr>
        <w:pStyle w:val="BodyText"/>
        <w:pBdr>
          <w:top w:val="none" w:color="000000" w:sz="0" w:space="0"/>
          <w:left w:val="none" w:color="000000" w:sz="0" w:space="0"/>
          <w:bottom w:val="none" w:color="000000" w:sz="0" w:space="0"/>
          <w:right w:val="none" w:color="000000" w:sz="0" w:space="0"/>
        </w:pBdr>
        <w:rPr>
          <w:b/>
          <w:bCs/>
          <w:i/>
          <w:iCs/>
        </w:rPr>
      </w:pPr>
    </w:p>
    <w:p xmlns:wp14="http://schemas.microsoft.com/office/word/2010/wordml" w:rsidR="00F25CB7" w:rsidRDefault="00F25CB7" w14:paraId="4CF4F693" wp14:textId="77777777">
      <w:pPr>
        <w:pStyle w:val="BodyText"/>
        <w:pBdr>
          <w:top w:val="none" w:color="000000" w:sz="0" w:space="0"/>
          <w:left w:val="none" w:color="000000" w:sz="0" w:space="0"/>
          <w:bottom w:val="none" w:color="000000" w:sz="0" w:space="0"/>
          <w:right w:val="none" w:color="000000" w:sz="0" w:space="0"/>
        </w:pBdr>
      </w:pPr>
      <w:r>
        <w:rPr>
          <w:b/>
          <w:bCs/>
          <w:i/>
          <w:iCs/>
        </w:rPr>
        <w:t xml:space="preserve">Program: </w:t>
      </w:r>
    </w:p>
    <w:p xmlns:wp14="http://schemas.microsoft.com/office/word/2010/wordml" w:rsidR="00F25CB7" w:rsidRDefault="00F25CB7" w14:paraId="4D17554C"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06FD4350" wp14:textId="77777777">
      <w:pPr>
        <w:pStyle w:val="BodyText"/>
        <w:pBdr>
          <w:top w:val="none" w:color="000000" w:sz="0" w:space="0"/>
          <w:left w:val="none" w:color="000000" w:sz="0" w:space="0"/>
          <w:bottom w:val="none" w:color="000000" w:sz="0" w:space="0"/>
          <w:right w:val="none" w:color="000000" w:sz="0" w:space="0"/>
        </w:pBdr>
      </w:pPr>
      <w:r>
        <w:rPr>
          <w:lang w:val="en-IN"/>
        </w:rPr>
        <w:t>#creates a new simulator</w:t>
      </w:r>
      <w:r>
        <w:t> </w:t>
      </w:r>
    </w:p>
    <w:p xmlns:wp14="http://schemas.microsoft.com/office/word/2010/wordml" w:rsidR="00F25CB7" w:rsidRDefault="00F25CB7" w14:paraId="6128B0A4" wp14:textId="77777777">
      <w:pPr>
        <w:pStyle w:val="BodyText"/>
        <w:pBdr>
          <w:top w:val="none" w:color="000000" w:sz="0" w:space="0"/>
          <w:left w:val="none" w:color="000000" w:sz="0" w:space="0"/>
          <w:bottom w:val="none" w:color="000000" w:sz="0" w:space="0"/>
          <w:right w:val="none" w:color="000000" w:sz="0" w:space="0"/>
        </w:pBdr>
      </w:pPr>
      <w:r>
        <w:rPr>
          <w:lang w:val="en-IN"/>
        </w:rPr>
        <w:t>set ns [new Simulator]</w:t>
      </w:r>
      <w:r>
        <w:t> </w:t>
      </w:r>
    </w:p>
    <w:p xmlns:wp14="http://schemas.microsoft.com/office/word/2010/wordml" w:rsidR="00F25CB7" w:rsidRDefault="00F25CB7" w14:paraId="09D676C0" wp14:textId="77777777">
      <w:pPr>
        <w:pStyle w:val="BodyText"/>
        <w:pBdr>
          <w:top w:val="none" w:color="000000" w:sz="0" w:space="0"/>
          <w:left w:val="none" w:color="000000" w:sz="0" w:space="0"/>
          <w:bottom w:val="none" w:color="000000" w:sz="0" w:space="0"/>
          <w:right w:val="none" w:color="000000" w:sz="0" w:space="0"/>
        </w:pBdr>
      </w:pPr>
      <w:r>
        <w:rPr>
          <w:lang w:val="en-IN"/>
        </w:rPr>
        <w:t>set nf [open prog1.nam w]</w:t>
      </w:r>
      <w:r>
        <w:t> </w:t>
      </w:r>
    </w:p>
    <w:p xmlns:wp14="http://schemas.microsoft.com/office/word/2010/wordml" w:rsidR="00F25CB7" w:rsidRDefault="00F25CB7" w14:paraId="37C4CA92" wp14:textId="77777777">
      <w:pPr>
        <w:pStyle w:val="BodyText"/>
        <w:pBdr>
          <w:top w:val="none" w:color="000000" w:sz="0" w:space="0"/>
          <w:left w:val="none" w:color="000000" w:sz="0" w:space="0"/>
          <w:bottom w:val="none" w:color="000000" w:sz="0" w:space="0"/>
          <w:right w:val="none" w:color="000000" w:sz="0" w:space="0"/>
        </w:pBdr>
      </w:pPr>
      <w:r>
        <w:rPr>
          <w:lang w:val="en-IN"/>
        </w:rPr>
        <w:t>$ns namtrace-all $nf</w:t>
      </w:r>
      <w:r>
        <w:t> </w:t>
      </w:r>
    </w:p>
    <w:p xmlns:wp14="http://schemas.microsoft.com/office/word/2010/wordml" w:rsidR="00F25CB7" w:rsidRDefault="00F25CB7" w14:paraId="342CB104" wp14:textId="77777777">
      <w:pPr>
        <w:pStyle w:val="BodyText"/>
        <w:pBdr>
          <w:top w:val="none" w:color="000000" w:sz="0" w:space="0"/>
          <w:left w:val="none" w:color="000000" w:sz="0" w:space="0"/>
          <w:bottom w:val="none" w:color="000000" w:sz="0" w:space="0"/>
          <w:right w:val="none" w:color="000000" w:sz="0" w:space="0"/>
        </w:pBdr>
      </w:pPr>
      <w:r>
        <w:rPr>
          <w:lang w:val="en-IN"/>
        </w:rPr>
        <w:t>set nd [open prog1.tr w]</w:t>
      </w:r>
      <w:r>
        <w:t> </w:t>
      </w:r>
    </w:p>
    <w:p xmlns:wp14="http://schemas.microsoft.com/office/word/2010/wordml" w:rsidR="00F25CB7" w:rsidRDefault="00F25CB7" w14:paraId="11AAE3B7" wp14:textId="77777777">
      <w:pPr>
        <w:pStyle w:val="BodyText"/>
        <w:pBdr>
          <w:top w:val="none" w:color="000000" w:sz="0" w:space="0"/>
          <w:left w:val="none" w:color="000000" w:sz="0" w:space="0"/>
          <w:bottom w:val="none" w:color="000000" w:sz="0" w:space="0"/>
          <w:right w:val="none" w:color="000000" w:sz="0" w:space="0"/>
        </w:pBdr>
      </w:pPr>
      <w:r>
        <w:rPr>
          <w:lang w:val="en-IN"/>
        </w:rPr>
        <w:t>$ns trace-all $nd</w:t>
      </w:r>
      <w:r>
        <w:t> </w:t>
      </w:r>
    </w:p>
    <w:p xmlns:wp14="http://schemas.microsoft.com/office/word/2010/wordml" w:rsidR="00F25CB7" w:rsidRDefault="00F25CB7" w14:paraId="6E7BEAA2"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05400F49" wp14:textId="77777777">
      <w:pPr>
        <w:pStyle w:val="BodyText"/>
        <w:pBdr>
          <w:top w:val="none" w:color="000000" w:sz="0" w:space="0"/>
          <w:left w:val="none" w:color="000000" w:sz="0" w:space="0"/>
          <w:bottom w:val="none" w:color="000000" w:sz="0" w:space="0"/>
          <w:right w:val="none" w:color="000000" w:sz="0" w:space="0"/>
        </w:pBdr>
      </w:pPr>
      <w:r>
        <w:rPr>
          <w:lang w:val="en-IN"/>
        </w:rPr>
        <w:t>proc finish { } {</w:t>
      </w:r>
      <w:r>
        <w:t> </w:t>
      </w:r>
    </w:p>
    <w:p xmlns:wp14="http://schemas.microsoft.com/office/word/2010/wordml" w:rsidR="00F25CB7" w:rsidRDefault="00F25CB7" w14:paraId="5718C7BE" wp14:textId="77777777">
      <w:pPr>
        <w:pStyle w:val="BodyText"/>
        <w:pBdr>
          <w:top w:val="none" w:color="000000" w:sz="0" w:space="0"/>
          <w:left w:val="none" w:color="000000" w:sz="0" w:space="0"/>
          <w:bottom w:val="none" w:color="000000" w:sz="0" w:space="0"/>
          <w:right w:val="none" w:color="000000" w:sz="0" w:space="0"/>
        </w:pBdr>
      </w:pPr>
      <w:r>
        <w:rPr>
          <w:lang w:val="en-IN"/>
        </w:rPr>
        <w:t>global ns nf nd</w:t>
      </w:r>
      <w:r>
        <w:t> </w:t>
      </w:r>
    </w:p>
    <w:p xmlns:wp14="http://schemas.microsoft.com/office/word/2010/wordml" w:rsidR="00F25CB7" w:rsidRDefault="00F25CB7" w14:paraId="628DD93B" wp14:textId="77777777">
      <w:pPr>
        <w:pStyle w:val="BodyText"/>
        <w:pBdr>
          <w:top w:val="none" w:color="000000" w:sz="0" w:space="0"/>
          <w:left w:val="none" w:color="000000" w:sz="0" w:space="0"/>
          <w:bottom w:val="none" w:color="000000" w:sz="0" w:space="0"/>
          <w:right w:val="none" w:color="000000" w:sz="0" w:space="0"/>
        </w:pBdr>
      </w:pPr>
      <w:r>
        <w:rPr>
          <w:lang w:val="en-IN"/>
        </w:rPr>
        <w:t>$ns flush-trace</w:t>
      </w:r>
      <w:r>
        <w:t> </w:t>
      </w:r>
    </w:p>
    <w:p xmlns:wp14="http://schemas.microsoft.com/office/word/2010/wordml" w:rsidR="00F25CB7" w:rsidRDefault="00F25CB7" w14:paraId="1AFBCFEB" wp14:textId="77777777">
      <w:pPr>
        <w:pStyle w:val="BodyText"/>
        <w:pBdr>
          <w:top w:val="none" w:color="000000" w:sz="0" w:space="0"/>
          <w:left w:val="none" w:color="000000" w:sz="0" w:space="0"/>
          <w:bottom w:val="none" w:color="000000" w:sz="0" w:space="0"/>
          <w:right w:val="none" w:color="000000" w:sz="0" w:space="0"/>
        </w:pBdr>
      </w:pPr>
      <w:r>
        <w:rPr>
          <w:lang w:val="en-IN"/>
        </w:rPr>
        <w:t>close $nf</w:t>
      </w:r>
      <w:r>
        <w:t> </w:t>
      </w:r>
    </w:p>
    <w:p xmlns:wp14="http://schemas.microsoft.com/office/word/2010/wordml" w:rsidR="00F25CB7" w:rsidRDefault="00F25CB7" w14:paraId="75628105" wp14:textId="77777777">
      <w:pPr>
        <w:pStyle w:val="BodyText"/>
        <w:pBdr>
          <w:top w:val="none" w:color="000000" w:sz="0" w:space="0"/>
          <w:left w:val="none" w:color="000000" w:sz="0" w:space="0"/>
          <w:bottom w:val="none" w:color="000000" w:sz="0" w:space="0"/>
          <w:right w:val="none" w:color="000000" w:sz="0" w:space="0"/>
        </w:pBdr>
      </w:pPr>
      <w:r>
        <w:rPr>
          <w:lang w:val="en-IN"/>
        </w:rPr>
        <w:t>close $nd</w:t>
      </w:r>
      <w:r>
        <w:t> </w:t>
      </w:r>
    </w:p>
    <w:p xmlns:wp14="http://schemas.microsoft.com/office/word/2010/wordml" w:rsidR="00F25CB7" w:rsidRDefault="00F25CB7" w14:paraId="30F53F47" wp14:textId="77777777">
      <w:pPr>
        <w:pStyle w:val="BodyText"/>
        <w:pBdr>
          <w:top w:val="none" w:color="000000" w:sz="0" w:space="0"/>
          <w:left w:val="none" w:color="000000" w:sz="0" w:space="0"/>
          <w:bottom w:val="none" w:color="000000" w:sz="0" w:space="0"/>
          <w:right w:val="none" w:color="000000" w:sz="0" w:space="0"/>
        </w:pBdr>
      </w:pPr>
      <w:r>
        <w:rPr>
          <w:lang w:val="en-IN"/>
        </w:rPr>
        <w:t>exec nam prog1.nam &amp;</w:t>
      </w:r>
      <w:r>
        <w:t> </w:t>
      </w:r>
    </w:p>
    <w:p xmlns:wp14="http://schemas.microsoft.com/office/word/2010/wordml" w:rsidR="00F25CB7" w:rsidRDefault="00F25CB7" w14:paraId="534FBE15" wp14:textId="77777777">
      <w:pPr>
        <w:pStyle w:val="BodyText"/>
        <w:pBdr>
          <w:top w:val="none" w:color="000000" w:sz="0" w:space="0"/>
          <w:left w:val="none" w:color="000000" w:sz="0" w:space="0"/>
          <w:bottom w:val="none" w:color="000000" w:sz="0" w:space="0"/>
          <w:right w:val="none" w:color="000000" w:sz="0" w:space="0"/>
        </w:pBdr>
      </w:pPr>
      <w:r>
        <w:rPr>
          <w:lang w:val="en-IN"/>
        </w:rPr>
        <w:t>exit 0</w:t>
      </w:r>
      <w:r>
        <w:t> </w:t>
      </w:r>
    </w:p>
    <w:p xmlns:wp14="http://schemas.microsoft.com/office/word/2010/wordml" w:rsidR="00F25CB7" w:rsidRDefault="00F25CB7" w14:paraId="086A7FDB"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63E4A9CD"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16891882" wp14:textId="77777777">
      <w:pPr>
        <w:pStyle w:val="BodyText"/>
        <w:pBdr>
          <w:top w:val="none" w:color="000000" w:sz="0" w:space="0"/>
          <w:left w:val="none" w:color="000000" w:sz="0" w:space="0"/>
          <w:bottom w:val="none" w:color="000000" w:sz="0" w:space="0"/>
          <w:right w:val="none" w:color="000000" w:sz="0" w:space="0"/>
        </w:pBdr>
      </w:pPr>
      <w:r>
        <w:rPr>
          <w:lang w:val="en-IN"/>
        </w:rPr>
        <w:t>#creating nodes</w:t>
      </w:r>
      <w:r>
        <w:t> </w:t>
      </w:r>
    </w:p>
    <w:p xmlns:wp14="http://schemas.microsoft.com/office/word/2010/wordml" w:rsidR="00F25CB7" w:rsidRDefault="00F25CB7" w14:paraId="78C17D90" wp14:textId="77777777">
      <w:pPr>
        <w:pStyle w:val="BodyText"/>
        <w:pBdr>
          <w:top w:val="none" w:color="000000" w:sz="0" w:space="0"/>
          <w:left w:val="none" w:color="000000" w:sz="0" w:space="0"/>
          <w:bottom w:val="none" w:color="000000" w:sz="0" w:space="0"/>
          <w:right w:val="none" w:color="000000" w:sz="0" w:space="0"/>
        </w:pBdr>
      </w:pPr>
      <w:r>
        <w:rPr>
          <w:lang w:val="en-IN"/>
        </w:rPr>
        <w:t>set n0 [$ns node]</w:t>
      </w:r>
      <w:r>
        <w:t> </w:t>
      </w:r>
    </w:p>
    <w:p xmlns:wp14="http://schemas.microsoft.com/office/word/2010/wordml" w:rsidR="00F25CB7" w:rsidRDefault="00F25CB7" w14:paraId="2A0B01B0" wp14:textId="77777777">
      <w:pPr>
        <w:pStyle w:val="BodyText"/>
        <w:pBdr>
          <w:top w:val="none" w:color="000000" w:sz="0" w:space="0"/>
          <w:left w:val="none" w:color="000000" w:sz="0" w:space="0"/>
          <w:bottom w:val="none" w:color="000000" w:sz="0" w:space="0"/>
          <w:right w:val="none" w:color="000000" w:sz="0" w:space="0"/>
        </w:pBdr>
      </w:pPr>
      <w:r>
        <w:rPr>
          <w:lang w:val="en-IN"/>
        </w:rPr>
        <w:t>set n1 [$ns node]</w:t>
      </w:r>
      <w:r>
        <w:t> </w:t>
      </w:r>
    </w:p>
    <w:p xmlns:wp14="http://schemas.microsoft.com/office/word/2010/wordml" w:rsidR="00F25CB7" w:rsidRDefault="00F25CB7" w14:paraId="046F7F2F" wp14:textId="77777777">
      <w:pPr>
        <w:pStyle w:val="BodyText"/>
        <w:pBdr>
          <w:top w:val="none" w:color="000000" w:sz="0" w:space="0"/>
          <w:left w:val="none" w:color="000000" w:sz="0" w:space="0"/>
          <w:bottom w:val="none" w:color="000000" w:sz="0" w:space="0"/>
          <w:right w:val="none" w:color="000000" w:sz="0" w:space="0"/>
        </w:pBdr>
      </w:pPr>
      <w:r>
        <w:rPr>
          <w:lang w:val="en-IN"/>
        </w:rPr>
        <w:t>set n2 [$ns node]</w:t>
      </w:r>
      <w:r>
        <w:t> </w:t>
      </w:r>
    </w:p>
    <w:p xmlns:wp14="http://schemas.microsoft.com/office/word/2010/wordml" w:rsidR="00F25CB7" w:rsidRDefault="00F25CB7" w14:paraId="4F6584BE"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5A314EF8" wp14:textId="77777777">
      <w:pPr>
        <w:pStyle w:val="BodyText"/>
        <w:pBdr>
          <w:top w:val="none" w:color="000000" w:sz="0" w:space="0"/>
          <w:left w:val="none" w:color="000000" w:sz="0" w:space="0"/>
          <w:bottom w:val="none" w:color="000000" w:sz="0" w:space="0"/>
          <w:right w:val="none" w:color="000000" w:sz="0" w:space="0"/>
        </w:pBdr>
      </w:pPr>
      <w:r>
        <w:rPr>
          <w:lang w:val="en-IN"/>
        </w:rPr>
        <w:t>$ns color 1 "red"</w:t>
      </w:r>
      <w:r>
        <w:t> </w:t>
      </w:r>
    </w:p>
    <w:p xmlns:wp14="http://schemas.microsoft.com/office/word/2010/wordml" w:rsidR="00F25CB7" w:rsidRDefault="00F25CB7" w14:paraId="09AF38FC"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1639206D" wp14:textId="77777777">
      <w:pPr>
        <w:pStyle w:val="BodyText"/>
        <w:pBdr>
          <w:top w:val="none" w:color="000000" w:sz="0" w:space="0"/>
          <w:left w:val="none" w:color="000000" w:sz="0" w:space="0"/>
          <w:bottom w:val="none" w:color="000000" w:sz="0" w:space="0"/>
          <w:right w:val="none" w:color="000000" w:sz="0" w:space="0"/>
        </w:pBdr>
      </w:pPr>
      <w:r>
        <w:rPr>
          <w:lang w:val="en-IN"/>
        </w:rPr>
        <w:t>#linking nodes</w:t>
      </w:r>
      <w:r>
        <w:t> </w:t>
      </w:r>
    </w:p>
    <w:p xmlns:wp14="http://schemas.microsoft.com/office/word/2010/wordml" w:rsidR="00F25CB7" w:rsidRDefault="00F25CB7" w14:paraId="6F3AE7BA" wp14:textId="77777777">
      <w:pPr>
        <w:pStyle w:val="BodyText"/>
        <w:pBdr>
          <w:top w:val="none" w:color="000000" w:sz="0" w:space="0"/>
          <w:left w:val="none" w:color="000000" w:sz="0" w:space="0"/>
          <w:bottom w:val="none" w:color="000000" w:sz="0" w:space="0"/>
          <w:right w:val="none" w:color="000000" w:sz="0" w:space="0"/>
        </w:pBdr>
      </w:pPr>
      <w:r>
        <w:rPr>
          <w:lang w:val="en-IN"/>
        </w:rPr>
        <w:t>$ns duplex-link $n0 $n1 1Mb 10ms DropTail</w:t>
      </w:r>
      <w:r>
        <w:t> </w:t>
      </w:r>
    </w:p>
    <w:p xmlns:wp14="http://schemas.microsoft.com/office/word/2010/wordml" w:rsidR="00F25CB7" w:rsidRDefault="00F25CB7" w14:paraId="2A2E01F2" wp14:textId="77777777">
      <w:pPr>
        <w:pStyle w:val="BodyText"/>
        <w:pBdr>
          <w:top w:val="none" w:color="000000" w:sz="0" w:space="0"/>
          <w:left w:val="none" w:color="000000" w:sz="0" w:space="0"/>
          <w:bottom w:val="none" w:color="000000" w:sz="0" w:space="0"/>
          <w:right w:val="none" w:color="000000" w:sz="0" w:space="0"/>
        </w:pBdr>
      </w:pPr>
      <w:r>
        <w:rPr>
          <w:lang w:val="en-IN"/>
        </w:rPr>
        <w:t>$ns duplex-link $n1 $n2 512Kb 10ms DropTail</w:t>
      </w:r>
      <w:r>
        <w:t> </w:t>
      </w:r>
    </w:p>
    <w:p xmlns:wp14="http://schemas.microsoft.com/office/word/2010/wordml" w:rsidR="00F25CB7" w:rsidRDefault="00F25CB7" w14:paraId="15AA318D"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31711F0C" wp14:textId="77777777">
      <w:pPr>
        <w:pStyle w:val="BodyText"/>
        <w:pBdr>
          <w:top w:val="none" w:color="000000" w:sz="0" w:space="0"/>
          <w:left w:val="none" w:color="000000" w:sz="0" w:space="0"/>
          <w:bottom w:val="none" w:color="000000" w:sz="0" w:space="0"/>
          <w:right w:val="none" w:color="000000" w:sz="0" w:space="0"/>
        </w:pBdr>
      </w:pPr>
      <w:r>
        <w:rPr>
          <w:lang w:val="en-IN"/>
        </w:rPr>
        <w:t>#setting queue size of the link</w:t>
      </w:r>
      <w:r>
        <w:t> </w:t>
      </w:r>
    </w:p>
    <w:p xmlns:wp14="http://schemas.microsoft.com/office/word/2010/wordml" w:rsidR="00F25CB7" w:rsidRDefault="00F25CB7" w14:paraId="79C4B52A" wp14:textId="77777777">
      <w:pPr>
        <w:pStyle w:val="BodyText"/>
        <w:pBdr>
          <w:top w:val="none" w:color="000000" w:sz="0" w:space="0"/>
          <w:left w:val="none" w:color="000000" w:sz="0" w:space="0"/>
          <w:bottom w:val="none" w:color="000000" w:sz="0" w:space="0"/>
          <w:right w:val="none" w:color="000000" w:sz="0" w:space="0"/>
        </w:pBdr>
      </w:pPr>
      <w:r>
        <w:rPr>
          <w:lang w:val="en-IN"/>
        </w:rPr>
        <w:t>$ns queue-limit $n1 $n2 5</w:t>
      </w:r>
      <w:r>
        <w:t> </w:t>
      </w:r>
    </w:p>
    <w:p xmlns:wp14="http://schemas.microsoft.com/office/word/2010/wordml" w:rsidR="00F25CB7" w:rsidRDefault="00F25CB7" w14:paraId="01512BE8"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39BCCF95" wp14:textId="77777777">
      <w:pPr>
        <w:pStyle w:val="BodyText"/>
        <w:pBdr>
          <w:top w:val="none" w:color="000000" w:sz="0" w:space="0"/>
          <w:left w:val="none" w:color="000000" w:sz="0" w:space="0"/>
          <w:bottom w:val="none" w:color="000000" w:sz="0" w:space="0"/>
          <w:right w:val="none" w:color="000000" w:sz="0" w:space="0"/>
        </w:pBdr>
      </w:pPr>
      <w:r>
        <w:rPr>
          <w:lang w:val="en-IN"/>
        </w:rPr>
        <w:t>#creating a udp connection in network simulator</w:t>
      </w:r>
      <w:r>
        <w:t> </w:t>
      </w:r>
    </w:p>
    <w:p xmlns:wp14="http://schemas.microsoft.com/office/word/2010/wordml" w:rsidR="00F25CB7" w:rsidRDefault="00F25CB7" w14:paraId="333FBA13" wp14:textId="77777777">
      <w:pPr>
        <w:pStyle w:val="BodyText"/>
        <w:pBdr>
          <w:top w:val="none" w:color="000000" w:sz="0" w:space="0"/>
          <w:left w:val="none" w:color="000000" w:sz="0" w:space="0"/>
          <w:bottom w:val="none" w:color="000000" w:sz="0" w:space="0"/>
          <w:right w:val="none" w:color="000000" w:sz="0" w:space="0"/>
        </w:pBdr>
      </w:pPr>
      <w:r>
        <w:rPr>
          <w:lang w:val="en-IN"/>
        </w:rPr>
        <w:t>set udp0 [new Agent/UDP]</w:t>
      </w:r>
      <w:r>
        <w:t> </w:t>
      </w:r>
    </w:p>
    <w:p xmlns:wp14="http://schemas.microsoft.com/office/word/2010/wordml" w:rsidR="00F25CB7" w:rsidRDefault="00F25CB7" w14:paraId="68F89DCD" wp14:textId="77777777">
      <w:pPr>
        <w:pStyle w:val="BodyText"/>
        <w:pBdr>
          <w:top w:val="none" w:color="000000" w:sz="0" w:space="0"/>
          <w:left w:val="none" w:color="000000" w:sz="0" w:space="0"/>
          <w:bottom w:val="none" w:color="000000" w:sz="0" w:space="0"/>
          <w:right w:val="none" w:color="000000" w:sz="0" w:space="0"/>
        </w:pBdr>
      </w:pPr>
      <w:r>
        <w:rPr>
          <w:lang w:val="en-IN"/>
        </w:rPr>
        <w:t>$ns attach-agent $n0 $udp0</w:t>
      </w:r>
      <w:r>
        <w:t> </w:t>
      </w:r>
    </w:p>
    <w:p xmlns:wp14="http://schemas.microsoft.com/office/word/2010/wordml" w:rsidR="00F25CB7" w:rsidRDefault="00F25CB7" w14:paraId="0DA70637"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7E7F3529" wp14:textId="77777777">
      <w:pPr>
        <w:pStyle w:val="BodyText"/>
        <w:pBdr>
          <w:top w:val="none" w:color="000000" w:sz="0" w:space="0"/>
          <w:left w:val="none" w:color="000000" w:sz="0" w:space="0"/>
          <w:bottom w:val="none" w:color="000000" w:sz="0" w:space="0"/>
          <w:right w:val="none" w:color="000000" w:sz="0" w:space="0"/>
        </w:pBdr>
      </w:pPr>
      <w:r>
        <w:rPr>
          <w:lang w:val="en-IN"/>
        </w:rPr>
        <w:t>#set up CBR over udp</w:t>
      </w:r>
      <w:r>
        <w:t> </w:t>
      </w:r>
    </w:p>
    <w:p xmlns:wp14="http://schemas.microsoft.com/office/word/2010/wordml" w:rsidR="00F25CB7" w:rsidRDefault="00F25CB7" w14:paraId="41ACC261" wp14:textId="77777777">
      <w:pPr>
        <w:pStyle w:val="BodyText"/>
        <w:pBdr>
          <w:top w:val="none" w:color="000000" w:sz="0" w:space="0"/>
          <w:left w:val="none" w:color="000000" w:sz="0" w:space="0"/>
          <w:bottom w:val="none" w:color="000000" w:sz="0" w:space="0"/>
          <w:right w:val="none" w:color="000000" w:sz="0" w:space="0"/>
        </w:pBdr>
      </w:pPr>
      <w:r>
        <w:rPr>
          <w:lang w:val="en-IN"/>
        </w:rPr>
        <w:t>set cbr0 [new Application/Traffic/CBR]</w:t>
      </w:r>
      <w:r>
        <w:t> </w:t>
      </w:r>
    </w:p>
    <w:p xmlns:wp14="http://schemas.microsoft.com/office/word/2010/wordml" w:rsidR="00F25CB7" w:rsidRDefault="00F25CB7" w14:paraId="2CE876D8" wp14:textId="77777777">
      <w:pPr>
        <w:pStyle w:val="BodyText"/>
        <w:pBdr>
          <w:top w:val="none" w:color="000000" w:sz="0" w:space="0"/>
          <w:left w:val="none" w:color="000000" w:sz="0" w:space="0"/>
          <w:bottom w:val="none" w:color="000000" w:sz="0" w:space="0"/>
          <w:right w:val="none" w:color="000000" w:sz="0" w:space="0"/>
        </w:pBdr>
      </w:pPr>
      <w:r>
        <w:rPr>
          <w:lang w:val="en-IN"/>
        </w:rPr>
        <w:t>$cbr0 set packetSize_ 500</w:t>
      </w:r>
      <w:r>
        <w:t> </w:t>
      </w:r>
    </w:p>
    <w:p xmlns:wp14="http://schemas.microsoft.com/office/word/2010/wordml" w:rsidR="00F25CB7" w:rsidRDefault="00F25CB7" w14:paraId="4A852655" wp14:textId="77777777">
      <w:pPr>
        <w:pStyle w:val="BodyText"/>
        <w:pBdr>
          <w:top w:val="none" w:color="000000" w:sz="0" w:space="0"/>
          <w:left w:val="none" w:color="000000" w:sz="0" w:space="0"/>
          <w:bottom w:val="none" w:color="000000" w:sz="0" w:space="0"/>
          <w:right w:val="none" w:color="000000" w:sz="0" w:space="0"/>
        </w:pBdr>
      </w:pPr>
      <w:r>
        <w:rPr>
          <w:lang w:val="en-IN"/>
        </w:rPr>
        <w:t>$cbr0 set interval_ 0.005</w:t>
      </w:r>
      <w:r>
        <w:t> </w:t>
      </w:r>
    </w:p>
    <w:p xmlns:wp14="http://schemas.microsoft.com/office/word/2010/wordml" w:rsidR="00F25CB7" w:rsidRDefault="00F25CB7" w14:paraId="5E4E0951" wp14:textId="77777777">
      <w:pPr>
        <w:pStyle w:val="BodyText"/>
        <w:pBdr>
          <w:top w:val="none" w:color="000000" w:sz="0" w:space="0"/>
          <w:left w:val="none" w:color="000000" w:sz="0" w:space="0"/>
          <w:bottom w:val="none" w:color="000000" w:sz="0" w:space="0"/>
          <w:right w:val="none" w:color="000000" w:sz="0" w:space="0"/>
        </w:pBdr>
      </w:pPr>
      <w:r>
        <w:rPr>
          <w:lang w:val="en-IN"/>
        </w:rPr>
        <w:t>$cbr0 attach-agent $udp0</w:t>
      </w:r>
      <w:r>
        <w:t> </w:t>
      </w:r>
    </w:p>
    <w:p xmlns:wp14="http://schemas.microsoft.com/office/word/2010/wordml" w:rsidR="00F25CB7" w:rsidRDefault="00F25CB7" w14:paraId="5AEEC8FB" wp14:textId="77777777">
      <w:pPr>
        <w:pStyle w:val="BodyText"/>
        <w:pBdr>
          <w:top w:val="none" w:color="000000" w:sz="0" w:space="0"/>
          <w:left w:val="none" w:color="000000" w:sz="0" w:space="0"/>
          <w:bottom w:val="none" w:color="000000" w:sz="0" w:space="0"/>
          <w:right w:val="none" w:color="000000" w:sz="0" w:space="0"/>
        </w:pBdr>
      </w:pPr>
      <w:r>
        <w:rPr>
          <w:lang w:val="en-IN"/>
        </w:rPr>
        <w:t>set sink [new Agent/Null]</w:t>
      </w:r>
      <w:r>
        <w:t> </w:t>
      </w:r>
    </w:p>
    <w:p xmlns:wp14="http://schemas.microsoft.com/office/word/2010/wordml" w:rsidR="00F25CB7" w:rsidRDefault="00F25CB7" w14:paraId="5DF44F95" wp14:textId="77777777">
      <w:pPr>
        <w:pStyle w:val="BodyText"/>
        <w:pBdr>
          <w:top w:val="none" w:color="000000" w:sz="0" w:space="0"/>
          <w:left w:val="none" w:color="000000" w:sz="0" w:space="0"/>
          <w:bottom w:val="none" w:color="000000" w:sz="0" w:space="0"/>
          <w:right w:val="none" w:color="000000" w:sz="0" w:space="0"/>
        </w:pBdr>
      </w:pPr>
      <w:r>
        <w:rPr>
          <w:lang w:val="en-IN"/>
        </w:rPr>
        <w:t>$ns attach-agent $n2 $sink</w:t>
      </w:r>
      <w:r>
        <w:t> </w:t>
      </w:r>
    </w:p>
    <w:p xmlns:wp14="http://schemas.microsoft.com/office/word/2010/wordml" w:rsidR="00F25CB7" w:rsidRDefault="00F25CB7" w14:paraId="46624170"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7B489FF2" wp14:textId="77777777">
      <w:pPr>
        <w:pStyle w:val="BodyText"/>
        <w:pBdr>
          <w:top w:val="none" w:color="000000" w:sz="0" w:space="0"/>
          <w:left w:val="none" w:color="000000" w:sz="0" w:space="0"/>
          <w:bottom w:val="none" w:color="000000" w:sz="0" w:space="0"/>
          <w:right w:val="none" w:color="000000" w:sz="0" w:space="0"/>
        </w:pBdr>
      </w:pPr>
      <w:r>
        <w:rPr>
          <w:lang w:val="en-IN"/>
        </w:rPr>
        <w:t>$udp0 set class_ 1</w:t>
      </w:r>
      <w:r>
        <w:t> </w:t>
      </w:r>
    </w:p>
    <w:p xmlns:wp14="http://schemas.microsoft.com/office/word/2010/wordml" w:rsidR="00F25CB7" w:rsidRDefault="00F25CB7" w14:paraId="4B8484D5"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7FDD8DC6" wp14:textId="77777777">
      <w:pPr>
        <w:pStyle w:val="BodyText"/>
        <w:pBdr>
          <w:top w:val="none" w:color="000000" w:sz="0" w:space="0"/>
          <w:left w:val="none" w:color="000000" w:sz="0" w:space="0"/>
          <w:bottom w:val="none" w:color="000000" w:sz="0" w:space="0"/>
          <w:right w:val="none" w:color="000000" w:sz="0" w:space="0"/>
        </w:pBdr>
      </w:pPr>
      <w:r>
        <w:rPr>
          <w:lang w:val="en-IN"/>
        </w:rPr>
        <w:t>$ns connect $udp0 $sink</w:t>
      </w:r>
      <w:r>
        <w:t> </w:t>
      </w:r>
    </w:p>
    <w:p xmlns:wp14="http://schemas.microsoft.com/office/word/2010/wordml" w:rsidR="00F25CB7" w:rsidRDefault="00F25CB7" w14:paraId="4F8F56C0"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2CE85000" wp14:textId="77777777">
      <w:pPr>
        <w:pStyle w:val="BodyText"/>
        <w:pBdr>
          <w:top w:val="none" w:color="000000" w:sz="0" w:space="0"/>
          <w:left w:val="none" w:color="000000" w:sz="0" w:space="0"/>
          <w:bottom w:val="none" w:color="000000" w:sz="0" w:space="0"/>
          <w:right w:val="none" w:color="000000" w:sz="0" w:space="0"/>
        </w:pBdr>
      </w:pPr>
      <w:r>
        <w:rPr>
          <w:lang w:val="en-IN"/>
        </w:rPr>
        <w:t>#scheduling events</w:t>
      </w:r>
      <w:r>
        <w:t> </w:t>
      </w:r>
    </w:p>
    <w:p xmlns:wp14="http://schemas.microsoft.com/office/word/2010/wordml" w:rsidR="00F25CB7" w:rsidRDefault="00F25CB7" w14:paraId="3F91EFF3" wp14:textId="77777777">
      <w:pPr>
        <w:pStyle w:val="BodyText"/>
        <w:pBdr>
          <w:top w:val="none" w:color="000000" w:sz="0" w:space="0"/>
          <w:left w:val="none" w:color="000000" w:sz="0" w:space="0"/>
          <w:bottom w:val="none" w:color="000000" w:sz="0" w:space="0"/>
          <w:right w:val="none" w:color="000000" w:sz="0" w:space="0"/>
        </w:pBdr>
      </w:pPr>
      <w:r>
        <w:rPr>
          <w:lang w:val="en-IN"/>
        </w:rPr>
        <w:t>$ns at 0.2 "$cbr0 start"</w:t>
      </w:r>
      <w:r>
        <w:t> </w:t>
      </w:r>
    </w:p>
    <w:p xmlns:wp14="http://schemas.microsoft.com/office/word/2010/wordml" w:rsidR="00F25CB7" w:rsidRDefault="00F25CB7" w14:paraId="0BE58F00" wp14:textId="77777777">
      <w:pPr>
        <w:pStyle w:val="BodyText"/>
        <w:pBdr>
          <w:top w:val="none" w:color="000000" w:sz="0" w:space="0"/>
          <w:left w:val="none" w:color="000000" w:sz="0" w:space="0"/>
          <w:bottom w:val="none" w:color="000000" w:sz="0" w:space="0"/>
          <w:right w:val="none" w:color="000000" w:sz="0" w:space="0"/>
        </w:pBdr>
      </w:pPr>
      <w:r>
        <w:rPr>
          <w:lang w:val="en-IN"/>
        </w:rPr>
        <w:t>$ns at 4.5 "$cbr0 stop"</w:t>
      </w:r>
      <w:r>
        <w:t> </w:t>
      </w:r>
    </w:p>
    <w:p xmlns:wp14="http://schemas.microsoft.com/office/word/2010/wordml" w:rsidR="00F25CB7" w:rsidRDefault="00F25CB7" w14:paraId="5402FD51" wp14:textId="77777777">
      <w:pPr>
        <w:pStyle w:val="BodyText"/>
        <w:pBdr>
          <w:top w:val="none" w:color="000000" w:sz="0" w:space="0"/>
          <w:left w:val="none" w:color="000000" w:sz="0" w:space="0"/>
          <w:bottom w:val="none" w:color="000000" w:sz="0" w:space="0"/>
          <w:right w:val="none" w:color="000000" w:sz="0" w:space="0"/>
        </w:pBdr>
      </w:pPr>
      <w:r>
        <w:rPr>
          <w:lang w:val="en-IN"/>
        </w:rPr>
        <w:t>$ns at 5.0 "finish"</w:t>
      </w:r>
      <w:r>
        <w:t> </w:t>
      </w:r>
    </w:p>
    <w:p xmlns:wp14="http://schemas.microsoft.com/office/word/2010/wordml" w:rsidR="00F25CB7" w:rsidRDefault="00F25CB7" w14:paraId="16EB7E43" wp14:textId="77777777">
      <w:pPr>
        <w:pStyle w:val="BodyText"/>
        <w:pBdr>
          <w:top w:val="none" w:color="000000" w:sz="0" w:space="0"/>
          <w:left w:val="none" w:color="000000" w:sz="0" w:space="0"/>
          <w:bottom w:val="none" w:color="000000" w:sz="0" w:space="0"/>
          <w:right w:val="none" w:color="000000" w:sz="0" w:space="0"/>
        </w:pBdr>
      </w:pPr>
      <w:r>
        <w:rPr>
          <w:lang w:val="en-IN"/>
        </w:rPr>
        <w:lastRenderedPageBreak/>
        <w:t>$ns run</w:t>
      </w:r>
      <w:r>
        <w:t> </w:t>
      </w:r>
    </w:p>
    <w:p xmlns:wp14="http://schemas.microsoft.com/office/word/2010/wordml" w:rsidR="00F25CB7" w:rsidRDefault="00F25CB7" w14:paraId="7CCE3D4F" wp14:textId="77777777">
      <w:pPr>
        <w:pStyle w:val="BodyText"/>
        <w:pBdr>
          <w:top w:val="none" w:color="000000" w:sz="0" w:space="0"/>
          <w:left w:val="none" w:color="000000" w:sz="0" w:space="0"/>
          <w:bottom w:val="none" w:color="000000" w:sz="0" w:space="0"/>
          <w:right w:val="none" w:color="000000" w:sz="0" w:space="0"/>
        </w:pBdr>
      </w:pPr>
      <w:r>
        <w:rPr>
          <w:lang w:val="en-IN"/>
        </w:rPr>
        <w:t>___________________________________________________________________________</w:t>
      </w:r>
      <w:r>
        <w:t> </w:t>
      </w:r>
    </w:p>
    <w:p xmlns:wp14="http://schemas.microsoft.com/office/word/2010/wordml" w:rsidR="00F25CB7" w:rsidRDefault="00F25CB7" w14:paraId="649CC1FA"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2E17F4A8" wp14:textId="77777777">
      <w:pPr>
        <w:pStyle w:val="BodyText"/>
        <w:pBdr>
          <w:top w:val="none" w:color="000000" w:sz="0" w:space="0"/>
          <w:left w:val="none" w:color="000000" w:sz="0" w:space="0"/>
          <w:bottom w:val="none" w:color="000000" w:sz="0" w:space="0"/>
          <w:right w:val="none" w:color="000000" w:sz="0" w:space="0"/>
        </w:pBdr>
      </w:pPr>
      <w:r>
        <w:rPr>
          <w:lang w:val="en-IN"/>
        </w:rPr>
        <w:t>prog1.awk</w:t>
      </w:r>
      <w:r>
        <w:t> </w:t>
      </w:r>
    </w:p>
    <w:p xmlns:wp14="http://schemas.microsoft.com/office/word/2010/wordml" w:rsidR="00F25CB7" w:rsidRDefault="00F25CB7" w14:paraId="10EF996B"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5E3886A4"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655B842A" wp14:textId="77777777">
      <w:pPr>
        <w:pStyle w:val="BodyText"/>
        <w:pBdr>
          <w:top w:val="none" w:color="000000" w:sz="0" w:space="0"/>
          <w:left w:val="none" w:color="000000" w:sz="0" w:space="0"/>
          <w:bottom w:val="none" w:color="000000" w:sz="0" w:space="0"/>
          <w:right w:val="none" w:color="000000" w:sz="0" w:space="0"/>
        </w:pBdr>
      </w:pPr>
      <w:r>
        <w:rPr>
          <w:lang w:val="en-IN"/>
        </w:rPr>
        <w:t>BEGIN{</w:t>
      </w:r>
      <w:r>
        <w:t> </w:t>
      </w:r>
    </w:p>
    <w:p xmlns:wp14="http://schemas.microsoft.com/office/word/2010/wordml" w:rsidR="00F25CB7" w:rsidRDefault="00F25CB7" w14:paraId="43ABB2A7" wp14:textId="77777777">
      <w:pPr>
        <w:pStyle w:val="BodyText"/>
        <w:pBdr>
          <w:top w:val="none" w:color="000000" w:sz="0" w:space="0"/>
          <w:left w:val="none" w:color="000000" w:sz="0" w:space="0"/>
          <w:bottom w:val="none" w:color="000000" w:sz="0" w:space="0"/>
          <w:right w:val="none" w:color="000000" w:sz="0" w:space="0"/>
        </w:pBdr>
      </w:pPr>
      <w:r>
        <w:rPr>
          <w:lang w:val="en-IN"/>
        </w:rPr>
        <w:t>dcount = 0;</w:t>
      </w:r>
      <w:r>
        <w:t> </w:t>
      </w:r>
    </w:p>
    <w:p xmlns:wp14="http://schemas.microsoft.com/office/word/2010/wordml" w:rsidR="00F25CB7" w:rsidRDefault="00F25CB7" w14:paraId="051975A1" wp14:textId="77777777">
      <w:pPr>
        <w:pStyle w:val="BodyText"/>
        <w:pBdr>
          <w:top w:val="none" w:color="000000" w:sz="0" w:space="0"/>
          <w:left w:val="none" w:color="000000" w:sz="0" w:space="0"/>
          <w:bottom w:val="none" w:color="000000" w:sz="0" w:space="0"/>
          <w:right w:val="none" w:color="000000" w:sz="0" w:space="0"/>
        </w:pBdr>
      </w:pPr>
      <w:r>
        <w:rPr>
          <w:lang w:val="en-IN"/>
        </w:rPr>
        <w:t>rcount = 0;</w:t>
      </w:r>
      <w:r>
        <w:t> </w:t>
      </w:r>
    </w:p>
    <w:p xmlns:wp14="http://schemas.microsoft.com/office/word/2010/wordml" w:rsidR="00F25CB7" w:rsidRDefault="00F25CB7" w14:paraId="2F0C6C81"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6660A2AA"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06D61E6F" wp14:textId="77777777">
      <w:pPr>
        <w:pStyle w:val="BodyText"/>
        <w:pBdr>
          <w:top w:val="none" w:color="000000" w:sz="0" w:space="0"/>
          <w:left w:val="none" w:color="000000" w:sz="0" w:space="0"/>
          <w:bottom w:val="none" w:color="000000" w:sz="0" w:space="0"/>
          <w:right w:val="none" w:color="000000" w:sz="0" w:space="0"/>
        </w:pBdr>
      </w:pPr>
      <w:r>
        <w:rPr>
          <w:lang w:val="en-IN"/>
        </w:rPr>
        <w:t>event = $1;</w:t>
      </w:r>
      <w:r>
        <w:t> </w:t>
      </w:r>
    </w:p>
    <w:p xmlns:wp14="http://schemas.microsoft.com/office/word/2010/wordml" w:rsidR="00F25CB7" w:rsidRDefault="00F25CB7" w14:paraId="37494500" wp14:textId="77777777">
      <w:pPr>
        <w:pStyle w:val="BodyText"/>
        <w:pBdr>
          <w:top w:val="none" w:color="000000" w:sz="0" w:space="0"/>
          <w:left w:val="none" w:color="000000" w:sz="0" w:space="0"/>
          <w:bottom w:val="none" w:color="000000" w:sz="0" w:space="0"/>
          <w:right w:val="none" w:color="000000" w:sz="0" w:space="0"/>
        </w:pBdr>
      </w:pPr>
      <w:r>
        <w:rPr>
          <w:lang w:val="en-IN"/>
        </w:rPr>
        <w:t>if(event == "d")</w:t>
      </w:r>
      <w:r>
        <w:t> </w:t>
      </w:r>
    </w:p>
    <w:p xmlns:wp14="http://schemas.microsoft.com/office/word/2010/wordml" w:rsidR="00F25CB7" w:rsidRDefault="00F25CB7" w14:paraId="7C81E13B"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67D6F314" wp14:textId="77777777">
      <w:pPr>
        <w:pStyle w:val="BodyText"/>
        <w:pBdr>
          <w:top w:val="none" w:color="000000" w:sz="0" w:space="0"/>
          <w:left w:val="none" w:color="000000" w:sz="0" w:space="0"/>
          <w:bottom w:val="none" w:color="000000" w:sz="0" w:space="0"/>
          <w:right w:val="none" w:color="000000" w:sz="0" w:space="0"/>
        </w:pBdr>
      </w:pPr>
      <w:r>
        <w:rPr>
          <w:lang w:val="en-IN"/>
        </w:rPr>
        <w:t>dcount++;</w:t>
      </w:r>
      <w:r>
        <w:t> </w:t>
      </w:r>
    </w:p>
    <w:p xmlns:wp14="http://schemas.microsoft.com/office/word/2010/wordml" w:rsidR="00F25CB7" w:rsidRDefault="00F25CB7" w14:paraId="6A3D934A"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5739F8DB" wp14:textId="77777777">
      <w:pPr>
        <w:pStyle w:val="BodyText"/>
        <w:pBdr>
          <w:top w:val="none" w:color="000000" w:sz="0" w:space="0"/>
          <w:left w:val="none" w:color="000000" w:sz="0" w:space="0"/>
          <w:bottom w:val="none" w:color="000000" w:sz="0" w:space="0"/>
          <w:right w:val="none" w:color="000000" w:sz="0" w:space="0"/>
        </w:pBdr>
      </w:pPr>
      <w:r>
        <w:rPr>
          <w:lang w:val="en-IN"/>
        </w:rPr>
        <w:t>if(event == "r")</w:t>
      </w:r>
      <w:r>
        <w:t> </w:t>
      </w:r>
    </w:p>
    <w:p xmlns:wp14="http://schemas.microsoft.com/office/word/2010/wordml" w:rsidR="00F25CB7" w:rsidRDefault="00F25CB7" w14:paraId="263FE81C"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67FA521E" wp14:textId="77777777">
      <w:pPr>
        <w:pStyle w:val="BodyText"/>
        <w:pBdr>
          <w:top w:val="none" w:color="000000" w:sz="0" w:space="0"/>
          <w:left w:val="none" w:color="000000" w:sz="0" w:space="0"/>
          <w:bottom w:val="none" w:color="000000" w:sz="0" w:space="0"/>
          <w:right w:val="none" w:color="000000" w:sz="0" w:space="0"/>
        </w:pBdr>
      </w:pPr>
      <w:r>
        <w:rPr>
          <w:lang w:val="en-IN"/>
        </w:rPr>
        <w:t>rcount++;</w:t>
      </w:r>
      <w:r>
        <w:t> </w:t>
      </w:r>
    </w:p>
    <w:p xmlns:wp14="http://schemas.microsoft.com/office/word/2010/wordml" w:rsidR="00F25CB7" w:rsidRDefault="00F25CB7" w14:paraId="46FF1A9E"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5D5BC8B9"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7595951E" wp14:textId="77777777">
      <w:pPr>
        <w:pStyle w:val="BodyText"/>
        <w:pBdr>
          <w:top w:val="none" w:color="000000" w:sz="0" w:space="0"/>
          <w:left w:val="none" w:color="000000" w:sz="0" w:space="0"/>
          <w:bottom w:val="none" w:color="000000" w:sz="0" w:space="0"/>
          <w:right w:val="none" w:color="000000" w:sz="0" w:space="0"/>
        </w:pBdr>
      </w:pPr>
      <w:r>
        <w:rPr>
          <w:lang w:val="en-IN"/>
        </w:rPr>
        <w:t>END {</w:t>
      </w:r>
      <w:r>
        <w:t> </w:t>
      </w:r>
    </w:p>
    <w:p xmlns:wp14="http://schemas.microsoft.com/office/word/2010/wordml" w:rsidR="00F25CB7" w:rsidRDefault="00F25CB7" w14:paraId="7DEC5364" wp14:textId="77777777">
      <w:pPr>
        <w:pStyle w:val="BodyText"/>
        <w:pBdr>
          <w:top w:val="none" w:color="000000" w:sz="0" w:space="0"/>
          <w:left w:val="none" w:color="000000" w:sz="0" w:space="0"/>
          <w:bottom w:val="none" w:color="000000" w:sz="0" w:space="0"/>
          <w:right w:val="none" w:color="000000" w:sz="0" w:space="0"/>
        </w:pBdr>
      </w:pPr>
      <w:r>
        <w:rPr>
          <w:lang w:val="en-IN"/>
        </w:rPr>
        <w:t>printf("The no.of packets dropped : %d\n ",dcount);</w:t>
      </w:r>
      <w:r>
        <w:t> </w:t>
      </w:r>
    </w:p>
    <w:p xmlns:wp14="http://schemas.microsoft.com/office/word/2010/wordml" w:rsidR="00F25CB7" w:rsidRDefault="00F25CB7" w14:paraId="558E605A" wp14:textId="77777777">
      <w:pPr>
        <w:pStyle w:val="BodyText"/>
        <w:pBdr>
          <w:top w:val="none" w:color="000000" w:sz="0" w:space="0"/>
          <w:left w:val="none" w:color="000000" w:sz="0" w:space="0"/>
          <w:bottom w:val="none" w:color="000000" w:sz="0" w:space="0"/>
          <w:right w:val="none" w:color="000000" w:sz="0" w:space="0"/>
        </w:pBdr>
      </w:pPr>
      <w:r>
        <w:rPr>
          <w:lang w:val="en-IN"/>
        </w:rPr>
        <w:t>printf("The no.of packets recieved : %d\n ",rcount);</w:t>
      </w:r>
      <w:r>
        <w:t> </w:t>
      </w:r>
    </w:p>
    <w:p xmlns:wp14="http://schemas.microsoft.com/office/word/2010/wordml" w:rsidR="00F25CB7" w:rsidRDefault="00F25CB7" w14:paraId="228480B6" wp14:textId="77777777">
      <w:pPr>
        <w:pStyle w:val="BodyText"/>
        <w:pBdr>
          <w:top w:val="none" w:color="000000" w:sz="0" w:space="0"/>
          <w:left w:val="none" w:color="000000" w:sz="0" w:space="0"/>
          <w:bottom w:val="none" w:color="000000" w:sz="0" w:space="0"/>
          <w:right w:val="none" w:color="000000" w:sz="0" w:space="0"/>
        </w:pBdr>
      </w:pPr>
      <w:r>
        <w:rPr>
          <w:lang w:val="en-IN"/>
        </w:rPr>
        <w:t>}</w:t>
      </w:r>
      <w:r>
        <w:t> </w:t>
      </w:r>
    </w:p>
    <w:p xmlns:wp14="http://schemas.microsoft.com/office/word/2010/wordml" w:rsidR="00F25CB7" w:rsidRDefault="00F25CB7" w14:paraId="4ECEB114"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0D8BF348"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5F1D36B1" wp14:textId="77777777">
      <w:pPr>
        <w:pStyle w:val="BodyText"/>
        <w:pBdr>
          <w:top w:val="none" w:color="000000" w:sz="0" w:space="0"/>
          <w:left w:val="none" w:color="000000" w:sz="0" w:space="0"/>
          <w:bottom w:val="none" w:color="000000" w:sz="0" w:space="0"/>
          <w:right w:val="none" w:color="000000" w:sz="0" w:space="0"/>
        </w:pBdr>
      </w:pPr>
      <w:r>
        <w:rPr>
          <w:lang w:val="en-IN"/>
        </w:rPr>
        <w:t>Steps for Execution:-</w:t>
      </w:r>
      <w:r>
        <w:t> </w:t>
      </w:r>
    </w:p>
    <w:p xmlns:wp14="http://schemas.microsoft.com/office/word/2010/wordml" w:rsidR="00F25CB7" w:rsidRDefault="00F25CB7" w14:paraId="5EDB29A5"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19430269" wp14:textId="77777777">
      <w:pPr>
        <w:pStyle w:val="BodyText"/>
        <w:numPr>
          <w:ilvl w:val="0"/>
          <w:numId w:val="4"/>
        </w:numPr>
        <w:pBdr>
          <w:top w:val="none" w:color="000000" w:sz="0" w:space="0"/>
          <w:left w:val="none" w:color="000000" w:sz="0" w:space="0"/>
          <w:bottom w:val="none" w:color="000000" w:sz="0" w:space="0"/>
          <w:right w:val="none" w:color="000000" w:sz="0" w:space="0"/>
        </w:pBdr>
        <w:tabs>
          <w:tab w:val="left" w:pos="0"/>
        </w:tabs>
      </w:pPr>
      <w:r>
        <w:rPr>
          <w:lang w:val="en-IN"/>
        </w:rPr>
        <w:t>[root@localhost ~]# vi prog1.tcl</w:t>
      </w:r>
      <w:r>
        <w:t> </w:t>
      </w:r>
    </w:p>
    <w:p xmlns:wp14="http://schemas.microsoft.com/office/word/2010/wordml" w:rsidR="00F25CB7" w:rsidRDefault="00F25CB7" w14:paraId="1E7E8849" wp14:textId="77777777">
      <w:pPr>
        <w:pStyle w:val="BodyText"/>
        <w:pBdr>
          <w:top w:val="none" w:color="000000" w:sz="0" w:space="0"/>
          <w:left w:val="none" w:color="000000" w:sz="0" w:space="0"/>
          <w:bottom w:val="none" w:color="000000" w:sz="0" w:space="0"/>
          <w:right w:val="none" w:color="000000" w:sz="0" w:space="0"/>
        </w:pBdr>
        <w:ind w:left="360"/>
      </w:pPr>
      <w:r>
        <w:t>Save the program by pressing “ESC key” first, followed by “Shift and :” keys simultaneously and type “wq” and press Enter key.  </w:t>
      </w:r>
    </w:p>
    <w:p xmlns:wp14="http://schemas.microsoft.com/office/word/2010/wordml" w:rsidR="00F25CB7" w:rsidRDefault="00F25CB7" w14:paraId="4474F8A0" wp14:textId="77777777">
      <w:pPr>
        <w:pStyle w:val="BodyText"/>
        <w:pBdr>
          <w:top w:val="none" w:color="000000" w:sz="0" w:space="0"/>
          <w:left w:val="none" w:color="000000" w:sz="0" w:space="0"/>
          <w:bottom w:val="none" w:color="000000" w:sz="0" w:space="0"/>
          <w:right w:val="none" w:color="000000" w:sz="0" w:space="0"/>
        </w:pBdr>
        <w:ind w:left="360"/>
      </w:pPr>
      <w:r>
        <w:t> </w:t>
      </w:r>
    </w:p>
    <w:p xmlns:wp14="http://schemas.microsoft.com/office/word/2010/wordml" w:rsidR="00F25CB7" w:rsidRDefault="00F25CB7" w14:paraId="5CF956CD" wp14:textId="77777777">
      <w:pPr>
        <w:pStyle w:val="BodyText"/>
        <w:numPr>
          <w:ilvl w:val="0"/>
          <w:numId w:val="5"/>
        </w:numPr>
        <w:pBdr>
          <w:top w:val="none" w:color="000000" w:sz="0" w:space="0"/>
          <w:left w:val="none" w:color="000000" w:sz="0" w:space="0"/>
          <w:bottom w:val="none" w:color="000000" w:sz="0" w:space="0"/>
          <w:right w:val="none" w:color="000000" w:sz="0" w:space="0"/>
        </w:pBdr>
        <w:tabs>
          <w:tab w:val="left" w:pos="0"/>
        </w:tabs>
      </w:pPr>
      <w:r>
        <w:rPr>
          <w:lang w:val="en-IN"/>
        </w:rPr>
        <w:t>[root@localhost ~]# vi prog1.awk</w:t>
      </w:r>
      <w:r>
        <w:t> </w:t>
      </w:r>
    </w:p>
    <w:p xmlns:wp14="http://schemas.microsoft.com/office/word/2010/wordml" w:rsidR="00F25CB7" w:rsidRDefault="00F25CB7" w14:paraId="4E388077" wp14:textId="77777777">
      <w:pPr>
        <w:pStyle w:val="BodyText"/>
        <w:pBdr>
          <w:top w:val="none" w:color="000000" w:sz="0" w:space="0"/>
          <w:left w:val="none" w:color="000000" w:sz="0" w:space="0"/>
          <w:bottom w:val="none" w:color="000000" w:sz="0" w:space="0"/>
          <w:right w:val="none" w:color="000000" w:sz="0" w:space="0"/>
        </w:pBdr>
        <w:ind w:left="360"/>
      </w:pPr>
      <w:r>
        <w:t>Save the program by pressing “ESC key” first, followed by “Shift and :” keys simultaneously and type “wq” and press Enter key.  </w:t>
      </w:r>
    </w:p>
    <w:p xmlns:wp14="http://schemas.microsoft.com/office/word/2010/wordml" w:rsidR="00F25CB7" w:rsidRDefault="00F25CB7" w14:paraId="5E6F60B5" wp14:textId="77777777">
      <w:pPr>
        <w:pStyle w:val="BodyText"/>
        <w:pBdr>
          <w:top w:val="none" w:color="000000" w:sz="0" w:space="0"/>
          <w:left w:val="none" w:color="000000" w:sz="0" w:space="0"/>
          <w:bottom w:val="none" w:color="000000" w:sz="0" w:space="0"/>
          <w:right w:val="none" w:color="000000" w:sz="0" w:space="0"/>
        </w:pBdr>
        <w:ind w:left="360"/>
      </w:pPr>
      <w:r>
        <w:t> </w:t>
      </w:r>
    </w:p>
    <w:p xmlns:wp14="http://schemas.microsoft.com/office/word/2010/wordml" w:rsidR="00F25CB7" w:rsidRDefault="00F25CB7" w14:paraId="315D9BC6" wp14:textId="77777777">
      <w:pPr>
        <w:pStyle w:val="BodyText"/>
        <w:numPr>
          <w:ilvl w:val="0"/>
          <w:numId w:val="6"/>
        </w:numPr>
        <w:pBdr>
          <w:top w:val="none" w:color="000000" w:sz="0" w:space="0"/>
          <w:left w:val="none" w:color="000000" w:sz="0" w:space="0"/>
          <w:bottom w:val="none" w:color="000000" w:sz="0" w:space="0"/>
          <w:right w:val="none" w:color="000000" w:sz="0" w:space="0"/>
        </w:pBdr>
        <w:tabs>
          <w:tab w:val="left" w:pos="0"/>
        </w:tabs>
      </w:pPr>
      <w:r>
        <w:t>Run the simulation program  </w:t>
      </w:r>
    </w:p>
    <w:p xmlns:wp14="http://schemas.microsoft.com/office/word/2010/wordml" w:rsidR="00F25CB7" w:rsidRDefault="00F25CB7" w14:paraId="59712790" wp14:textId="77777777">
      <w:pPr>
        <w:pStyle w:val="BodyText"/>
        <w:pBdr>
          <w:top w:val="none" w:color="000000" w:sz="0" w:space="0"/>
          <w:left w:val="none" w:color="000000" w:sz="0" w:space="0"/>
          <w:bottom w:val="none" w:color="000000" w:sz="0" w:space="0"/>
          <w:right w:val="none" w:color="000000" w:sz="0" w:space="0"/>
        </w:pBdr>
      </w:pPr>
      <w:r>
        <w:rPr>
          <w:lang w:val="en-IN"/>
        </w:rPr>
        <w:t>[root@localhost~]# ns prog1.tcl</w:t>
      </w:r>
      <w:r>
        <w:t> </w:t>
      </w:r>
    </w:p>
    <w:p xmlns:wp14="http://schemas.microsoft.com/office/word/2010/wordml" w:rsidR="00F25CB7" w:rsidRDefault="00F25CB7" w14:paraId="1DF8BA61" wp14:textId="77777777">
      <w:pPr>
        <w:pStyle w:val="BodyText"/>
        <w:pBdr>
          <w:top w:val="none" w:color="000000" w:sz="0" w:space="0"/>
          <w:left w:val="none" w:color="000000" w:sz="0" w:space="0"/>
          <w:bottom w:val="none" w:color="000000" w:sz="0" w:space="0"/>
          <w:right w:val="none" w:color="000000" w:sz="0" w:space="0"/>
        </w:pBdr>
        <w:ind w:left="360"/>
      </w:pPr>
      <w:r>
        <w:t> </w:t>
      </w:r>
    </w:p>
    <w:p xmlns:wp14="http://schemas.microsoft.com/office/word/2010/wordml" w:rsidR="00F25CB7" w:rsidRDefault="00F25CB7" w14:paraId="7FD48871" wp14:textId="77777777">
      <w:pPr>
        <w:pStyle w:val="BodyText"/>
        <w:numPr>
          <w:ilvl w:val="0"/>
          <w:numId w:val="7"/>
        </w:numPr>
        <w:pBdr>
          <w:top w:val="none" w:color="000000" w:sz="0" w:space="0"/>
          <w:left w:val="none" w:color="000000" w:sz="0" w:space="0"/>
          <w:bottom w:val="none" w:color="000000" w:sz="0" w:space="0"/>
          <w:right w:val="none" w:color="000000" w:sz="0" w:space="0"/>
        </w:pBdr>
        <w:tabs>
          <w:tab w:val="left" w:pos="0"/>
        </w:tabs>
      </w:pPr>
      <w:r>
        <w:t>After simulation is completed run awk file to see the output ,  </w:t>
      </w:r>
    </w:p>
    <w:p xmlns:wp14="http://schemas.microsoft.com/office/word/2010/wordml" w:rsidR="00F25CB7" w:rsidRDefault="00F25CB7" w14:paraId="76E2527B" wp14:textId="77777777">
      <w:pPr>
        <w:pStyle w:val="BodyText"/>
        <w:pBdr>
          <w:top w:val="none" w:color="000000" w:sz="0" w:space="0"/>
          <w:left w:val="none" w:color="000000" w:sz="0" w:space="0"/>
          <w:bottom w:val="none" w:color="000000" w:sz="0" w:space="0"/>
          <w:right w:val="none" w:color="000000" w:sz="0" w:space="0"/>
        </w:pBdr>
      </w:pPr>
      <w:r>
        <w:rPr>
          <w:lang w:val="en-IN"/>
        </w:rPr>
        <w:t>[root@localhost~]# awk –f prog1.awk prog1.tr</w:t>
      </w:r>
      <w:r>
        <w:t> </w:t>
      </w:r>
    </w:p>
    <w:p xmlns:wp14="http://schemas.microsoft.com/office/word/2010/wordml" w:rsidR="00F25CB7" w:rsidRDefault="00F25CB7" w14:paraId="365DB198"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6A126BBA" wp14:textId="77777777">
      <w:pPr>
        <w:pStyle w:val="BodyText"/>
        <w:pBdr>
          <w:top w:val="none" w:color="000000" w:sz="0" w:space="0"/>
          <w:left w:val="none" w:color="000000" w:sz="0" w:space="0"/>
          <w:bottom w:val="none" w:color="000000" w:sz="0" w:space="0"/>
          <w:right w:val="none" w:color="000000" w:sz="0" w:space="0"/>
        </w:pBdr>
      </w:pPr>
      <w:r>
        <w:rPr>
          <w:b/>
          <w:bCs/>
          <w:i/>
          <w:iCs/>
        </w:rPr>
        <w:t>Topology:-</w:t>
      </w:r>
      <w:r>
        <w:rPr>
          <w:b/>
          <w:bCs/>
          <w:i/>
          <w:iCs/>
          <w:lang w:val="en-GB"/>
        </w:rPr>
        <w:t> </w:t>
      </w:r>
    </w:p>
    <w:p xmlns:wp14="http://schemas.microsoft.com/office/word/2010/wordml" w:rsidR="00F25CB7" w:rsidRDefault="00F25CB7" w14:paraId="1D5BCD6B"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E260DB" w14:paraId="3BC5EC03" wp14:textId="77777777">
      <w:pPr>
        <w:pStyle w:val="BodyText"/>
        <w:pBdr>
          <w:top w:val="none" w:color="000000" w:sz="0" w:space="0"/>
          <w:left w:val="none" w:color="000000" w:sz="0" w:space="0"/>
          <w:bottom w:val="none" w:color="000000" w:sz="0" w:space="0"/>
          <w:right w:val="none" w:color="000000" w:sz="0" w:space="0"/>
        </w:pBdr>
      </w:pPr>
      <w:r>
        <w:rPr>
          <w:noProof/>
          <w:lang w:val="en-IN" w:eastAsia="en-IN" w:bidi="ar-SA"/>
        </w:rPr>
        <w:lastRenderedPageBreak/>
        <w:drawing>
          <wp:inline xmlns:wp14="http://schemas.microsoft.com/office/word/2010/wordprocessingDrawing" distT="0" distB="0" distL="0" distR="0" wp14:anchorId="00D36753" wp14:editId="7777777">
            <wp:extent cx="64389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3619500"/>
                    </a:xfrm>
                    <a:prstGeom prst="rect">
                      <a:avLst/>
                    </a:prstGeom>
                    <a:solidFill>
                      <a:srgbClr val="FFFFFF"/>
                    </a:solidFill>
                    <a:ln>
                      <a:noFill/>
                    </a:ln>
                  </pic:spPr>
                </pic:pic>
              </a:graphicData>
            </a:graphic>
          </wp:inline>
        </w:drawing>
      </w:r>
      <w:r w:rsidR="00F25CB7">
        <w:rPr/>
        <w:t> </w:t>
      </w:r>
    </w:p>
    <w:p xmlns:wp14="http://schemas.microsoft.com/office/word/2010/wordml" w:rsidR="00F25CB7" w:rsidRDefault="00F25CB7" w14:paraId="3751300F"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144C93D0" wp14:textId="77777777">
      <w:pPr>
        <w:pStyle w:val="BodyText"/>
        <w:pBdr>
          <w:top w:val="none" w:color="000000" w:sz="0" w:space="0"/>
          <w:left w:val="none" w:color="000000" w:sz="0" w:space="0"/>
          <w:bottom w:val="none" w:color="000000" w:sz="0" w:space="0"/>
          <w:right w:val="none" w:color="000000" w:sz="0" w:space="0"/>
        </w:pBdr>
      </w:pPr>
      <w:r>
        <w:rPr>
          <w:lang w:val="en-IN"/>
        </w:rPr>
        <w:t>ise@ise-OptiPlex-3070:~$ awk -f progm1.awk prog1.tr</w:t>
      </w:r>
      <w:r>
        <w:rPr>
          <w:lang w:val="en-GB"/>
        </w:rPr>
        <w:t> </w:t>
      </w:r>
    </w:p>
    <w:p xmlns:wp14="http://schemas.microsoft.com/office/word/2010/wordml" w:rsidR="00F25CB7" w:rsidRDefault="00F25CB7" w14:paraId="56AFE6FA" wp14:textId="77777777">
      <w:pPr>
        <w:pStyle w:val="BodyText"/>
        <w:pBdr>
          <w:top w:val="none" w:color="000000" w:sz="0" w:space="0"/>
          <w:left w:val="none" w:color="000000" w:sz="0" w:space="0"/>
          <w:bottom w:val="none" w:color="000000" w:sz="0" w:space="0"/>
          <w:right w:val="none" w:color="000000" w:sz="0" w:space="0"/>
        </w:pBdr>
      </w:pPr>
      <w:r>
        <w:rPr>
          <w:lang w:val="en-IN"/>
        </w:rPr>
        <w:tab/>
      </w:r>
      <w:r>
        <w:rPr>
          <w:lang w:val="en-IN"/>
        </w:rPr>
        <w:t>The no.of</w:t>
      </w:r>
      <w:r>
        <w:rPr>
          <w:lang w:val="en-GB"/>
        </w:rPr>
        <w:t> </w:t>
      </w:r>
      <w:r>
        <w:rPr>
          <w:lang w:val="en-IN"/>
        </w:rPr>
        <w:t>packets dropped :</w:t>
      </w:r>
      <w:r>
        <w:rPr>
          <w:lang w:val="en-GB"/>
        </w:rPr>
        <w:t> </w:t>
      </w:r>
      <w:r>
        <w:rPr>
          <w:lang w:val="en-IN"/>
        </w:rPr>
        <w:t>306</w:t>
      </w:r>
      <w:r>
        <w:rPr>
          <w:lang w:val="en-GB"/>
        </w:rPr>
        <w:t> </w:t>
      </w:r>
    </w:p>
    <w:p xmlns:wp14="http://schemas.microsoft.com/office/word/2010/wordml" w:rsidR="00F25CB7" w:rsidRDefault="00F25CB7" w14:paraId="451BF247" wp14:textId="77777777">
      <w:pPr>
        <w:pStyle w:val="BodyText"/>
        <w:pBdr>
          <w:top w:val="none" w:color="000000" w:sz="0" w:space="0"/>
          <w:left w:val="none" w:color="000000" w:sz="0" w:space="0"/>
          <w:bottom w:val="none" w:color="000000" w:sz="0" w:space="0"/>
          <w:right w:val="none" w:color="000000" w:sz="0" w:space="0"/>
        </w:pBdr>
      </w:pPr>
      <w:r>
        <w:rPr>
          <w:lang w:val="en-IN"/>
        </w:rPr>
        <w:tab/>
      </w:r>
      <w:r>
        <w:rPr>
          <w:lang w:val="en-IN"/>
        </w:rPr>
        <w:t>The no.of</w:t>
      </w:r>
      <w:r>
        <w:rPr>
          <w:lang w:val="en-GB"/>
        </w:rPr>
        <w:t> </w:t>
      </w:r>
      <w:r>
        <w:rPr>
          <w:lang w:val="en-IN"/>
        </w:rPr>
        <w:t>packets recieved</w:t>
      </w:r>
      <w:r>
        <w:rPr>
          <w:lang w:val="en-GB"/>
        </w:rPr>
        <w:t> </w:t>
      </w:r>
      <w:r>
        <w:rPr>
          <w:lang w:val="en-IN"/>
        </w:rPr>
        <w:t>: 1416</w:t>
      </w:r>
      <w:r>
        <w:rPr>
          <w:lang w:val="en-GB"/>
        </w:rPr>
        <w:t> </w:t>
      </w:r>
    </w:p>
    <w:p xmlns:wp14="http://schemas.microsoft.com/office/word/2010/wordml" w:rsidR="00F25CB7" w:rsidRDefault="00F25CB7" w14:paraId="35F0889A"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4B1588AF" wp14:textId="77777777">
      <w:pPr>
        <w:pStyle w:val="BodyText"/>
        <w:pBdr>
          <w:top w:val="none" w:color="000000" w:sz="0" w:space="0"/>
          <w:left w:val="none" w:color="000000" w:sz="0" w:space="0"/>
          <w:bottom w:val="none" w:color="000000" w:sz="0" w:space="0"/>
          <w:right w:val="none" w:color="000000" w:sz="0" w:space="0"/>
        </w:pBdr>
      </w:pPr>
      <w:r>
        <w:rPr>
          <w:lang w:val="en-IN"/>
        </w:rPr>
        <w:t>ise@ise-OptiPlex-3070:~$ gedit prog1.tr</w:t>
      </w:r>
      <w:r>
        <w:rPr>
          <w:lang w:val="en-GB"/>
        </w:rPr>
        <w:t> </w:t>
      </w:r>
    </w:p>
    <w:p xmlns:wp14="http://schemas.microsoft.com/office/word/2010/wordml" w:rsidR="00F25CB7" w:rsidRDefault="00E260DB" w14:paraId="6B515302" wp14:textId="77777777">
      <w:pPr>
        <w:pStyle w:val="BodyText"/>
        <w:pBdr>
          <w:top w:val="none" w:color="000000" w:sz="0" w:space="0"/>
          <w:left w:val="none" w:color="000000" w:sz="0" w:space="0"/>
          <w:bottom w:val="none" w:color="000000" w:sz="0" w:space="0"/>
          <w:right w:val="none" w:color="000000" w:sz="0" w:space="0"/>
        </w:pBdr>
      </w:pPr>
      <w:r>
        <w:rPr>
          <w:noProof/>
          <w:lang w:val="en-IN" w:eastAsia="en-IN" w:bidi="ar-SA"/>
        </w:rPr>
        <w:drawing>
          <wp:inline xmlns:wp14="http://schemas.microsoft.com/office/word/2010/wordprocessingDrawing" distT="0" distB="0" distL="0" distR="0" wp14:anchorId="2CFA419A" wp14:editId="7777777">
            <wp:extent cx="623887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875" cy="3514725"/>
                    </a:xfrm>
                    <a:prstGeom prst="rect">
                      <a:avLst/>
                    </a:prstGeom>
                    <a:solidFill>
                      <a:srgbClr val="FFFFFF"/>
                    </a:solidFill>
                    <a:ln>
                      <a:noFill/>
                    </a:ln>
                  </pic:spPr>
                </pic:pic>
              </a:graphicData>
            </a:graphic>
          </wp:inline>
        </w:drawing>
      </w:r>
      <w:r w:rsidR="00F25CB7">
        <w:rPr/>
        <w:t> </w:t>
      </w:r>
    </w:p>
    <w:p xmlns:wp14="http://schemas.microsoft.com/office/word/2010/wordml" w:rsidR="00F25CB7" w:rsidP="5F36A66E" w:rsidRDefault="00F25CB7" w14:paraId="33E4B43C" wp14:textId="20756509">
      <w:pPr>
        <w:pStyle w:val="paragraph"/>
        <w:pBdr>
          <w:top w:val="none" w:color="000000" w:sz="0" w:space="0"/>
          <w:left w:val="none" w:color="000000" w:sz="0" w:space="0"/>
          <w:bottom w:val="none" w:color="000000" w:sz="0" w:space="0"/>
          <w:right w:val="none" w:color="000000" w:sz="0" w:space="0"/>
        </w:pBdr>
        <w:spacing w:before="0" w:beforeAutospacing="off" w:after="0" w:afterAutospacing="off"/>
        <w:jc w:val="both"/>
        <w:rPr>
          <w:rFonts w:ascii="Segoe UI" w:hAnsi="Segoe UI" w:cs="Segoe UI"/>
          <w:sz w:val="18"/>
          <w:szCs w:val="18"/>
        </w:rPr>
      </w:pPr>
      <w:r w:rsidR="00F25CB7">
        <w:rPr/>
        <w:t> </w:t>
      </w:r>
      <w:r w:rsidRPr="5F36A66E" w:rsidR="259543A3">
        <w:rPr>
          <w:rStyle w:val="normaltextrun"/>
          <w:b w:val="1"/>
          <w:bCs w:val="1"/>
          <w:color w:val="000000" w:themeColor="text1" w:themeTint="FF" w:themeShade="FF"/>
          <w:u w:val="single"/>
          <w:lang w:val="en-US"/>
        </w:rPr>
        <w:t xml:space="preserve"> Result:-</w:t>
      </w:r>
      <w:r w:rsidRPr="5F36A66E" w:rsidR="259543A3">
        <w:rPr>
          <w:rStyle w:val="eop"/>
          <w:color w:val="000000" w:themeColor="text1" w:themeTint="FF" w:themeShade="FF"/>
        </w:rPr>
        <w:t> </w:t>
      </w:r>
    </w:p>
    <w:p xmlns:wp14="http://schemas.microsoft.com/office/word/2010/wordml" w:rsidR="00F25CB7" w:rsidP="5F36A66E" w:rsidRDefault="00F25CB7" w14:paraId="578E8397" wp14:textId="6DA1C5F4">
      <w:pPr>
        <w:pStyle w:val="paragraph"/>
        <w:pBdr>
          <w:top w:val="none" w:color="000000" w:sz="0" w:space="0"/>
          <w:left w:val="none" w:color="000000" w:sz="0" w:space="0"/>
          <w:bottom w:val="none" w:color="000000" w:sz="0" w:space="0"/>
          <w:right w:val="none" w:color="000000" w:sz="0" w:space="0"/>
        </w:pBdr>
        <w:spacing w:before="0" w:beforeAutospacing="off" w:after="0" w:afterAutospacing="off"/>
        <w:ind w:firstLine="720"/>
        <w:jc w:val="both"/>
        <w:rPr>
          <w:rFonts w:ascii="Segoe UI" w:hAnsi="Segoe UI" w:cs="Segoe UI"/>
          <w:sz w:val="18"/>
          <w:szCs w:val="18"/>
        </w:rPr>
      </w:pPr>
      <w:r w:rsidRPr="5F36A66E" w:rsidR="259543A3">
        <w:rPr>
          <w:rStyle w:val="normaltextrun"/>
          <w:color w:val="000000" w:themeColor="text1" w:themeTint="FF" w:themeShade="FF"/>
          <w:lang w:val="en-US"/>
        </w:rPr>
        <w:t>Thus</w:t>
      </w:r>
      <w:r w:rsidRPr="5F36A66E" w:rsidR="259543A3">
        <w:rPr>
          <w:rStyle w:val="Hyperlink0"/>
          <w:rFonts w:eastAsia="Calibri"/>
          <w:b w:val="0"/>
          <w:bCs w:val="0"/>
          <w:i w:val="0"/>
          <w:iCs w:val="0"/>
          <w:color w:val="222222"/>
          <w:lang w:val="en-IN"/>
        </w:rPr>
        <w:t xml:space="preserve"> three nodes point – to – point network with duplex links between them was implemented and output was verified su</w:t>
      </w:r>
      <w:r w:rsidRPr="5F36A66E" w:rsidR="05567EE6">
        <w:rPr>
          <w:rStyle w:val="Hyperlink0"/>
          <w:rFonts w:eastAsia="Calibri"/>
          <w:b w:val="0"/>
          <w:bCs w:val="0"/>
          <w:i w:val="0"/>
          <w:iCs w:val="0"/>
          <w:color w:val="222222"/>
          <w:lang w:val="en-IN"/>
        </w:rPr>
        <w:t>ccessfully</w:t>
      </w:r>
      <w:r w:rsidRPr="5F36A66E" w:rsidR="259543A3">
        <w:rPr>
          <w:rStyle w:val="Hyperlink0"/>
          <w:rFonts w:eastAsia="Calibri"/>
          <w:b w:val="0"/>
          <w:bCs w:val="0"/>
          <w:i w:val="0"/>
          <w:iCs w:val="0"/>
          <w:color w:val="222222"/>
          <w:lang w:val="en-IN"/>
        </w:rPr>
        <w:t>.</w:t>
      </w:r>
      <w:r w:rsidRPr="5F36A66E" w:rsidR="259543A3">
        <w:rPr>
          <w:rStyle w:val="eop"/>
          <w:color w:val="000000" w:themeColor="text1" w:themeTint="FF" w:themeShade="FF"/>
        </w:rPr>
        <w:t> </w:t>
      </w:r>
    </w:p>
    <w:p xmlns:wp14="http://schemas.microsoft.com/office/word/2010/wordml" w:rsidR="00F25CB7" w:rsidRDefault="00F25CB7" w14:paraId="4253EF77" wp14:textId="58BFE9B0">
      <w:pPr>
        <w:pStyle w:val="BodyText"/>
        <w:pBdr>
          <w:top w:val="none" w:color="000000" w:sz="0" w:space="0"/>
          <w:left w:val="none" w:color="000000" w:sz="0" w:space="0"/>
          <w:bottom w:val="none" w:color="000000" w:sz="0" w:space="0"/>
          <w:right w:val="none" w:color="000000" w:sz="0" w:space="0"/>
        </w:pBdr>
      </w:pPr>
    </w:p>
    <w:p xmlns:wp14="http://schemas.microsoft.com/office/word/2010/wordml" w:rsidR="00F25CB7" w:rsidRDefault="00F25CB7" w14:paraId="2D6473E8"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696D69FC" wp14:textId="77777777">
      <w:pPr>
        <w:pStyle w:val="BodyText"/>
        <w:pBdr>
          <w:top w:val="none" w:color="000000" w:sz="0" w:space="0"/>
          <w:left w:val="none" w:color="000000" w:sz="0" w:space="0"/>
          <w:bottom w:val="none" w:color="000000" w:sz="0" w:space="0"/>
          <w:right w:val="none" w:color="000000" w:sz="0" w:space="0"/>
        </w:pBdr>
      </w:pPr>
      <w:r>
        <w:t> </w:t>
      </w:r>
    </w:p>
    <w:p xmlns:wp14="http://schemas.microsoft.com/office/word/2010/wordml" w:rsidR="00F25CB7" w:rsidRDefault="00F25CB7" w14:paraId="6B62F1B3" wp14:textId="77777777">
      <w:pPr>
        <w:pBdr>
          <w:top w:val="none" w:color="000000" w:sz="0" w:space="0"/>
          <w:left w:val="none" w:color="000000" w:sz="0" w:space="0"/>
          <w:bottom w:val="none" w:color="000000" w:sz="0" w:space="0"/>
          <w:right w:val="none" w:color="000000" w:sz="0" w:space="0"/>
        </w:pBdr>
        <w:spacing w:line="20" w:lineRule="atLeast"/>
      </w:pPr>
    </w:p>
    <w:p xmlns:wp14="http://schemas.microsoft.com/office/word/2010/wordml" w:rsidR="00F25CB7" w:rsidRDefault="00F25CB7" w14:paraId="02F2C34E" wp14:textId="77777777"/>
    <w:p xmlns:wp14="http://schemas.microsoft.com/office/word/2010/wordml" w:rsidR="00F25CB7" w:rsidRDefault="00F25CB7" w14:paraId="680A4E5D" wp14:textId="77777777"/>
    <w:p xmlns:wp14="http://schemas.microsoft.com/office/word/2010/wordml" w:rsidR="00F25CB7" w:rsidRDefault="00F25CB7" w14:paraId="19219836" wp14:textId="77777777">
      <w:pPr>
        <w:pStyle w:val="Default"/>
        <w:spacing w:line="460" w:lineRule="atLeast"/>
        <w:jc w:val="center"/>
        <w:rPr>
          <w:b/>
          <w:u w:val="single"/>
        </w:rPr>
      </w:pPr>
    </w:p>
    <w:p xmlns:wp14="http://schemas.microsoft.com/office/word/2010/wordml" w:rsidR="00F25CB7" w:rsidP="00F25CB7" w:rsidRDefault="00F25CB7" w14:paraId="087D64BE"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i/>
          <w:iCs/>
          <w:color w:val="000000"/>
          <w:lang w:val="en-US"/>
        </w:rPr>
        <w:lastRenderedPageBreak/>
        <w:t>2. Implement transmission of ping messages/trace route over a network topology consisting of 6 nodes and find the number of packets dropped due to congestion.</w:t>
      </w:r>
      <w:r>
        <w:rPr>
          <w:rStyle w:val="eop"/>
          <w:color w:val="000000"/>
        </w:rPr>
        <w:t> </w:t>
      </w:r>
    </w:p>
    <w:p xmlns:wp14="http://schemas.microsoft.com/office/word/2010/wordml" w:rsidR="00F25CB7" w:rsidP="00F25CB7" w:rsidRDefault="00F25CB7" w14:paraId="72302A59" wp14:textId="77777777">
      <w:pPr>
        <w:pStyle w:val="paragraph"/>
        <w:spacing w:before="0" w:beforeAutospacing="0" w:after="0" w:afterAutospacing="0"/>
        <w:ind w:firstLine="360"/>
        <w:textAlignment w:val="baseline"/>
        <w:rPr>
          <w:rStyle w:val="eop"/>
          <w:color w:val="000000"/>
        </w:rPr>
      </w:pPr>
      <w:r>
        <w:rPr>
          <w:rStyle w:val="eop"/>
          <w:color w:val="000000"/>
        </w:rPr>
        <w:t> </w:t>
      </w:r>
    </w:p>
    <w:p xmlns:wp14="http://schemas.microsoft.com/office/word/2010/wordml" w:rsidRPr="00F25CB7" w:rsidR="00F25CB7" w:rsidP="00F25CB7" w:rsidRDefault="00F25CB7" w14:paraId="38733B9D" wp14:textId="77777777">
      <w:pPr>
        <w:pStyle w:val="paragraph"/>
        <w:spacing w:before="0" w:beforeAutospacing="0" w:after="0" w:afterAutospacing="0"/>
        <w:ind w:firstLine="360"/>
        <w:textAlignment w:val="baseline"/>
        <w:rPr>
          <w:rStyle w:val="normaltextrun"/>
          <w:b/>
          <w:bCs/>
          <w:i/>
          <w:iCs/>
          <w:lang w:val="en-US"/>
        </w:rPr>
      </w:pPr>
      <w:r w:rsidRPr="00F25CB7">
        <w:rPr>
          <w:rStyle w:val="normaltextrun"/>
          <w:b/>
          <w:bCs/>
          <w:i/>
          <w:iCs/>
          <w:lang w:val="en-US"/>
        </w:rPr>
        <w:t xml:space="preserve">Program: </w:t>
      </w:r>
    </w:p>
    <w:p xmlns:wp14="http://schemas.microsoft.com/office/word/2010/wordml" w:rsidR="00F25CB7" w:rsidP="00F25CB7" w:rsidRDefault="00F25CB7" w14:paraId="296FEF7D" wp14:textId="77777777">
      <w:pPr>
        <w:pStyle w:val="paragraph"/>
        <w:spacing w:before="0" w:beforeAutospacing="0" w:after="0" w:afterAutospacing="0"/>
        <w:ind w:firstLine="360"/>
        <w:textAlignment w:val="baseline"/>
        <w:rPr>
          <w:rFonts w:ascii="Segoe UI" w:hAnsi="Segoe UI" w:cs="Segoe UI"/>
          <w:sz w:val="18"/>
          <w:szCs w:val="18"/>
        </w:rPr>
      </w:pPr>
    </w:p>
    <w:p xmlns:wp14="http://schemas.microsoft.com/office/word/2010/wordml" w:rsidR="00F25CB7" w:rsidP="00F25CB7" w:rsidRDefault="00F25CB7" w14:paraId="778EAEF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ns [new Simulator]</w:t>
      </w:r>
      <w:r>
        <w:rPr>
          <w:rStyle w:val="eop"/>
          <w:color w:val="000000"/>
        </w:rPr>
        <w:t> </w:t>
      </w:r>
    </w:p>
    <w:p xmlns:wp14="http://schemas.microsoft.com/office/word/2010/wordml" w:rsidR="00F25CB7" w:rsidP="00F25CB7" w:rsidRDefault="00F25CB7" w14:paraId="149FF2C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tf [open lab2.tr w]</w:t>
      </w:r>
      <w:r>
        <w:rPr>
          <w:rStyle w:val="eop"/>
          <w:color w:val="000000"/>
        </w:rPr>
        <w:t> </w:t>
      </w:r>
    </w:p>
    <w:p xmlns:wp14="http://schemas.microsoft.com/office/word/2010/wordml" w:rsidR="00F25CB7" w:rsidP="00F25CB7" w:rsidRDefault="00F25CB7" w14:paraId="4D57063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trace-all $tf</w:t>
      </w:r>
      <w:r>
        <w:rPr>
          <w:rStyle w:val="eop"/>
          <w:color w:val="000000"/>
        </w:rPr>
        <w:t> </w:t>
      </w:r>
    </w:p>
    <w:p xmlns:wp14="http://schemas.microsoft.com/office/word/2010/wordml" w:rsidR="00F25CB7" w:rsidP="00F25CB7" w:rsidRDefault="00F25CB7" w14:paraId="10CD9BD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nf [open lab2.nam w]</w:t>
      </w:r>
      <w:r>
        <w:rPr>
          <w:rStyle w:val="eop"/>
          <w:color w:val="000000"/>
        </w:rPr>
        <w:t> </w:t>
      </w:r>
    </w:p>
    <w:p xmlns:wp14="http://schemas.microsoft.com/office/word/2010/wordml" w:rsidR="00F25CB7" w:rsidP="00F25CB7" w:rsidRDefault="00F25CB7" w14:paraId="1EA67E5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namtrace-all $nf</w:t>
      </w:r>
      <w:r>
        <w:rPr>
          <w:rStyle w:val="eop"/>
          <w:color w:val="000000"/>
        </w:rPr>
        <w:t> </w:t>
      </w:r>
    </w:p>
    <w:p xmlns:wp14="http://schemas.microsoft.com/office/word/2010/wordml" w:rsidR="00F25CB7" w:rsidP="00F25CB7" w:rsidRDefault="00F25CB7" w14:paraId="31CBAF0D"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5167656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n0 [$ns node]</w:t>
      </w:r>
      <w:r>
        <w:rPr>
          <w:rStyle w:val="eop"/>
          <w:color w:val="000000"/>
        </w:rPr>
        <w:t> </w:t>
      </w:r>
    </w:p>
    <w:p xmlns:wp14="http://schemas.microsoft.com/office/word/2010/wordml" w:rsidR="00F25CB7" w:rsidP="00F25CB7" w:rsidRDefault="00F25CB7" w14:paraId="5A5F69FE"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n1 [$ns node]</w:t>
      </w:r>
      <w:r>
        <w:rPr>
          <w:rStyle w:val="eop"/>
          <w:color w:val="000000"/>
        </w:rPr>
        <w:t> </w:t>
      </w:r>
    </w:p>
    <w:p xmlns:wp14="http://schemas.microsoft.com/office/word/2010/wordml" w:rsidR="00F25CB7" w:rsidP="00F25CB7" w:rsidRDefault="00F25CB7" w14:paraId="3CCCEC7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n2 [$ns node]</w:t>
      </w:r>
      <w:r>
        <w:rPr>
          <w:rStyle w:val="eop"/>
          <w:color w:val="000000"/>
        </w:rPr>
        <w:t> </w:t>
      </w:r>
    </w:p>
    <w:p xmlns:wp14="http://schemas.microsoft.com/office/word/2010/wordml" w:rsidR="00F25CB7" w:rsidP="00F25CB7" w:rsidRDefault="00F25CB7" w14:paraId="18C0BE9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n3 [$ns node]</w:t>
      </w:r>
      <w:r>
        <w:rPr>
          <w:rStyle w:val="eop"/>
          <w:color w:val="000000"/>
        </w:rPr>
        <w:t> </w:t>
      </w:r>
    </w:p>
    <w:p xmlns:wp14="http://schemas.microsoft.com/office/word/2010/wordml" w:rsidR="00F25CB7" w:rsidP="00F25CB7" w:rsidRDefault="00F25CB7" w14:paraId="7B69D70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n4 [$ns node]</w:t>
      </w:r>
      <w:r>
        <w:rPr>
          <w:rStyle w:val="eop"/>
          <w:color w:val="000000"/>
        </w:rPr>
        <w:t> </w:t>
      </w:r>
    </w:p>
    <w:p xmlns:wp14="http://schemas.microsoft.com/office/word/2010/wordml" w:rsidR="00F25CB7" w:rsidP="00F25CB7" w:rsidRDefault="00F25CB7" w14:paraId="18F008C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n5 [$ns node]</w:t>
      </w:r>
      <w:r>
        <w:rPr>
          <w:rStyle w:val="eop"/>
          <w:color w:val="000000"/>
        </w:rPr>
        <w:t> </w:t>
      </w:r>
    </w:p>
    <w:p xmlns:wp14="http://schemas.microsoft.com/office/word/2010/wordml" w:rsidR="00F25CB7" w:rsidP="00F25CB7" w:rsidRDefault="00F25CB7" w14:paraId="6A65E15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n6 [$ns node]</w:t>
      </w:r>
      <w:r>
        <w:rPr>
          <w:rStyle w:val="eop"/>
          <w:color w:val="000000"/>
        </w:rPr>
        <w:t> </w:t>
      </w:r>
    </w:p>
    <w:p xmlns:wp14="http://schemas.microsoft.com/office/word/2010/wordml" w:rsidR="00F25CB7" w:rsidP="00F25CB7" w:rsidRDefault="00F25CB7" w14:paraId="4A7717C8"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53FC9841"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$n0 label "Ping0"</w:t>
      </w:r>
      <w:r>
        <w:rPr>
          <w:rStyle w:val="eop"/>
          <w:color w:val="000000"/>
        </w:rPr>
        <w:t> </w:t>
      </w:r>
    </w:p>
    <w:p xmlns:wp14="http://schemas.microsoft.com/office/word/2010/wordml" w:rsidR="00F25CB7" w:rsidP="00F25CB7" w:rsidRDefault="00F25CB7" w14:paraId="6678EA8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$n4 label "Ping4"</w:t>
      </w:r>
      <w:r>
        <w:rPr>
          <w:rStyle w:val="eop"/>
          <w:color w:val="000000"/>
        </w:rPr>
        <w:t> </w:t>
      </w:r>
    </w:p>
    <w:p xmlns:wp14="http://schemas.microsoft.com/office/word/2010/wordml" w:rsidR="00F25CB7" w:rsidP="00F25CB7" w:rsidRDefault="00F25CB7" w14:paraId="345A31BE"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$n5 label "Ping5"</w:t>
      </w:r>
      <w:r>
        <w:rPr>
          <w:rStyle w:val="eop"/>
          <w:color w:val="000000"/>
        </w:rPr>
        <w:t> </w:t>
      </w:r>
    </w:p>
    <w:p xmlns:wp14="http://schemas.microsoft.com/office/word/2010/wordml" w:rsidR="00F25CB7" w:rsidP="00F25CB7" w:rsidRDefault="00F25CB7" w14:paraId="49A0856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$n6 label "Ping6"</w:t>
      </w:r>
      <w:r>
        <w:rPr>
          <w:rStyle w:val="eop"/>
          <w:color w:val="000000"/>
        </w:rPr>
        <w:t> </w:t>
      </w:r>
    </w:p>
    <w:p xmlns:wp14="http://schemas.microsoft.com/office/word/2010/wordml" w:rsidR="00F25CB7" w:rsidP="00F25CB7" w:rsidRDefault="00F25CB7" w14:paraId="49545D1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$n2 label "Router"</w:t>
      </w:r>
      <w:r>
        <w:rPr>
          <w:rStyle w:val="eop"/>
          <w:color w:val="000000"/>
        </w:rPr>
        <w:t> </w:t>
      </w:r>
    </w:p>
    <w:p xmlns:wp14="http://schemas.microsoft.com/office/word/2010/wordml" w:rsidR="00F25CB7" w:rsidP="00F25CB7" w:rsidRDefault="00F25CB7" w14:paraId="419A23A7"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7490DB9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color 1 "red"</w:t>
      </w:r>
      <w:r>
        <w:rPr>
          <w:rStyle w:val="eop"/>
          <w:color w:val="000000"/>
        </w:rPr>
        <w:t> </w:t>
      </w:r>
    </w:p>
    <w:p xmlns:wp14="http://schemas.microsoft.com/office/word/2010/wordml" w:rsidR="00F25CB7" w:rsidP="00F25CB7" w:rsidRDefault="00F25CB7" w14:paraId="5815CF2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color 2 "green"</w:t>
      </w:r>
      <w:r>
        <w:rPr>
          <w:rStyle w:val="eop"/>
          <w:color w:val="000000"/>
        </w:rPr>
        <w:t> </w:t>
      </w:r>
    </w:p>
    <w:p xmlns:wp14="http://schemas.microsoft.com/office/word/2010/wordml" w:rsidR="00F25CB7" w:rsidP="00F25CB7" w:rsidRDefault="00F25CB7" w14:paraId="74536B0D"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292FBFC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$n0 $n2 100Mb 300ms DropTail</w:t>
      </w:r>
      <w:r>
        <w:rPr>
          <w:rStyle w:val="eop"/>
          <w:color w:val="000000"/>
        </w:rPr>
        <w:t> </w:t>
      </w:r>
    </w:p>
    <w:p xmlns:wp14="http://schemas.microsoft.com/office/word/2010/wordml" w:rsidR="00F25CB7" w:rsidP="00F25CB7" w:rsidRDefault="00F25CB7" w14:paraId="4D63C83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$n2 $n6 1Mb 300ms DropTail</w:t>
      </w:r>
      <w:r>
        <w:rPr>
          <w:rStyle w:val="eop"/>
          <w:color w:val="000000"/>
        </w:rPr>
        <w:t> </w:t>
      </w:r>
    </w:p>
    <w:p xmlns:wp14="http://schemas.microsoft.com/office/word/2010/wordml" w:rsidR="00F25CB7" w:rsidP="00F25CB7" w:rsidRDefault="00F25CB7" w14:paraId="0C850E5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$n5 $n2 100Mb 300ms DropTail</w:t>
      </w:r>
      <w:r>
        <w:rPr>
          <w:rStyle w:val="eop"/>
          <w:color w:val="000000"/>
        </w:rPr>
        <w:t> </w:t>
      </w:r>
    </w:p>
    <w:p xmlns:wp14="http://schemas.microsoft.com/office/word/2010/wordml" w:rsidR="00F25CB7" w:rsidP="00F25CB7" w:rsidRDefault="00F25CB7" w14:paraId="27F42F4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$n2 $n4 1Mb 300ms DropTail</w:t>
      </w:r>
      <w:r>
        <w:rPr>
          <w:rStyle w:val="eop"/>
          <w:color w:val="000000"/>
        </w:rPr>
        <w:t> </w:t>
      </w:r>
    </w:p>
    <w:p xmlns:wp14="http://schemas.microsoft.com/office/word/2010/wordml" w:rsidR="00F25CB7" w:rsidP="00F25CB7" w:rsidRDefault="00F25CB7" w14:paraId="16E6364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$n3 $n2 1Mb 300ms DropTail</w:t>
      </w:r>
      <w:r>
        <w:rPr>
          <w:rStyle w:val="eop"/>
          <w:color w:val="000000"/>
        </w:rPr>
        <w:t> </w:t>
      </w:r>
    </w:p>
    <w:p xmlns:wp14="http://schemas.microsoft.com/office/word/2010/wordml" w:rsidR="00F25CB7" w:rsidP="00F25CB7" w:rsidRDefault="00F25CB7" w14:paraId="600CB79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duplex-link $n1 $n2 1Mb 300ms DropTail</w:t>
      </w:r>
      <w:r>
        <w:rPr>
          <w:rStyle w:val="eop"/>
          <w:color w:val="000000"/>
        </w:rPr>
        <w:t> </w:t>
      </w:r>
    </w:p>
    <w:p xmlns:wp14="http://schemas.microsoft.com/office/word/2010/wordml" w:rsidR="00F25CB7" w:rsidP="00F25CB7" w:rsidRDefault="00F25CB7" w14:paraId="7D7A3EC8"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568155C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queue-limit $n0 $n2 5</w:t>
      </w:r>
      <w:r>
        <w:rPr>
          <w:rStyle w:val="eop"/>
          <w:color w:val="000000"/>
        </w:rPr>
        <w:t> </w:t>
      </w:r>
    </w:p>
    <w:p xmlns:wp14="http://schemas.microsoft.com/office/word/2010/wordml" w:rsidR="00F25CB7" w:rsidP="00F25CB7" w:rsidRDefault="00F25CB7" w14:paraId="247EDDB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queue-limit $n2 $n6 2</w:t>
      </w:r>
      <w:r>
        <w:rPr>
          <w:rStyle w:val="eop"/>
          <w:color w:val="000000"/>
        </w:rPr>
        <w:t> </w:t>
      </w:r>
    </w:p>
    <w:p xmlns:wp14="http://schemas.microsoft.com/office/word/2010/wordml" w:rsidR="00F25CB7" w:rsidP="00F25CB7" w:rsidRDefault="00F25CB7" w14:paraId="3575FB5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queue-limit $n2 $n4 3</w:t>
      </w:r>
      <w:r>
        <w:rPr>
          <w:rStyle w:val="eop"/>
          <w:color w:val="000000"/>
        </w:rPr>
        <w:t> </w:t>
      </w:r>
    </w:p>
    <w:p xmlns:wp14="http://schemas.microsoft.com/office/word/2010/wordml" w:rsidR="00F25CB7" w:rsidP="00F25CB7" w:rsidRDefault="00F25CB7" w14:paraId="6AB719D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queue-limit $n5 $n2 5</w:t>
      </w:r>
      <w:r>
        <w:rPr>
          <w:rStyle w:val="eop"/>
          <w:color w:val="000000"/>
        </w:rPr>
        <w:t> </w:t>
      </w:r>
    </w:p>
    <w:p xmlns:wp14="http://schemas.microsoft.com/office/word/2010/wordml" w:rsidR="00F25CB7" w:rsidP="00F25CB7" w:rsidRDefault="00F25CB7" w14:paraId="129C278E"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4291F05E"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#The below code is used to connect between the ping agents</w:t>
      </w:r>
      <w:r>
        <w:rPr>
          <w:rStyle w:val="eop"/>
          <w:color w:val="000000"/>
        </w:rPr>
        <w:t> </w:t>
      </w:r>
    </w:p>
    <w:p xmlns:wp14="http://schemas.microsoft.com/office/word/2010/wordml" w:rsidR="00F25CB7" w:rsidP="00F25CB7" w:rsidRDefault="00F25CB7" w14:paraId="120F57C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#to the node n0, n4, n5 and n6.</w:t>
      </w:r>
      <w:r>
        <w:rPr>
          <w:rStyle w:val="eop"/>
          <w:color w:val="000000"/>
        </w:rPr>
        <w:t> </w:t>
      </w:r>
    </w:p>
    <w:p xmlns:wp14="http://schemas.microsoft.com/office/word/2010/wordml" w:rsidR="00F25CB7" w:rsidP="00F25CB7" w:rsidRDefault="00F25CB7" w14:paraId="2790C8A6"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55BEBF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ping0 [new Agent/Ping]</w:t>
      </w:r>
      <w:r>
        <w:rPr>
          <w:rStyle w:val="eop"/>
          <w:color w:val="000000"/>
        </w:rPr>
        <w:t> </w:t>
      </w:r>
    </w:p>
    <w:p xmlns:wp14="http://schemas.microsoft.com/office/word/2010/wordml" w:rsidR="00F25CB7" w:rsidP="00F25CB7" w:rsidRDefault="00F25CB7" w14:paraId="2E3DBD2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attach-agent $n0 $ping0</w:t>
      </w:r>
      <w:r>
        <w:rPr>
          <w:rStyle w:val="eop"/>
          <w:color w:val="000000"/>
        </w:rPr>
        <w:t> </w:t>
      </w:r>
    </w:p>
    <w:p xmlns:wp14="http://schemas.microsoft.com/office/word/2010/wordml" w:rsidR="00F25CB7" w:rsidP="00F25CB7" w:rsidRDefault="00F25CB7" w14:paraId="6ECDD213" wp14:textId="77777777">
      <w:pPr>
        <w:pStyle w:val="paragraph"/>
        <w:spacing w:before="0" w:beforeAutospacing="0" w:after="0" w:afterAutospacing="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2E3B5AB5"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ping4 [new Agent/Ping]</w:t>
      </w:r>
      <w:r>
        <w:rPr>
          <w:rStyle w:val="eop"/>
          <w:color w:val="000000"/>
        </w:rPr>
        <w:t> </w:t>
      </w:r>
    </w:p>
    <w:p xmlns:wp14="http://schemas.microsoft.com/office/word/2010/wordml" w:rsidR="00F25CB7" w:rsidP="00F25CB7" w:rsidRDefault="00F25CB7" w14:paraId="1681005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attach-agent $n4 $ping4</w:t>
      </w:r>
      <w:r>
        <w:rPr>
          <w:rStyle w:val="eop"/>
          <w:color w:val="000000"/>
        </w:rPr>
        <w:t> </w:t>
      </w:r>
    </w:p>
    <w:p xmlns:wp14="http://schemas.microsoft.com/office/word/2010/wordml" w:rsidR="00F25CB7" w:rsidP="00F25CB7" w:rsidRDefault="00F25CB7" w14:paraId="71CA3204"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1A6DED3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ping5 [new Agent/Ping]</w:t>
      </w:r>
      <w:r>
        <w:rPr>
          <w:rStyle w:val="eop"/>
          <w:color w:val="000000"/>
        </w:rPr>
        <w:t> </w:t>
      </w:r>
    </w:p>
    <w:p xmlns:wp14="http://schemas.microsoft.com/office/word/2010/wordml" w:rsidR="00F25CB7" w:rsidP="00F25CB7" w:rsidRDefault="00F25CB7" w14:paraId="2540B30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attach-agent $n5 $ping5</w:t>
      </w:r>
      <w:r>
        <w:rPr>
          <w:rStyle w:val="eop"/>
          <w:color w:val="000000"/>
        </w:rPr>
        <w:t> </w:t>
      </w:r>
    </w:p>
    <w:p xmlns:wp14="http://schemas.microsoft.com/office/word/2010/wordml" w:rsidR="00F25CB7" w:rsidP="00F25CB7" w:rsidRDefault="00F25CB7" w14:paraId="6D71D07C"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75506C6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set ping6 [new Agent/Ping]</w:t>
      </w:r>
      <w:r>
        <w:rPr>
          <w:rStyle w:val="eop"/>
          <w:color w:val="000000"/>
        </w:rPr>
        <w:t> </w:t>
      </w:r>
    </w:p>
    <w:p xmlns:wp14="http://schemas.microsoft.com/office/word/2010/wordml" w:rsidR="00F25CB7" w:rsidP="00F25CB7" w:rsidRDefault="00F25CB7" w14:paraId="78EDA02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attach-agent $n6 $ping6</w:t>
      </w:r>
      <w:r>
        <w:rPr>
          <w:rStyle w:val="eop"/>
          <w:color w:val="000000"/>
        </w:rPr>
        <w:t> </w:t>
      </w:r>
    </w:p>
    <w:p xmlns:wp14="http://schemas.microsoft.com/office/word/2010/wordml" w:rsidR="00F25CB7" w:rsidP="00F25CB7" w:rsidRDefault="00F25CB7" w14:paraId="64AD8D14"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08B62BD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$ping0 set packetSize_ 50000</w:t>
      </w:r>
      <w:r>
        <w:rPr>
          <w:rStyle w:val="eop"/>
          <w:color w:val="000000"/>
        </w:rPr>
        <w:t> </w:t>
      </w:r>
    </w:p>
    <w:p xmlns:wp14="http://schemas.microsoft.com/office/word/2010/wordml" w:rsidR="00F25CB7" w:rsidP="00F25CB7" w:rsidRDefault="00F25CB7" w14:paraId="6D7EC925"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$ping0 set interval_ 0.0001</w:t>
      </w:r>
      <w:r>
        <w:rPr>
          <w:rStyle w:val="eop"/>
          <w:color w:val="000000"/>
        </w:rPr>
        <w:t> </w:t>
      </w:r>
    </w:p>
    <w:p xmlns:wp14="http://schemas.microsoft.com/office/word/2010/wordml" w:rsidR="00F25CB7" w:rsidP="00F25CB7" w:rsidRDefault="00F25CB7" w14:paraId="4B9B31E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lastRenderedPageBreak/>
        <w:t>$ping5 set packetSize_ 60000</w:t>
      </w:r>
      <w:r>
        <w:rPr>
          <w:rStyle w:val="eop"/>
          <w:color w:val="000000"/>
        </w:rPr>
        <w:t> </w:t>
      </w:r>
    </w:p>
    <w:p xmlns:wp14="http://schemas.microsoft.com/office/word/2010/wordml" w:rsidR="00F25CB7" w:rsidP="00F25CB7" w:rsidRDefault="00F25CB7" w14:paraId="4345D98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$ping5 set interval_ 0.00001</w:t>
      </w:r>
      <w:r>
        <w:rPr>
          <w:rStyle w:val="eop"/>
          <w:color w:val="000000"/>
        </w:rPr>
        <w:t> </w:t>
      </w:r>
    </w:p>
    <w:p xmlns:wp14="http://schemas.microsoft.com/office/word/2010/wordml" w:rsidR="00F25CB7" w:rsidP="00F25CB7" w:rsidRDefault="00F25CB7" w14:paraId="4A586566"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757A26F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$ping0 set class_ 1</w:t>
      </w:r>
      <w:r>
        <w:rPr>
          <w:rStyle w:val="eop"/>
          <w:color w:val="000000"/>
        </w:rPr>
        <w:t> </w:t>
      </w:r>
    </w:p>
    <w:p xmlns:wp14="http://schemas.microsoft.com/office/word/2010/wordml" w:rsidR="00F25CB7" w:rsidP="00F25CB7" w:rsidRDefault="00F25CB7" w14:paraId="2F5FC8B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$ping5 set class_ 2</w:t>
      </w:r>
      <w:r>
        <w:rPr>
          <w:rStyle w:val="eop"/>
          <w:color w:val="000000"/>
        </w:rPr>
        <w:t> </w:t>
      </w:r>
    </w:p>
    <w:p xmlns:wp14="http://schemas.microsoft.com/office/word/2010/wordml" w:rsidR="00F25CB7" w:rsidP="00F25CB7" w:rsidRDefault="00F25CB7" w14:paraId="1721E545"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5525F8F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connect $ping0 $ping4</w:t>
      </w:r>
      <w:r>
        <w:rPr>
          <w:rStyle w:val="eop"/>
          <w:color w:val="000000"/>
        </w:rPr>
        <w:t> </w:t>
      </w:r>
    </w:p>
    <w:p xmlns:wp14="http://schemas.microsoft.com/office/word/2010/wordml" w:rsidR="00F25CB7" w:rsidP="00F25CB7" w:rsidRDefault="00F25CB7" w14:paraId="00DE0E6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connect $ping5 $ping6</w:t>
      </w:r>
      <w:r>
        <w:rPr>
          <w:rStyle w:val="eop"/>
          <w:color w:val="000000"/>
        </w:rPr>
        <w:t> </w:t>
      </w:r>
    </w:p>
    <w:p xmlns:wp14="http://schemas.microsoft.com/office/word/2010/wordml" w:rsidR="00F25CB7" w:rsidP="00F25CB7" w:rsidRDefault="00F25CB7" w14:paraId="3DD1135A"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889764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#The below function is executed when the ping agent receives</w:t>
      </w:r>
      <w:r>
        <w:rPr>
          <w:rStyle w:val="eop"/>
          <w:color w:val="000000"/>
        </w:rPr>
        <w:t> </w:t>
      </w:r>
    </w:p>
    <w:p xmlns:wp14="http://schemas.microsoft.com/office/word/2010/wordml" w:rsidR="00F25CB7" w:rsidP="00F25CB7" w:rsidRDefault="00F25CB7" w14:paraId="19D61A7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#a reply from the destination</w:t>
      </w:r>
      <w:r>
        <w:rPr>
          <w:rStyle w:val="eop"/>
          <w:color w:val="000000"/>
        </w:rPr>
        <w:t> </w:t>
      </w:r>
    </w:p>
    <w:p xmlns:wp14="http://schemas.microsoft.com/office/word/2010/wordml" w:rsidR="00F25CB7" w:rsidP="00F25CB7" w:rsidRDefault="00F25CB7" w14:paraId="0236E82D"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D59FFB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Agent/Ping instproc recv {from rtt} {</w:t>
      </w:r>
      <w:r>
        <w:rPr>
          <w:rStyle w:val="eop"/>
          <w:color w:val="000000"/>
        </w:rPr>
        <w:t> </w:t>
      </w:r>
    </w:p>
    <w:p xmlns:wp14="http://schemas.microsoft.com/office/word/2010/wordml" w:rsidR="00F25CB7" w:rsidP="00F25CB7" w:rsidRDefault="00F25CB7" w14:paraId="4E188C05"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$self instvar node_</w:t>
      </w:r>
      <w:r>
        <w:rPr>
          <w:rStyle w:val="eop"/>
          <w:color w:val="000000"/>
        </w:rPr>
        <w:t> </w:t>
      </w:r>
    </w:p>
    <w:p xmlns:wp14="http://schemas.microsoft.com/office/word/2010/wordml" w:rsidR="00F25CB7" w:rsidP="00F25CB7" w:rsidRDefault="00F25CB7" w14:paraId="5274E6D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puts " The node [$node_ id] received a reply from $from with round trip time of $rtt"</w:t>
      </w:r>
      <w:r>
        <w:rPr>
          <w:rStyle w:val="eop"/>
          <w:color w:val="000000"/>
        </w:rPr>
        <w:t> </w:t>
      </w:r>
    </w:p>
    <w:p xmlns:wp14="http://schemas.microsoft.com/office/word/2010/wordml" w:rsidR="00F25CB7" w:rsidP="00F25CB7" w:rsidRDefault="00F25CB7" w14:paraId="149DAE2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7ADA28FF"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A9C1D9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proc finish {} {</w:t>
      </w:r>
      <w:r>
        <w:rPr>
          <w:rStyle w:val="eop"/>
          <w:color w:val="000000"/>
        </w:rPr>
        <w:t> </w:t>
      </w:r>
    </w:p>
    <w:p xmlns:wp14="http://schemas.microsoft.com/office/word/2010/wordml" w:rsidR="00F25CB7" w:rsidP="00F25CB7" w:rsidRDefault="00F25CB7" w14:paraId="7EAA41EE"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global ns nf tf</w:t>
      </w:r>
      <w:r>
        <w:rPr>
          <w:rStyle w:val="eop"/>
          <w:color w:val="000000"/>
        </w:rPr>
        <w:t> </w:t>
      </w:r>
    </w:p>
    <w:p xmlns:wp14="http://schemas.microsoft.com/office/word/2010/wordml" w:rsidR="00F25CB7" w:rsidP="00F25CB7" w:rsidRDefault="00F25CB7" w14:paraId="04259AA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exec nam lab2.nam &amp;</w:t>
      </w:r>
      <w:r>
        <w:rPr>
          <w:rStyle w:val="eop"/>
          <w:color w:val="000000"/>
        </w:rPr>
        <w:t> </w:t>
      </w:r>
    </w:p>
    <w:p xmlns:wp14="http://schemas.microsoft.com/office/word/2010/wordml" w:rsidR="00F25CB7" w:rsidP="00F25CB7" w:rsidRDefault="00F25CB7" w14:paraId="4906B95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flush-trace</w:t>
      </w:r>
      <w:r>
        <w:rPr>
          <w:rStyle w:val="eop"/>
          <w:color w:val="000000"/>
        </w:rPr>
        <w:t> </w:t>
      </w:r>
    </w:p>
    <w:p xmlns:wp14="http://schemas.microsoft.com/office/word/2010/wordml" w:rsidR="00F25CB7" w:rsidP="00F25CB7" w:rsidRDefault="00F25CB7" w14:paraId="78F7622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close $tf</w:t>
      </w:r>
      <w:r>
        <w:rPr>
          <w:rStyle w:val="eop"/>
          <w:color w:val="000000"/>
        </w:rPr>
        <w:t> </w:t>
      </w:r>
    </w:p>
    <w:p xmlns:wp14="http://schemas.microsoft.com/office/word/2010/wordml" w:rsidR="00F25CB7" w:rsidP="00F25CB7" w:rsidRDefault="00F25CB7" w14:paraId="6D6F7F5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close $nf</w:t>
      </w:r>
      <w:r>
        <w:rPr>
          <w:rStyle w:val="eop"/>
          <w:color w:val="000000"/>
        </w:rPr>
        <w:t> </w:t>
      </w:r>
    </w:p>
    <w:p xmlns:wp14="http://schemas.microsoft.com/office/word/2010/wordml" w:rsidR="00F25CB7" w:rsidP="00F25CB7" w:rsidRDefault="00F25CB7" w14:paraId="373C286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exit 0</w:t>
      </w:r>
      <w:r>
        <w:rPr>
          <w:rStyle w:val="eop"/>
          <w:color w:val="000000"/>
        </w:rPr>
        <w:t> </w:t>
      </w:r>
    </w:p>
    <w:p xmlns:wp14="http://schemas.microsoft.com/office/word/2010/wordml" w:rsidR="00F25CB7" w:rsidP="00F25CB7" w:rsidRDefault="00F25CB7" w14:paraId="078C834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12673AC1"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1488A02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#The below code makes the link down(failure) at 0.9 from n2</w:t>
      </w:r>
      <w:r>
        <w:rPr>
          <w:rStyle w:val="eop"/>
          <w:color w:val="000000"/>
        </w:rPr>
        <w:t> </w:t>
      </w:r>
    </w:p>
    <w:p xmlns:wp14="http://schemas.microsoft.com/office/word/2010/wordml" w:rsidR="00F25CB7" w:rsidP="00F25CB7" w:rsidRDefault="00F25CB7" w14:paraId="54A279E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#to n6 and when the time becomes 1.5 the link between n2 to</w:t>
      </w:r>
      <w:r>
        <w:rPr>
          <w:rStyle w:val="eop"/>
          <w:color w:val="000000"/>
        </w:rPr>
        <w:t> </w:t>
      </w:r>
    </w:p>
    <w:p xmlns:wp14="http://schemas.microsoft.com/office/word/2010/wordml" w:rsidR="00F25CB7" w:rsidP="00F25CB7" w:rsidRDefault="00F25CB7" w14:paraId="344C79A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#n6 is enabled.</w:t>
      </w:r>
      <w:r>
        <w:rPr>
          <w:rStyle w:val="eop"/>
          <w:color w:val="000000"/>
        </w:rPr>
        <w:t> </w:t>
      </w:r>
    </w:p>
    <w:p xmlns:wp14="http://schemas.microsoft.com/office/word/2010/wordml" w:rsidR="00F25CB7" w:rsidP="00F25CB7" w:rsidRDefault="00F25CB7" w14:paraId="2C6BD880"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339F43A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rtmodel-at 0.9 down $n2 $n6</w:t>
      </w:r>
      <w:r>
        <w:rPr>
          <w:rStyle w:val="eop"/>
          <w:color w:val="000000"/>
        </w:rPr>
        <w:t> </w:t>
      </w:r>
    </w:p>
    <w:p xmlns:wp14="http://schemas.microsoft.com/office/word/2010/wordml" w:rsidR="00F25CB7" w:rsidP="00F25CB7" w:rsidRDefault="00F25CB7" w14:paraId="0639822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rtmodel-at 1.5 up $n2 $n6</w:t>
      </w:r>
      <w:r>
        <w:rPr>
          <w:rStyle w:val="eop"/>
          <w:color w:val="000000"/>
        </w:rPr>
        <w:t> </w:t>
      </w:r>
    </w:p>
    <w:p xmlns:wp14="http://schemas.microsoft.com/office/word/2010/wordml" w:rsidR="00F25CB7" w:rsidP="00F25CB7" w:rsidRDefault="00F25CB7" w14:paraId="21CD3E7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0.1 "$ping0 send"</w:t>
      </w:r>
      <w:r>
        <w:rPr>
          <w:rStyle w:val="eop"/>
          <w:color w:val="000000"/>
        </w:rPr>
        <w:t> </w:t>
      </w:r>
    </w:p>
    <w:p xmlns:wp14="http://schemas.microsoft.com/office/word/2010/wordml" w:rsidR="00F25CB7" w:rsidP="00F25CB7" w:rsidRDefault="00F25CB7" w14:paraId="555E2D8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0.2 "$ping0 send"</w:t>
      </w:r>
      <w:r>
        <w:rPr>
          <w:rStyle w:val="eop"/>
          <w:color w:val="000000"/>
        </w:rPr>
        <w:t> </w:t>
      </w:r>
    </w:p>
    <w:p xmlns:wp14="http://schemas.microsoft.com/office/word/2010/wordml" w:rsidR="00F25CB7" w:rsidP="00F25CB7" w:rsidRDefault="00F25CB7" w14:paraId="2D629921"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0.3 "$ping0 send"</w:t>
      </w:r>
      <w:r>
        <w:rPr>
          <w:rStyle w:val="eop"/>
          <w:color w:val="000000"/>
        </w:rPr>
        <w:t> </w:t>
      </w:r>
    </w:p>
    <w:p xmlns:wp14="http://schemas.microsoft.com/office/word/2010/wordml" w:rsidR="00F25CB7" w:rsidP="00F25CB7" w:rsidRDefault="00F25CB7" w14:paraId="0671D7D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0.4 "$ping0 send"</w:t>
      </w:r>
      <w:r>
        <w:rPr>
          <w:rStyle w:val="eop"/>
          <w:color w:val="000000"/>
        </w:rPr>
        <w:t> </w:t>
      </w:r>
    </w:p>
    <w:p xmlns:wp14="http://schemas.microsoft.com/office/word/2010/wordml" w:rsidR="00F25CB7" w:rsidP="00F25CB7" w:rsidRDefault="00F25CB7" w14:paraId="212D9CE7"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0.5 "$ping0 send"</w:t>
      </w:r>
      <w:r>
        <w:rPr>
          <w:rStyle w:val="eop"/>
          <w:color w:val="000000"/>
        </w:rPr>
        <w:t> </w:t>
      </w:r>
    </w:p>
    <w:p xmlns:wp14="http://schemas.microsoft.com/office/word/2010/wordml" w:rsidR="00F25CB7" w:rsidP="00F25CB7" w:rsidRDefault="00F25CB7" w14:paraId="770D470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0.6 "$ping0 send"</w:t>
      </w:r>
      <w:r>
        <w:rPr>
          <w:rStyle w:val="eop"/>
          <w:color w:val="000000"/>
        </w:rPr>
        <w:t> </w:t>
      </w:r>
    </w:p>
    <w:p xmlns:wp14="http://schemas.microsoft.com/office/word/2010/wordml" w:rsidR="00F25CB7" w:rsidP="00F25CB7" w:rsidRDefault="00F25CB7" w14:paraId="18A3E29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0.7 "$ping0 send"</w:t>
      </w:r>
      <w:r>
        <w:rPr>
          <w:rStyle w:val="eop"/>
          <w:color w:val="000000"/>
        </w:rPr>
        <w:t> </w:t>
      </w:r>
    </w:p>
    <w:p xmlns:wp14="http://schemas.microsoft.com/office/word/2010/wordml" w:rsidR="00F25CB7" w:rsidP="00F25CB7" w:rsidRDefault="00F25CB7" w14:paraId="3C430E6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0.8 "$ping0 send"</w:t>
      </w:r>
      <w:r>
        <w:rPr>
          <w:rStyle w:val="eop"/>
          <w:color w:val="000000"/>
        </w:rPr>
        <w:t> </w:t>
      </w:r>
    </w:p>
    <w:p xmlns:wp14="http://schemas.microsoft.com/office/word/2010/wordml" w:rsidR="00F25CB7" w:rsidP="00F25CB7" w:rsidRDefault="00F25CB7" w14:paraId="625C044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0.9 "$ping0 send"</w:t>
      </w:r>
      <w:r>
        <w:rPr>
          <w:rStyle w:val="eop"/>
          <w:color w:val="000000"/>
        </w:rPr>
        <w:t> </w:t>
      </w:r>
    </w:p>
    <w:p xmlns:wp14="http://schemas.microsoft.com/office/word/2010/wordml" w:rsidR="00F25CB7" w:rsidP="00F25CB7" w:rsidRDefault="00F25CB7" w14:paraId="716AAB8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1.0 "$ping0 send"</w:t>
      </w:r>
      <w:r>
        <w:rPr>
          <w:rStyle w:val="eop"/>
          <w:color w:val="000000"/>
        </w:rPr>
        <w:t> </w:t>
      </w:r>
    </w:p>
    <w:p xmlns:wp14="http://schemas.microsoft.com/office/word/2010/wordml" w:rsidR="00F25CB7" w:rsidP="00F25CB7" w:rsidRDefault="00F25CB7" w14:paraId="26E7804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1.1 "$ping0 send"</w:t>
      </w:r>
      <w:r>
        <w:rPr>
          <w:rStyle w:val="eop"/>
          <w:color w:val="000000"/>
        </w:rPr>
        <w:t> </w:t>
      </w:r>
    </w:p>
    <w:p xmlns:wp14="http://schemas.microsoft.com/office/word/2010/wordml" w:rsidR="00F25CB7" w:rsidP="00F25CB7" w:rsidRDefault="00F25CB7" w14:paraId="1562C45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1.2 "$ping0 send"</w:t>
      </w:r>
      <w:r>
        <w:rPr>
          <w:rStyle w:val="eop"/>
          <w:color w:val="000000"/>
        </w:rPr>
        <w:t> </w:t>
      </w:r>
    </w:p>
    <w:p xmlns:wp14="http://schemas.microsoft.com/office/word/2010/wordml" w:rsidR="00F25CB7" w:rsidP="00F25CB7" w:rsidRDefault="00F25CB7" w14:paraId="1AB9321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1.3 "$ping0 send"</w:t>
      </w:r>
      <w:r>
        <w:rPr>
          <w:rStyle w:val="eop"/>
          <w:color w:val="000000"/>
        </w:rPr>
        <w:t> </w:t>
      </w:r>
    </w:p>
    <w:p xmlns:wp14="http://schemas.microsoft.com/office/word/2010/wordml" w:rsidR="00F25CB7" w:rsidP="00F25CB7" w:rsidRDefault="00F25CB7" w14:paraId="08C75E8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1.4 "$ping0 send"</w:t>
      </w:r>
      <w:r>
        <w:rPr>
          <w:rStyle w:val="eop"/>
          <w:color w:val="000000"/>
        </w:rPr>
        <w:t> </w:t>
      </w:r>
    </w:p>
    <w:p xmlns:wp14="http://schemas.microsoft.com/office/word/2010/wordml" w:rsidR="00F25CB7" w:rsidP="00F25CB7" w:rsidRDefault="00F25CB7" w14:paraId="28FE642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1.5 "$ping0 send"</w:t>
      </w:r>
      <w:r>
        <w:rPr>
          <w:rStyle w:val="eop"/>
          <w:color w:val="000000"/>
        </w:rPr>
        <w:t> </w:t>
      </w:r>
    </w:p>
    <w:p xmlns:wp14="http://schemas.microsoft.com/office/word/2010/wordml" w:rsidR="00F25CB7" w:rsidP="00F25CB7" w:rsidRDefault="00F25CB7" w14:paraId="6410B5A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1.6 "$ping0 send"</w:t>
      </w:r>
      <w:r>
        <w:rPr>
          <w:rStyle w:val="eop"/>
          <w:color w:val="000000"/>
        </w:rPr>
        <w:t> </w:t>
      </w:r>
    </w:p>
    <w:p xmlns:wp14="http://schemas.microsoft.com/office/word/2010/wordml" w:rsidR="00F25CB7" w:rsidP="00F25CB7" w:rsidRDefault="00F25CB7" w14:paraId="1A60A13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1.7 "$ping0 send"</w:t>
      </w:r>
      <w:r>
        <w:rPr>
          <w:rStyle w:val="eop"/>
          <w:color w:val="000000"/>
        </w:rPr>
        <w:t> </w:t>
      </w:r>
    </w:p>
    <w:p xmlns:wp14="http://schemas.microsoft.com/office/word/2010/wordml" w:rsidR="00F25CB7" w:rsidP="00F25CB7" w:rsidRDefault="00F25CB7" w14:paraId="07B34C21"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1.8 "$ping0 send"</w:t>
      </w:r>
      <w:r>
        <w:rPr>
          <w:rStyle w:val="eop"/>
          <w:color w:val="000000"/>
        </w:rPr>
        <w:t> </w:t>
      </w:r>
    </w:p>
    <w:p xmlns:wp14="http://schemas.microsoft.com/office/word/2010/wordml" w:rsidR="00F25CB7" w:rsidP="00F25CB7" w:rsidRDefault="00F25CB7" w14:paraId="30664B2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0.1 "$ping5 send"</w:t>
      </w:r>
      <w:r>
        <w:rPr>
          <w:rStyle w:val="eop"/>
          <w:color w:val="000000"/>
        </w:rPr>
        <w:t> </w:t>
      </w:r>
    </w:p>
    <w:p xmlns:wp14="http://schemas.microsoft.com/office/word/2010/wordml" w:rsidR="00F25CB7" w:rsidP="00F25CB7" w:rsidRDefault="00F25CB7" w14:paraId="44E9ABE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0.2 "$ping5 send"</w:t>
      </w:r>
      <w:r>
        <w:rPr>
          <w:rStyle w:val="eop"/>
          <w:color w:val="000000"/>
        </w:rPr>
        <w:t> </w:t>
      </w:r>
    </w:p>
    <w:p xmlns:wp14="http://schemas.microsoft.com/office/word/2010/wordml" w:rsidR="00F25CB7" w:rsidP="00F25CB7" w:rsidRDefault="00F25CB7" w14:paraId="126D5FD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0.3 "$ping5 send"</w:t>
      </w:r>
      <w:r>
        <w:rPr>
          <w:rStyle w:val="eop"/>
          <w:color w:val="000000"/>
        </w:rPr>
        <w:t> </w:t>
      </w:r>
    </w:p>
    <w:p xmlns:wp14="http://schemas.microsoft.com/office/word/2010/wordml" w:rsidR="00F25CB7" w:rsidP="00F25CB7" w:rsidRDefault="00F25CB7" w14:paraId="381F78D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0.4 "$ping5 send"</w:t>
      </w:r>
      <w:r>
        <w:rPr>
          <w:rStyle w:val="eop"/>
          <w:color w:val="000000"/>
        </w:rPr>
        <w:t> </w:t>
      </w:r>
    </w:p>
    <w:p xmlns:wp14="http://schemas.microsoft.com/office/word/2010/wordml" w:rsidR="00F25CB7" w:rsidP="00F25CB7" w:rsidRDefault="00F25CB7" w14:paraId="1ECA6DEE"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0.5 "$ping5 send"</w:t>
      </w:r>
      <w:r>
        <w:rPr>
          <w:rStyle w:val="eop"/>
          <w:color w:val="000000"/>
        </w:rPr>
        <w:t> </w:t>
      </w:r>
    </w:p>
    <w:p xmlns:wp14="http://schemas.microsoft.com/office/word/2010/wordml" w:rsidR="00F25CB7" w:rsidP="00F25CB7" w:rsidRDefault="00F25CB7" w14:paraId="74C2A101"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0.6 "$ping5 send"</w:t>
      </w:r>
      <w:r>
        <w:rPr>
          <w:rStyle w:val="eop"/>
          <w:color w:val="000000"/>
        </w:rPr>
        <w:t> </w:t>
      </w:r>
    </w:p>
    <w:p xmlns:wp14="http://schemas.microsoft.com/office/word/2010/wordml" w:rsidR="00F25CB7" w:rsidP="00F25CB7" w:rsidRDefault="00F25CB7" w14:paraId="7BDF22B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0.7 "$ping5 send"</w:t>
      </w:r>
      <w:r>
        <w:rPr>
          <w:rStyle w:val="eop"/>
          <w:color w:val="000000"/>
        </w:rPr>
        <w:t> </w:t>
      </w:r>
    </w:p>
    <w:p xmlns:wp14="http://schemas.microsoft.com/office/word/2010/wordml" w:rsidR="00F25CB7" w:rsidP="00F25CB7" w:rsidRDefault="00F25CB7" w14:paraId="2D914BA7"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lastRenderedPageBreak/>
        <w:t>$ns at 0.8 "$ping5 send"</w:t>
      </w:r>
      <w:r>
        <w:rPr>
          <w:rStyle w:val="eop"/>
          <w:color w:val="000000"/>
        </w:rPr>
        <w:t> </w:t>
      </w:r>
    </w:p>
    <w:p xmlns:wp14="http://schemas.microsoft.com/office/word/2010/wordml" w:rsidR="00F25CB7" w:rsidP="00F25CB7" w:rsidRDefault="00F25CB7" w14:paraId="1ACB40E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0.9 "$ping5 send"</w:t>
      </w:r>
      <w:r>
        <w:rPr>
          <w:rStyle w:val="eop"/>
          <w:color w:val="000000"/>
        </w:rPr>
        <w:t> </w:t>
      </w:r>
    </w:p>
    <w:p xmlns:wp14="http://schemas.microsoft.com/office/word/2010/wordml" w:rsidR="00F25CB7" w:rsidP="00F25CB7" w:rsidRDefault="00F25CB7" w14:paraId="189C619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1.0 "$ping5 send"</w:t>
      </w:r>
      <w:r>
        <w:rPr>
          <w:rStyle w:val="eop"/>
          <w:color w:val="000000"/>
        </w:rPr>
        <w:t> </w:t>
      </w:r>
    </w:p>
    <w:p xmlns:wp14="http://schemas.microsoft.com/office/word/2010/wordml" w:rsidR="00F25CB7" w:rsidP="00F25CB7" w:rsidRDefault="00F25CB7" w14:paraId="7B0EB8D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1.1 "$ping5 send"</w:t>
      </w:r>
      <w:r>
        <w:rPr>
          <w:rStyle w:val="eop"/>
          <w:color w:val="000000"/>
        </w:rPr>
        <w:t> </w:t>
      </w:r>
    </w:p>
    <w:p xmlns:wp14="http://schemas.microsoft.com/office/word/2010/wordml" w:rsidR="00F25CB7" w:rsidP="00F25CB7" w:rsidRDefault="00F25CB7" w14:paraId="0C7B3FEA"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1.2 "$ping5 send"</w:t>
      </w:r>
      <w:r>
        <w:rPr>
          <w:rStyle w:val="eop"/>
          <w:color w:val="000000"/>
        </w:rPr>
        <w:t> </w:t>
      </w:r>
    </w:p>
    <w:p xmlns:wp14="http://schemas.microsoft.com/office/word/2010/wordml" w:rsidR="00F25CB7" w:rsidP="00F25CB7" w:rsidRDefault="00F25CB7" w14:paraId="1FF62E4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1.3 "$ping5 send"</w:t>
      </w:r>
      <w:r>
        <w:rPr>
          <w:rStyle w:val="eop"/>
          <w:color w:val="000000"/>
        </w:rPr>
        <w:t> </w:t>
      </w:r>
    </w:p>
    <w:p xmlns:wp14="http://schemas.microsoft.com/office/word/2010/wordml" w:rsidR="00F25CB7" w:rsidP="00F25CB7" w:rsidRDefault="00F25CB7" w14:paraId="490B029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1.4 "$ping5 send"</w:t>
      </w:r>
      <w:r>
        <w:rPr>
          <w:rStyle w:val="eop"/>
          <w:color w:val="000000"/>
        </w:rPr>
        <w:t> </w:t>
      </w:r>
    </w:p>
    <w:p xmlns:wp14="http://schemas.microsoft.com/office/word/2010/wordml" w:rsidR="00F25CB7" w:rsidP="00F25CB7" w:rsidRDefault="00F25CB7" w14:paraId="4AC2A727"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1.5 "$ping5 send"</w:t>
      </w:r>
      <w:r>
        <w:rPr>
          <w:rStyle w:val="eop"/>
          <w:color w:val="000000"/>
        </w:rPr>
        <w:t> </w:t>
      </w:r>
    </w:p>
    <w:p xmlns:wp14="http://schemas.microsoft.com/office/word/2010/wordml" w:rsidR="00F25CB7" w:rsidP="00F25CB7" w:rsidRDefault="00F25CB7" w14:paraId="1CFE417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1.6 "$ping5 send"</w:t>
      </w:r>
      <w:r>
        <w:rPr>
          <w:rStyle w:val="eop"/>
          <w:color w:val="000000"/>
        </w:rPr>
        <w:t> </w:t>
      </w:r>
    </w:p>
    <w:p xmlns:wp14="http://schemas.microsoft.com/office/word/2010/wordml" w:rsidR="00F25CB7" w:rsidP="00F25CB7" w:rsidRDefault="00F25CB7" w14:paraId="5987666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1.7 "$ping5 send"</w:t>
      </w:r>
      <w:r>
        <w:rPr>
          <w:rStyle w:val="eop"/>
          <w:color w:val="000000"/>
        </w:rPr>
        <w:t> </w:t>
      </w:r>
    </w:p>
    <w:p xmlns:wp14="http://schemas.microsoft.com/office/word/2010/wordml" w:rsidR="00F25CB7" w:rsidP="00F25CB7" w:rsidRDefault="00F25CB7" w14:paraId="7F0F945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1.8 "$ping5 send"</w:t>
      </w:r>
      <w:r>
        <w:rPr>
          <w:rStyle w:val="eop"/>
          <w:color w:val="000000"/>
        </w:rPr>
        <w:t> </w:t>
      </w:r>
    </w:p>
    <w:p xmlns:wp14="http://schemas.microsoft.com/office/word/2010/wordml" w:rsidR="00F25CB7" w:rsidP="00F25CB7" w:rsidRDefault="00F25CB7" w14:paraId="00DC452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at 5.0 "finish"</w:t>
      </w:r>
      <w:r>
        <w:rPr>
          <w:rStyle w:val="eop"/>
          <w:color w:val="000000"/>
        </w:rPr>
        <w:t> </w:t>
      </w:r>
    </w:p>
    <w:p xmlns:wp14="http://schemas.microsoft.com/office/word/2010/wordml" w:rsidR="00F25CB7" w:rsidP="00F25CB7" w:rsidRDefault="00F25CB7" w14:paraId="7171105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$ns run</w:t>
      </w:r>
      <w:r>
        <w:rPr>
          <w:rStyle w:val="eop"/>
          <w:color w:val="000000"/>
        </w:rPr>
        <w:t> </w:t>
      </w:r>
    </w:p>
    <w:p xmlns:wp14="http://schemas.microsoft.com/office/word/2010/wordml" w:rsidR="00F25CB7" w:rsidP="00F25CB7" w:rsidRDefault="00F25CB7" w14:paraId="5561E1DE"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1488FE2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b/>
          <w:bCs/>
          <w:color w:val="000000"/>
          <w:u w:val="single"/>
          <w:lang w:val="en-US"/>
        </w:rPr>
        <w:t>AWK Script:-</w:t>
      </w:r>
      <w:r>
        <w:rPr>
          <w:rStyle w:val="eop"/>
          <w:color w:val="000000"/>
        </w:rPr>
        <w:t> </w:t>
      </w:r>
    </w:p>
    <w:p xmlns:wp14="http://schemas.microsoft.com/office/word/2010/wordml" w:rsidR="00F25CB7" w:rsidP="00F25CB7" w:rsidRDefault="00F25CB7" w14:paraId="48D3F40D"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37DD180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BEGIN{</w:t>
      </w:r>
      <w:r>
        <w:rPr>
          <w:rStyle w:val="eop"/>
          <w:color w:val="000000"/>
        </w:rPr>
        <w:t> </w:t>
      </w:r>
    </w:p>
    <w:p xmlns:wp14="http://schemas.microsoft.com/office/word/2010/wordml" w:rsidR="00F25CB7" w:rsidP="00F25CB7" w:rsidRDefault="00F25CB7" w14:paraId="250C019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#include&lt;stdio.h&gt;</w:t>
      </w:r>
      <w:r>
        <w:rPr>
          <w:rStyle w:val="eop"/>
          <w:color w:val="000000"/>
        </w:rPr>
        <w:t> </w:t>
      </w:r>
    </w:p>
    <w:p xmlns:wp14="http://schemas.microsoft.com/office/word/2010/wordml" w:rsidR="00F25CB7" w:rsidP="00F25CB7" w:rsidRDefault="00F25CB7" w14:paraId="7F4F8CF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count=0;</w:t>
      </w:r>
      <w:r>
        <w:rPr>
          <w:rStyle w:val="eop"/>
          <w:color w:val="000000"/>
        </w:rPr>
        <w:t> </w:t>
      </w:r>
    </w:p>
    <w:p xmlns:wp14="http://schemas.microsoft.com/office/word/2010/wordml" w:rsidR="00F25CB7" w:rsidP="00F25CB7" w:rsidRDefault="00F25CB7" w14:paraId="5282EC0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0089BB85"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5742DC5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if($1=="d")</w:t>
      </w:r>
      <w:r>
        <w:rPr>
          <w:rStyle w:val="eop"/>
          <w:color w:val="000000"/>
        </w:rPr>
        <w:t> </w:t>
      </w:r>
    </w:p>
    <w:p xmlns:wp14="http://schemas.microsoft.com/office/word/2010/wordml" w:rsidR="00F25CB7" w:rsidP="00F25CB7" w:rsidRDefault="00F25CB7" w14:paraId="57F07BD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count++</w:t>
      </w:r>
      <w:r>
        <w:rPr>
          <w:rStyle w:val="eop"/>
          <w:color w:val="000000"/>
        </w:rPr>
        <w:t> </w:t>
      </w:r>
    </w:p>
    <w:p xmlns:wp14="http://schemas.microsoft.com/office/word/2010/wordml" w:rsidR="00F25CB7" w:rsidP="00F25CB7" w:rsidRDefault="00F25CB7" w14:paraId="4B6250B6"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082CE0F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END{</w:t>
      </w:r>
      <w:r>
        <w:rPr>
          <w:rStyle w:val="eop"/>
          <w:color w:val="000000"/>
        </w:rPr>
        <w:t> </w:t>
      </w:r>
    </w:p>
    <w:p xmlns:wp14="http://schemas.microsoft.com/office/word/2010/wordml" w:rsidR="00F25CB7" w:rsidP="00F25CB7" w:rsidRDefault="00F25CB7" w14:paraId="72D331EF"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printf("The Total no of Packets Dropped due to Congestion:%d", count)</w:t>
      </w:r>
      <w:r>
        <w:rPr>
          <w:rStyle w:val="eop"/>
          <w:color w:val="000000"/>
        </w:rPr>
        <w:t> </w:t>
      </w:r>
    </w:p>
    <w:p xmlns:wp14="http://schemas.microsoft.com/office/word/2010/wordml" w:rsidR="00F25CB7" w:rsidP="00F25CB7" w:rsidRDefault="00F25CB7" w14:paraId="42B1E7D3"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w:t>
      </w:r>
      <w:r>
        <w:rPr>
          <w:rStyle w:val="eop"/>
          <w:color w:val="000000"/>
        </w:rPr>
        <w:t> </w:t>
      </w:r>
    </w:p>
    <w:p xmlns:wp14="http://schemas.microsoft.com/office/word/2010/wordml" w:rsidR="00F25CB7" w:rsidP="00F25CB7" w:rsidRDefault="00F25CB7" w14:paraId="222CCC41"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3A67CA3B" wp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8"/>
          <w:szCs w:val="28"/>
          <w:u w:val="single"/>
          <w:lang w:val="en-US"/>
        </w:rPr>
        <w:t>Steps for Execution:-</w:t>
      </w:r>
      <w:r>
        <w:rPr>
          <w:rStyle w:val="eop"/>
          <w:color w:val="000000"/>
          <w:sz w:val="28"/>
          <w:szCs w:val="28"/>
        </w:rPr>
        <w:t> </w:t>
      </w:r>
    </w:p>
    <w:p xmlns:wp14="http://schemas.microsoft.com/office/word/2010/wordml" w:rsidR="00F25CB7" w:rsidP="00F25CB7" w:rsidRDefault="00F25CB7" w14:paraId="7BFC34AB" wp14:textId="77777777">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xmlns:wp14="http://schemas.microsoft.com/office/word/2010/wordml" w:rsidR="00F25CB7" w:rsidP="00F25CB7" w:rsidRDefault="00F25CB7" w14:paraId="12BFF22F" wp14:textId="77777777">
      <w:pPr>
        <w:pStyle w:val="paragraph"/>
        <w:numPr>
          <w:ilvl w:val="0"/>
          <w:numId w:val="8"/>
        </w:numPr>
        <w:spacing w:before="0" w:beforeAutospacing="0" w:after="0" w:afterAutospacing="0"/>
        <w:ind w:left="360" w:firstLine="0"/>
        <w:textAlignment w:val="baseline"/>
        <w:rPr>
          <w:sz w:val="23"/>
          <w:szCs w:val="23"/>
        </w:rPr>
      </w:pPr>
      <w:r>
        <w:rPr>
          <w:rStyle w:val="normaltextrun"/>
          <w:b/>
          <w:bCs/>
          <w:color w:val="000000"/>
          <w:sz w:val="23"/>
          <w:szCs w:val="23"/>
          <w:lang w:val="en-US"/>
        </w:rPr>
        <w:t>[root@localhost ~]# vi lab2.tcl</w:t>
      </w:r>
      <w:r>
        <w:rPr>
          <w:rStyle w:val="eop"/>
          <w:color w:val="000000"/>
          <w:sz w:val="23"/>
          <w:szCs w:val="23"/>
        </w:rPr>
        <w:t> </w:t>
      </w:r>
    </w:p>
    <w:p xmlns:wp14="http://schemas.microsoft.com/office/word/2010/wordml" w:rsidR="00F25CB7" w:rsidP="00F25CB7" w:rsidRDefault="00F25CB7" w14:paraId="5173C86D"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F25CB7" w:rsidP="00F25CB7" w:rsidRDefault="00F25CB7" w14:paraId="2CA4ECA7"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F25CB7" w:rsidP="00F25CB7" w:rsidRDefault="00F25CB7" w14:paraId="138AD353" wp14:textId="77777777">
      <w:pPr>
        <w:pStyle w:val="paragraph"/>
        <w:numPr>
          <w:ilvl w:val="0"/>
          <w:numId w:val="9"/>
        </w:numPr>
        <w:spacing w:before="0" w:beforeAutospacing="0" w:after="0" w:afterAutospacing="0"/>
        <w:ind w:left="360" w:firstLine="0"/>
        <w:textAlignment w:val="baseline"/>
        <w:rPr>
          <w:sz w:val="23"/>
          <w:szCs w:val="23"/>
        </w:rPr>
      </w:pPr>
      <w:r>
        <w:rPr>
          <w:rStyle w:val="normaltextrun"/>
          <w:b/>
          <w:bCs/>
          <w:color w:val="000000"/>
          <w:sz w:val="23"/>
          <w:szCs w:val="23"/>
          <w:lang w:val="en-US"/>
        </w:rPr>
        <w:t>[root@localhost ~]# vi lab2.awk</w:t>
      </w:r>
      <w:r>
        <w:rPr>
          <w:rStyle w:val="eop"/>
          <w:color w:val="000000"/>
          <w:sz w:val="23"/>
          <w:szCs w:val="23"/>
        </w:rPr>
        <w:t> </w:t>
      </w:r>
    </w:p>
    <w:p xmlns:wp14="http://schemas.microsoft.com/office/word/2010/wordml" w:rsidR="00F25CB7" w:rsidP="00F25CB7" w:rsidRDefault="00F25CB7" w14:paraId="566B2AB5"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F25CB7" w:rsidP="00F25CB7" w:rsidRDefault="00F25CB7" w14:paraId="157D6B25"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F25CB7" w:rsidP="00F25CB7" w:rsidRDefault="00F25CB7" w14:paraId="58801229" wp14:textId="77777777">
      <w:pPr>
        <w:pStyle w:val="paragraph"/>
        <w:numPr>
          <w:ilvl w:val="0"/>
          <w:numId w:val="10"/>
        </w:numPr>
        <w:spacing w:before="0" w:beforeAutospacing="0" w:after="0" w:afterAutospacing="0"/>
        <w:ind w:left="360" w:firstLine="0"/>
        <w:textAlignment w:val="baseline"/>
        <w:rPr>
          <w:color w:val="000000"/>
          <w:sz w:val="23"/>
          <w:szCs w:val="23"/>
        </w:rPr>
      </w:pPr>
      <w:r>
        <w:rPr>
          <w:rStyle w:val="normaltextrun"/>
          <w:color w:val="000000"/>
          <w:sz w:val="23"/>
          <w:szCs w:val="23"/>
          <w:lang w:val="en-US"/>
        </w:rPr>
        <w:t>Run the simulation program </w:t>
      </w:r>
      <w:r>
        <w:rPr>
          <w:rStyle w:val="eop"/>
          <w:color w:val="000000"/>
          <w:sz w:val="23"/>
          <w:szCs w:val="23"/>
        </w:rPr>
        <w:t> </w:t>
      </w:r>
    </w:p>
    <w:p xmlns:wp14="http://schemas.microsoft.com/office/word/2010/wordml" w:rsidR="00F25CB7" w:rsidP="00F25CB7" w:rsidRDefault="00F25CB7" w14:paraId="630B0543" wp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color w:val="000000"/>
          <w:sz w:val="23"/>
          <w:szCs w:val="23"/>
          <w:lang w:val="en-US"/>
        </w:rPr>
        <w:t>[root@localhost~]# ns lab2.tcl</w:t>
      </w:r>
      <w:r>
        <w:rPr>
          <w:rStyle w:val="eop"/>
          <w:color w:val="000000"/>
          <w:sz w:val="23"/>
          <w:szCs w:val="23"/>
        </w:rPr>
        <w:t> </w:t>
      </w:r>
    </w:p>
    <w:p xmlns:wp14="http://schemas.microsoft.com/office/word/2010/wordml" w:rsidR="00F25CB7" w:rsidP="00F25CB7" w:rsidRDefault="00F25CB7" w14:paraId="79E427E6"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rPr>
        <w:t> </w:t>
      </w:r>
    </w:p>
    <w:p xmlns:wp14="http://schemas.microsoft.com/office/word/2010/wordml" w:rsidR="00F25CB7" w:rsidP="00F25CB7" w:rsidRDefault="00F25CB7" w14:paraId="1083B450" wp14:textId="77777777">
      <w:pPr>
        <w:pStyle w:val="paragraph"/>
        <w:numPr>
          <w:ilvl w:val="0"/>
          <w:numId w:val="11"/>
        </w:numPr>
        <w:spacing w:before="0" w:beforeAutospacing="0" w:after="0" w:afterAutospacing="0"/>
        <w:ind w:left="360" w:firstLine="0"/>
        <w:textAlignment w:val="baseline"/>
        <w:rPr>
          <w:color w:val="000000"/>
          <w:sz w:val="23"/>
          <w:szCs w:val="23"/>
        </w:rPr>
      </w:pPr>
      <w:r>
        <w:rPr>
          <w:rStyle w:val="normaltextrun"/>
          <w:color w:val="000000"/>
          <w:sz w:val="23"/>
          <w:szCs w:val="23"/>
          <w:lang w:val="en-US"/>
        </w:rPr>
        <w:t>After simulation is completed run </w:t>
      </w:r>
      <w:r>
        <w:rPr>
          <w:rStyle w:val="normaltextrun"/>
          <w:b/>
          <w:bCs/>
          <w:color w:val="000000"/>
          <w:sz w:val="23"/>
          <w:szCs w:val="23"/>
          <w:lang w:val="en-US"/>
        </w:rPr>
        <w:t>awk file </w:t>
      </w:r>
      <w:r>
        <w:rPr>
          <w:rStyle w:val="normaltextrun"/>
          <w:color w:val="000000"/>
          <w:sz w:val="23"/>
          <w:szCs w:val="23"/>
          <w:lang w:val="en-US"/>
        </w:rPr>
        <w:t>to see the output , </w:t>
      </w:r>
      <w:r>
        <w:rPr>
          <w:rStyle w:val="eop"/>
          <w:color w:val="000000"/>
          <w:sz w:val="23"/>
          <w:szCs w:val="23"/>
        </w:rPr>
        <w:t> </w:t>
      </w:r>
    </w:p>
    <w:p xmlns:wp14="http://schemas.microsoft.com/office/word/2010/wordml" w:rsidR="00F25CB7" w:rsidP="00F25CB7" w:rsidRDefault="00F25CB7" w14:paraId="4EB657F6" wp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color w:val="000000"/>
          <w:sz w:val="23"/>
          <w:szCs w:val="23"/>
          <w:lang w:val="en-US"/>
        </w:rPr>
        <w:t>[root@localhost~]# awk –f  lab2.awk lab2.tr</w:t>
      </w:r>
      <w:r>
        <w:rPr>
          <w:rStyle w:val="eop"/>
          <w:color w:val="000000"/>
          <w:sz w:val="23"/>
          <w:szCs w:val="23"/>
        </w:rPr>
        <w:t> </w:t>
      </w:r>
    </w:p>
    <w:p xmlns:wp14="http://schemas.microsoft.com/office/word/2010/wordml" w:rsidR="00F25CB7" w:rsidP="00F25CB7" w:rsidRDefault="00F25CB7" w14:paraId="566C1BCE" wp14:textId="77777777">
      <w:pPr>
        <w:pStyle w:val="paragraph"/>
        <w:spacing w:before="0" w:beforeAutospacing="0" w:after="0" w:afterAutospacing="0"/>
        <w:ind w:left="720"/>
        <w:textAlignment w:val="baseline"/>
        <w:rPr>
          <w:rFonts w:ascii="Segoe UI" w:hAnsi="Segoe UI" w:cs="Segoe UI"/>
          <w:sz w:val="18"/>
          <w:szCs w:val="18"/>
        </w:rPr>
      </w:pPr>
      <w:r>
        <w:rPr>
          <w:rStyle w:val="eop"/>
          <w:color w:val="000000"/>
          <w:sz w:val="23"/>
          <w:szCs w:val="23"/>
        </w:rPr>
        <w:t> </w:t>
      </w:r>
    </w:p>
    <w:p xmlns:wp14="http://schemas.microsoft.com/office/word/2010/wordml" w:rsidR="00F25CB7" w:rsidP="00F25CB7" w:rsidRDefault="00F25CB7" w14:paraId="1DB36F4A" wp14:textId="77777777">
      <w:pPr>
        <w:pStyle w:val="paragraph"/>
        <w:spacing w:before="0" w:beforeAutospacing="0" w:after="0" w:afterAutospacing="0"/>
        <w:ind w:left="720"/>
        <w:textAlignment w:val="baseline"/>
        <w:rPr>
          <w:rFonts w:ascii="Segoe UI" w:hAnsi="Segoe UI" w:cs="Segoe UI"/>
          <w:sz w:val="18"/>
          <w:szCs w:val="18"/>
        </w:rPr>
      </w:pPr>
      <w:r>
        <w:rPr>
          <w:rStyle w:val="eop"/>
          <w:color w:val="000000"/>
          <w:sz w:val="23"/>
          <w:szCs w:val="23"/>
        </w:rPr>
        <w:t> </w:t>
      </w:r>
    </w:p>
    <w:p xmlns:wp14="http://schemas.microsoft.com/office/word/2010/wordml" w:rsidR="00F25CB7" w:rsidP="00F25CB7" w:rsidRDefault="00F25CB7" w14:paraId="6D9CC532" wp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3"/>
          <w:szCs w:val="23"/>
          <w:u w:val="single"/>
          <w:lang w:val="en-US"/>
        </w:rPr>
        <w:t>Topology:-</w:t>
      </w:r>
      <w:r>
        <w:rPr>
          <w:rStyle w:val="eop"/>
          <w:color w:val="000000"/>
          <w:sz w:val="23"/>
          <w:szCs w:val="23"/>
        </w:rPr>
        <w:t> </w:t>
      </w:r>
    </w:p>
    <w:p xmlns:wp14="http://schemas.microsoft.com/office/word/2010/wordml" w:rsidR="00F25CB7" w:rsidP="00F25CB7" w:rsidRDefault="00F25CB7" w14:paraId="28D17827" wp14:textId="77777777">
      <w:pPr>
        <w:pStyle w:val="paragraph"/>
        <w:spacing w:before="0" w:beforeAutospacing="0" w:after="0" w:afterAutospacing="0"/>
        <w:ind w:left="720"/>
        <w:textAlignment w:val="baseline"/>
        <w:rPr>
          <w:rFonts w:ascii="Segoe UI" w:hAnsi="Segoe UI" w:cs="Segoe UI"/>
          <w:sz w:val="18"/>
          <w:szCs w:val="18"/>
        </w:rPr>
      </w:pPr>
      <w:r>
        <w:rPr>
          <w:rStyle w:val="eop"/>
          <w:color w:val="000000"/>
          <w:sz w:val="23"/>
          <w:szCs w:val="23"/>
        </w:rPr>
        <w:t> </w:t>
      </w:r>
    </w:p>
    <w:p xmlns:wp14="http://schemas.microsoft.com/office/word/2010/wordml" w:rsidR="00F25CB7" w:rsidP="5F36A66E" w:rsidRDefault="00F25CB7" w14:paraId="5D86C630" wp14:textId="76800AF0">
      <w:pPr>
        <w:pStyle w:val="paragraph"/>
        <w:spacing w:before="0" w:beforeAutospacing="off" w:after="0" w:afterAutospacing="off"/>
        <w:ind w:firstLine="360"/>
        <w:textAlignment w:val="baseline"/>
        <w:rPr>
          <w:rStyle w:val="eop"/>
        </w:rPr>
      </w:pPr>
      <w:r w:rsidRPr="07D80E73" w:rsidR="00F25CB7">
        <w:rPr>
          <w:rStyle w:val="eop"/>
        </w:rPr>
        <w:t> </w:t>
      </w:r>
      <w:r w:rsidR="0B72C302">
        <w:drawing>
          <wp:inline xmlns:wp14="http://schemas.microsoft.com/office/word/2010/wordprocessingDrawing" wp14:editId="1CC990E6" wp14:anchorId="1714F61B">
            <wp:extent cx="4572000" cy="2571750"/>
            <wp:effectExtent l="0" t="0" r="0" b="0"/>
            <wp:docPr id="1358573548" name="" title=""/>
            <wp:cNvGraphicFramePr>
              <a:graphicFrameLocks noChangeAspect="1"/>
            </wp:cNvGraphicFramePr>
            <a:graphic>
              <a:graphicData uri="http://schemas.openxmlformats.org/drawingml/2006/picture">
                <pic:pic>
                  <pic:nvPicPr>
                    <pic:cNvPr id="0" name=""/>
                    <pic:cNvPicPr/>
                  </pic:nvPicPr>
                  <pic:blipFill>
                    <a:blip r:embed="Rc4be59f8fb8e4a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F25CB7" w:rsidP="00F25CB7" w:rsidRDefault="00F25CB7" w14:paraId="7194DBDC" wp14:textId="77777777">
      <w:pPr>
        <w:pStyle w:val="paragraph"/>
        <w:spacing w:before="0" w:beforeAutospacing="0" w:after="0" w:afterAutospacing="0"/>
        <w:ind w:firstLine="360"/>
        <w:textAlignment w:val="baseline"/>
        <w:rPr>
          <w:rStyle w:val="eop"/>
        </w:rPr>
      </w:pPr>
    </w:p>
    <w:p xmlns:wp14="http://schemas.microsoft.com/office/word/2010/wordml" w:rsidR="00F25CB7" w:rsidP="5F36A66E" w:rsidRDefault="00F25CB7" w14:paraId="5380F020" wp14:textId="070145F1">
      <w:pPr>
        <w:pStyle w:val="paragraph"/>
        <w:spacing w:before="0" w:beforeAutospacing="off" w:after="0" w:afterAutospacing="off"/>
        <w:ind w:firstLine="360"/>
        <w:textAlignment w:val="baseline"/>
        <w:rPr>
          <w:rStyle w:val="eop"/>
          <w:color w:val="000000" w:themeColor="text1" w:themeTint="FF" w:themeShade="FF"/>
        </w:rPr>
      </w:pPr>
    </w:p>
    <w:p xmlns:wp14="http://schemas.microsoft.com/office/word/2010/wordml" w:rsidR="00F25CB7" w:rsidP="00F25CB7" w:rsidRDefault="00F25CB7" w14:paraId="726C38C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b/>
          <w:bCs/>
          <w:color w:val="000000"/>
          <w:u w:val="single"/>
          <w:lang w:val="en-US"/>
        </w:rPr>
        <w:t>Output:-</w:t>
      </w:r>
      <w:r>
        <w:rPr>
          <w:rStyle w:val="eop"/>
          <w:color w:val="000000"/>
        </w:rPr>
        <w:t> </w:t>
      </w:r>
    </w:p>
    <w:p xmlns:wp14="http://schemas.microsoft.com/office/word/2010/wordml" w:rsidR="00F25CB7" w:rsidP="00F25CB7" w:rsidRDefault="00F25CB7" w14:paraId="3F8C8A50"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5889B5E" wp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lang w:val="en-US"/>
        </w:rPr>
        <w:t>       ise@ise-OptiPlex-3070:~$ ns lab2.tcl.txt</w:t>
      </w:r>
      <w:r>
        <w:rPr>
          <w:rStyle w:val="eop"/>
          <w:color w:val="000000"/>
        </w:rPr>
        <w:t> </w:t>
      </w:r>
    </w:p>
    <w:p xmlns:wp14="http://schemas.microsoft.com/office/word/2010/wordml" w:rsidR="00F25CB7" w:rsidP="00F25CB7" w:rsidRDefault="00F25CB7" w14:paraId="6EAE8FD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1604.5</w:t>
      </w:r>
      <w:r>
        <w:rPr>
          <w:rStyle w:val="eop"/>
          <w:color w:val="000000"/>
        </w:rPr>
        <w:t> </w:t>
      </w:r>
    </w:p>
    <w:p xmlns:wp14="http://schemas.microsoft.com/office/word/2010/wordml" w:rsidR="00F25CB7" w:rsidP="00F25CB7" w:rsidRDefault="00F25CB7" w14:paraId="067E05C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1904.5</w:t>
      </w:r>
      <w:r>
        <w:rPr>
          <w:rStyle w:val="eop"/>
          <w:color w:val="000000"/>
        </w:rPr>
        <w:t> </w:t>
      </w:r>
    </w:p>
    <w:p xmlns:wp14="http://schemas.microsoft.com/office/word/2010/wordml" w:rsidR="00F25CB7" w:rsidP="00F25CB7" w:rsidRDefault="00F25CB7" w14:paraId="1F866CD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2204.5</w:t>
      </w:r>
      <w:r>
        <w:rPr>
          <w:rStyle w:val="eop"/>
          <w:color w:val="000000"/>
        </w:rPr>
        <w:t> </w:t>
      </w:r>
    </w:p>
    <w:p xmlns:wp14="http://schemas.microsoft.com/office/word/2010/wordml" w:rsidR="00F25CB7" w:rsidP="00F25CB7" w:rsidRDefault="00F25CB7" w14:paraId="4AAB31E8"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5 received a reply from 6 with round trip time of 1685.3</w:t>
      </w:r>
      <w:r>
        <w:rPr>
          <w:rStyle w:val="eop"/>
          <w:color w:val="000000"/>
        </w:rPr>
        <w:t> </w:t>
      </w:r>
    </w:p>
    <w:p xmlns:wp14="http://schemas.microsoft.com/office/word/2010/wordml" w:rsidR="00F25CB7" w:rsidP="00F25CB7" w:rsidRDefault="00F25CB7" w14:paraId="6EE94AC4"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2404.5</w:t>
      </w:r>
      <w:r>
        <w:rPr>
          <w:rStyle w:val="eop"/>
          <w:color w:val="000000"/>
        </w:rPr>
        <w:t> </w:t>
      </w:r>
    </w:p>
    <w:p xmlns:wp14="http://schemas.microsoft.com/office/word/2010/wordml" w:rsidR="00F25CB7" w:rsidP="00F25CB7" w:rsidRDefault="00F25CB7" w14:paraId="6662720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2304.5</w:t>
      </w:r>
      <w:r>
        <w:rPr>
          <w:rStyle w:val="eop"/>
          <w:color w:val="000000"/>
        </w:rPr>
        <w:t> </w:t>
      </w:r>
    </w:p>
    <w:p xmlns:wp14="http://schemas.microsoft.com/office/word/2010/wordml" w:rsidR="00F25CB7" w:rsidP="00F25CB7" w:rsidRDefault="00F25CB7" w14:paraId="6DA66249"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5 received a reply from 6 with round trip time of 2065.3</w:t>
      </w:r>
      <w:r>
        <w:rPr>
          <w:rStyle w:val="eop"/>
          <w:color w:val="000000"/>
        </w:rPr>
        <w:t> </w:t>
      </w:r>
    </w:p>
    <w:p xmlns:wp14="http://schemas.microsoft.com/office/word/2010/wordml" w:rsidR="00F25CB7" w:rsidP="00F25CB7" w:rsidRDefault="00F25CB7" w14:paraId="7ECC5A25"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2404.5</w:t>
      </w:r>
      <w:r>
        <w:rPr>
          <w:rStyle w:val="eop"/>
          <w:color w:val="000000"/>
        </w:rPr>
        <w:t> </w:t>
      </w:r>
    </w:p>
    <w:p xmlns:wp14="http://schemas.microsoft.com/office/word/2010/wordml" w:rsidR="00F25CB7" w:rsidP="00F25CB7" w:rsidRDefault="00F25CB7" w14:paraId="4AEDAA72"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5 received a reply from 6 with round trip time of 2145.3</w:t>
      </w:r>
      <w:r>
        <w:rPr>
          <w:rStyle w:val="eop"/>
          <w:color w:val="000000"/>
        </w:rPr>
        <w:t> </w:t>
      </w:r>
    </w:p>
    <w:p xmlns:wp14="http://schemas.microsoft.com/office/word/2010/wordml" w:rsidR="00F25CB7" w:rsidP="00F25CB7" w:rsidRDefault="00F25CB7" w14:paraId="4AD5536C"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 The node 0 received a reply from 4 with round trip time of 2404.5</w:t>
      </w:r>
      <w:r>
        <w:rPr>
          <w:rStyle w:val="eop"/>
          <w:color w:val="000000"/>
        </w:rPr>
        <w:t> </w:t>
      </w:r>
    </w:p>
    <w:p xmlns:wp14="http://schemas.microsoft.com/office/word/2010/wordml" w:rsidR="00F25CB7" w:rsidP="00F25CB7" w:rsidRDefault="00F25CB7" w14:paraId="3CEEED34"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37543BAB"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b/>
          <w:bCs/>
          <w:color w:val="000000"/>
          <w:lang w:val="en-US"/>
        </w:rPr>
        <w:t>ise@ise-OptiPlex-3070:~$ awk -f lab2.awk.txt lab2.tr</w:t>
      </w:r>
      <w:r>
        <w:rPr>
          <w:rStyle w:val="eop"/>
          <w:color w:val="000000"/>
        </w:rPr>
        <w:t> </w:t>
      </w:r>
    </w:p>
    <w:p xmlns:wp14="http://schemas.microsoft.com/office/word/2010/wordml" w:rsidR="00F25CB7" w:rsidP="00F25CB7" w:rsidRDefault="00F25CB7" w14:paraId="045BC09D"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color w:val="000000"/>
          <w:lang w:val="en-US"/>
        </w:rPr>
        <w:t>The Total no of Packets Dropped due to Congestion: 20</w:t>
      </w:r>
      <w:r>
        <w:rPr>
          <w:rStyle w:val="eop"/>
          <w:color w:val="000000"/>
        </w:rPr>
        <w:t> </w:t>
      </w:r>
    </w:p>
    <w:p xmlns:wp14="http://schemas.microsoft.com/office/word/2010/wordml" w:rsidR="00F25CB7" w:rsidP="00F25CB7" w:rsidRDefault="00F25CB7" w14:paraId="42F19EF9" wp14:textId="77777777">
      <w:pPr>
        <w:pStyle w:val="paragraph"/>
        <w:spacing w:before="0" w:beforeAutospacing="0" w:after="0" w:afterAutospacing="0"/>
        <w:ind w:firstLine="36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6939E6C0" wp14:textId="77777777">
      <w:pPr>
        <w:pStyle w:val="paragraph"/>
        <w:spacing w:before="0" w:beforeAutospacing="0" w:after="0" w:afterAutospacing="0"/>
        <w:ind w:firstLine="360"/>
        <w:textAlignment w:val="baseline"/>
        <w:rPr>
          <w:rFonts w:ascii="Segoe UI" w:hAnsi="Segoe UI" w:cs="Segoe UI"/>
          <w:sz w:val="18"/>
          <w:szCs w:val="18"/>
        </w:rPr>
      </w:pPr>
      <w:r>
        <w:rPr>
          <w:rStyle w:val="normaltextrun"/>
          <w:b/>
          <w:bCs/>
          <w:color w:val="000000"/>
          <w:lang w:val="en-US"/>
        </w:rPr>
        <w:t>ise@ise-OptiPlex-3070:~$ gedit lab2.tr</w:t>
      </w:r>
      <w:r>
        <w:rPr>
          <w:rStyle w:val="eop"/>
          <w:color w:val="000000"/>
        </w:rPr>
        <w:t> </w:t>
      </w:r>
    </w:p>
    <w:p xmlns:wp14="http://schemas.microsoft.com/office/word/2010/wordml" w:rsidR="00F25CB7" w:rsidP="5F36A66E" w:rsidRDefault="00F25CB7" w14:paraId="238601FE" wp14:textId="6A7E23D4">
      <w:pPr>
        <w:pStyle w:val="paragraph"/>
        <w:spacing w:before="0" w:beforeAutospacing="off" w:after="0" w:afterAutospacing="off"/>
        <w:ind w:firstLine="360"/>
        <w:textAlignment w:val="baseline"/>
        <w:rPr>
          <w:rFonts w:ascii="Segoe UI" w:hAnsi="Segoe UI" w:cs="Segoe UI"/>
          <w:sz w:val="18"/>
          <w:szCs w:val="18"/>
        </w:rPr>
      </w:pPr>
      <w:r w:rsidRPr="5F36A66E" w:rsidR="00F25CB7">
        <w:rPr>
          <w:rStyle w:val="eop"/>
          <w:color w:val="000000" w:themeColor="text1" w:themeTint="FF" w:themeShade="FF"/>
        </w:rPr>
        <w:t> </w:t>
      </w:r>
    </w:p>
    <w:p xmlns:wp14="http://schemas.microsoft.com/office/word/2010/wordml" w:rsidR="00F25CB7" w:rsidP="5F36A66E" w:rsidRDefault="00F25CB7" w14:paraId="6CE2FCB8" wp14:textId="20DB3D2E">
      <w:pPr>
        <w:pStyle w:val="paragraph"/>
        <w:spacing w:before="0" w:beforeAutospacing="off" w:after="0" w:afterAutospacing="off"/>
        <w:ind w:firstLine="720"/>
        <w:jc w:val="both"/>
        <w:textAlignment w:val="baseline"/>
        <w:rPr>
          <w:rFonts w:ascii="Segoe UI" w:hAnsi="Segoe UI" w:cs="Segoe UI"/>
          <w:sz w:val="18"/>
          <w:szCs w:val="18"/>
        </w:rPr>
      </w:pPr>
      <w:r w:rsidR="3FB43A3D">
        <w:drawing>
          <wp:inline xmlns:wp14="http://schemas.microsoft.com/office/word/2010/wordprocessingDrawing" wp14:editId="032CF082" wp14:anchorId="3EB53980">
            <wp:extent cx="4572000" cy="2571750"/>
            <wp:effectExtent l="0" t="0" r="0" b="0"/>
            <wp:docPr id="1249034794" name="" title=""/>
            <wp:cNvGraphicFramePr>
              <a:graphicFrameLocks noChangeAspect="1"/>
            </wp:cNvGraphicFramePr>
            <a:graphic>
              <a:graphicData uri="http://schemas.openxmlformats.org/drawingml/2006/picture">
                <pic:pic>
                  <pic:nvPicPr>
                    <pic:cNvPr id="0" name=""/>
                    <pic:cNvPicPr/>
                  </pic:nvPicPr>
                  <pic:blipFill>
                    <a:blip r:embed="R45c65be773174e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r w:rsidRPr="07D80E73" w:rsidR="00F25CB7">
        <w:rPr>
          <w:rStyle w:val="eop"/>
          <w:color w:val="000000" w:themeColor="text1" w:themeTint="FF" w:themeShade="FF"/>
        </w:rPr>
        <w:t> </w:t>
      </w:r>
    </w:p>
    <w:p xmlns:wp14="http://schemas.microsoft.com/office/word/2010/wordml" w:rsidR="00F25CB7" w:rsidP="00F25CB7" w:rsidRDefault="00F25CB7" w14:paraId="6A84B78A" wp14:textId="77777777">
      <w:pPr>
        <w:pStyle w:val="paragraph"/>
        <w:spacing w:before="0" w:beforeAutospacing="0" w:after="0" w:afterAutospacing="0"/>
        <w:jc w:val="both"/>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3E40803B" wp14:textId="77777777">
      <w:pPr>
        <w:pStyle w:val="paragraph"/>
        <w:spacing w:before="0" w:beforeAutospacing="0" w:after="0" w:afterAutospacing="0"/>
        <w:jc w:val="both"/>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490B1525"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color w:val="000000"/>
          <w:u w:val="single"/>
          <w:lang w:val="en-US"/>
        </w:rPr>
        <w:t>Result:-</w:t>
      </w:r>
      <w:r>
        <w:rPr>
          <w:rStyle w:val="eop"/>
          <w:color w:val="000000"/>
        </w:rPr>
        <w:t> </w:t>
      </w:r>
    </w:p>
    <w:p xmlns:wp14="http://schemas.microsoft.com/office/word/2010/wordml" w:rsidR="00F25CB7" w:rsidP="00F25CB7" w:rsidRDefault="00F25CB7" w14:paraId="5ABB9925" wp14:textId="77777777">
      <w:pPr>
        <w:pStyle w:val="paragraph"/>
        <w:spacing w:before="0" w:beforeAutospacing="0" w:after="0" w:afterAutospacing="0"/>
        <w:ind w:firstLine="720"/>
        <w:jc w:val="both"/>
        <w:textAlignment w:val="baseline"/>
        <w:rPr>
          <w:rFonts w:ascii="Segoe UI" w:hAnsi="Segoe UI" w:cs="Segoe UI"/>
          <w:sz w:val="18"/>
          <w:szCs w:val="18"/>
        </w:rPr>
      </w:pPr>
      <w:r>
        <w:rPr>
          <w:rStyle w:val="normaltextrun"/>
          <w:color w:val="000000"/>
          <w:lang w:val="en-US"/>
        </w:rPr>
        <w:t>Thus the transmission of ping messages/trace route over a network topology consisting of 6 nodes was implemented and the number of packets dropped due to congestion was found successfully.</w:t>
      </w:r>
      <w:r>
        <w:rPr>
          <w:rStyle w:val="eop"/>
          <w:color w:val="000000"/>
        </w:rPr>
        <w:t> </w:t>
      </w:r>
    </w:p>
    <w:p xmlns:wp14="http://schemas.microsoft.com/office/word/2010/wordml" w:rsidR="00F25CB7" w:rsidP="5F36A66E" w:rsidRDefault="00F25CB7" w14:paraId="3ADD6AFE" wp14:textId="77777777">
      <w:pPr>
        <w:pStyle w:val="paragraph"/>
        <w:spacing w:before="0" w:beforeAutospacing="off" w:after="0" w:afterAutospacing="off"/>
        <w:ind w:firstLine="720"/>
        <w:jc w:val="both"/>
        <w:textAlignment w:val="baseline"/>
        <w:rPr>
          <w:rFonts w:ascii="Segoe UI" w:hAnsi="Segoe UI" w:cs="Segoe UI"/>
          <w:sz w:val="18"/>
          <w:szCs w:val="18"/>
        </w:rPr>
      </w:pPr>
      <w:r w:rsidRPr="5F36A66E" w:rsidR="00F25CB7">
        <w:rPr>
          <w:rStyle w:val="eop"/>
          <w:color w:val="000000" w:themeColor="text1" w:themeTint="FF" w:themeShade="FF"/>
        </w:rPr>
        <w:t> </w:t>
      </w:r>
    </w:p>
    <w:p w:rsidR="5F36A66E" w:rsidP="5F36A66E" w:rsidRDefault="5F36A66E" w14:paraId="127DC74A" w14:textId="427022F3">
      <w:pPr>
        <w:pStyle w:val="paragraph"/>
        <w:spacing w:before="0" w:beforeAutospacing="off" w:after="0" w:afterAutospacing="off"/>
        <w:ind w:firstLine="720"/>
        <w:jc w:val="both"/>
        <w:rPr>
          <w:rStyle w:val="eop"/>
          <w:color w:val="000000" w:themeColor="text1" w:themeTint="FF" w:themeShade="FF"/>
        </w:rPr>
      </w:pPr>
    </w:p>
    <w:p w:rsidR="5F36A66E" w:rsidP="5F36A66E" w:rsidRDefault="5F36A66E" w14:paraId="671F2850" w14:textId="2653BF11">
      <w:pPr>
        <w:pStyle w:val="paragraph"/>
        <w:spacing w:before="0" w:beforeAutospacing="off" w:after="0" w:afterAutospacing="off"/>
        <w:ind w:firstLine="720"/>
        <w:jc w:val="both"/>
        <w:rPr>
          <w:rStyle w:val="eop"/>
          <w:color w:val="000000" w:themeColor="text1" w:themeTint="FF" w:themeShade="FF"/>
        </w:rPr>
      </w:pPr>
    </w:p>
    <w:p xmlns:wp14="http://schemas.microsoft.com/office/word/2010/wordml" w:rsidR="00F25CB7" w:rsidP="00F25CB7" w:rsidRDefault="00F25CB7" w14:paraId="3BAC30D4" wp14:textId="77777777">
      <w:pPr>
        <w:pStyle w:val="paragraph"/>
        <w:spacing w:before="0" w:beforeAutospacing="0" w:after="0" w:afterAutospacing="0"/>
        <w:textAlignment w:val="baseline"/>
        <w:rPr>
          <w:rFonts w:ascii="Segoe UI" w:hAnsi="Segoe UI" w:cs="Segoe UI"/>
          <w:sz w:val="18"/>
          <w:szCs w:val="18"/>
        </w:rPr>
      </w:pPr>
      <w:r>
        <w:rPr>
          <w:rStyle w:val="eop"/>
          <w:color w:val="000000"/>
        </w:rPr>
        <w:t> </w:t>
      </w:r>
    </w:p>
    <w:p xmlns:wp14="http://schemas.microsoft.com/office/word/2010/wordml" w:rsidR="00F25CB7" w:rsidP="00F25CB7" w:rsidRDefault="00F25CB7" w14:paraId="5ADF4E06" wp14:textId="77777777">
      <w:pPr>
        <w:pStyle w:val="paragraph"/>
        <w:numPr>
          <w:ilvl w:val="0"/>
          <w:numId w:val="12"/>
        </w:numPr>
        <w:spacing w:before="0" w:beforeAutospacing="0" w:after="0" w:afterAutospacing="0"/>
        <w:ind w:left="0" w:firstLine="0"/>
        <w:jc w:val="both"/>
        <w:textAlignment w:val="baseline"/>
      </w:pPr>
      <w:r>
        <w:rPr>
          <w:rStyle w:val="normaltextrun"/>
          <w:b/>
          <w:bCs/>
          <w:i/>
          <w:iCs/>
          <w:lang w:val="en-US"/>
        </w:rPr>
        <w:t>Implement an Ethernet LAN using n nodes and set multiple traffic nodes and plot congestion window for different source / destination.</w:t>
      </w:r>
      <w:r>
        <w:rPr>
          <w:rStyle w:val="eop"/>
        </w:rPr>
        <w:t> </w:t>
      </w:r>
    </w:p>
    <w:p xmlns:wp14="http://schemas.microsoft.com/office/word/2010/wordml" w:rsidR="00F25CB7" w:rsidP="00F25CB7" w:rsidRDefault="00F25CB7" w14:paraId="68605206" wp14:textId="77777777">
      <w:pPr>
        <w:pStyle w:val="paragraph"/>
        <w:spacing w:before="0" w:beforeAutospacing="0" w:after="0" w:afterAutospacing="0"/>
        <w:jc w:val="both"/>
        <w:textAlignment w:val="baseline"/>
        <w:rPr>
          <w:rFonts w:ascii="Segoe UI" w:hAnsi="Segoe UI" w:cs="Segoe UI"/>
          <w:sz w:val="18"/>
          <w:szCs w:val="18"/>
        </w:rPr>
      </w:pPr>
      <w:r>
        <w:rPr>
          <w:rStyle w:val="eop"/>
          <w:sz w:val="23"/>
          <w:szCs w:val="23"/>
        </w:rPr>
        <w:t> </w:t>
      </w:r>
    </w:p>
    <w:p xmlns:wp14="http://schemas.microsoft.com/office/word/2010/wordml" w:rsidR="00F25CB7" w:rsidP="00F25CB7" w:rsidRDefault="00F25CB7" w14:paraId="71A23AA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#Make a NS simulator </w:t>
      </w:r>
      <w:r>
        <w:rPr>
          <w:rStyle w:val="eop"/>
        </w:rPr>
        <w:t> </w:t>
      </w:r>
    </w:p>
    <w:p xmlns:wp14="http://schemas.microsoft.com/office/word/2010/wordml" w:rsidR="00F25CB7" w:rsidP="00F25CB7" w:rsidRDefault="00F25CB7" w14:paraId="7761DB7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ns [new Simulator] </w:t>
      </w:r>
      <w:r>
        <w:rPr>
          <w:rStyle w:val="eop"/>
        </w:rPr>
        <w:t> </w:t>
      </w:r>
    </w:p>
    <w:p xmlns:wp14="http://schemas.microsoft.com/office/word/2010/wordml" w:rsidR="00F25CB7" w:rsidP="00F25CB7" w:rsidRDefault="00F25CB7" w14:paraId="3CDAD8F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tf [open lab3.tr w]</w:t>
      </w:r>
      <w:r>
        <w:rPr>
          <w:rStyle w:val="eop"/>
        </w:rPr>
        <w:t> </w:t>
      </w:r>
    </w:p>
    <w:p xmlns:wp14="http://schemas.microsoft.com/office/word/2010/wordml" w:rsidR="00F25CB7" w:rsidP="00F25CB7" w:rsidRDefault="00F25CB7" w14:paraId="53913BF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trace-all $tf</w:t>
      </w:r>
      <w:r>
        <w:rPr>
          <w:rStyle w:val="eop"/>
        </w:rPr>
        <w:t> </w:t>
      </w:r>
    </w:p>
    <w:p xmlns:wp14="http://schemas.microsoft.com/office/word/2010/wordml" w:rsidR="00F25CB7" w:rsidP="00F25CB7" w:rsidRDefault="00F25CB7" w14:paraId="63D9C952"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20C863F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nf [open lab3.nam w]</w:t>
      </w:r>
      <w:r>
        <w:rPr>
          <w:rStyle w:val="eop"/>
        </w:rPr>
        <w:t> </w:t>
      </w:r>
    </w:p>
    <w:p xmlns:wp14="http://schemas.microsoft.com/office/word/2010/wordml" w:rsidR="00F25CB7" w:rsidP="00F25CB7" w:rsidRDefault="00F25CB7" w14:paraId="4CE509D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namtrace-all $nf</w:t>
      </w:r>
      <w:r>
        <w:rPr>
          <w:rStyle w:val="eop"/>
        </w:rPr>
        <w:t> </w:t>
      </w:r>
    </w:p>
    <w:p xmlns:wp14="http://schemas.microsoft.com/office/word/2010/wordml" w:rsidR="00F25CB7" w:rsidP="00F25CB7" w:rsidRDefault="00F25CB7" w14:paraId="68FA2DF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1EC148D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7146DF2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Create the nodes,color and label </w:t>
      </w:r>
      <w:r>
        <w:rPr>
          <w:rStyle w:val="eop"/>
        </w:rPr>
        <w:t> </w:t>
      </w:r>
    </w:p>
    <w:p xmlns:wp14="http://schemas.microsoft.com/office/word/2010/wordml" w:rsidR="00F25CB7" w:rsidP="00F25CB7" w:rsidRDefault="00F25CB7" w14:paraId="29CFDF2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n0 [$ns node]</w:t>
      </w:r>
      <w:r>
        <w:rPr>
          <w:rStyle w:val="eop"/>
        </w:rPr>
        <w:t> </w:t>
      </w:r>
    </w:p>
    <w:p xmlns:wp14="http://schemas.microsoft.com/office/word/2010/wordml" w:rsidR="00F25CB7" w:rsidP="00F25CB7" w:rsidRDefault="00F25CB7" w14:paraId="53D107B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$n0 color "magenta"</w:t>
      </w:r>
      <w:r>
        <w:rPr>
          <w:rStyle w:val="eop"/>
        </w:rPr>
        <w:t> </w:t>
      </w:r>
    </w:p>
    <w:p xmlns:wp14="http://schemas.microsoft.com/office/word/2010/wordml" w:rsidR="00F25CB7" w:rsidP="00F25CB7" w:rsidRDefault="00F25CB7" w14:paraId="1382D93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$n0 label "src1" </w:t>
      </w:r>
      <w:r>
        <w:rPr>
          <w:rStyle w:val="eop"/>
        </w:rPr>
        <w:t> </w:t>
      </w:r>
    </w:p>
    <w:p xmlns:wp14="http://schemas.microsoft.com/office/word/2010/wordml" w:rsidR="00F25CB7" w:rsidP="00F25CB7" w:rsidRDefault="00F25CB7" w14:paraId="21274C2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n1 [$ns node]</w:t>
      </w:r>
      <w:r>
        <w:rPr>
          <w:rStyle w:val="eop"/>
        </w:rPr>
        <w:t> </w:t>
      </w:r>
    </w:p>
    <w:p xmlns:wp14="http://schemas.microsoft.com/office/word/2010/wordml" w:rsidR="00F25CB7" w:rsidP="00F25CB7" w:rsidRDefault="00F25CB7" w14:paraId="06E1F5D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$n1 color "red" </w:t>
      </w:r>
      <w:r>
        <w:rPr>
          <w:rStyle w:val="eop"/>
        </w:rPr>
        <w:t> </w:t>
      </w:r>
    </w:p>
    <w:p xmlns:wp14="http://schemas.microsoft.com/office/word/2010/wordml" w:rsidR="00F25CB7" w:rsidP="00F25CB7" w:rsidRDefault="00F25CB7" w14:paraId="7D580A7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n2 [$ns node]</w:t>
      </w:r>
      <w:r>
        <w:rPr>
          <w:rStyle w:val="eop"/>
        </w:rPr>
        <w:t> </w:t>
      </w:r>
    </w:p>
    <w:p xmlns:wp14="http://schemas.microsoft.com/office/word/2010/wordml" w:rsidR="00F25CB7" w:rsidP="00F25CB7" w:rsidRDefault="00F25CB7" w14:paraId="02D5E84B"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$n2 color "magenta"</w:t>
      </w:r>
      <w:r>
        <w:rPr>
          <w:rStyle w:val="eop"/>
        </w:rPr>
        <w:t> </w:t>
      </w:r>
    </w:p>
    <w:p xmlns:wp14="http://schemas.microsoft.com/office/word/2010/wordml" w:rsidR="00F25CB7" w:rsidP="00F25CB7" w:rsidRDefault="00F25CB7" w14:paraId="16528FC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$n2 label "src2" </w:t>
      </w:r>
      <w:r>
        <w:rPr>
          <w:rStyle w:val="eop"/>
        </w:rPr>
        <w:t> </w:t>
      </w:r>
    </w:p>
    <w:p xmlns:wp14="http://schemas.microsoft.com/office/word/2010/wordml" w:rsidR="00F25CB7" w:rsidP="00F25CB7" w:rsidRDefault="00F25CB7" w14:paraId="3284CE6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n3 [$ns node]</w:t>
      </w:r>
      <w:r>
        <w:rPr>
          <w:rStyle w:val="eop"/>
        </w:rPr>
        <w:t> </w:t>
      </w:r>
    </w:p>
    <w:p xmlns:wp14="http://schemas.microsoft.com/office/word/2010/wordml" w:rsidR="00F25CB7" w:rsidP="00F25CB7" w:rsidRDefault="00F25CB7" w14:paraId="7DB6BBE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$n3 color "blue"</w:t>
      </w:r>
      <w:r>
        <w:rPr>
          <w:rStyle w:val="eop"/>
        </w:rPr>
        <w:t> </w:t>
      </w:r>
    </w:p>
    <w:p xmlns:wp14="http://schemas.microsoft.com/office/word/2010/wordml" w:rsidR="00F25CB7" w:rsidP="00F25CB7" w:rsidRDefault="00F25CB7" w14:paraId="2A9FD7B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$n3 label "dest2" </w:t>
      </w:r>
      <w:r>
        <w:rPr>
          <w:rStyle w:val="eop"/>
        </w:rPr>
        <w:t> </w:t>
      </w:r>
    </w:p>
    <w:p xmlns:wp14="http://schemas.microsoft.com/office/word/2010/wordml" w:rsidR="00F25CB7" w:rsidP="00F25CB7" w:rsidRDefault="00F25CB7" w14:paraId="68026B7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n4 [$ns node]</w:t>
      </w:r>
      <w:r>
        <w:rPr>
          <w:rStyle w:val="eop"/>
        </w:rPr>
        <w:t> </w:t>
      </w:r>
    </w:p>
    <w:p xmlns:wp14="http://schemas.microsoft.com/office/word/2010/wordml" w:rsidR="00F25CB7" w:rsidP="00F25CB7" w:rsidRDefault="00F25CB7" w14:paraId="4260134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$n4 shape square </w:t>
      </w:r>
      <w:r>
        <w:rPr>
          <w:rStyle w:val="eop"/>
        </w:rPr>
        <w:t> </w:t>
      </w:r>
    </w:p>
    <w:p xmlns:wp14="http://schemas.microsoft.com/office/word/2010/wordml" w:rsidR="00F25CB7" w:rsidP="00F25CB7" w:rsidRDefault="00F25CB7" w14:paraId="3BACC44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n5 [$ns node]</w:t>
      </w:r>
      <w:r>
        <w:rPr>
          <w:rStyle w:val="eop"/>
        </w:rPr>
        <w:t> </w:t>
      </w:r>
    </w:p>
    <w:p xmlns:wp14="http://schemas.microsoft.com/office/word/2010/wordml" w:rsidR="00F25CB7" w:rsidP="00F25CB7" w:rsidRDefault="00F25CB7" w14:paraId="58A6527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$n5 color "blue"</w:t>
      </w:r>
      <w:r>
        <w:rPr>
          <w:rStyle w:val="eop"/>
        </w:rPr>
        <w:t> </w:t>
      </w:r>
    </w:p>
    <w:p xmlns:wp14="http://schemas.microsoft.com/office/word/2010/wordml" w:rsidR="00F25CB7" w:rsidP="00F25CB7" w:rsidRDefault="00F25CB7" w14:paraId="3248625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$n5 label "dest1"</w:t>
      </w:r>
      <w:r>
        <w:rPr>
          <w:rStyle w:val="eop"/>
        </w:rPr>
        <w:t> </w:t>
      </w:r>
    </w:p>
    <w:p xmlns:wp14="http://schemas.microsoft.com/office/word/2010/wordml" w:rsidR="00F25CB7" w:rsidP="00F25CB7" w:rsidRDefault="00F25CB7" w14:paraId="57F66A3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make-lan "$n0 $n1 $n2 $n3 $n4" 50Mb 100ms LL Queue/DropTail Mac/802_3</w:t>
      </w:r>
      <w:r>
        <w:rPr>
          <w:rStyle w:val="eop"/>
        </w:rPr>
        <w:t> </w:t>
      </w:r>
    </w:p>
    <w:p xmlns:wp14="http://schemas.microsoft.com/office/word/2010/wordml" w:rsidR="00F25CB7" w:rsidP="00F25CB7" w:rsidRDefault="00F25CB7" w14:paraId="15697AC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30E8012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021633A3"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Create the link</w:t>
      </w:r>
      <w:r>
        <w:rPr>
          <w:rStyle w:val="eop"/>
        </w:rPr>
        <w:t> </w:t>
      </w:r>
    </w:p>
    <w:p xmlns:wp14="http://schemas.microsoft.com/office/word/2010/wordml" w:rsidR="00F25CB7" w:rsidP="00F25CB7" w:rsidRDefault="00F25CB7" w14:paraId="5104A4AB"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duplex-link $n4 $n5 1Mb 1ms DropTail </w:t>
      </w:r>
      <w:r>
        <w:rPr>
          <w:rStyle w:val="eop"/>
        </w:rPr>
        <w:t> </w:t>
      </w:r>
    </w:p>
    <w:p xmlns:wp14="http://schemas.microsoft.com/office/word/2010/wordml" w:rsidR="00F25CB7" w:rsidP="00F25CB7" w:rsidRDefault="00F25CB7" w14:paraId="12E7BAB4"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Create the node position</w:t>
      </w:r>
      <w:r>
        <w:rPr>
          <w:rStyle w:val="eop"/>
        </w:rPr>
        <w:t> </w:t>
      </w:r>
    </w:p>
    <w:p xmlns:wp14="http://schemas.microsoft.com/office/word/2010/wordml" w:rsidR="00F25CB7" w:rsidP="00F25CB7" w:rsidRDefault="00F25CB7" w14:paraId="23346D9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duplex-link-op $n4 $n5 orient right</w:t>
      </w:r>
      <w:r>
        <w:rPr>
          <w:rStyle w:val="eop"/>
        </w:rPr>
        <w:t> </w:t>
      </w:r>
    </w:p>
    <w:p xmlns:wp14="http://schemas.microsoft.com/office/word/2010/wordml" w:rsidR="00F25CB7" w:rsidP="00F25CB7" w:rsidRDefault="00F25CB7" w14:paraId="2FD2676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70F52DA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64F196DC"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Add a TCP sending module to node n0 </w:t>
      </w:r>
      <w:r>
        <w:rPr>
          <w:rStyle w:val="eop"/>
        </w:rPr>
        <w:t> </w:t>
      </w:r>
    </w:p>
    <w:p xmlns:wp14="http://schemas.microsoft.com/office/word/2010/wordml" w:rsidR="00F25CB7" w:rsidP="00F25CB7" w:rsidRDefault="00F25CB7" w14:paraId="33E3457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tcp0 [new Agent/TCP]</w:t>
      </w:r>
      <w:r>
        <w:rPr>
          <w:rStyle w:val="eop"/>
        </w:rPr>
        <w:t> </w:t>
      </w:r>
    </w:p>
    <w:p xmlns:wp14="http://schemas.microsoft.com/office/word/2010/wordml" w:rsidR="00F25CB7" w:rsidP="00F25CB7" w:rsidRDefault="00F25CB7" w14:paraId="721058A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attach-agent $n0 $tcp0</w:t>
      </w:r>
      <w:r>
        <w:rPr>
          <w:rStyle w:val="eop"/>
        </w:rPr>
        <w:t> </w:t>
      </w:r>
    </w:p>
    <w:p xmlns:wp14="http://schemas.microsoft.com/office/word/2010/wordml" w:rsidR="00F25CB7" w:rsidP="00F25CB7" w:rsidRDefault="00F25CB7" w14:paraId="78265AC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Setup a FTP traffic generator on "tcp0" </w:t>
      </w:r>
      <w:r>
        <w:rPr>
          <w:rStyle w:val="eop"/>
        </w:rPr>
        <w:t> </w:t>
      </w:r>
    </w:p>
    <w:p xmlns:wp14="http://schemas.microsoft.com/office/word/2010/wordml" w:rsidR="00F25CB7" w:rsidP="00F25CB7" w:rsidRDefault="00F25CB7" w14:paraId="48F4F0F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ftp0 [new Application/FTP]</w:t>
      </w:r>
      <w:r>
        <w:rPr>
          <w:rStyle w:val="eop"/>
        </w:rPr>
        <w:t> </w:t>
      </w:r>
    </w:p>
    <w:p xmlns:wp14="http://schemas.microsoft.com/office/word/2010/wordml" w:rsidR="00F25CB7" w:rsidP="00F25CB7" w:rsidRDefault="00F25CB7" w14:paraId="1AB1F673"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$ftp0 attach-agent $tcp0</w:t>
      </w:r>
      <w:r>
        <w:rPr>
          <w:rStyle w:val="eop"/>
        </w:rPr>
        <w:t> </w:t>
      </w:r>
    </w:p>
    <w:p xmlns:wp14="http://schemas.microsoft.com/office/word/2010/wordml" w:rsidR="00F25CB7" w:rsidP="00F25CB7" w:rsidRDefault="00F25CB7" w14:paraId="0192CC33"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$ftp0 set packetSize_ 500</w:t>
      </w:r>
      <w:r>
        <w:rPr>
          <w:rStyle w:val="eop"/>
        </w:rPr>
        <w:t> </w:t>
      </w:r>
    </w:p>
    <w:p xmlns:wp14="http://schemas.microsoft.com/office/word/2010/wordml" w:rsidR="00F25CB7" w:rsidP="00F25CB7" w:rsidRDefault="00F25CB7" w14:paraId="70DE641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$ftp0 set interval_ 0.0001</w:t>
      </w:r>
      <w:r>
        <w:rPr>
          <w:rStyle w:val="eop"/>
        </w:rPr>
        <w:t> </w:t>
      </w:r>
    </w:p>
    <w:p xmlns:wp14="http://schemas.microsoft.com/office/word/2010/wordml" w:rsidR="00F25CB7" w:rsidP="00F25CB7" w:rsidRDefault="00F25CB7" w14:paraId="7D1C67A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2E788FA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0D8A086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Add a TCP receiving module to node n5 </w:t>
      </w:r>
      <w:r>
        <w:rPr>
          <w:rStyle w:val="eop"/>
        </w:rPr>
        <w:t> </w:t>
      </w:r>
    </w:p>
    <w:p xmlns:wp14="http://schemas.microsoft.com/office/word/2010/wordml" w:rsidR="00F25CB7" w:rsidP="00F25CB7" w:rsidRDefault="00F25CB7" w14:paraId="56F3F6B4"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sink0 [new Agent/TCPSink]</w:t>
      </w:r>
      <w:r>
        <w:rPr>
          <w:rStyle w:val="eop"/>
        </w:rPr>
        <w:t> </w:t>
      </w:r>
    </w:p>
    <w:p xmlns:wp14="http://schemas.microsoft.com/office/word/2010/wordml" w:rsidR="00F25CB7" w:rsidP="00F25CB7" w:rsidRDefault="00F25CB7" w14:paraId="233CBA8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attach-agent $n5 $sink0</w:t>
      </w:r>
      <w:r>
        <w:rPr>
          <w:rStyle w:val="eop"/>
        </w:rPr>
        <w:t> </w:t>
      </w:r>
    </w:p>
    <w:p xmlns:wp14="http://schemas.microsoft.com/office/word/2010/wordml" w:rsidR="00F25CB7" w:rsidP="00F25CB7" w:rsidRDefault="00F25CB7" w14:paraId="546DCB93"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Direct traffic from "tcp0" to "sink1"</w:t>
      </w:r>
      <w:r>
        <w:rPr>
          <w:rStyle w:val="eop"/>
        </w:rPr>
        <w:t> </w:t>
      </w:r>
    </w:p>
    <w:p xmlns:wp14="http://schemas.microsoft.com/office/word/2010/wordml" w:rsidR="00F25CB7" w:rsidP="00F25CB7" w:rsidRDefault="00F25CB7" w14:paraId="3ABCF1B4"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connect $tcp0 $sink0</w:t>
      </w:r>
      <w:r>
        <w:rPr>
          <w:rStyle w:val="eop"/>
        </w:rPr>
        <w:t> </w:t>
      </w:r>
    </w:p>
    <w:p xmlns:wp14="http://schemas.microsoft.com/office/word/2010/wordml" w:rsidR="00F25CB7" w:rsidP="00F25CB7" w:rsidRDefault="00F25CB7" w14:paraId="514B0F4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580A67C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229D85EB"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Add a TCP sending module to node n2 </w:t>
      </w:r>
      <w:r>
        <w:rPr>
          <w:rStyle w:val="eop"/>
        </w:rPr>
        <w:t> </w:t>
      </w:r>
    </w:p>
    <w:p xmlns:wp14="http://schemas.microsoft.com/office/word/2010/wordml" w:rsidR="00F25CB7" w:rsidP="00F25CB7" w:rsidRDefault="00F25CB7" w14:paraId="24C4BFB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tcp1 [new Agent/TCP]</w:t>
      </w:r>
      <w:r>
        <w:rPr>
          <w:rStyle w:val="eop"/>
        </w:rPr>
        <w:t> </w:t>
      </w:r>
    </w:p>
    <w:p xmlns:wp14="http://schemas.microsoft.com/office/word/2010/wordml" w:rsidR="00F25CB7" w:rsidP="00F25CB7" w:rsidRDefault="00F25CB7" w14:paraId="4B7778D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attach-agent $n2 $tcp1</w:t>
      </w:r>
      <w:r>
        <w:rPr>
          <w:rStyle w:val="eop"/>
        </w:rPr>
        <w:t> </w:t>
      </w:r>
    </w:p>
    <w:p xmlns:wp14="http://schemas.microsoft.com/office/word/2010/wordml" w:rsidR="00F25CB7" w:rsidP="00F25CB7" w:rsidRDefault="00F25CB7" w14:paraId="29E6901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Setup a FTP traffic generator on "tcp1" </w:t>
      </w:r>
      <w:r>
        <w:rPr>
          <w:rStyle w:val="eop"/>
        </w:rPr>
        <w:t> </w:t>
      </w:r>
    </w:p>
    <w:p xmlns:wp14="http://schemas.microsoft.com/office/word/2010/wordml" w:rsidR="00F25CB7" w:rsidP="00F25CB7" w:rsidRDefault="00F25CB7" w14:paraId="4D6D5C9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ftp1 [new Application/FTP]</w:t>
      </w:r>
      <w:r>
        <w:rPr>
          <w:rStyle w:val="eop"/>
        </w:rPr>
        <w:t> </w:t>
      </w:r>
    </w:p>
    <w:p xmlns:wp14="http://schemas.microsoft.com/office/word/2010/wordml" w:rsidR="00F25CB7" w:rsidP="00F25CB7" w:rsidRDefault="00F25CB7" w14:paraId="31A3FB3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$ftp1 attach-agent $tcp1</w:t>
      </w:r>
      <w:r>
        <w:rPr>
          <w:rStyle w:val="eop"/>
        </w:rPr>
        <w:t> </w:t>
      </w:r>
    </w:p>
    <w:p xmlns:wp14="http://schemas.microsoft.com/office/word/2010/wordml" w:rsidR="00F25CB7" w:rsidP="00F25CB7" w:rsidRDefault="00F25CB7" w14:paraId="7510287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$ftp1 set packetSize_ 600</w:t>
      </w:r>
      <w:r>
        <w:rPr>
          <w:rStyle w:val="eop"/>
        </w:rPr>
        <w:t> </w:t>
      </w:r>
    </w:p>
    <w:p xmlns:wp14="http://schemas.microsoft.com/office/word/2010/wordml" w:rsidR="00F25CB7" w:rsidP="00F25CB7" w:rsidRDefault="00F25CB7" w14:paraId="5404409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$ftp1 set interval_ 0.001</w:t>
      </w:r>
      <w:r>
        <w:rPr>
          <w:rStyle w:val="eop"/>
        </w:rPr>
        <w:t> </w:t>
      </w:r>
    </w:p>
    <w:p xmlns:wp14="http://schemas.microsoft.com/office/word/2010/wordml" w:rsidR="00F25CB7" w:rsidP="00F25CB7" w:rsidRDefault="00F25CB7" w14:paraId="41DC975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679FBB7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639916F3"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Add a TCP receiving module to node n3 </w:t>
      </w:r>
      <w:r>
        <w:rPr>
          <w:rStyle w:val="eop"/>
        </w:rPr>
        <w:t> </w:t>
      </w:r>
    </w:p>
    <w:p xmlns:wp14="http://schemas.microsoft.com/office/word/2010/wordml" w:rsidR="00F25CB7" w:rsidP="00F25CB7" w:rsidRDefault="00F25CB7" w14:paraId="5B167B0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sink1 [new Agent/TCPSink]</w:t>
      </w:r>
      <w:r>
        <w:rPr>
          <w:rStyle w:val="eop"/>
        </w:rPr>
        <w:t> </w:t>
      </w:r>
    </w:p>
    <w:p xmlns:wp14="http://schemas.microsoft.com/office/word/2010/wordml" w:rsidR="00F25CB7" w:rsidP="00F25CB7" w:rsidRDefault="00F25CB7" w14:paraId="78CACFE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attach-agent $n3 $sink1</w:t>
      </w:r>
      <w:r>
        <w:rPr>
          <w:rStyle w:val="eop"/>
        </w:rPr>
        <w:t> </w:t>
      </w:r>
    </w:p>
    <w:p xmlns:wp14="http://schemas.microsoft.com/office/word/2010/wordml" w:rsidR="00F25CB7" w:rsidP="00F25CB7" w:rsidRDefault="00F25CB7" w14:paraId="5C0A1B5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35C7A36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5398604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Direct traffic from "tcp1" to "sink1"</w:t>
      </w:r>
      <w:r>
        <w:rPr>
          <w:rStyle w:val="eop"/>
        </w:rPr>
        <w:t> </w:t>
      </w:r>
    </w:p>
    <w:p xmlns:wp14="http://schemas.microsoft.com/office/word/2010/wordml" w:rsidR="00F25CB7" w:rsidP="00F25CB7" w:rsidRDefault="00F25CB7" w14:paraId="47B18A4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connect $tcp1 $sink1 </w:t>
      </w:r>
      <w:r>
        <w:rPr>
          <w:rStyle w:val="eop"/>
        </w:rPr>
        <w:t> </w:t>
      </w:r>
    </w:p>
    <w:p xmlns:wp14="http://schemas.microsoft.com/office/word/2010/wordml" w:rsidR="00F25CB7" w:rsidP="00F25CB7" w:rsidRDefault="00F25CB7" w14:paraId="0018224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set file1 [open file1.tr w]</w:t>
      </w:r>
      <w:r>
        <w:rPr>
          <w:rStyle w:val="eop"/>
        </w:rPr>
        <w:t> </w:t>
      </w:r>
    </w:p>
    <w:p xmlns:wp14="http://schemas.microsoft.com/office/word/2010/wordml" w:rsidR="00F25CB7" w:rsidP="00F25CB7" w:rsidRDefault="00F25CB7" w14:paraId="76C7902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$tcp0 attach $file1</w:t>
      </w:r>
      <w:r>
        <w:rPr>
          <w:rStyle w:val="eop"/>
        </w:rPr>
        <w:t> </w:t>
      </w:r>
    </w:p>
    <w:p xmlns:wp14="http://schemas.microsoft.com/office/word/2010/wordml" w:rsidR="00F25CB7" w:rsidP="00F25CB7" w:rsidRDefault="00F25CB7" w14:paraId="788D7D32"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set file2 [open file2.tr w]</w:t>
      </w:r>
      <w:r>
        <w:rPr>
          <w:rStyle w:val="eop"/>
        </w:rPr>
        <w:t> </w:t>
      </w:r>
    </w:p>
    <w:p xmlns:wp14="http://schemas.microsoft.com/office/word/2010/wordml" w:rsidR="00F25CB7" w:rsidP="00F25CB7" w:rsidRDefault="00F25CB7" w14:paraId="28AB68E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$tcp1 attach $file2</w:t>
      </w:r>
      <w:r>
        <w:rPr>
          <w:rStyle w:val="eop"/>
        </w:rPr>
        <w:t> </w:t>
      </w:r>
    </w:p>
    <w:p xmlns:wp14="http://schemas.microsoft.com/office/word/2010/wordml" w:rsidR="00F25CB7" w:rsidP="00F25CB7" w:rsidRDefault="00F25CB7" w14:paraId="562CEDF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$tcp0 trace cwnd_</w:t>
      </w:r>
      <w:r>
        <w:rPr>
          <w:rStyle w:val="eop"/>
        </w:rPr>
        <w:t> </w:t>
      </w:r>
    </w:p>
    <w:p xmlns:wp14="http://schemas.microsoft.com/office/word/2010/wordml" w:rsidR="00F25CB7" w:rsidP="00F25CB7" w:rsidRDefault="00F25CB7" w14:paraId="54778CE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$tcp1 trace cwnd_</w:t>
      </w:r>
      <w:r>
        <w:rPr>
          <w:rStyle w:val="eop"/>
        </w:rPr>
        <w:t> </w:t>
      </w:r>
    </w:p>
    <w:p xmlns:wp14="http://schemas.microsoft.com/office/word/2010/wordml" w:rsidR="00F25CB7" w:rsidP="00F25CB7" w:rsidRDefault="00F25CB7" w14:paraId="1FD74C5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0D7661D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0451EF0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Define a 'finish' procedure </w:t>
      </w:r>
      <w:r>
        <w:rPr>
          <w:rStyle w:val="eop"/>
        </w:rPr>
        <w:t> </w:t>
      </w:r>
    </w:p>
    <w:p xmlns:wp14="http://schemas.microsoft.com/office/word/2010/wordml" w:rsidR="00F25CB7" w:rsidP="00F25CB7" w:rsidRDefault="00F25CB7" w14:paraId="29DAF28F"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proc finish { } {</w:t>
      </w:r>
      <w:r>
        <w:rPr>
          <w:rStyle w:val="eop"/>
        </w:rPr>
        <w:t> </w:t>
      </w:r>
    </w:p>
    <w:p xmlns:wp14="http://schemas.microsoft.com/office/word/2010/wordml" w:rsidR="00F25CB7" w:rsidP="00F25CB7" w:rsidRDefault="00F25CB7" w14:paraId="4934E385"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global ns nf tf</w:t>
      </w:r>
      <w:r>
        <w:rPr>
          <w:rStyle w:val="eop"/>
        </w:rPr>
        <w:t> </w:t>
      </w:r>
    </w:p>
    <w:p xmlns:wp14="http://schemas.microsoft.com/office/word/2010/wordml" w:rsidR="00F25CB7" w:rsidP="00F25CB7" w:rsidRDefault="00F25CB7" w14:paraId="20F8A92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flush-trace </w:t>
      </w:r>
      <w:r>
        <w:rPr>
          <w:rStyle w:val="eop"/>
        </w:rPr>
        <w:t> </w:t>
      </w:r>
    </w:p>
    <w:p xmlns:wp14="http://schemas.microsoft.com/office/word/2010/wordml" w:rsidR="00F25CB7" w:rsidP="00F25CB7" w:rsidRDefault="00F25CB7" w14:paraId="33F2DE11"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close $tf</w:t>
      </w:r>
      <w:r>
        <w:rPr>
          <w:rStyle w:val="eop"/>
        </w:rPr>
        <w:t> </w:t>
      </w:r>
    </w:p>
    <w:p xmlns:wp14="http://schemas.microsoft.com/office/word/2010/wordml" w:rsidR="00F25CB7" w:rsidP="00F25CB7" w:rsidRDefault="00F25CB7" w14:paraId="2BBDD81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close $nf</w:t>
      </w:r>
      <w:r>
        <w:rPr>
          <w:rStyle w:val="eop"/>
        </w:rPr>
        <w:t> </w:t>
      </w:r>
    </w:p>
    <w:p xmlns:wp14="http://schemas.microsoft.com/office/word/2010/wordml" w:rsidR="00F25CB7" w:rsidP="00F25CB7" w:rsidRDefault="00F25CB7" w14:paraId="43791CB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exec nam lab3.nam &amp; </w:t>
      </w:r>
      <w:r>
        <w:rPr>
          <w:rStyle w:val="eop"/>
        </w:rPr>
        <w:t> </w:t>
      </w:r>
    </w:p>
    <w:p xmlns:wp14="http://schemas.microsoft.com/office/word/2010/wordml" w:rsidR="00F25CB7" w:rsidP="00F25CB7" w:rsidRDefault="00F25CB7" w14:paraId="2B4D3F3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exit 0</w:t>
      </w:r>
      <w:r>
        <w:rPr>
          <w:rStyle w:val="eop"/>
        </w:rPr>
        <w:t> </w:t>
      </w:r>
    </w:p>
    <w:p xmlns:wp14="http://schemas.microsoft.com/office/word/2010/wordml" w:rsidR="00F25CB7" w:rsidP="00F25CB7" w:rsidRDefault="00F25CB7" w14:paraId="0781076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xmlns:wp14="http://schemas.microsoft.com/office/word/2010/wordml" w:rsidR="00F25CB7" w:rsidP="00F25CB7" w:rsidRDefault="00F25CB7" w14:paraId="4D782A5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Schedule start/stop times</w:t>
      </w:r>
      <w:r>
        <w:rPr>
          <w:rStyle w:val="eop"/>
        </w:rPr>
        <w:t> </w:t>
      </w:r>
    </w:p>
    <w:p xmlns:wp14="http://schemas.microsoft.com/office/word/2010/wordml" w:rsidR="00F25CB7" w:rsidP="00F25CB7" w:rsidRDefault="00F25CB7" w14:paraId="6BDD89D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0.1 "$ftp0 start"</w:t>
      </w:r>
      <w:r>
        <w:rPr>
          <w:rStyle w:val="eop"/>
        </w:rPr>
        <w:t> </w:t>
      </w:r>
    </w:p>
    <w:p xmlns:wp14="http://schemas.microsoft.com/office/word/2010/wordml" w:rsidR="00F25CB7" w:rsidP="00F25CB7" w:rsidRDefault="00F25CB7" w14:paraId="64FFD36B"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5 "$ftp0 stop"</w:t>
      </w:r>
      <w:r>
        <w:rPr>
          <w:rStyle w:val="eop"/>
        </w:rPr>
        <w:t> </w:t>
      </w:r>
    </w:p>
    <w:p xmlns:wp14="http://schemas.microsoft.com/office/word/2010/wordml" w:rsidR="00F25CB7" w:rsidP="00F25CB7" w:rsidRDefault="00F25CB7" w14:paraId="08908502"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7 "$ftp0 start"</w:t>
      </w:r>
      <w:r>
        <w:rPr>
          <w:rStyle w:val="eop"/>
        </w:rPr>
        <w:t> </w:t>
      </w:r>
    </w:p>
    <w:p xmlns:wp14="http://schemas.microsoft.com/office/word/2010/wordml" w:rsidR="00F25CB7" w:rsidP="00F25CB7" w:rsidRDefault="00F25CB7" w14:paraId="527B6332"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0.2 "$ftp1 start"</w:t>
      </w:r>
      <w:r>
        <w:rPr>
          <w:rStyle w:val="eop"/>
        </w:rPr>
        <w:t> </w:t>
      </w:r>
    </w:p>
    <w:p xmlns:wp14="http://schemas.microsoft.com/office/word/2010/wordml" w:rsidR="00F25CB7" w:rsidP="00F25CB7" w:rsidRDefault="00F25CB7" w14:paraId="4F4AF23B"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8 "$ftp1 stop"</w:t>
      </w:r>
      <w:r>
        <w:rPr>
          <w:rStyle w:val="eop"/>
        </w:rPr>
        <w:t> </w:t>
      </w:r>
    </w:p>
    <w:p xmlns:wp14="http://schemas.microsoft.com/office/word/2010/wordml" w:rsidR="00F25CB7" w:rsidP="00F25CB7" w:rsidRDefault="00F25CB7" w14:paraId="152FCF3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14 "$ftp0 stop"</w:t>
      </w:r>
      <w:r>
        <w:rPr>
          <w:rStyle w:val="eop"/>
        </w:rPr>
        <w:t> </w:t>
      </w:r>
    </w:p>
    <w:p xmlns:wp14="http://schemas.microsoft.com/office/word/2010/wordml" w:rsidR="00F25CB7" w:rsidP="00F25CB7" w:rsidRDefault="00F25CB7" w14:paraId="43BEC9B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10 "$ftp1 start"</w:t>
      </w:r>
      <w:r>
        <w:rPr>
          <w:rStyle w:val="eop"/>
        </w:rPr>
        <w:t> </w:t>
      </w:r>
    </w:p>
    <w:p xmlns:wp14="http://schemas.microsoft.com/office/word/2010/wordml" w:rsidR="00F25CB7" w:rsidP="00F25CB7" w:rsidRDefault="00F25CB7" w14:paraId="11EF3756"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15 "$ftp1 stop"</w:t>
      </w:r>
      <w:r>
        <w:rPr>
          <w:rStyle w:val="eop"/>
        </w:rPr>
        <w:t> </w:t>
      </w:r>
    </w:p>
    <w:p xmlns:wp14="http://schemas.microsoft.com/office/word/2010/wordml" w:rsidR="00F25CB7" w:rsidP="00F25CB7" w:rsidRDefault="00F25CB7" w14:paraId="6585524D"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13990B0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xmlns:wp14="http://schemas.microsoft.com/office/word/2010/wordml" w:rsidR="00F25CB7" w:rsidP="00F25CB7" w:rsidRDefault="00F25CB7" w14:paraId="56822817"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Set simulation end time</w:t>
      </w:r>
      <w:r>
        <w:rPr>
          <w:rStyle w:val="eop"/>
        </w:rPr>
        <w:t> </w:t>
      </w:r>
    </w:p>
    <w:p xmlns:wp14="http://schemas.microsoft.com/office/word/2010/wordml" w:rsidR="00F25CB7" w:rsidP="00F25CB7" w:rsidRDefault="00F25CB7" w14:paraId="396D2ED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at 16 "finish"</w:t>
      </w:r>
      <w:r>
        <w:rPr>
          <w:rStyle w:val="eop"/>
        </w:rPr>
        <w:t> </w:t>
      </w:r>
    </w:p>
    <w:p xmlns:wp14="http://schemas.microsoft.com/office/word/2010/wordml" w:rsidR="00F25CB7" w:rsidP="00F25CB7" w:rsidRDefault="00F25CB7" w14:paraId="69DF3E7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$ns run</w:t>
      </w:r>
      <w:r>
        <w:rPr>
          <w:rStyle w:val="eop"/>
        </w:rPr>
        <w:t> </w:t>
      </w:r>
    </w:p>
    <w:p xmlns:wp14="http://schemas.microsoft.com/office/word/2010/wordml" w:rsidR="00F25CB7" w:rsidP="00F25CB7" w:rsidRDefault="00F25CB7" w14:paraId="26105B5D"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xmlns:wp14="http://schemas.microsoft.com/office/word/2010/wordml" w:rsidR="00F25CB7" w:rsidP="00F25CB7" w:rsidRDefault="00F25CB7" w14:paraId="0BCE0FB9"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u w:val="single"/>
          <w:lang w:val="en-US"/>
        </w:rPr>
        <w:t>AWK file:-</w:t>
      </w:r>
      <w:r>
        <w:rPr>
          <w:rStyle w:val="eop"/>
        </w:rPr>
        <w:t> </w:t>
      </w:r>
    </w:p>
    <w:p xmlns:wp14="http://schemas.microsoft.com/office/word/2010/wordml" w:rsidR="00F25CB7" w:rsidP="00F25CB7" w:rsidRDefault="00F25CB7" w14:paraId="5D45873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BEGIN {</w:t>
      </w:r>
      <w:r>
        <w:rPr>
          <w:rStyle w:val="eop"/>
        </w:rPr>
        <w:t> </w:t>
      </w:r>
    </w:p>
    <w:p xmlns:wp14="http://schemas.microsoft.com/office/word/2010/wordml" w:rsidR="00F25CB7" w:rsidP="00F25CB7" w:rsidRDefault="00F25CB7" w14:paraId="3D49511C"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xmlns:wp14="http://schemas.microsoft.com/office/word/2010/wordml" w:rsidR="00F25CB7" w:rsidP="00F25CB7" w:rsidRDefault="00F25CB7" w14:paraId="5E833519"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xmlns:wp14="http://schemas.microsoft.com/office/word/2010/wordml" w:rsidR="00F25CB7" w:rsidP="00F25CB7" w:rsidRDefault="00F25CB7" w14:paraId="7C3906E0"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if($6=="cwnd_")  </w:t>
      </w:r>
      <w:r>
        <w:rPr>
          <w:rStyle w:val="eop"/>
        </w:rPr>
        <w:t> </w:t>
      </w:r>
    </w:p>
    <w:p xmlns:wp14="http://schemas.microsoft.com/office/word/2010/wordml" w:rsidR="00F25CB7" w:rsidP="00F25CB7" w:rsidRDefault="00F25CB7" w14:paraId="03F28838"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printf("%f\t%f\t\n",$1,$7); </w:t>
      </w:r>
      <w:r>
        <w:rPr>
          <w:rStyle w:val="eop"/>
        </w:rPr>
        <w:t> </w:t>
      </w:r>
    </w:p>
    <w:p xmlns:wp14="http://schemas.microsoft.com/office/word/2010/wordml" w:rsidR="00F25CB7" w:rsidP="00F25CB7" w:rsidRDefault="00F25CB7" w14:paraId="340752EC"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xmlns:wp14="http://schemas.microsoft.com/office/word/2010/wordml" w:rsidR="00F25CB7" w:rsidP="00F25CB7" w:rsidRDefault="00F25CB7" w14:paraId="684CBD2E"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END {</w:t>
      </w:r>
      <w:r>
        <w:rPr>
          <w:rStyle w:val="eop"/>
        </w:rPr>
        <w:t> </w:t>
      </w:r>
    </w:p>
    <w:p xmlns:wp14="http://schemas.microsoft.com/office/word/2010/wordml" w:rsidR="00F25CB7" w:rsidP="00F25CB7" w:rsidRDefault="00F25CB7" w14:paraId="0925813A" wp14:textId="77777777">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xmlns:wp14="http://schemas.microsoft.com/office/word/2010/wordml" w:rsidR="00F25CB7" w:rsidP="00F25CB7" w:rsidRDefault="00F25CB7" w14:paraId="15B3EB6E"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xmlns:wp14="http://schemas.microsoft.com/office/word/2010/wordml" w:rsidR="00F25CB7" w:rsidP="00F25CB7" w:rsidRDefault="00F25CB7" w14:paraId="28983BE5" wp14:textId="77777777">
      <w:pPr>
        <w:pStyle w:val="paragraph"/>
        <w:spacing w:before="0" w:beforeAutospacing="0" w:after="0" w:afterAutospacing="0"/>
        <w:textAlignment w:val="baseline"/>
        <w:rPr>
          <w:rFonts w:ascii="Segoe UI" w:hAnsi="Segoe UI" w:cs="Segoe UI"/>
          <w:sz w:val="18"/>
          <w:szCs w:val="18"/>
        </w:rPr>
      </w:pPr>
      <w:r>
        <w:rPr>
          <w:rStyle w:val="normaltextrun"/>
          <w:b/>
          <w:bCs/>
          <w:sz w:val="28"/>
          <w:szCs w:val="28"/>
          <w:u w:val="single"/>
          <w:lang w:val="en-US"/>
        </w:rPr>
        <w:t>Steps for Execution:-</w:t>
      </w:r>
      <w:r>
        <w:rPr>
          <w:rStyle w:val="eop"/>
          <w:sz w:val="28"/>
          <w:szCs w:val="28"/>
        </w:rPr>
        <w:t> </w:t>
      </w:r>
    </w:p>
    <w:p xmlns:wp14="http://schemas.microsoft.com/office/word/2010/wordml" w:rsidR="00F25CB7" w:rsidP="00F25CB7" w:rsidRDefault="00F25CB7" w14:paraId="42CAE146" wp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xmlns:wp14="http://schemas.microsoft.com/office/word/2010/wordml" w:rsidR="00F25CB7" w:rsidP="00F25CB7" w:rsidRDefault="00F25CB7" w14:paraId="181DB086" wp14:textId="77777777">
      <w:pPr>
        <w:pStyle w:val="paragraph"/>
        <w:numPr>
          <w:ilvl w:val="0"/>
          <w:numId w:val="13"/>
        </w:numPr>
        <w:spacing w:before="0" w:beforeAutospacing="0" w:after="0" w:afterAutospacing="0"/>
        <w:ind w:left="360" w:firstLine="0"/>
        <w:textAlignment w:val="baseline"/>
        <w:rPr>
          <w:sz w:val="23"/>
          <w:szCs w:val="23"/>
        </w:rPr>
      </w:pPr>
      <w:r>
        <w:rPr>
          <w:rStyle w:val="normaltextrun"/>
          <w:b/>
          <w:bCs/>
          <w:sz w:val="23"/>
          <w:szCs w:val="23"/>
          <w:lang w:val="en-US"/>
        </w:rPr>
        <w:t>[root@localhost ~]# vi lab3.tcl</w:t>
      </w:r>
      <w:r>
        <w:rPr>
          <w:rStyle w:val="eop"/>
          <w:sz w:val="23"/>
          <w:szCs w:val="23"/>
        </w:rPr>
        <w:t> </w:t>
      </w:r>
    </w:p>
    <w:p xmlns:wp14="http://schemas.microsoft.com/office/word/2010/wordml" w:rsidR="00F25CB7" w:rsidP="00F25CB7" w:rsidRDefault="00F25CB7" w14:paraId="5B9ABFAF"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sz w:val="23"/>
          <w:szCs w:val="23"/>
          <w:lang w:val="en-US"/>
        </w:rPr>
        <w:t>Save the program by pressing </w:t>
      </w:r>
      <w:r>
        <w:rPr>
          <w:rStyle w:val="normaltextrun"/>
          <w:b/>
          <w:bCs/>
          <w:sz w:val="23"/>
          <w:szCs w:val="23"/>
          <w:lang w:val="en-US"/>
        </w:rPr>
        <w:t>“ESC key” </w:t>
      </w:r>
      <w:r>
        <w:rPr>
          <w:rStyle w:val="normaltextrun"/>
          <w:sz w:val="23"/>
          <w:szCs w:val="23"/>
          <w:lang w:val="en-US"/>
        </w:rPr>
        <w:t>first, followed by </w:t>
      </w:r>
      <w:r>
        <w:rPr>
          <w:rStyle w:val="normaltextrun"/>
          <w:b/>
          <w:bCs/>
          <w:sz w:val="23"/>
          <w:szCs w:val="23"/>
          <w:lang w:val="en-US"/>
        </w:rPr>
        <w:t>“Shift and :” </w:t>
      </w:r>
      <w:r>
        <w:rPr>
          <w:rStyle w:val="normaltextrun"/>
          <w:sz w:val="23"/>
          <w:szCs w:val="23"/>
          <w:lang w:val="en-US"/>
        </w:rPr>
        <w:t>keys simultaneously and type </w:t>
      </w:r>
      <w:r>
        <w:rPr>
          <w:rStyle w:val="normaltextrun"/>
          <w:b/>
          <w:bCs/>
          <w:sz w:val="23"/>
          <w:szCs w:val="23"/>
          <w:lang w:val="en-US"/>
        </w:rPr>
        <w:t>“wq” </w:t>
      </w:r>
      <w:r>
        <w:rPr>
          <w:rStyle w:val="normaltextrun"/>
          <w:sz w:val="23"/>
          <w:szCs w:val="23"/>
          <w:lang w:val="en-US"/>
        </w:rPr>
        <w:t>and press </w:t>
      </w:r>
      <w:r>
        <w:rPr>
          <w:rStyle w:val="normaltextrun"/>
          <w:b/>
          <w:bCs/>
          <w:sz w:val="23"/>
          <w:szCs w:val="23"/>
          <w:lang w:val="en-US"/>
        </w:rPr>
        <w:t>Enter key</w:t>
      </w:r>
      <w:r>
        <w:rPr>
          <w:rStyle w:val="normaltextrun"/>
          <w:sz w:val="23"/>
          <w:szCs w:val="23"/>
          <w:lang w:val="en-US"/>
        </w:rPr>
        <w:t>. </w:t>
      </w:r>
      <w:r>
        <w:rPr>
          <w:rStyle w:val="eop"/>
          <w:sz w:val="23"/>
          <w:szCs w:val="23"/>
        </w:rPr>
        <w:t> </w:t>
      </w:r>
    </w:p>
    <w:p xmlns:wp14="http://schemas.microsoft.com/office/word/2010/wordml" w:rsidR="00F25CB7" w:rsidP="00F25CB7" w:rsidRDefault="00F25CB7" w14:paraId="1AF05E09" wp14:textId="77777777">
      <w:pPr>
        <w:pStyle w:val="paragraph"/>
        <w:spacing w:before="0" w:beforeAutospacing="0" w:after="0" w:afterAutospacing="0"/>
        <w:textAlignment w:val="baseline"/>
        <w:rPr>
          <w:rFonts w:ascii="Segoe UI" w:hAnsi="Segoe UI" w:cs="Segoe UI"/>
          <w:color w:val="000000"/>
          <w:sz w:val="18"/>
          <w:szCs w:val="18"/>
        </w:rPr>
      </w:pPr>
      <w:r>
        <w:rPr>
          <w:rStyle w:val="eop"/>
          <w:sz w:val="23"/>
          <w:szCs w:val="23"/>
        </w:rPr>
        <w:t> </w:t>
      </w:r>
    </w:p>
    <w:p xmlns:wp14="http://schemas.microsoft.com/office/word/2010/wordml" w:rsidR="00F25CB7" w:rsidP="00F25CB7" w:rsidRDefault="00F25CB7" w14:paraId="0425F105" wp14:textId="77777777">
      <w:pPr>
        <w:pStyle w:val="paragraph"/>
        <w:numPr>
          <w:ilvl w:val="0"/>
          <w:numId w:val="14"/>
        </w:numPr>
        <w:spacing w:before="0" w:beforeAutospacing="0" w:after="0" w:afterAutospacing="0"/>
        <w:ind w:left="360" w:firstLine="0"/>
        <w:textAlignment w:val="baseline"/>
        <w:rPr>
          <w:sz w:val="23"/>
          <w:szCs w:val="23"/>
        </w:rPr>
      </w:pPr>
      <w:r>
        <w:rPr>
          <w:rStyle w:val="normaltextrun"/>
          <w:b/>
          <w:bCs/>
          <w:sz w:val="23"/>
          <w:szCs w:val="23"/>
          <w:lang w:val="en-US"/>
        </w:rPr>
        <w:t>[root@localhost ~]# vi lab3.awk</w:t>
      </w:r>
      <w:r>
        <w:rPr>
          <w:rStyle w:val="eop"/>
          <w:sz w:val="23"/>
          <w:szCs w:val="23"/>
        </w:rPr>
        <w:t> </w:t>
      </w:r>
    </w:p>
    <w:p xmlns:wp14="http://schemas.microsoft.com/office/word/2010/wordml" w:rsidR="00F25CB7" w:rsidP="00F25CB7" w:rsidRDefault="00F25CB7" w14:paraId="7E480C87"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sz w:val="23"/>
          <w:szCs w:val="23"/>
          <w:lang w:val="en-US"/>
        </w:rPr>
        <w:t>Save the program by pressing </w:t>
      </w:r>
      <w:r>
        <w:rPr>
          <w:rStyle w:val="normaltextrun"/>
          <w:b/>
          <w:bCs/>
          <w:sz w:val="23"/>
          <w:szCs w:val="23"/>
          <w:lang w:val="en-US"/>
        </w:rPr>
        <w:t>“ESC key” </w:t>
      </w:r>
      <w:r>
        <w:rPr>
          <w:rStyle w:val="normaltextrun"/>
          <w:sz w:val="23"/>
          <w:szCs w:val="23"/>
          <w:lang w:val="en-US"/>
        </w:rPr>
        <w:t>first, followed by </w:t>
      </w:r>
      <w:r>
        <w:rPr>
          <w:rStyle w:val="normaltextrun"/>
          <w:b/>
          <w:bCs/>
          <w:sz w:val="23"/>
          <w:szCs w:val="23"/>
          <w:lang w:val="en-US"/>
        </w:rPr>
        <w:t>“Shift and :” </w:t>
      </w:r>
      <w:r>
        <w:rPr>
          <w:rStyle w:val="normaltextrun"/>
          <w:sz w:val="23"/>
          <w:szCs w:val="23"/>
          <w:lang w:val="en-US"/>
        </w:rPr>
        <w:t>keys simultaneously and type </w:t>
      </w:r>
      <w:r>
        <w:rPr>
          <w:rStyle w:val="normaltextrun"/>
          <w:b/>
          <w:bCs/>
          <w:sz w:val="23"/>
          <w:szCs w:val="23"/>
          <w:lang w:val="en-US"/>
        </w:rPr>
        <w:t>“wq” </w:t>
      </w:r>
      <w:r>
        <w:rPr>
          <w:rStyle w:val="normaltextrun"/>
          <w:sz w:val="23"/>
          <w:szCs w:val="23"/>
          <w:lang w:val="en-US"/>
        </w:rPr>
        <w:t>and press </w:t>
      </w:r>
      <w:r>
        <w:rPr>
          <w:rStyle w:val="normaltextrun"/>
          <w:b/>
          <w:bCs/>
          <w:sz w:val="23"/>
          <w:szCs w:val="23"/>
          <w:lang w:val="en-US"/>
        </w:rPr>
        <w:t>Enter key</w:t>
      </w:r>
      <w:r>
        <w:rPr>
          <w:rStyle w:val="normaltextrun"/>
          <w:sz w:val="23"/>
          <w:szCs w:val="23"/>
          <w:lang w:val="en-US"/>
        </w:rPr>
        <w:t>. </w:t>
      </w:r>
      <w:r>
        <w:rPr>
          <w:rStyle w:val="eop"/>
          <w:sz w:val="23"/>
          <w:szCs w:val="23"/>
        </w:rPr>
        <w:t> </w:t>
      </w:r>
    </w:p>
    <w:p xmlns:wp14="http://schemas.microsoft.com/office/word/2010/wordml" w:rsidR="00F25CB7" w:rsidP="00F25CB7" w:rsidRDefault="00F25CB7" w14:paraId="6BF368CB" wp14:textId="77777777">
      <w:pPr>
        <w:pStyle w:val="paragraph"/>
        <w:spacing w:before="0" w:beforeAutospacing="0" w:after="0" w:afterAutospacing="0"/>
        <w:textAlignment w:val="baseline"/>
        <w:rPr>
          <w:rFonts w:ascii="Segoe UI" w:hAnsi="Segoe UI" w:cs="Segoe UI"/>
          <w:color w:val="000000"/>
          <w:sz w:val="18"/>
          <w:szCs w:val="18"/>
        </w:rPr>
      </w:pPr>
      <w:r>
        <w:rPr>
          <w:rStyle w:val="eop"/>
          <w:sz w:val="23"/>
          <w:szCs w:val="23"/>
        </w:rPr>
        <w:t> </w:t>
      </w:r>
    </w:p>
    <w:p xmlns:wp14="http://schemas.microsoft.com/office/word/2010/wordml" w:rsidR="00F25CB7" w:rsidP="00F25CB7" w:rsidRDefault="00F25CB7" w14:paraId="0AA462EC" wp14:textId="77777777">
      <w:pPr>
        <w:pStyle w:val="paragraph"/>
        <w:numPr>
          <w:ilvl w:val="0"/>
          <w:numId w:val="15"/>
        </w:numPr>
        <w:spacing w:before="0" w:beforeAutospacing="0" w:after="0" w:afterAutospacing="0"/>
        <w:ind w:left="360" w:firstLine="0"/>
        <w:textAlignment w:val="baseline"/>
        <w:rPr>
          <w:color w:val="000000"/>
          <w:sz w:val="23"/>
          <w:szCs w:val="23"/>
        </w:rPr>
      </w:pPr>
      <w:r>
        <w:rPr>
          <w:rStyle w:val="normaltextrun"/>
          <w:sz w:val="23"/>
          <w:szCs w:val="23"/>
          <w:lang w:val="en-US"/>
        </w:rPr>
        <w:t>Run the simulation program </w:t>
      </w:r>
      <w:r>
        <w:rPr>
          <w:rStyle w:val="eop"/>
          <w:sz w:val="23"/>
          <w:szCs w:val="23"/>
        </w:rPr>
        <w:t> </w:t>
      </w:r>
    </w:p>
    <w:p xmlns:wp14="http://schemas.microsoft.com/office/word/2010/wordml" w:rsidR="00F25CB7" w:rsidP="00F25CB7" w:rsidRDefault="00F25CB7" w14:paraId="76BE2240" wp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sz w:val="23"/>
          <w:szCs w:val="23"/>
          <w:lang w:val="en-US"/>
        </w:rPr>
        <w:t>[root@localhost~]# ns lab3.tcl</w:t>
      </w:r>
      <w:r>
        <w:rPr>
          <w:rStyle w:val="eop"/>
          <w:sz w:val="23"/>
          <w:szCs w:val="23"/>
        </w:rPr>
        <w:t> </w:t>
      </w:r>
    </w:p>
    <w:p xmlns:wp14="http://schemas.microsoft.com/office/word/2010/wordml" w:rsidR="00F25CB7" w:rsidP="00F25CB7" w:rsidRDefault="00F25CB7" w14:paraId="7EE978CC" wp14:textId="77777777">
      <w:pPr>
        <w:pStyle w:val="paragraph"/>
        <w:spacing w:before="0" w:beforeAutospacing="0" w:after="0" w:afterAutospacing="0"/>
        <w:textAlignment w:val="baseline"/>
        <w:rPr>
          <w:rFonts w:ascii="Segoe UI" w:hAnsi="Segoe UI" w:cs="Segoe UI"/>
          <w:color w:val="000000"/>
          <w:sz w:val="18"/>
          <w:szCs w:val="18"/>
        </w:rPr>
      </w:pPr>
      <w:r>
        <w:rPr>
          <w:rStyle w:val="eop"/>
        </w:rPr>
        <w:t> </w:t>
      </w:r>
    </w:p>
    <w:p xmlns:wp14="http://schemas.microsoft.com/office/word/2010/wordml" w:rsidR="00F25CB7" w:rsidP="00F25CB7" w:rsidRDefault="00F25CB7" w14:paraId="39A3FE59" wp14:textId="77777777">
      <w:pPr>
        <w:pStyle w:val="paragraph"/>
        <w:numPr>
          <w:ilvl w:val="0"/>
          <w:numId w:val="16"/>
        </w:numPr>
        <w:spacing w:before="0" w:beforeAutospacing="0" w:after="0" w:afterAutospacing="0"/>
        <w:ind w:left="360" w:firstLine="0"/>
        <w:textAlignment w:val="baseline"/>
        <w:rPr>
          <w:color w:val="000000"/>
          <w:sz w:val="23"/>
          <w:szCs w:val="23"/>
        </w:rPr>
      </w:pPr>
      <w:r>
        <w:rPr>
          <w:rStyle w:val="normaltextrun"/>
          <w:sz w:val="23"/>
          <w:szCs w:val="23"/>
          <w:lang w:val="en-US"/>
        </w:rPr>
        <w:t>After simulation is completed run </w:t>
      </w:r>
      <w:r>
        <w:rPr>
          <w:rStyle w:val="normaltextrun"/>
          <w:b/>
          <w:bCs/>
          <w:sz w:val="23"/>
          <w:szCs w:val="23"/>
          <w:lang w:val="en-US"/>
        </w:rPr>
        <w:t>awk file </w:t>
      </w:r>
      <w:r>
        <w:rPr>
          <w:rStyle w:val="normaltextrun"/>
          <w:sz w:val="23"/>
          <w:szCs w:val="23"/>
          <w:lang w:val="en-US"/>
        </w:rPr>
        <w:t>to see the output , </w:t>
      </w:r>
      <w:r>
        <w:rPr>
          <w:rStyle w:val="eop"/>
          <w:sz w:val="23"/>
          <w:szCs w:val="23"/>
        </w:rPr>
        <w:t> </w:t>
      </w:r>
    </w:p>
    <w:p xmlns:wp14="http://schemas.microsoft.com/office/word/2010/wordml" w:rsidR="00F25CB7" w:rsidP="00F25CB7" w:rsidRDefault="00F25CB7" w14:paraId="670380F1"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b/>
          <w:bCs/>
          <w:sz w:val="23"/>
          <w:szCs w:val="23"/>
          <w:lang w:val="en-US"/>
        </w:rPr>
        <w:t>i. [root@localhost~]# awk –f lab3.awk file1.tr </w:t>
      </w:r>
      <w:r>
        <w:rPr>
          <w:rStyle w:val="normaltextrun"/>
          <w:sz w:val="23"/>
          <w:szCs w:val="23"/>
          <w:lang w:val="en-US"/>
        </w:rPr>
        <w:t>&gt; </w:t>
      </w:r>
      <w:r>
        <w:rPr>
          <w:rStyle w:val="normaltextrun"/>
          <w:b/>
          <w:bCs/>
          <w:sz w:val="23"/>
          <w:szCs w:val="23"/>
          <w:lang w:val="en-US"/>
        </w:rPr>
        <w:t>a1 </w:t>
      </w:r>
      <w:r>
        <w:rPr>
          <w:rStyle w:val="eop"/>
          <w:sz w:val="23"/>
          <w:szCs w:val="23"/>
        </w:rPr>
        <w:t> </w:t>
      </w:r>
    </w:p>
    <w:p xmlns:wp14="http://schemas.microsoft.com/office/word/2010/wordml" w:rsidR="00F25CB7" w:rsidP="00F25CB7" w:rsidRDefault="00F25CB7" w14:paraId="4B46A90E" wp14:textId="77777777">
      <w:pPr>
        <w:pStyle w:val="paragraph"/>
        <w:spacing w:before="0" w:beforeAutospacing="0" w:after="0" w:afterAutospacing="0"/>
        <w:ind w:firstLine="720"/>
        <w:textAlignment w:val="baseline"/>
        <w:rPr>
          <w:rFonts w:ascii="Segoe UI" w:hAnsi="Segoe UI" w:cs="Segoe UI"/>
          <w:color w:val="000000"/>
          <w:sz w:val="18"/>
          <w:szCs w:val="18"/>
        </w:rPr>
      </w:pPr>
      <w:r>
        <w:rPr>
          <w:rStyle w:val="normaltextrun"/>
          <w:b/>
          <w:bCs/>
          <w:sz w:val="23"/>
          <w:szCs w:val="23"/>
          <w:lang w:val="en-US"/>
        </w:rPr>
        <w:t>ii. [root@localhost~]# awk –f lab3.awk file2.tr </w:t>
      </w:r>
      <w:r>
        <w:rPr>
          <w:rStyle w:val="normaltextrun"/>
          <w:sz w:val="23"/>
          <w:szCs w:val="23"/>
          <w:lang w:val="en-US"/>
        </w:rPr>
        <w:t>&gt; </w:t>
      </w:r>
      <w:r>
        <w:rPr>
          <w:rStyle w:val="normaltextrun"/>
          <w:b/>
          <w:bCs/>
          <w:sz w:val="23"/>
          <w:szCs w:val="23"/>
          <w:lang w:val="en-US"/>
        </w:rPr>
        <w:t>a2 </w:t>
      </w:r>
      <w:r>
        <w:rPr>
          <w:rStyle w:val="eop"/>
          <w:sz w:val="23"/>
          <w:szCs w:val="23"/>
        </w:rPr>
        <w:t> </w:t>
      </w:r>
    </w:p>
    <w:p xmlns:wp14="http://schemas.microsoft.com/office/word/2010/wordml" w:rsidR="00F25CB7" w:rsidP="00F25CB7" w:rsidRDefault="00F25CB7" w14:paraId="333C5280" wp14:textId="77777777">
      <w:pPr>
        <w:pStyle w:val="paragraph"/>
        <w:spacing w:before="0" w:beforeAutospacing="0" w:after="0" w:afterAutospacing="0"/>
        <w:ind w:firstLine="720"/>
        <w:textAlignment w:val="baseline"/>
        <w:rPr>
          <w:rFonts w:ascii="Segoe UI" w:hAnsi="Segoe UI" w:cs="Segoe UI"/>
          <w:color w:val="000000"/>
          <w:sz w:val="18"/>
          <w:szCs w:val="18"/>
        </w:rPr>
      </w:pPr>
      <w:r>
        <w:rPr>
          <w:rStyle w:val="normaltextrun"/>
          <w:b/>
          <w:bCs/>
          <w:sz w:val="23"/>
          <w:szCs w:val="23"/>
          <w:lang w:val="en-US"/>
        </w:rPr>
        <w:t>iii. [root@localhost~]# xgraph a1 a2 </w:t>
      </w:r>
      <w:r>
        <w:rPr>
          <w:rStyle w:val="eop"/>
          <w:sz w:val="23"/>
          <w:szCs w:val="23"/>
        </w:rPr>
        <w:t> </w:t>
      </w:r>
    </w:p>
    <w:p xmlns:wp14="http://schemas.microsoft.com/office/word/2010/wordml" w:rsidR="00F25CB7" w:rsidP="00F25CB7" w:rsidRDefault="00F25CB7" w14:paraId="4B9B179D" wp14:textId="77777777">
      <w:pPr>
        <w:pStyle w:val="paragraph"/>
        <w:spacing w:before="0" w:beforeAutospacing="0" w:after="0" w:afterAutospacing="0"/>
        <w:jc w:val="both"/>
        <w:textAlignment w:val="baseline"/>
        <w:rPr>
          <w:rFonts w:ascii="Segoe UI" w:hAnsi="Segoe UI" w:cs="Segoe UI"/>
          <w:sz w:val="18"/>
          <w:szCs w:val="18"/>
        </w:rPr>
      </w:pPr>
      <w:r>
        <w:rPr>
          <w:rStyle w:val="eop"/>
        </w:rPr>
        <w:lastRenderedPageBreak/>
        <w:t> </w:t>
      </w:r>
    </w:p>
    <w:p xmlns:wp14="http://schemas.microsoft.com/office/word/2010/wordml" w:rsidR="00F25CB7" w:rsidP="00F25CB7" w:rsidRDefault="00F25CB7" w14:paraId="2670DE53"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sz w:val="28"/>
          <w:szCs w:val="28"/>
          <w:u w:val="single"/>
          <w:lang w:val="en-US"/>
        </w:rPr>
        <w:t>Topology:-</w:t>
      </w:r>
      <w:r>
        <w:rPr>
          <w:rStyle w:val="eop"/>
          <w:sz w:val="28"/>
          <w:szCs w:val="28"/>
        </w:rPr>
        <w:t> </w:t>
      </w:r>
    </w:p>
    <w:p xmlns:wp14="http://schemas.microsoft.com/office/word/2010/wordml" w:rsidR="00F25CB7" w:rsidP="00F25CB7" w:rsidRDefault="00F25CB7" w14:paraId="38BC71DC"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w:rsidR="5F36A66E" w:rsidP="07D80E73" w:rsidRDefault="5F36A66E" w14:paraId="774A2C09" w14:textId="7C5E1219">
      <w:pPr>
        <w:pStyle w:val="paragraph"/>
        <w:spacing w:before="0" w:beforeAutospacing="off" w:after="0" w:afterAutospacing="off"/>
        <w:ind/>
        <w:jc w:val="both"/>
        <w:rPr>
          <w:rStyle w:val="eop"/>
          <w:sz w:val="28"/>
          <w:szCs w:val="28"/>
          <w:lang w:val="en-US"/>
        </w:rPr>
      </w:pPr>
      <w:r w:rsidRPr="07D80E73" w:rsidR="00F25CB7">
        <w:rPr>
          <w:rStyle w:val="eop"/>
          <w:sz w:val="28"/>
          <w:szCs w:val="28"/>
        </w:rPr>
        <w:t> </w:t>
      </w:r>
      <w:r w:rsidR="777CF8EA">
        <w:drawing>
          <wp:inline wp14:editId="2816EB8D" wp14:anchorId="0FC02D4D">
            <wp:extent cx="4572000" cy="2571750"/>
            <wp:effectExtent l="0" t="0" r="0" b="0"/>
            <wp:docPr id="1705751203" name="" title=""/>
            <wp:cNvGraphicFramePr>
              <a:graphicFrameLocks noChangeAspect="1"/>
            </wp:cNvGraphicFramePr>
            <a:graphic>
              <a:graphicData uri="http://schemas.openxmlformats.org/drawingml/2006/picture">
                <pic:pic>
                  <pic:nvPicPr>
                    <pic:cNvPr id="0" name=""/>
                    <pic:cNvPicPr/>
                  </pic:nvPicPr>
                  <pic:blipFill>
                    <a:blip r:embed="R944756cf388d4e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F36A66E" w:rsidP="5F36A66E" w:rsidRDefault="5F36A66E" w14:paraId="201F3136" w14:textId="08F3044A">
      <w:pPr>
        <w:pStyle w:val="paragraph"/>
        <w:spacing w:before="0" w:beforeAutospacing="off" w:after="0" w:afterAutospacing="off"/>
        <w:ind w:firstLine="360"/>
        <w:rPr>
          <w:rStyle w:val="normaltextrun"/>
          <w:b w:val="1"/>
          <w:bCs w:val="1"/>
          <w:sz w:val="28"/>
          <w:szCs w:val="28"/>
          <w:u w:val="single"/>
          <w:lang w:val="en-US"/>
        </w:rPr>
      </w:pPr>
    </w:p>
    <w:p w:rsidR="07D80E73" w:rsidP="07D80E73" w:rsidRDefault="07D80E73" w14:paraId="3DDDA2DA" w14:textId="45DAE53C">
      <w:pPr>
        <w:pStyle w:val="paragraph"/>
        <w:spacing w:before="0" w:beforeAutospacing="off" w:after="0" w:afterAutospacing="off"/>
        <w:ind w:firstLine="360"/>
        <w:rPr>
          <w:rStyle w:val="normaltextrun"/>
          <w:b w:val="1"/>
          <w:bCs w:val="1"/>
          <w:sz w:val="28"/>
          <w:szCs w:val="28"/>
          <w:u w:val="single"/>
          <w:lang w:val="en-US"/>
        </w:rPr>
      </w:pPr>
    </w:p>
    <w:p w:rsidR="146969C8" w:rsidP="07D80E73" w:rsidRDefault="146969C8" w14:paraId="20A43D38" w14:textId="20CD67B6">
      <w:pPr>
        <w:pStyle w:val="paragraph"/>
        <w:spacing w:before="0" w:beforeAutospacing="off" w:after="0" w:afterAutospacing="off"/>
        <w:ind w:firstLine="360"/>
      </w:pPr>
      <w:r w:rsidR="146969C8">
        <w:drawing>
          <wp:inline wp14:editId="0C91945E" wp14:anchorId="34526993">
            <wp:extent cx="4572000" cy="2362200"/>
            <wp:effectExtent l="0" t="0" r="0" b="0"/>
            <wp:docPr id="1160026204" name="" title=""/>
            <wp:cNvGraphicFramePr>
              <a:graphicFrameLocks noChangeAspect="1"/>
            </wp:cNvGraphicFramePr>
            <a:graphic>
              <a:graphicData uri="http://schemas.openxmlformats.org/drawingml/2006/picture">
                <pic:pic>
                  <pic:nvPicPr>
                    <pic:cNvPr id="0" name=""/>
                    <pic:cNvPicPr/>
                  </pic:nvPicPr>
                  <pic:blipFill>
                    <a:blip r:embed="R49309d40394f4c2c">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07D80E73" w:rsidP="07D80E73" w:rsidRDefault="07D80E73" w14:paraId="175E87C7" w14:textId="12E6EE93">
      <w:pPr>
        <w:pStyle w:val="paragraph"/>
        <w:spacing w:before="0" w:beforeAutospacing="off" w:after="0" w:afterAutospacing="off"/>
        <w:ind w:firstLine="360"/>
        <w:rPr>
          <w:rStyle w:val="normaltextrun"/>
          <w:b w:val="1"/>
          <w:bCs w:val="1"/>
          <w:sz w:val="28"/>
          <w:szCs w:val="28"/>
          <w:u w:val="single"/>
          <w:lang w:val="en-US"/>
        </w:rPr>
      </w:pPr>
    </w:p>
    <w:p w:rsidR="07D80E73" w:rsidP="07D80E73" w:rsidRDefault="07D80E73" w14:paraId="31F6FE3F" w14:textId="1FD523CD">
      <w:pPr>
        <w:pStyle w:val="paragraph"/>
        <w:spacing w:before="0" w:beforeAutospacing="off" w:after="0" w:afterAutospacing="off"/>
        <w:ind w:firstLine="360"/>
        <w:rPr>
          <w:rStyle w:val="normaltextrun"/>
          <w:b w:val="1"/>
          <w:bCs w:val="1"/>
          <w:sz w:val="28"/>
          <w:szCs w:val="28"/>
          <w:u w:val="single"/>
          <w:lang w:val="en-US"/>
        </w:rPr>
      </w:pPr>
    </w:p>
    <w:p w:rsidR="07D80E73" w:rsidP="07D80E73" w:rsidRDefault="07D80E73" w14:paraId="7D22C58C" w14:textId="63BC8592">
      <w:pPr>
        <w:pStyle w:val="paragraph"/>
        <w:spacing w:before="0" w:beforeAutospacing="off" w:after="0" w:afterAutospacing="off"/>
        <w:ind w:firstLine="360"/>
        <w:rPr>
          <w:rStyle w:val="normaltextrun"/>
          <w:b w:val="1"/>
          <w:bCs w:val="1"/>
          <w:sz w:val="28"/>
          <w:szCs w:val="28"/>
          <w:u w:val="single"/>
          <w:lang w:val="en-US"/>
        </w:rPr>
      </w:pPr>
    </w:p>
    <w:p w:rsidR="07D80E73" w:rsidP="07D80E73" w:rsidRDefault="07D80E73" w14:paraId="5521B4D1" w14:textId="2EC4C591">
      <w:pPr>
        <w:pStyle w:val="paragraph"/>
        <w:spacing w:before="0" w:beforeAutospacing="off" w:after="0" w:afterAutospacing="off"/>
        <w:ind w:firstLine="360"/>
        <w:rPr>
          <w:rStyle w:val="normaltextrun"/>
          <w:b w:val="1"/>
          <w:bCs w:val="1"/>
          <w:sz w:val="28"/>
          <w:szCs w:val="28"/>
          <w:u w:val="single"/>
          <w:lang w:val="en-US"/>
        </w:rPr>
      </w:pPr>
    </w:p>
    <w:p xmlns:wp14="http://schemas.microsoft.com/office/word/2010/wordml" w:rsidR="00F25CB7" w:rsidP="5F36A66E" w:rsidRDefault="00F25CB7" w14:paraId="6AF3D7F4" wp14:textId="5505589A">
      <w:pPr>
        <w:pStyle w:val="paragraph"/>
        <w:spacing w:before="0" w:beforeAutospacing="off" w:after="0" w:afterAutospacing="off"/>
        <w:ind w:firstLine="360"/>
        <w:textAlignment w:val="baseline"/>
        <w:rPr>
          <w:rFonts w:ascii="Segoe UI" w:hAnsi="Segoe UI" w:cs="Segoe UI"/>
          <w:sz w:val="18"/>
          <w:szCs w:val="18"/>
        </w:rPr>
      </w:pPr>
      <w:proofErr w:type="gramStart"/>
      <w:r w:rsidRPr="5F36A66E" w:rsidR="00F25CB7">
        <w:rPr>
          <w:rStyle w:val="normaltextrun"/>
          <w:b w:val="1"/>
          <w:bCs w:val="1"/>
          <w:sz w:val="28"/>
          <w:szCs w:val="28"/>
          <w:u w:val="single"/>
          <w:lang w:val="en-US"/>
        </w:rPr>
        <w:t>Output:-</w:t>
      </w:r>
      <w:proofErr w:type="gramEnd"/>
      <w:r w:rsidRPr="5F36A66E" w:rsidR="00F25CB7">
        <w:rPr>
          <w:rStyle w:val="eop"/>
          <w:sz w:val="28"/>
          <w:szCs w:val="28"/>
        </w:rPr>
        <w:t> </w:t>
      </w:r>
      <w:r w:rsidRPr="5F36A66E" w:rsidR="00F25CB7">
        <w:rPr>
          <w:rStyle w:val="eop"/>
          <w:sz w:val="28"/>
          <w:szCs w:val="28"/>
        </w:rPr>
        <w:t> </w:t>
      </w:r>
      <w:r w:rsidRPr="5F36A66E" w:rsidR="2BB7A8B0">
        <w:rPr>
          <w:rStyle w:val="normaltextrun"/>
          <w:b w:val="1"/>
          <w:bCs w:val="1"/>
          <w:color w:val="000000" w:themeColor="text1" w:themeTint="FF" w:themeShade="FF"/>
          <w:lang w:val="en-US"/>
        </w:rPr>
        <w:t xml:space="preserve"> ise@ise-OptiPlex-3070:~$ gedit lab3.tr</w:t>
      </w:r>
      <w:r w:rsidRPr="5F36A66E" w:rsidR="2BB7A8B0">
        <w:rPr>
          <w:rStyle w:val="eop"/>
          <w:color w:val="000000" w:themeColor="text1" w:themeTint="FF" w:themeShade="FF"/>
        </w:rPr>
        <w:t> </w:t>
      </w:r>
    </w:p>
    <w:p xmlns:wp14="http://schemas.microsoft.com/office/word/2010/wordml" w:rsidR="00F25CB7" w:rsidP="5F36A66E" w:rsidRDefault="00F25CB7" w14:paraId="5F11E8D2" wp14:textId="188B9559">
      <w:pPr>
        <w:pStyle w:val="paragraph"/>
        <w:spacing w:before="0" w:beforeAutospacing="off" w:after="0" w:afterAutospacing="off"/>
        <w:jc w:val="both"/>
        <w:textAlignment w:val="baseline"/>
        <w:rPr>
          <w:rStyle w:val="eop"/>
          <w:sz w:val="28"/>
          <w:szCs w:val="28"/>
        </w:rPr>
      </w:pPr>
    </w:p>
    <w:p xmlns:wp14="http://schemas.microsoft.com/office/word/2010/wordml" w:rsidR="00F25CB7" w:rsidP="5F36A66E" w:rsidRDefault="00F25CB7" w14:paraId="2DE403A5" wp14:textId="42A4A479">
      <w:pPr>
        <w:pStyle w:val="paragraph"/>
        <w:spacing w:before="0" w:beforeAutospacing="off" w:after="0" w:afterAutospacing="off"/>
        <w:jc w:val="center"/>
        <w:textAlignment w:val="baseline"/>
        <w:rPr>
          <w:rStyle w:val="normaltextrun"/>
          <w:lang w:val="en-US"/>
        </w:rPr>
      </w:pPr>
      <w:r w:rsidR="24579A5B">
        <w:drawing>
          <wp:inline xmlns:wp14="http://schemas.microsoft.com/office/word/2010/wordprocessingDrawing" wp14:editId="7541D06C" wp14:anchorId="1AE7022E">
            <wp:extent cx="4572000" cy="2571750"/>
            <wp:effectExtent l="0" t="0" r="0" b="0"/>
            <wp:docPr id="1593809292" name="" title=""/>
            <wp:cNvGraphicFramePr>
              <a:graphicFrameLocks noChangeAspect="1"/>
            </wp:cNvGraphicFramePr>
            <a:graphic>
              <a:graphicData uri="http://schemas.openxmlformats.org/drawingml/2006/picture">
                <pic:pic>
                  <pic:nvPicPr>
                    <pic:cNvPr id="0" name=""/>
                    <pic:cNvPicPr/>
                  </pic:nvPicPr>
                  <pic:blipFill>
                    <a:blip r:embed="R99ddc80b0d7d4e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F25CB7" w:rsidP="00F25CB7" w:rsidRDefault="00F25CB7" w14:paraId="62431CDC" wp14:textId="77777777">
      <w:pPr>
        <w:pStyle w:val="paragraph"/>
        <w:spacing w:before="0" w:beforeAutospacing="0" w:after="0" w:afterAutospacing="0"/>
        <w:jc w:val="center"/>
        <w:textAlignment w:val="baseline"/>
        <w:rPr>
          <w:rStyle w:val="normaltextrun"/>
          <w:lang w:val="en-US"/>
        </w:rPr>
      </w:pPr>
    </w:p>
    <w:p xmlns:wp14="http://schemas.microsoft.com/office/word/2010/wordml" w:rsidR="00F25CB7" w:rsidP="00F25CB7" w:rsidRDefault="00F25CB7" w14:paraId="49E398E2" wp14:textId="77777777">
      <w:pPr>
        <w:pStyle w:val="paragraph"/>
        <w:spacing w:before="0" w:beforeAutospacing="0" w:after="0" w:afterAutospacing="0"/>
        <w:jc w:val="center"/>
        <w:textAlignment w:val="baseline"/>
        <w:rPr>
          <w:rStyle w:val="normaltextrun"/>
          <w:lang w:val="en-US"/>
        </w:rPr>
      </w:pPr>
    </w:p>
    <w:p xmlns:wp14="http://schemas.microsoft.com/office/word/2010/wordml" w:rsidR="00F25CB7" w:rsidP="00F25CB7" w:rsidRDefault="00F25CB7" w14:paraId="16287F21" wp14:textId="77777777">
      <w:pPr>
        <w:pStyle w:val="paragraph"/>
        <w:spacing w:before="0" w:beforeAutospacing="0" w:after="0" w:afterAutospacing="0"/>
        <w:jc w:val="center"/>
        <w:textAlignment w:val="baseline"/>
        <w:rPr>
          <w:rStyle w:val="normaltextrun"/>
          <w:lang w:val="en-US"/>
        </w:rPr>
      </w:pPr>
    </w:p>
    <w:p xmlns:wp14="http://schemas.microsoft.com/office/word/2010/wordml" w:rsidR="00F25CB7" w:rsidP="00F25CB7" w:rsidRDefault="00F25CB7" w14:paraId="693C4773" wp14:textId="77777777">
      <w:pPr>
        <w:pStyle w:val="paragraph"/>
        <w:spacing w:before="0" w:beforeAutospacing="0" w:after="0" w:afterAutospacing="0"/>
        <w:jc w:val="both"/>
        <w:textAlignment w:val="baseline"/>
        <w:rPr>
          <w:rFonts w:ascii="Segoe UI" w:hAnsi="Segoe UI" w:cs="Segoe UI"/>
          <w:sz w:val="18"/>
          <w:szCs w:val="18"/>
        </w:rPr>
      </w:pPr>
      <w:r>
        <w:rPr>
          <w:rStyle w:val="eop"/>
          <w:sz w:val="28"/>
          <w:szCs w:val="28"/>
        </w:rPr>
        <w:t> </w:t>
      </w:r>
    </w:p>
    <w:p xmlns:wp14="http://schemas.microsoft.com/office/word/2010/wordml" w:rsidR="00F25CB7" w:rsidP="00F25CB7" w:rsidRDefault="00F25CB7" w14:paraId="2B788949"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u w:val="single"/>
          <w:lang w:val="en-US"/>
        </w:rPr>
        <w:t>Result:-</w:t>
      </w:r>
      <w:r>
        <w:rPr>
          <w:rStyle w:val="eop"/>
        </w:rPr>
        <w:t> </w:t>
      </w:r>
    </w:p>
    <w:p xmlns:wp14="http://schemas.microsoft.com/office/word/2010/wordml" w:rsidR="00F25CB7" w:rsidP="00F25CB7" w:rsidRDefault="00F25CB7" w14:paraId="2181972A"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xmlns:wp14="http://schemas.microsoft.com/office/word/2010/wordml" w:rsidR="00F25CB7" w:rsidP="00F25CB7" w:rsidRDefault="00F25CB7" w14:paraId="5BD7103A"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lang w:val="en-US"/>
        </w:rPr>
        <w:t>Thus an Ethernet LAN using n nodes and set multiple traffic nodes was implemented and congestion window for different source / destination was plotted successfully</w:t>
      </w:r>
      <w:r>
        <w:rPr>
          <w:rStyle w:val="eop"/>
        </w:rPr>
        <w:t> </w:t>
      </w:r>
    </w:p>
    <w:p xmlns:wp14="http://schemas.microsoft.com/office/word/2010/wordml" w:rsidR="00F25CB7" w:rsidP="00F25CB7" w:rsidRDefault="00F25CB7" w14:paraId="51756CA6" wp14:textId="77777777">
      <w:pPr>
        <w:pStyle w:val="paragraph"/>
        <w:spacing w:before="0" w:beforeAutospacing="0" w:after="0" w:afterAutospacing="0"/>
        <w:textAlignment w:val="baseline"/>
        <w:rPr>
          <w:rFonts w:ascii="Segoe UI" w:hAnsi="Segoe UI" w:cs="Segoe UI"/>
          <w:sz w:val="18"/>
          <w:szCs w:val="18"/>
        </w:rPr>
      </w:pPr>
      <w:r>
        <w:rPr>
          <w:rStyle w:val="eop"/>
        </w:rPr>
        <w:t> </w:t>
      </w:r>
    </w:p>
    <w:p xmlns:wp14="http://schemas.microsoft.com/office/word/2010/wordml" w:rsidR="00F25CB7" w:rsidP="00F25CB7" w:rsidRDefault="00F25CB7" w14:paraId="4269EB68" wp14:textId="77777777">
      <w:pPr>
        <w:pStyle w:val="paragraph"/>
        <w:numPr>
          <w:ilvl w:val="0"/>
          <w:numId w:val="17"/>
        </w:numPr>
        <w:spacing w:before="0" w:beforeAutospacing="0" w:after="0" w:afterAutospacing="0"/>
        <w:ind w:left="0" w:firstLine="0"/>
        <w:jc w:val="both"/>
        <w:textAlignment w:val="baseline"/>
        <w:rPr>
          <w:sz w:val="23"/>
          <w:szCs w:val="23"/>
        </w:rPr>
      </w:pPr>
      <w:r>
        <w:rPr>
          <w:rStyle w:val="normaltextrun"/>
          <w:b/>
          <w:bCs/>
          <w:i/>
          <w:iCs/>
          <w:sz w:val="23"/>
          <w:szCs w:val="23"/>
          <w:lang w:val="en-US"/>
        </w:rPr>
        <w:t>Implement simple ESS and with transmitting nodes in wire-less LAN by simulation and determine the performance with respect to transmission of packets.</w:t>
      </w:r>
      <w:r>
        <w:rPr>
          <w:rStyle w:val="eop"/>
          <w:sz w:val="23"/>
          <w:szCs w:val="23"/>
        </w:rPr>
        <w:t> </w:t>
      </w:r>
    </w:p>
    <w:p xmlns:wp14="http://schemas.microsoft.com/office/word/2010/wordml" w:rsidR="00F25CB7" w:rsidP="00F25CB7" w:rsidRDefault="00F25CB7" w14:paraId="6AB54743" wp14:textId="77777777">
      <w:pPr>
        <w:pStyle w:val="paragraph"/>
        <w:spacing w:before="0" w:beforeAutospacing="0" w:after="0" w:afterAutospacing="0"/>
        <w:jc w:val="both"/>
        <w:textAlignment w:val="baseline"/>
        <w:rPr>
          <w:rFonts w:ascii="Segoe UI" w:hAnsi="Segoe UI" w:cs="Segoe UI"/>
          <w:sz w:val="18"/>
          <w:szCs w:val="18"/>
        </w:rPr>
      </w:pPr>
      <w:r>
        <w:rPr>
          <w:rStyle w:val="eop"/>
          <w:sz w:val="23"/>
          <w:szCs w:val="23"/>
        </w:rPr>
        <w:t> </w:t>
      </w:r>
    </w:p>
    <w:p xmlns:wp14="http://schemas.microsoft.com/office/word/2010/wordml" w:rsidR="00F25CB7" w:rsidP="00F25CB7" w:rsidRDefault="00F25CB7" w14:paraId="1D7C9E8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ns simulator</w:t>
      </w:r>
      <w:r>
        <w:rPr>
          <w:rStyle w:val="eop"/>
          <w:sz w:val="23"/>
          <w:szCs w:val="23"/>
        </w:rPr>
        <w:t> </w:t>
      </w:r>
    </w:p>
    <w:p xmlns:wp14="http://schemas.microsoft.com/office/word/2010/wordml" w:rsidR="00F25CB7" w:rsidP="00F25CB7" w:rsidRDefault="00F25CB7" w14:paraId="1A36AF7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ns [new Simulator]</w:t>
      </w:r>
      <w:r>
        <w:rPr>
          <w:rStyle w:val="eop"/>
          <w:sz w:val="23"/>
          <w:szCs w:val="23"/>
        </w:rPr>
        <w:t> </w:t>
      </w:r>
    </w:p>
    <w:p xmlns:wp14="http://schemas.microsoft.com/office/word/2010/wordml" w:rsidR="00F25CB7" w:rsidP="00F25CB7" w:rsidRDefault="00F25CB7" w14:paraId="7F9F3D5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#open trace file</w:t>
      </w:r>
      <w:r>
        <w:rPr>
          <w:rStyle w:val="eop"/>
          <w:sz w:val="23"/>
          <w:szCs w:val="23"/>
        </w:rPr>
        <w:t> </w:t>
      </w:r>
    </w:p>
    <w:p xmlns:wp14="http://schemas.microsoft.com/office/word/2010/wordml" w:rsidR="00F25CB7" w:rsidP="00F25CB7" w:rsidRDefault="00F25CB7" w14:paraId="0A518B1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nt [open lab41.tr w]</w:t>
      </w:r>
      <w:r>
        <w:rPr>
          <w:rStyle w:val="eop"/>
          <w:sz w:val="23"/>
          <w:szCs w:val="23"/>
        </w:rPr>
        <w:t> </w:t>
      </w:r>
    </w:p>
    <w:p xmlns:wp14="http://schemas.microsoft.com/office/word/2010/wordml" w:rsidR="00F25CB7" w:rsidP="00F25CB7" w:rsidRDefault="00F25CB7" w14:paraId="3F46DB3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trace-all $nt</w:t>
      </w:r>
      <w:r>
        <w:rPr>
          <w:rStyle w:val="eop"/>
          <w:sz w:val="23"/>
          <w:szCs w:val="23"/>
        </w:rPr>
        <w:t> </w:t>
      </w:r>
    </w:p>
    <w:p xmlns:wp14="http://schemas.microsoft.com/office/word/2010/wordml" w:rsidR="00F25CB7" w:rsidP="00F25CB7" w:rsidRDefault="00F25CB7" w14:paraId="2DEF6E88"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topo [new Topography]</w:t>
      </w:r>
      <w:r>
        <w:rPr>
          <w:rStyle w:val="eop"/>
          <w:sz w:val="23"/>
          <w:szCs w:val="23"/>
        </w:rPr>
        <w:t> </w:t>
      </w:r>
    </w:p>
    <w:p xmlns:wp14="http://schemas.microsoft.com/office/word/2010/wordml" w:rsidR="00F25CB7" w:rsidP="00F25CB7" w:rsidRDefault="00F25CB7" w14:paraId="6A40389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$topo load_flatgrid  1000  1000</w:t>
      </w:r>
      <w:r>
        <w:rPr>
          <w:rStyle w:val="eop"/>
          <w:sz w:val="23"/>
          <w:szCs w:val="23"/>
        </w:rPr>
        <w:t> </w:t>
      </w:r>
    </w:p>
    <w:p xmlns:wp14="http://schemas.microsoft.com/office/word/2010/wordml" w:rsidR="00F25CB7" w:rsidP="00F25CB7" w:rsidRDefault="00F25CB7" w14:paraId="617C782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#open nam trace file</w:t>
      </w:r>
      <w:r>
        <w:rPr>
          <w:rStyle w:val="eop"/>
          <w:sz w:val="23"/>
          <w:szCs w:val="23"/>
        </w:rPr>
        <w:t> </w:t>
      </w:r>
    </w:p>
    <w:p xmlns:wp14="http://schemas.microsoft.com/office/word/2010/wordml" w:rsidR="00F25CB7" w:rsidP="00F25CB7" w:rsidRDefault="00F25CB7" w14:paraId="477C8BD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nf [open lab41.nam w]</w:t>
      </w:r>
      <w:r>
        <w:rPr>
          <w:rStyle w:val="eop"/>
          <w:sz w:val="23"/>
          <w:szCs w:val="23"/>
        </w:rPr>
        <w:t> </w:t>
      </w:r>
    </w:p>
    <w:p xmlns:wp14="http://schemas.microsoft.com/office/word/2010/wordml" w:rsidR="00F25CB7" w:rsidP="00F25CB7" w:rsidRDefault="00F25CB7" w14:paraId="0005F88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namtrace-all-wireless $nf  1000  1000</w:t>
      </w:r>
      <w:r>
        <w:rPr>
          <w:rStyle w:val="eop"/>
          <w:sz w:val="23"/>
          <w:szCs w:val="23"/>
        </w:rPr>
        <w:t> </w:t>
      </w:r>
    </w:p>
    <w:p xmlns:wp14="http://schemas.microsoft.com/office/word/2010/wordml" w:rsidR="00F25CB7" w:rsidP="00F25CB7" w:rsidRDefault="00F25CB7" w14:paraId="762C344E"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p>
    <w:p xmlns:wp14="http://schemas.microsoft.com/office/word/2010/wordml" w:rsidR="00F25CB7" w:rsidP="00F25CB7" w:rsidRDefault="00F25CB7" w14:paraId="3EDC717A"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node-config -adhocRouting DSDV \-llType LL \-macType Mac/802_11 \-ifqType Queue/DropTail \-ifqLen 20 \-phyType Phy/WirelessPhy \-channelType Channel/WirelessChannel \-propType Propagation/TwoRayGround \-antType Antenna/OmniAntenna \-topoInstance $topo \-agentTrace ON \-routerTrace ON </w:t>
      </w:r>
      <w:r>
        <w:rPr>
          <w:rStyle w:val="eop"/>
          <w:sz w:val="23"/>
          <w:szCs w:val="23"/>
        </w:rPr>
        <w:t> </w:t>
      </w:r>
    </w:p>
    <w:p xmlns:wp14="http://schemas.microsoft.com/office/word/2010/wordml" w:rsidR="00F25CB7" w:rsidP="00F25CB7" w:rsidRDefault="00F25CB7" w14:paraId="5DA4716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p>
    <w:p xmlns:wp14="http://schemas.microsoft.com/office/word/2010/wordml" w:rsidR="00F25CB7" w:rsidP="00F25CB7" w:rsidRDefault="00F25CB7" w14:paraId="35387D4E"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create-god 4</w:t>
      </w:r>
      <w:r>
        <w:rPr>
          <w:rStyle w:val="eop"/>
          <w:sz w:val="23"/>
          <w:szCs w:val="23"/>
        </w:rPr>
        <w:t> </w:t>
      </w:r>
    </w:p>
    <w:p xmlns:wp14="http://schemas.microsoft.com/office/word/2010/wordml" w:rsidR="00F25CB7" w:rsidP="00F25CB7" w:rsidRDefault="00F25CB7" w14:paraId="3B13D798"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#create nodes</w:t>
      </w:r>
      <w:r>
        <w:rPr>
          <w:rStyle w:val="eop"/>
          <w:sz w:val="23"/>
          <w:szCs w:val="23"/>
        </w:rPr>
        <w:t> </w:t>
      </w:r>
    </w:p>
    <w:p xmlns:wp14="http://schemas.microsoft.com/office/word/2010/wordml" w:rsidR="00F25CB7" w:rsidP="00F25CB7" w:rsidRDefault="00F25CB7" w14:paraId="189C117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p>
    <w:p xmlns:wp14="http://schemas.microsoft.com/office/word/2010/wordml" w:rsidR="00F25CB7" w:rsidP="00F25CB7" w:rsidRDefault="00F25CB7" w14:paraId="2499DF1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n0 [$ns node]</w:t>
      </w:r>
      <w:r>
        <w:rPr>
          <w:rStyle w:val="eop"/>
          <w:sz w:val="23"/>
          <w:szCs w:val="23"/>
        </w:rPr>
        <w:t> </w:t>
      </w:r>
    </w:p>
    <w:p xmlns:wp14="http://schemas.microsoft.com/office/word/2010/wordml" w:rsidR="00F25CB7" w:rsidP="00F25CB7" w:rsidRDefault="00F25CB7" w14:paraId="1E1D4C3E"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n1 [$ns node]</w:t>
      </w:r>
      <w:r>
        <w:rPr>
          <w:rStyle w:val="eop"/>
          <w:sz w:val="23"/>
          <w:szCs w:val="23"/>
        </w:rPr>
        <w:t> </w:t>
      </w:r>
    </w:p>
    <w:p xmlns:wp14="http://schemas.microsoft.com/office/word/2010/wordml" w:rsidR="00F25CB7" w:rsidP="00F25CB7" w:rsidRDefault="00F25CB7" w14:paraId="53DEADA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n2 [$ns node]</w:t>
      </w:r>
      <w:r>
        <w:rPr>
          <w:rStyle w:val="eop"/>
          <w:sz w:val="23"/>
          <w:szCs w:val="23"/>
        </w:rPr>
        <w:t> </w:t>
      </w:r>
    </w:p>
    <w:p xmlns:wp14="http://schemas.microsoft.com/office/word/2010/wordml" w:rsidR="00F25CB7" w:rsidP="00F25CB7" w:rsidRDefault="00F25CB7" w14:paraId="7D6068E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n3 [$ns node]</w:t>
      </w:r>
      <w:r>
        <w:rPr>
          <w:rStyle w:val="eop"/>
          <w:sz w:val="23"/>
          <w:szCs w:val="23"/>
        </w:rPr>
        <w:t> </w:t>
      </w:r>
    </w:p>
    <w:p xmlns:wp14="http://schemas.microsoft.com/office/word/2010/wordml" w:rsidR="00F25CB7" w:rsidP="00F25CB7" w:rsidRDefault="00F25CB7" w14:paraId="5A91DDB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#label the nodes</w:t>
      </w:r>
      <w:r>
        <w:rPr>
          <w:rStyle w:val="eop"/>
          <w:sz w:val="23"/>
          <w:szCs w:val="23"/>
        </w:rPr>
        <w:t> </w:t>
      </w:r>
    </w:p>
    <w:p xmlns:wp14="http://schemas.microsoft.com/office/word/2010/wordml" w:rsidR="00F25CB7" w:rsidP="00F25CB7" w:rsidRDefault="00F25CB7" w14:paraId="2F782D8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lastRenderedPageBreak/>
        <w:t>$n0 label "tcp0"</w:t>
      </w:r>
      <w:r>
        <w:rPr>
          <w:rStyle w:val="eop"/>
          <w:sz w:val="23"/>
          <w:szCs w:val="23"/>
        </w:rPr>
        <w:t> </w:t>
      </w:r>
    </w:p>
    <w:p xmlns:wp14="http://schemas.microsoft.com/office/word/2010/wordml" w:rsidR="00F25CB7" w:rsidP="00F25CB7" w:rsidRDefault="00F25CB7" w14:paraId="603DE8B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$n1 label "sink0"</w:t>
      </w:r>
      <w:r>
        <w:rPr>
          <w:rStyle w:val="eop"/>
          <w:sz w:val="23"/>
          <w:szCs w:val="23"/>
        </w:rPr>
        <w:t> </w:t>
      </w:r>
    </w:p>
    <w:p xmlns:wp14="http://schemas.microsoft.com/office/word/2010/wordml" w:rsidR="00F25CB7" w:rsidP="00F25CB7" w:rsidRDefault="00F25CB7" w14:paraId="6698180A"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$n2 label "AP0"</w:t>
      </w:r>
      <w:r>
        <w:rPr>
          <w:rStyle w:val="eop"/>
          <w:sz w:val="23"/>
          <w:szCs w:val="23"/>
        </w:rPr>
        <w:t> </w:t>
      </w:r>
    </w:p>
    <w:p xmlns:wp14="http://schemas.microsoft.com/office/word/2010/wordml" w:rsidR="00F25CB7" w:rsidP="00F25CB7" w:rsidRDefault="00F25CB7" w14:paraId="6F5941D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$n3 label "AP1"</w:t>
      </w:r>
      <w:r>
        <w:rPr>
          <w:rStyle w:val="eop"/>
          <w:sz w:val="23"/>
          <w:szCs w:val="23"/>
        </w:rPr>
        <w:t> </w:t>
      </w:r>
    </w:p>
    <w:p xmlns:wp14="http://schemas.microsoft.com/office/word/2010/wordml" w:rsidR="00F25CB7" w:rsidP="00F25CB7" w:rsidRDefault="00F25CB7" w14:paraId="2D2BCC1A"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$n0 set  X_ 70</w:t>
      </w:r>
      <w:r>
        <w:rPr>
          <w:rStyle w:val="eop"/>
          <w:sz w:val="23"/>
          <w:szCs w:val="23"/>
        </w:rPr>
        <w:t> </w:t>
      </w:r>
    </w:p>
    <w:p xmlns:wp14="http://schemas.microsoft.com/office/word/2010/wordml" w:rsidR="00F25CB7" w:rsidP="00F25CB7" w:rsidRDefault="00F25CB7" w14:paraId="04B5FA9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$n0 set  Y_ 70</w:t>
      </w:r>
      <w:r>
        <w:rPr>
          <w:rStyle w:val="eop"/>
          <w:sz w:val="23"/>
          <w:szCs w:val="23"/>
        </w:rPr>
        <w:t> </w:t>
      </w:r>
    </w:p>
    <w:p xmlns:wp14="http://schemas.microsoft.com/office/word/2010/wordml" w:rsidR="00F25CB7" w:rsidP="00F25CB7" w:rsidRDefault="00F25CB7" w14:paraId="6DCA09D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$n0 set  Z_ 0</w:t>
      </w:r>
      <w:r>
        <w:rPr>
          <w:rStyle w:val="eop"/>
          <w:sz w:val="23"/>
          <w:szCs w:val="23"/>
        </w:rPr>
        <w:t> </w:t>
      </w:r>
    </w:p>
    <w:p xmlns:wp14="http://schemas.microsoft.com/office/word/2010/wordml" w:rsidR="00F25CB7" w:rsidP="00F25CB7" w:rsidRDefault="00F25CB7" w14:paraId="3AC5ACD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$n1 set X_ 400</w:t>
      </w:r>
      <w:r>
        <w:rPr>
          <w:rStyle w:val="eop"/>
          <w:sz w:val="23"/>
          <w:szCs w:val="23"/>
        </w:rPr>
        <w:t> </w:t>
      </w:r>
    </w:p>
    <w:p xmlns:wp14="http://schemas.microsoft.com/office/word/2010/wordml" w:rsidR="00F25CB7" w:rsidP="00F25CB7" w:rsidRDefault="00F25CB7" w14:paraId="50203E68"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$n1 set  Y_ 400</w:t>
      </w:r>
      <w:r>
        <w:rPr>
          <w:rStyle w:val="eop"/>
          <w:sz w:val="23"/>
          <w:szCs w:val="23"/>
        </w:rPr>
        <w:t> </w:t>
      </w:r>
    </w:p>
    <w:p xmlns:wp14="http://schemas.microsoft.com/office/word/2010/wordml" w:rsidR="00F25CB7" w:rsidP="00F25CB7" w:rsidRDefault="00F25CB7" w14:paraId="019763F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$n1 set  Z_ 0</w:t>
      </w:r>
      <w:r>
        <w:rPr>
          <w:rStyle w:val="eop"/>
          <w:sz w:val="23"/>
          <w:szCs w:val="23"/>
        </w:rPr>
        <w:t> </w:t>
      </w:r>
    </w:p>
    <w:p xmlns:wp14="http://schemas.microsoft.com/office/word/2010/wordml" w:rsidR="00F25CB7" w:rsidP="00F25CB7" w:rsidRDefault="00F25CB7" w14:paraId="595156A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$n2 set  X_ 120</w:t>
      </w:r>
      <w:r>
        <w:rPr>
          <w:rStyle w:val="eop"/>
          <w:sz w:val="23"/>
          <w:szCs w:val="23"/>
        </w:rPr>
        <w:t> </w:t>
      </w:r>
    </w:p>
    <w:p xmlns:wp14="http://schemas.microsoft.com/office/word/2010/wordml" w:rsidR="00F25CB7" w:rsidP="00F25CB7" w:rsidRDefault="00F25CB7" w14:paraId="28C23E9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$n2 set  Y_ 170</w:t>
      </w:r>
      <w:r>
        <w:rPr>
          <w:rStyle w:val="eop"/>
          <w:sz w:val="23"/>
          <w:szCs w:val="23"/>
        </w:rPr>
        <w:t> </w:t>
      </w:r>
    </w:p>
    <w:p xmlns:wp14="http://schemas.microsoft.com/office/word/2010/wordml" w:rsidR="00F25CB7" w:rsidP="00F25CB7" w:rsidRDefault="00F25CB7" w14:paraId="5FAF4C3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$n2 set  Z_ 0</w:t>
      </w:r>
      <w:r>
        <w:rPr>
          <w:rStyle w:val="eop"/>
          <w:sz w:val="23"/>
          <w:szCs w:val="23"/>
        </w:rPr>
        <w:t> </w:t>
      </w:r>
    </w:p>
    <w:p xmlns:wp14="http://schemas.microsoft.com/office/word/2010/wordml" w:rsidR="00F25CB7" w:rsidP="00F25CB7" w:rsidRDefault="00F25CB7" w14:paraId="79A3DAD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$n3 set  X_ 250</w:t>
      </w:r>
      <w:r>
        <w:rPr>
          <w:rStyle w:val="eop"/>
          <w:sz w:val="23"/>
          <w:szCs w:val="23"/>
        </w:rPr>
        <w:t> </w:t>
      </w:r>
    </w:p>
    <w:p xmlns:wp14="http://schemas.microsoft.com/office/word/2010/wordml" w:rsidR="00F25CB7" w:rsidP="00F25CB7" w:rsidRDefault="00F25CB7" w14:paraId="03BB9972"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$n3 set  Y_ 300</w:t>
      </w:r>
      <w:r>
        <w:rPr>
          <w:rStyle w:val="eop"/>
          <w:sz w:val="23"/>
          <w:szCs w:val="23"/>
        </w:rPr>
        <w:t> </w:t>
      </w:r>
    </w:p>
    <w:p xmlns:wp14="http://schemas.microsoft.com/office/word/2010/wordml" w:rsidR="00F25CB7" w:rsidP="00F25CB7" w:rsidRDefault="00F25CB7" w14:paraId="548E8B7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$n3 set  Z_ 0</w:t>
      </w:r>
      <w:r>
        <w:rPr>
          <w:rStyle w:val="eop"/>
          <w:sz w:val="23"/>
          <w:szCs w:val="23"/>
        </w:rPr>
        <w:t> </w:t>
      </w:r>
    </w:p>
    <w:p xmlns:wp14="http://schemas.microsoft.com/office/word/2010/wordml" w:rsidR="00F25CB7" w:rsidP="00F25CB7" w:rsidRDefault="00F25CB7" w14:paraId="65BA0A4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0.3 "$n0 setdest 70 70 10"</w:t>
      </w:r>
      <w:r>
        <w:rPr>
          <w:rStyle w:val="eop"/>
          <w:sz w:val="23"/>
          <w:szCs w:val="23"/>
        </w:rPr>
        <w:t> </w:t>
      </w:r>
    </w:p>
    <w:p xmlns:wp14="http://schemas.microsoft.com/office/word/2010/wordml" w:rsidR="00F25CB7" w:rsidP="00F25CB7" w:rsidRDefault="00F25CB7" w14:paraId="732239B2"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0.3 "$n1 setdest 400 400 20"</w:t>
      </w:r>
      <w:r>
        <w:rPr>
          <w:rStyle w:val="eop"/>
          <w:sz w:val="23"/>
          <w:szCs w:val="23"/>
        </w:rPr>
        <w:t> </w:t>
      </w:r>
    </w:p>
    <w:p xmlns:wp14="http://schemas.microsoft.com/office/word/2010/wordml" w:rsidR="00F25CB7" w:rsidP="00F25CB7" w:rsidRDefault="00F25CB7" w14:paraId="1EBEC05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0.3 "$n2 setdest 120 170 30"</w:t>
      </w:r>
      <w:r>
        <w:rPr>
          <w:rStyle w:val="eop"/>
          <w:sz w:val="23"/>
          <w:szCs w:val="23"/>
        </w:rPr>
        <w:t> </w:t>
      </w:r>
    </w:p>
    <w:p xmlns:wp14="http://schemas.microsoft.com/office/word/2010/wordml" w:rsidR="00F25CB7" w:rsidP="00F25CB7" w:rsidRDefault="00F25CB7" w14:paraId="4E65C22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0.3 "$n3 setdest 250 300 30"</w:t>
      </w:r>
      <w:r>
        <w:rPr>
          <w:rStyle w:val="eop"/>
          <w:sz w:val="23"/>
          <w:szCs w:val="23"/>
        </w:rPr>
        <w:t> </w:t>
      </w:r>
    </w:p>
    <w:p xmlns:wp14="http://schemas.microsoft.com/office/word/2010/wordml" w:rsidR="00F25CB7" w:rsidP="00F25CB7" w:rsidRDefault="00F25CB7" w14:paraId="01ADFE3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tcp0 [new Agent/TCP]</w:t>
      </w:r>
      <w:r>
        <w:rPr>
          <w:rStyle w:val="eop"/>
          <w:sz w:val="23"/>
          <w:szCs w:val="23"/>
        </w:rPr>
        <w:t> </w:t>
      </w:r>
    </w:p>
    <w:p xmlns:wp14="http://schemas.microsoft.com/office/word/2010/wordml" w:rsidR="00F25CB7" w:rsidP="00F25CB7" w:rsidRDefault="00F25CB7" w14:paraId="5973420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attach-agent $n0 $tcp0</w:t>
      </w:r>
      <w:r>
        <w:rPr>
          <w:rStyle w:val="eop"/>
          <w:sz w:val="23"/>
          <w:szCs w:val="23"/>
        </w:rPr>
        <w:t> </w:t>
      </w:r>
    </w:p>
    <w:p xmlns:wp14="http://schemas.microsoft.com/office/word/2010/wordml" w:rsidR="00F25CB7" w:rsidP="00F25CB7" w:rsidRDefault="00F25CB7" w14:paraId="498AC56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ftp0 [new Application/FTP]</w:t>
      </w:r>
      <w:r>
        <w:rPr>
          <w:rStyle w:val="eop"/>
          <w:sz w:val="23"/>
          <w:szCs w:val="23"/>
        </w:rPr>
        <w:t> </w:t>
      </w:r>
    </w:p>
    <w:p xmlns:wp14="http://schemas.microsoft.com/office/word/2010/wordml" w:rsidR="00F25CB7" w:rsidP="00F25CB7" w:rsidRDefault="00F25CB7" w14:paraId="46326F0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$ftp0 attach-agent $tcp0</w:t>
      </w:r>
      <w:r>
        <w:rPr>
          <w:rStyle w:val="eop"/>
          <w:sz w:val="23"/>
          <w:szCs w:val="23"/>
        </w:rPr>
        <w:t> </w:t>
      </w:r>
    </w:p>
    <w:p xmlns:wp14="http://schemas.microsoft.com/office/word/2010/wordml" w:rsidR="00F25CB7" w:rsidP="00F25CB7" w:rsidRDefault="00F25CB7" w14:paraId="737C53CF"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set sink1 [new Agent/TCPSink]</w:t>
      </w:r>
      <w:r>
        <w:rPr>
          <w:rStyle w:val="eop"/>
          <w:sz w:val="23"/>
          <w:szCs w:val="23"/>
        </w:rPr>
        <w:t> </w:t>
      </w:r>
    </w:p>
    <w:p xmlns:wp14="http://schemas.microsoft.com/office/word/2010/wordml" w:rsidR="00F25CB7" w:rsidP="00F25CB7" w:rsidRDefault="00F25CB7" w14:paraId="52D474B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attach-agent $n1 $sink1</w:t>
      </w:r>
      <w:r>
        <w:rPr>
          <w:rStyle w:val="eop"/>
          <w:sz w:val="23"/>
          <w:szCs w:val="23"/>
        </w:rPr>
        <w:t> </w:t>
      </w:r>
    </w:p>
    <w:p xmlns:wp14="http://schemas.microsoft.com/office/word/2010/wordml" w:rsidR="00F25CB7" w:rsidP="00F25CB7" w:rsidRDefault="00F25CB7" w14:paraId="1603E1F0"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connect $tcp0 $sink1</w:t>
      </w:r>
      <w:r>
        <w:rPr>
          <w:rStyle w:val="eop"/>
          <w:sz w:val="23"/>
          <w:szCs w:val="23"/>
        </w:rPr>
        <w:t> </w:t>
      </w:r>
    </w:p>
    <w:p xmlns:wp14="http://schemas.microsoft.com/office/word/2010/wordml" w:rsidR="00F25CB7" w:rsidP="00F25CB7" w:rsidRDefault="00F25CB7" w14:paraId="4E95288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5 "$ftp0 start"</w:t>
      </w:r>
      <w:r>
        <w:rPr>
          <w:rStyle w:val="eop"/>
          <w:sz w:val="23"/>
          <w:szCs w:val="23"/>
        </w:rPr>
        <w:t> </w:t>
      </w:r>
    </w:p>
    <w:p xmlns:wp14="http://schemas.microsoft.com/office/word/2010/wordml" w:rsidR="00F25CB7" w:rsidP="00F25CB7" w:rsidRDefault="00F25CB7" w14:paraId="528DE1B3"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120 "$n1 setdest  250  250  20"</w:t>
      </w:r>
      <w:r>
        <w:rPr>
          <w:rStyle w:val="eop"/>
          <w:sz w:val="23"/>
          <w:szCs w:val="23"/>
        </w:rPr>
        <w:t> </w:t>
      </w:r>
    </w:p>
    <w:p xmlns:wp14="http://schemas.microsoft.com/office/word/2010/wordml" w:rsidR="00F25CB7" w:rsidP="00F25CB7" w:rsidRDefault="00F25CB7" w14:paraId="1328F5FF"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100 "$n0 setdest  60  60  10"</w:t>
      </w:r>
      <w:r>
        <w:rPr>
          <w:rStyle w:val="eop"/>
          <w:sz w:val="23"/>
          <w:szCs w:val="23"/>
        </w:rPr>
        <w:t> </w:t>
      </w:r>
    </w:p>
    <w:p xmlns:wp14="http://schemas.microsoft.com/office/word/2010/wordml" w:rsidR="00F25CB7" w:rsidP="00F25CB7" w:rsidRDefault="00F25CB7" w14:paraId="0D177D5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125 "$n1 setdest  300  350  20"</w:t>
      </w:r>
      <w:r>
        <w:rPr>
          <w:rStyle w:val="eop"/>
          <w:sz w:val="23"/>
          <w:szCs w:val="23"/>
        </w:rPr>
        <w:t> </w:t>
      </w:r>
    </w:p>
    <w:p xmlns:wp14="http://schemas.microsoft.com/office/word/2010/wordml" w:rsidR="00F25CB7" w:rsidP="00F25CB7" w:rsidRDefault="00F25CB7" w14:paraId="60F3EA0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105 "$n0 setdest  50  50  10"</w:t>
      </w:r>
      <w:r>
        <w:rPr>
          <w:rStyle w:val="eop"/>
          <w:sz w:val="23"/>
          <w:szCs w:val="23"/>
        </w:rPr>
        <w:t> </w:t>
      </w:r>
    </w:p>
    <w:p xmlns:wp14="http://schemas.microsoft.com/office/word/2010/wordml" w:rsidR="00F25CB7" w:rsidP="00F25CB7" w:rsidRDefault="00F25CB7" w14:paraId="24CCDA5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130 "$n1 setdest  390  400  20"</w:t>
      </w:r>
      <w:r>
        <w:rPr>
          <w:rStyle w:val="eop"/>
          <w:sz w:val="23"/>
          <w:szCs w:val="23"/>
        </w:rPr>
        <w:t> </w:t>
      </w:r>
    </w:p>
    <w:p xmlns:wp14="http://schemas.microsoft.com/office/word/2010/wordml" w:rsidR="00F25CB7" w:rsidP="00F25CB7" w:rsidRDefault="00F25CB7" w14:paraId="0FFB469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110 "$n0 setdest  40  40 10"</w:t>
      </w:r>
      <w:r>
        <w:rPr>
          <w:rStyle w:val="eop"/>
          <w:sz w:val="23"/>
          <w:szCs w:val="23"/>
        </w:rPr>
        <w:t> </w:t>
      </w:r>
    </w:p>
    <w:p xmlns:wp14="http://schemas.microsoft.com/office/word/2010/wordml" w:rsidR="00F25CB7" w:rsidP="00F25CB7" w:rsidRDefault="00F25CB7" w14:paraId="2F1E388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135 "$n1 setdest  450  450  20"</w:t>
      </w:r>
      <w:r>
        <w:rPr>
          <w:rStyle w:val="eop"/>
          <w:sz w:val="23"/>
          <w:szCs w:val="23"/>
        </w:rPr>
        <w:t> </w:t>
      </w:r>
    </w:p>
    <w:p xmlns:wp14="http://schemas.microsoft.com/office/word/2010/wordml" w:rsidR="00F25CB7" w:rsidP="00F25CB7" w:rsidRDefault="00F25CB7" w14:paraId="23223D1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115 "$n0 setdest  30  30  10"</w:t>
      </w:r>
      <w:r>
        <w:rPr>
          <w:rStyle w:val="eop"/>
          <w:sz w:val="23"/>
          <w:szCs w:val="23"/>
        </w:rPr>
        <w:t> </w:t>
      </w:r>
    </w:p>
    <w:p xmlns:wp14="http://schemas.microsoft.com/office/word/2010/wordml" w:rsidR="00F25CB7" w:rsidP="00F25CB7" w:rsidRDefault="00F25CB7" w14:paraId="7C8ED86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p>
    <w:p xmlns:wp14="http://schemas.microsoft.com/office/word/2010/wordml" w:rsidR="00F25CB7" w:rsidP="00F25CB7" w:rsidRDefault="00F25CB7" w14:paraId="342CCE3E"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proc finish { } {</w:t>
      </w:r>
      <w:r>
        <w:rPr>
          <w:rStyle w:val="eop"/>
          <w:sz w:val="23"/>
          <w:szCs w:val="23"/>
        </w:rPr>
        <w:t> </w:t>
      </w:r>
    </w:p>
    <w:p xmlns:wp14="http://schemas.microsoft.com/office/word/2010/wordml" w:rsidR="00F25CB7" w:rsidP="00F25CB7" w:rsidRDefault="00F25CB7" w14:paraId="50F264F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global ns nt nf</w:t>
      </w:r>
      <w:r>
        <w:rPr>
          <w:rStyle w:val="eop"/>
          <w:sz w:val="23"/>
          <w:szCs w:val="23"/>
        </w:rPr>
        <w:t> </w:t>
      </w:r>
    </w:p>
    <w:p xmlns:wp14="http://schemas.microsoft.com/office/word/2010/wordml" w:rsidR="00F25CB7" w:rsidP="00F25CB7" w:rsidRDefault="00F25CB7" w14:paraId="66F99430"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flush-trace</w:t>
      </w:r>
      <w:r>
        <w:rPr>
          <w:rStyle w:val="eop"/>
          <w:sz w:val="23"/>
          <w:szCs w:val="23"/>
        </w:rPr>
        <w:t> </w:t>
      </w:r>
    </w:p>
    <w:p xmlns:wp14="http://schemas.microsoft.com/office/word/2010/wordml" w:rsidR="00F25CB7" w:rsidP="00F25CB7" w:rsidRDefault="00F25CB7" w14:paraId="61586AB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exec nam lab41.nam &amp;</w:t>
      </w:r>
      <w:r>
        <w:rPr>
          <w:rStyle w:val="eop"/>
          <w:sz w:val="23"/>
          <w:szCs w:val="23"/>
        </w:rPr>
        <w:t> </w:t>
      </w:r>
    </w:p>
    <w:p xmlns:wp14="http://schemas.microsoft.com/office/word/2010/wordml" w:rsidR="00F25CB7" w:rsidP="00F25CB7" w:rsidRDefault="00F25CB7" w14:paraId="72DDA340"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close $nt</w:t>
      </w:r>
      <w:r>
        <w:rPr>
          <w:rStyle w:val="eop"/>
          <w:sz w:val="23"/>
          <w:szCs w:val="23"/>
        </w:rPr>
        <w:t> </w:t>
      </w:r>
    </w:p>
    <w:p xmlns:wp14="http://schemas.microsoft.com/office/word/2010/wordml" w:rsidR="00F25CB7" w:rsidP="00F25CB7" w:rsidRDefault="00F25CB7" w14:paraId="665DBCED"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close $nf</w:t>
      </w:r>
      <w:r>
        <w:rPr>
          <w:rStyle w:val="eop"/>
          <w:sz w:val="23"/>
          <w:szCs w:val="23"/>
        </w:rPr>
        <w:t> </w:t>
      </w:r>
    </w:p>
    <w:p xmlns:wp14="http://schemas.microsoft.com/office/word/2010/wordml" w:rsidR="00F25CB7" w:rsidP="00F25CB7" w:rsidRDefault="00F25CB7" w14:paraId="3E66CBF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exit 0</w:t>
      </w:r>
      <w:r>
        <w:rPr>
          <w:rStyle w:val="eop"/>
          <w:sz w:val="23"/>
          <w:szCs w:val="23"/>
        </w:rPr>
        <w:t> </w:t>
      </w:r>
    </w:p>
    <w:p xmlns:wp14="http://schemas.microsoft.com/office/word/2010/wordml" w:rsidR="00F25CB7" w:rsidP="00F25CB7" w:rsidRDefault="00F25CB7" w14:paraId="3AF119A8"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25E1FD5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r>
        <w:rPr>
          <w:rStyle w:val="normaltextrun"/>
          <w:sz w:val="23"/>
          <w:szCs w:val="23"/>
          <w:lang w:val="en-US"/>
        </w:rPr>
        <w:t> </w:t>
      </w:r>
      <w:r>
        <w:rPr>
          <w:rStyle w:val="eop"/>
          <w:sz w:val="23"/>
          <w:szCs w:val="23"/>
        </w:rPr>
        <w:t> </w:t>
      </w:r>
    </w:p>
    <w:p xmlns:wp14="http://schemas.microsoft.com/office/word/2010/wordml" w:rsidR="00F25CB7" w:rsidP="00F25CB7" w:rsidRDefault="00F25CB7" w14:paraId="69C9C6D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at 400 "finish"</w:t>
      </w:r>
      <w:r>
        <w:rPr>
          <w:rStyle w:val="eop"/>
          <w:sz w:val="23"/>
          <w:szCs w:val="23"/>
        </w:rPr>
        <w:t> </w:t>
      </w:r>
    </w:p>
    <w:p xmlns:wp14="http://schemas.microsoft.com/office/word/2010/wordml" w:rsidR="00F25CB7" w:rsidP="00F25CB7" w:rsidRDefault="00F25CB7" w14:paraId="74B8B193"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$ns run</w:t>
      </w:r>
      <w:r>
        <w:rPr>
          <w:rStyle w:val="eop"/>
          <w:sz w:val="23"/>
          <w:szCs w:val="23"/>
        </w:rPr>
        <w:t> </w:t>
      </w:r>
    </w:p>
    <w:p xmlns:wp14="http://schemas.microsoft.com/office/word/2010/wordml" w:rsidR="00F25CB7" w:rsidP="00F25CB7" w:rsidRDefault="00F25CB7" w14:paraId="3B89598A" wp14:textId="77777777">
      <w:pPr>
        <w:pStyle w:val="paragraph"/>
        <w:spacing w:before="0" w:beforeAutospacing="0" w:after="0" w:afterAutospacing="0"/>
        <w:jc w:val="both"/>
        <w:textAlignment w:val="baseline"/>
        <w:rPr>
          <w:rFonts w:ascii="Segoe UI" w:hAnsi="Segoe UI" w:cs="Segoe UI"/>
          <w:sz w:val="18"/>
          <w:szCs w:val="18"/>
        </w:rPr>
      </w:pPr>
      <w:r>
        <w:rPr>
          <w:rStyle w:val="eop"/>
          <w:sz w:val="23"/>
          <w:szCs w:val="23"/>
        </w:rPr>
        <w:t> </w:t>
      </w:r>
    </w:p>
    <w:p xmlns:wp14="http://schemas.microsoft.com/office/word/2010/wordml" w:rsidR="00F25CB7" w:rsidP="00F25CB7" w:rsidRDefault="00F25CB7" w14:paraId="75D76A4D"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sz w:val="23"/>
          <w:szCs w:val="23"/>
          <w:u w:val="single"/>
          <w:lang w:val="en-US"/>
        </w:rPr>
        <w:t>AWK Script:-</w:t>
      </w:r>
      <w:r>
        <w:rPr>
          <w:rStyle w:val="eop"/>
          <w:sz w:val="23"/>
          <w:szCs w:val="23"/>
        </w:rPr>
        <w:t> </w:t>
      </w:r>
    </w:p>
    <w:p xmlns:wp14="http://schemas.microsoft.com/office/word/2010/wordml" w:rsidR="00F25CB7" w:rsidP="00F25CB7" w:rsidRDefault="00F25CB7" w14:paraId="1D9BD9BE" wp14:textId="77777777">
      <w:pPr>
        <w:pStyle w:val="paragraph"/>
        <w:spacing w:before="0" w:beforeAutospacing="0" w:after="0" w:afterAutospacing="0"/>
        <w:jc w:val="both"/>
        <w:textAlignment w:val="baseline"/>
        <w:rPr>
          <w:rFonts w:ascii="Segoe UI" w:hAnsi="Segoe UI" w:cs="Segoe UI"/>
          <w:sz w:val="18"/>
          <w:szCs w:val="18"/>
        </w:rPr>
      </w:pPr>
      <w:r>
        <w:rPr>
          <w:rStyle w:val="eop"/>
          <w:sz w:val="23"/>
          <w:szCs w:val="23"/>
        </w:rPr>
        <w:t> </w:t>
      </w:r>
    </w:p>
    <w:p xmlns:wp14="http://schemas.microsoft.com/office/word/2010/wordml" w:rsidR="00F25CB7" w:rsidP="00F25CB7" w:rsidRDefault="00F25CB7" w14:paraId="2296066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BEGIN{</w:t>
      </w:r>
      <w:r>
        <w:rPr>
          <w:rStyle w:val="eop"/>
          <w:sz w:val="23"/>
          <w:szCs w:val="23"/>
        </w:rPr>
        <w:t> </w:t>
      </w:r>
    </w:p>
    <w:p xmlns:wp14="http://schemas.microsoft.com/office/word/2010/wordml" w:rsidR="00F25CB7" w:rsidP="00F25CB7" w:rsidRDefault="00F25CB7" w14:paraId="5D770D5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count1=0</w:t>
      </w:r>
      <w:r>
        <w:rPr>
          <w:rStyle w:val="eop"/>
          <w:sz w:val="23"/>
          <w:szCs w:val="23"/>
        </w:rPr>
        <w:t> </w:t>
      </w:r>
    </w:p>
    <w:p xmlns:wp14="http://schemas.microsoft.com/office/word/2010/wordml" w:rsidR="00F25CB7" w:rsidP="00F25CB7" w:rsidRDefault="00F25CB7" w14:paraId="30DDD2F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count2=0</w:t>
      </w:r>
      <w:r>
        <w:rPr>
          <w:rStyle w:val="eop"/>
          <w:sz w:val="23"/>
          <w:szCs w:val="23"/>
        </w:rPr>
        <w:t> </w:t>
      </w:r>
    </w:p>
    <w:p xmlns:wp14="http://schemas.microsoft.com/office/word/2010/wordml" w:rsidR="00F25CB7" w:rsidP="00F25CB7" w:rsidRDefault="00F25CB7" w14:paraId="5A2764CA"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pack1=0 </w:t>
      </w:r>
      <w:r>
        <w:rPr>
          <w:rStyle w:val="eop"/>
          <w:sz w:val="23"/>
          <w:szCs w:val="23"/>
        </w:rPr>
        <w:t> </w:t>
      </w:r>
    </w:p>
    <w:p xmlns:wp14="http://schemas.microsoft.com/office/word/2010/wordml" w:rsidR="00F25CB7" w:rsidP="00F25CB7" w:rsidRDefault="00F25CB7" w14:paraId="3DC619A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pack2=0 </w:t>
      </w:r>
      <w:r>
        <w:rPr>
          <w:rStyle w:val="eop"/>
          <w:sz w:val="23"/>
          <w:szCs w:val="23"/>
        </w:rPr>
        <w:t> </w:t>
      </w:r>
    </w:p>
    <w:p xmlns:wp14="http://schemas.microsoft.com/office/word/2010/wordml" w:rsidR="00F25CB7" w:rsidP="00F25CB7" w:rsidRDefault="00F25CB7" w14:paraId="261CC16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time1=0 </w:t>
      </w:r>
      <w:r>
        <w:rPr>
          <w:rStyle w:val="eop"/>
          <w:sz w:val="23"/>
          <w:szCs w:val="23"/>
        </w:rPr>
        <w:t> </w:t>
      </w:r>
    </w:p>
    <w:p xmlns:wp14="http://schemas.microsoft.com/office/word/2010/wordml" w:rsidR="00F25CB7" w:rsidP="00F25CB7" w:rsidRDefault="00F25CB7" w14:paraId="0C974528"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time2=0</w:t>
      </w:r>
      <w:r>
        <w:rPr>
          <w:rStyle w:val="eop"/>
          <w:sz w:val="23"/>
          <w:szCs w:val="23"/>
        </w:rPr>
        <w:t> </w:t>
      </w:r>
    </w:p>
    <w:p xmlns:wp14="http://schemas.microsoft.com/office/word/2010/wordml" w:rsidR="00F25CB7" w:rsidP="00F25CB7" w:rsidRDefault="00F25CB7" w14:paraId="25D1AF96"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1EB546D3"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lastRenderedPageBreak/>
        <w:t>{</w:t>
      </w:r>
      <w:r>
        <w:rPr>
          <w:rStyle w:val="eop"/>
          <w:sz w:val="23"/>
          <w:szCs w:val="23"/>
        </w:rPr>
        <w:t> </w:t>
      </w:r>
    </w:p>
    <w:p xmlns:wp14="http://schemas.microsoft.com/office/word/2010/wordml" w:rsidR="00F25CB7" w:rsidP="00F25CB7" w:rsidRDefault="00F25CB7" w14:paraId="6BE97C7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if($1=="r"&amp;&amp;$3=="_1_"&amp;&amp;$4=="AGT")</w:t>
      </w:r>
      <w:r>
        <w:rPr>
          <w:rStyle w:val="eop"/>
          <w:sz w:val="23"/>
          <w:szCs w:val="23"/>
        </w:rPr>
        <w:t> </w:t>
      </w:r>
    </w:p>
    <w:p xmlns:wp14="http://schemas.microsoft.com/office/word/2010/wordml" w:rsidR="00F25CB7" w:rsidP="00F25CB7" w:rsidRDefault="00F25CB7" w14:paraId="2AD5EDA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7DC3E7A5"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count1++ </w:t>
      </w:r>
      <w:r>
        <w:rPr>
          <w:rStyle w:val="eop"/>
          <w:sz w:val="23"/>
          <w:szCs w:val="23"/>
        </w:rPr>
        <w:t> </w:t>
      </w:r>
    </w:p>
    <w:p xmlns:wp14="http://schemas.microsoft.com/office/word/2010/wordml" w:rsidR="00F25CB7" w:rsidP="00F25CB7" w:rsidRDefault="00F25CB7" w14:paraId="4AABB07E"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pack1=pack1 + $8 </w:t>
      </w:r>
      <w:r>
        <w:rPr>
          <w:rStyle w:val="eop"/>
          <w:sz w:val="23"/>
          <w:szCs w:val="23"/>
        </w:rPr>
        <w:t> </w:t>
      </w:r>
    </w:p>
    <w:p xmlns:wp14="http://schemas.microsoft.com/office/word/2010/wordml" w:rsidR="00F25CB7" w:rsidP="00F25CB7" w:rsidRDefault="00F25CB7" w14:paraId="3124D61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time1=$2</w:t>
      </w:r>
      <w:r>
        <w:rPr>
          <w:rStyle w:val="eop"/>
          <w:sz w:val="23"/>
          <w:szCs w:val="23"/>
        </w:rPr>
        <w:t> </w:t>
      </w:r>
    </w:p>
    <w:p xmlns:wp14="http://schemas.microsoft.com/office/word/2010/wordml" w:rsidR="00F25CB7" w:rsidP="00F25CB7" w:rsidRDefault="00F25CB7" w14:paraId="110F16E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46DCD567"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if($1=="r"&amp;&amp;$3=="_2_"&amp;&amp;$4=="AGT")</w:t>
      </w:r>
      <w:r>
        <w:rPr>
          <w:rStyle w:val="eop"/>
          <w:sz w:val="23"/>
          <w:szCs w:val="23"/>
        </w:rPr>
        <w:t> </w:t>
      </w:r>
    </w:p>
    <w:p xmlns:wp14="http://schemas.microsoft.com/office/word/2010/wordml" w:rsidR="00F25CB7" w:rsidP="00F25CB7" w:rsidRDefault="00F25CB7" w14:paraId="50310C2C"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779086C1"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count2++ </w:t>
      </w:r>
      <w:r>
        <w:rPr>
          <w:rStyle w:val="eop"/>
          <w:sz w:val="23"/>
          <w:szCs w:val="23"/>
        </w:rPr>
        <w:t> </w:t>
      </w:r>
    </w:p>
    <w:p xmlns:wp14="http://schemas.microsoft.com/office/word/2010/wordml" w:rsidR="00F25CB7" w:rsidP="00F25CB7" w:rsidRDefault="00F25CB7" w14:paraId="6515116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pack2=pack2 + $8</w:t>
      </w:r>
      <w:r>
        <w:rPr>
          <w:rStyle w:val="eop"/>
          <w:sz w:val="23"/>
          <w:szCs w:val="23"/>
        </w:rPr>
        <w:t> </w:t>
      </w:r>
    </w:p>
    <w:p xmlns:wp14="http://schemas.microsoft.com/office/word/2010/wordml" w:rsidR="00F25CB7" w:rsidP="00F25CB7" w:rsidRDefault="00F25CB7" w14:paraId="4EBB85C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time2=$2</w:t>
      </w:r>
      <w:r>
        <w:rPr>
          <w:rStyle w:val="eop"/>
          <w:sz w:val="23"/>
          <w:szCs w:val="23"/>
        </w:rPr>
        <w:t> </w:t>
      </w:r>
    </w:p>
    <w:p xmlns:wp14="http://schemas.microsoft.com/office/word/2010/wordml" w:rsidR="00F25CB7" w:rsidP="00F25CB7" w:rsidRDefault="00F25CB7" w14:paraId="13337D4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5C5037A9"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 </w:t>
      </w:r>
      <w:r>
        <w:rPr>
          <w:rStyle w:val="eop"/>
          <w:sz w:val="23"/>
          <w:szCs w:val="23"/>
        </w:rPr>
        <w:t> </w:t>
      </w:r>
    </w:p>
    <w:p xmlns:wp14="http://schemas.microsoft.com/office/word/2010/wordml" w:rsidR="00F25CB7" w:rsidP="00F25CB7" w:rsidRDefault="00F25CB7" w14:paraId="05DE72B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END{</w:t>
      </w:r>
      <w:r>
        <w:rPr>
          <w:rStyle w:val="eop"/>
          <w:sz w:val="23"/>
          <w:szCs w:val="23"/>
        </w:rPr>
        <w:t> </w:t>
      </w:r>
    </w:p>
    <w:p xmlns:wp14="http://schemas.microsoft.com/office/word/2010/wordml" w:rsidR="00F25CB7" w:rsidP="00F25CB7" w:rsidRDefault="00F25CB7" w14:paraId="7B8C81E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printf("The Throughput from n0 to n1:%fMbps\n",((count1*pack1*8)/(time1*1000000)));</w:t>
      </w:r>
      <w:r>
        <w:rPr>
          <w:rStyle w:val="eop"/>
          <w:sz w:val="23"/>
          <w:szCs w:val="23"/>
        </w:rPr>
        <w:t> </w:t>
      </w:r>
    </w:p>
    <w:p xmlns:wp14="http://schemas.microsoft.com/office/word/2010/wordml" w:rsidR="00F25CB7" w:rsidP="00F25CB7" w:rsidRDefault="00F25CB7" w14:paraId="2EF371AB"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printf("The Throughput from n1 to n2:%fMbps\n",((count2*pack2*8)/(time2*1000000)));</w:t>
      </w:r>
      <w:r>
        <w:rPr>
          <w:rStyle w:val="eop"/>
          <w:sz w:val="23"/>
          <w:szCs w:val="23"/>
        </w:rPr>
        <w:t> </w:t>
      </w:r>
    </w:p>
    <w:p xmlns:wp14="http://schemas.microsoft.com/office/word/2010/wordml" w:rsidR="00F25CB7" w:rsidP="00F25CB7" w:rsidRDefault="00F25CB7" w14:paraId="7F87A394" wp14:textId="77777777">
      <w:pPr>
        <w:pStyle w:val="paragraph"/>
        <w:spacing w:before="0" w:beforeAutospacing="0" w:after="0" w:afterAutospacing="0"/>
        <w:jc w:val="both"/>
        <w:textAlignment w:val="baseline"/>
        <w:rPr>
          <w:rFonts w:ascii="Segoe UI" w:hAnsi="Segoe UI" w:cs="Segoe UI"/>
          <w:sz w:val="18"/>
          <w:szCs w:val="18"/>
        </w:rPr>
      </w:pPr>
      <w:r>
        <w:rPr>
          <w:rStyle w:val="normaltextrun"/>
          <w:sz w:val="23"/>
          <w:szCs w:val="23"/>
          <w:lang w:val="en-US"/>
        </w:rPr>
        <w:t>}</w:t>
      </w:r>
      <w:r>
        <w:rPr>
          <w:rStyle w:val="eop"/>
          <w:sz w:val="23"/>
          <w:szCs w:val="23"/>
        </w:rPr>
        <w:t> </w:t>
      </w:r>
    </w:p>
    <w:p xmlns:wp14="http://schemas.microsoft.com/office/word/2010/wordml" w:rsidR="00F25CB7" w:rsidP="00F25CB7" w:rsidRDefault="00F25CB7" w14:paraId="4B690AF8" wp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xmlns:wp14="http://schemas.microsoft.com/office/word/2010/wordml" w:rsidR="00F25CB7" w:rsidP="00F25CB7" w:rsidRDefault="00F25CB7" w14:paraId="5D2FFEEA" wp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xmlns:wp14="http://schemas.microsoft.com/office/word/2010/wordml" w:rsidR="00F25CB7" w:rsidP="00F25CB7" w:rsidRDefault="00F25CB7" w14:paraId="1E9BE8C3" wp14:textId="77777777">
      <w:pPr>
        <w:pStyle w:val="paragraph"/>
        <w:spacing w:before="0" w:beforeAutospacing="0" w:after="0" w:afterAutospacing="0"/>
        <w:textAlignment w:val="baseline"/>
        <w:rPr>
          <w:rFonts w:ascii="Segoe UI" w:hAnsi="Segoe UI" w:cs="Segoe UI"/>
          <w:sz w:val="18"/>
          <w:szCs w:val="18"/>
        </w:rPr>
      </w:pPr>
      <w:r>
        <w:rPr>
          <w:rStyle w:val="normaltextrun"/>
          <w:b/>
          <w:bCs/>
          <w:sz w:val="28"/>
          <w:szCs w:val="28"/>
          <w:u w:val="single"/>
          <w:lang w:val="en-US"/>
        </w:rPr>
        <w:t>Steps for Execution:-</w:t>
      </w:r>
      <w:r>
        <w:rPr>
          <w:rStyle w:val="eop"/>
          <w:sz w:val="28"/>
          <w:szCs w:val="28"/>
        </w:rPr>
        <w:t> </w:t>
      </w:r>
    </w:p>
    <w:p xmlns:wp14="http://schemas.microsoft.com/office/word/2010/wordml" w:rsidR="00F25CB7" w:rsidP="00F25CB7" w:rsidRDefault="00F25CB7" w14:paraId="0CB0BA1C" wp14:textId="77777777">
      <w:pPr>
        <w:pStyle w:val="paragraph"/>
        <w:numPr>
          <w:ilvl w:val="0"/>
          <w:numId w:val="18"/>
        </w:numPr>
        <w:spacing w:before="0" w:beforeAutospacing="0" w:after="0" w:afterAutospacing="0"/>
        <w:ind w:left="360" w:firstLine="0"/>
        <w:textAlignment w:val="baseline"/>
        <w:rPr>
          <w:sz w:val="23"/>
          <w:szCs w:val="23"/>
        </w:rPr>
      </w:pPr>
      <w:r>
        <w:rPr>
          <w:rStyle w:val="normaltextrun"/>
          <w:b/>
          <w:bCs/>
          <w:sz w:val="23"/>
          <w:szCs w:val="23"/>
          <w:lang w:val="en-US"/>
        </w:rPr>
        <w:t>[root@localhost ~]# vi lab4.tcl</w:t>
      </w:r>
      <w:r>
        <w:rPr>
          <w:rStyle w:val="eop"/>
          <w:sz w:val="23"/>
          <w:szCs w:val="23"/>
        </w:rPr>
        <w:t> </w:t>
      </w:r>
    </w:p>
    <w:p xmlns:wp14="http://schemas.microsoft.com/office/word/2010/wordml" w:rsidR="00F25CB7" w:rsidP="00F25CB7" w:rsidRDefault="00F25CB7" w14:paraId="2C79791A"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F25CB7" w:rsidP="00F25CB7" w:rsidRDefault="00F25CB7" w14:paraId="142A0355"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F25CB7" w:rsidP="00F25CB7" w:rsidRDefault="00F25CB7" w14:paraId="12C988B4" wp14:textId="77777777">
      <w:pPr>
        <w:pStyle w:val="paragraph"/>
        <w:numPr>
          <w:ilvl w:val="0"/>
          <w:numId w:val="19"/>
        </w:numPr>
        <w:spacing w:before="0" w:beforeAutospacing="0" w:after="0" w:afterAutospacing="0"/>
        <w:ind w:left="360" w:firstLine="0"/>
        <w:textAlignment w:val="baseline"/>
        <w:rPr>
          <w:sz w:val="23"/>
          <w:szCs w:val="23"/>
        </w:rPr>
      </w:pPr>
      <w:r>
        <w:rPr>
          <w:rStyle w:val="normaltextrun"/>
          <w:b/>
          <w:bCs/>
          <w:sz w:val="23"/>
          <w:szCs w:val="23"/>
          <w:lang w:val="en-US"/>
        </w:rPr>
        <w:t>[root@localhost ~]# vi lab4.awk</w:t>
      </w:r>
      <w:r>
        <w:rPr>
          <w:rStyle w:val="eop"/>
          <w:sz w:val="23"/>
          <w:szCs w:val="23"/>
        </w:rPr>
        <w:t> </w:t>
      </w:r>
    </w:p>
    <w:p xmlns:wp14="http://schemas.microsoft.com/office/word/2010/wordml" w:rsidR="00F25CB7" w:rsidP="00F25CB7" w:rsidRDefault="00F25CB7" w14:paraId="5648E98F"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F25CB7" w:rsidP="00F25CB7" w:rsidRDefault="00F25CB7" w14:paraId="7069FD48"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F25CB7" w:rsidP="00F25CB7" w:rsidRDefault="00F25CB7" w14:paraId="0E343210" wp14:textId="77777777">
      <w:pPr>
        <w:pStyle w:val="paragraph"/>
        <w:numPr>
          <w:ilvl w:val="0"/>
          <w:numId w:val="20"/>
        </w:numPr>
        <w:spacing w:before="0" w:beforeAutospacing="0" w:after="0" w:afterAutospacing="0"/>
        <w:ind w:left="360" w:firstLine="0"/>
        <w:textAlignment w:val="baseline"/>
        <w:rPr>
          <w:color w:val="000000"/>
          <w:sz w:val="23"/>
          <w:szCs w:val="23"/>
        </w:rPr>
      </w:pPr>
      <w:r>
        <w:rPr>
          <w:rStyle w:val="normaltextrun"/>
          <w:color w:val="000000"/>
          <w:sz w:val="23"/>
          <w:szCs w:val="23"/>
          <w:lang w:val="en-US"/>
        </w:rPr>
        <w:t>Run the simulation program </w:t>
      </w:r>
      <w:r>
        <w:rPr>
          <w:rStyle w:val="eop"/>
          <w:color w:val="000000"/>
          <w:sz w:val="23"/>
          <w:szCs w:val="23"/>
        </w:rPr>
        <w:t> </w:t>
      </w:r>
    </w:p>
    <w:p xmlns:wp14="http://schemas.microsoft.com/office/word/2010/wordml" w:rsidR="00F25CB7" w:rsidP="00F25CB7" w:rsidRDefault="00F25CB7" w14:paraId="6F7F551B" wp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sz w:val="23"/>
          <w:szCs w:val="23"/>
          <w:lang w:val="en-US"/>
        </w:rPr>
        <w:t>[root@localhost~]# ns lab4.tcl</w:t>
      </w:r>
      <w:r>
        <w:rPr>
          <w:rStyle w:val="eop"/>
          <w:sz w:val="23"/>
          <w:szCs w:val="23"/>
        </w:rPr>
        <w:t> </w:t>
      </w:r>
    </w:p>
    <w:p xmlns:wp14="http://schemas.microsoft.com/office/word/2010/wordml" w:rsidR="00F25CB7" w:rsidP="00F25CB7" w:rsidRDefault="00F25CB7" w14:paraId="4FA58E2B"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rPr>
        <w:t> </w:t>
      </w:r>
    </w:p>
    <w:p xmlns:wp14="http://schemas.microsoft.com/office/word/2010/wordml" w:rsidR="00F25CB7" w:rsidP="00F25CB7" w:rsidRDefault="00F25CB7" w14:paraId="34A3FAAD" wp14:textId="77777777">
      <w:pPr>
        <w:pStyle w:val="paragraph"/>
        <w:numPr>
          <w:ilvl w:val="0"/>
          <w:numId w:val="21"/>
        </w:numPr>
        <w:spacing w:before="0" w:beforeAutospacing="0" w:after="0" w:afterAutospacing="0"/>
        <w:ind w:left="360" w:firstLine="0"/>
        <w:textAlignment w:val="baseline"/>
        <w:rPr>
          <w:color w:val="000000"/>
          <w:sz w:val="23"/>
          <w:szCs w:val="23"/>
        </w:rPr>
      </w:pPr>
      <w:r>
        <w:rPr>
          <w:rStyle w:val="normaltextrun"/>
          <w:color w:val="000000"/>
          <w:sz w:val="23"/>
          <w:szCs w:val="23"/>
          <w:lang w:val="en-US"/>
        </w:rPr>
        <w:t>After simulation is completed run </w:t>
      </w:r>
      <w:r>
        <w:rPr>
          <w:rStyle w:val="normaltextrun"/>
          <w:b/>
          <w:bCs/>
          <w:color w:val="000000"/>
          <w:sz w:val="23"/>
          <w:szCs w:val="23"/>
          <w:lang w:val="en-US"/>
        </w:rPr>
        <w:t>awk file </w:t>
      </w:r>
      <w:r>
        <w:rPr>
          <w:rStyle w:val="normaltextrun"/>
          <w:color w:val="000000"/>
          <w:sz w:val="23"/>
          <w:szCs w:val="23"/>
          <w:lang w:val="en-US"/>
        </w:rPr>
        <w:t>to see the output , </w:t>
      </w:r>
      <w:r>
        <w:rPr>
          <w:rStyle w:val="eop"/>
          <w:color w:val="000000"/>
          <w:sz w:val="23"/>
          <w:szCs w:val="23"/>
        </w:rPr>
        <w:t> </w:t>
      </w:r>
    </w:p>
    <w:p xmlns:wp14="http://schemas.microsoft.com/office/word/2010/wordml" w:rsidR="00F25CB7" w:rsidP="00F25CB7" w:rsidRDefault="00F25CB7" w14:paraId="599BF3CF" wp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sz w:val="23"/>
          <w:szCs w:val="23"/>
          <w:lang w:val="en-US"/>
        </w:rPr>
        <w:t>[root@localhost~]# awk –f  lab4.awk lab4.tr</w:t>
      </w:r>
      <w:r>
        <w:rPr>
          <w:rStyle w:val="eop"/>
          <w:sz w:val="23"/>
          <w:szCs w:val="23"/>
        </w:rPr>
        <w:t> </w:t>
      </w:r>
    </w:p>
    <w:p xmlns:wp14="http://schemas.microsoft.com/office/word/2010/wordml" w:rsidR="00F25CB7" w:rsidP="5F36A66E" w:rsidRDefault="00F25CB7" w14:paraId="17B578C6" wp14:textId="79A5983A">
      <w:pPr>
        <w:pStyle w:val="paragraph"/>
        <w:spacing w:before="0" w:beforeAutospacing="off" w:after="0" w:afterAutospacing="off"/>
        <w:jc w:val="both"/>
        <w:textAlignment w:val="baseline"/>
        <w:rPr>
          <w:rFonts w:ascii="Segoe UI" w:hAnsi="Segoe UI" w:cs="Segoe UI"/>
          <w:sz w:val="18"/>
          <w:szCs w:val="18"/>
        </w:rPr>
      </w:pPr>
      <w:r w:rsidRPr="5F36A66E" w:rsidR="00F25CB7">
        <w:rPr>
          <w:rStyle w:val="eop"/>
          <w:sz w:val="23"/>
          <w:szCs w:val="23"/>
        </w:rPr>
        <w:t> </w:t>
      </w:r>
      <w:r w:rsidRPr="5F36A66E" w:rsidR="00F25CB7">
        <w:rPr>
          <w:rStyle w:val="eop"/>
        </w:rPr>
        <w:t> </w:t>
      </w:r>
    </w:p>
    <w:p xmlns:wp14="http://schemas.microsoft.com/office/word/2010/wordml" w:rsidR="00F25CB7" w:rsidP="00F25CB7" w:rsidRDefault="00F25CB7" w14:paraId="7C5E3AFF"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u w:val="single"/>
          <w:lang w:val="en-US"/>
        </w:rPr>
        <w:t>Topology:-</w:t>
      </w:r>
      <w:r>
        <w:rPr>
          <w:rStyle w:val="eop"/>
        </w:rPr>
        <w:t> </w:t>
      </w:r>
    </w:p>
    <w:p xmlns:wp14="http://schemas.microsoft.com/office/word/2010/wordml" w:rsidR="00F25CB7" w:rsidP="5F36A66E" w:rsidRDefault="00F25CB7" w14:paraId="7D34F5C7" wp14:textId="3613574C">
      <w:pPr>
        <w:pStyle w:val="paragraph"/>
        <w:spacing w:before="0" w:beforeAutospacing="off" w:after="0" w:afterAutospacing="off"/>
        <w:jc w:val="both"/>
        <w:textAlignment w:val="baseline"/>
        <w:rPr>
          <w:rStyle w:val="eop"/>
        </w:rPr>
      </w:pPr>
      <w:r w:rsidRPr="5F36A66E" w:rsidR="00F25CB7">
        <w:rPr>
          <w:rStyle w:val="eop"/>
          <w:sz w:val="23"/>
          <w:szCs w:val="23"/>
        </w:rPr>
        <w:t> </w:t>
      </w:r>
    </w:p>
    <w:p xmlns:wp14="http://schemas.microsoft.com/office/word/2010/wordml" w:rsidR="00F25CB7" w:rsidP="5F36A66E" w:rsidRDefault="00F25CB7" w14:paraId="0B4020A7" wp14:textId="59D13622">
      <w:pPr>
        <w:pStyle w:val="paragraph"/>
        <w:spacing w:before="0" w:beforeAutospacing="off" w:after="0" w:afterAutospacing="off"/>
        <w:jc w:val="both"/>
        <w:textAlignment w:val="baseline"/>
        <w:rPr>
          <w:rStyle w:val="eop"/>
        </w:rPr>
      </w:pPr>
      <w:r w:rsidR="608F3CD0">
        <w:drawing>
          <wp:inline xmlns:wp14="http://schemas.microsoft.com/office/word/2010/wordprocessingDrawing" wp14:editId="253B54C6" wp14:anchorId="1BAA6D8B">
            <wp:extent cx="4572000" cy="2571750"/>
            <wp:effectExtent l="0" t="0" r="0" b="0"/>
            <wp:docPr id="1159590493" name="" title=""/>
            <wp:cNvGraphicFramePr>
              <a:graphicFrameLocks noChangeAspect="1"/>
            </wp:cNvGraphicFramePr>
            <a:graphic>
              <a:graphicData uri="http://schemas.openxmlformats.org/drawingml/2006/picture">
                <pic:pic>
                  <pic:nvPicPr>
                    <pic:cNvPr id="0" name=""/>
                    <pic:cNvPicPr/>
                  </pic:nvPicPr>
                  <pic:blipFill>
                    <a:blip r:embed="Rbcdda65a30284b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F25CB7" w:rsidP="00F25CB7" w:rsidRDefault="00F25CB7" w14:paraId="0F5B8C8A"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xmlns:wp14="http://schemas.microsoft.com/office/word/2010/wordml" w:rsidR="00F25CB7" w:rsidP="00F25CB7" w:rsidRDefault="00F25CB7" w14:paraId="2CBD6BFC"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u w:val="single"/>
          <w:lang w:val="en-US"/>
        </w:rPr>
        <w:t>Output:-</w:t>
      </w:r>
      <w:r>
        <w:rPr>
          <w:rStyle w:val="eop"/>
        </w:rPr>
        <w:t> </w:t>
      </w:r>
    </w:p>
    <w:p xmlns:wp14="http://schemas.microsoft.com/office/word/2010/wordml" w:rsidR="00F25CB7" w:rsidP="5F36A66E" w:rsidRDefault="00F25CB7" w14:paraId="553D1FF8" wp14:textId="1035D826">
      <w:pPr>
        <w:pStyle w:val="paragraph"/>
        <w:spacing w:before="0" w:beforeAutospacing="off" w:after="0" w:afterAutospacing="off"/>
        <w:jc w:val="both"/>
        <w:textAlignment w:val="baseline"/>
        <w:rPr>
          <w:rFonts w:ascii="Segoe UI" w:hAnsi="Segoe UI" w:cs="Segoe UI"/>
          <w:sz w:val="18"/>
          <w:szCs w:val="18"/>
        </w:rPr>
      </w:pPr>
      <w:r w:rsidRPr="5F36A66E" w:rsidR="00F25CB7">
        <w:rPr>
          <w:rStyle w:val="normaltextrun"/>
          <w:b w:val="1"/>
          <w:bCs w:val="1"/>
          <w:lang w:val="en-US"/>
        </w:rPr>
        <w:t>ise@ise-OptiPlex-</w:t>
      </w:r>
      <w:r w:rsidRPr="5F36A66E" w:rsidR="00F25CB7">
        <w:rPr>
          <w:rStyle w:val="normaltextrun"/>
          <w:b w:val="1"/>
          <w:bCs w:val="1"/>
          <w:lang w:val="en-US"/>
        </w:rPr>
        <w:t>3070:~</w:t>
      </w:r>
      <w:r w:rsidRPr="5F36A66E" w:rsidR="00F25CB7">
        <w:rPr>
          <w:rStyle w:val="normaltextrun"/>
          <w:b w:val="1"/>
          <w:bCs w:val="1"/>
          <w:lang w:val="en-US"/>
        </w:rPr>
        <w:t>$ awk -f lab4.awk lab4</w:t>
      </w:r>
      <w:r w:rsidRPr="5F36A66E" w:rsidR="7C824991">
        <w:rPr>
          <w:rStyle w:val="normaltextrun"/>
          <w:b w:val="1"/>
          <w:bCs w:val="1"/>
          <w:lang w:val="en-US"/>
        </w:rPr>
        <w:t>1</w:t>
      </w:r>
      <w:r w:rsidRPr="5F36A66E" w:rsidR="00F25CB7">
        <w:rPr>
          <w:rStyle w:val="normaltextrun"/>
          <w:b w:val="1"/>
          <w:bCs w:val="1"/>
          <w:lang w:val="en-US"/>
        </w:rPr>
        <w:t>.tr</w:t>
      </w:r>
      <w:r w:rsidRPr="5F36A66E" w:rsidR="00F25CB7">
        <w:rPr>
          <w:rStyle w:val="eop"/>
        </w:rPr>
        <w:t> </w:t>
      </w:r>
    </w:p>
    <w:p xmlns:wp14="http://schemas.microsoft.com/office/word/2010/wordml" w:rsidR="00F25CB7" w:rsidP="00F25CB7" w:rsidRDefault="00F25CB7" w14:paraId="248DBDE2" wp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xmlns:wp14="http://schemas.microsoft.com/office/word/2010/wordml" w:rsidR="00F25CB7" w:rsidP="00F25CB7" w:rsidRDefault="00F25CB7" w14:paraId="41A123BA" wp14:textId="77777777">
      <w:pPr>
        <w:pStyle w:val="paragraph"/>
        <w:spacing w:before="0" w:beforeAutospacing="0" w:after="0" w:afterAutospacing="0"/>
        <w:ind w:firstLine="720"/>
        <w:jc w:val="both"/>
        <w:textAlignment w:val="baseline"/>
        <w:rPr>
          <w:rFonts w:ascii="Segoe UI" w:hAnsi="Segoe UI" w:cs="Segoe UI"/>
          <w:sz w:val="18"/>
          <w:szCs w:val="18"/>
        </w:rPr>
      </w:pPr>
      <w:r>
        <w:rPr>
          <w:rStyle w:val="normaltextrun"/>
          <w:lang w:val="en-US"/>
        </w:rPr>
        <w:t>The Throughput from n0 to n1:1747.285732 Mbps</w:t>
      </w:r>
      <w:r>
        <w:rPr>
          <w:rStyle w:val="eop"/>
        </w:rPr>
        <w:t> </w:t>
      </w:r>
    </w:p>
    <w:p xmlns:wp14="http://schemas.microsoft.com/office/word/2010/wordml" w:rsidR="00F25CB7" w:rsidP="5F36A66E" w:rsidRDefault="00F25CB7" w14:paraId="63DAFC1B" wp14:textId="77777777">
      <w:pPr>
        <w:pStyle w:val="paragraph"/>
        <w:spacing w:before="0" w:beforeAutospacing="off" w:after="0" w:afterAutospacing="off"/>
        <w:ind w:firstLine="720"/>
        <w:jc w:val="both"/>
        <w:textAlignment w:val="baseline"/>
        <w:rPr>
          <w:rFonts w:ascii="Segoe UI" w:hAnsi="Segoe UI" w:cs="Segoe UI"/>
          <w:sz w:val="18"/>
          <w:szCs w:val="18"/>
        </w:rPr>
      </w:pPr>
      <w:r w:rsidRPr="5F36A66E" w:rsidR="00F25CB7">
        <w:rPr>
          <w:rStyle w:val="normaltextrun"/>
          <w:lang w:val="en-US"/>
        </w:rPr>
        <w:t>The Throughput from n1 to n2:1307.611834 Mbps</w:t>
      </w:r>
      <w:r w:rsidRPr="5F36A66E" w:rsidR="00F25CB7">
        <w:rPr>
          <w:rStyle w:val="eop"/>
        </w:rPr>
        <w:t> </w:t>
      </w:r>
    </w:p>
    <w:p w:rsidR="5F36A66E" w:rsidP="5F36A66E" w:rsidRDefault="5F36A66E" w14:paraId="645054D4" w14:textId="6306FF3A">
      <w:pPr>
        <w:pStyle w:val="paragraph"/>
        <w:spacing w:before="0" w:beforeAutospacing="off" w:after="0" w:afterAutospacing="off"/>
        <w:ind w:firstLine="720"/>
        <w:jc w:val="both"/>
        <w:rPr>
          <w:rStyle w:val="eop"/>
        </w:rPr>
      </w:pPr>
    </w:p>
    <w:p w:rsidR="0D932B9C" w:rsidP="5F36A66E" w:rsidRDefault="0D932B9C" w14:paraId="7984E840" w14:textId="7F2764D7">
      <w:pPr>
        <w:spacing w:beforeAutospacing="on" w:afterAutospacing="on"/>
        <w:ind w:firstLine="0"/>
        <w:rPr>
          <w:rFonts w:ascii="Times New Roman" w:hAnsi="Times New Roman" w:eastAsia="Times New Roman" w:cs="Times New Roman"/>
          <w:b w:val="0"/>
          <w:bCs w:val="0"/>
          <w:i w:val="0"/>
          <w:iCs w:val="0"/>
          <w:noProof w:val="0"/>
          <w:color w:val="000000" w:themeColor="text1" w:themeTint="FF" w:themeShade="FF"/>
          <w:sz w:val="24"/>
          <w:szCs w:val="24"/>
          <w:lang w:val="en-IN"/>
        </w:rPr>
      </w:pPr>
      <w:r w:rsidRPr="5F36A66E" w:rsidR="0D932B9C">
        <w:rPr>
          <w:rStyle w:val="normaltextrun"/>
          <w:rFonts w:ascii="Times New Roman" w:hAnsi="Times New Roman" w:eastAsia="Times New Roman" w:cs="Times New Roman"/>
          <w:b w:val="1"/>
          <w:bCs w:val="1"/>
          <w:i w:val="0"/>
          <w:iCs w:val="0"/>
          <w:noProof w:val="0"/>
          <w:color w:val="000000" w:themeColor="text1" w:themeTint="FF" w:themeShade="FF"/>
          <w:sz w:val="24"/>
          <w:szCs w:val="24"/>
          <w:lang w:val="en-US"/>
        </w:rPr>
        <w:t>ise@ise-OptiPlex-</w:t>
      </w:r>
      <w:proofErr w:type="gramStart"/>
      <w:r w:rsidRPr="5F36A66E" w:rsidR="0D932B9C">
        <w:rPr>
          <w:rStyle w:val="normaltextrun"/>
          <w:rFonts w:ascii="Times New Roman" w:hAnsi="Times New Roman" w:eastAsia="Times New Roman" w:cs="Times New Roman"/>
          <w:b w:val="1"/>
          <w:bCs w:val="1"/>
          <w:i w:val="0"/>
          <w:iCs w:val="0"/>
          <w:noProof w:val="0"/>
          <w:color w:val="000000" w:themeColor="text1" w:themeTint="FF" w:themeShade="FF"/>
          <w:sz w:val="24"/>
          <w:szCs w:val="24"/>
          <w:lang w:val="en-US"/>
        </w:rPr>
        <w:t>3070:~</w:t>
      </w:r>
      <w:proofErr w:type="gramEnd"/>
      <w:r w:rsidRPr="5F36A66E" w:rsidR="0D932B9C">
        <w:rPr>
          <w:rStyle w:val="normaltextrun"/>
          <w:rFonts w:ascii="Times New Roman" w:hAnsi="Times New Roman" w:eastAsia="Times New Roman" w:cs="Times New Roman"/>
          <w:b w:val="1"/>
          <w:bCs w:val="1"/>
          <w:i w:val="0"/>
          <w:iCs w:val="0"/>
          <w:noProof w:val="0"/>
          <w:color w:val="000000" w:themeColor="text1" w:themeTint="FF" w:themeShade="FF"/>
          <w:sz w:val="24"/>
          <w:szCs w:val="24"/>
          <w:lang w:val="en-US"/>
        </w:rPr>
        <w:t>$ </w:t>
      </w:r>
      <w:proofErr w:type="spellStart"/>
      <w:r w:rsidRPr="5F36A66E" w:rsidR="0D932B9C">
        <w:rPr>
          <w:rStyle w:val="normaltextrun"/>
          <w:rFonts w:ascii="Times New Roman" w:hAnsi="Times New Roman" w:eastAsia="Times New Roman" w:cs="Times New Roman"/>
          <w:b w:val="1"/>
          <w:bCs w:val="1"/>
          <w:i w:val="0"/>
          <w:iCs w:val="0"/>
          <w:noProof w:val="0"/>
          <w:color w:val="000000" w:themeColor="text1" w:themeTint="FF" w:themeShade="FF"/>
          <w:sz w:val="24"/>
          <w:szCs w:val="24"/>
          <w:lang w:val="en-US"/>
        </w:rPr>
        <w:t>gedit</w:t>
      </w:r>
      <w:proofErr w:type="spellEnd"/>
      <w:r w:rsidRPr="5F36A66E" w:rsidR="0D932B9C">
        <w:rPr>
          <w:rStyle w:val="normaltextrun"/>
          <w:rFonts w:ascii="Times New Roman" w:hAnsi="Times New Roman" w:eastAsia="Times New Roman" w:cs="Times New Roman"/>
          <w:b w:val="1"/>
          <w:bCs w:val="1"/>
          <w:i w:val="0"/>
          <w:iCs w:val="0"/>
          <w:noProof w:val="0"/>
          <w:color w:val="000000" w:themeColor="text1" w:themeTint="FF" w:themeShade="FF"/>
          <w:sz w:val="24"/>
          <w:szCs w:val="24"/>
          <w:lang w:val="en-US"/>
        </w:rPr>
        <w:t> lab41.tr</w:t>
      </w:r>
      <w:r w:rsidRPr="5F36A66E" w:rsidR="0D932B9C">
        <w:rPr>
          <w:rStyle w:val="eop"/>
          <w:rFonts w:ascii="Times New Roman" w:hAnsi="Times New Roman" w:eastAsia="Times New Roman" w:cs="Times New Roman"/>
          <w:b w:val="0"/>
          <w:bCs w:val="0"/>
          <w:i w:val="0"/>
          <w:iCs w:val="0"/>
          <w:noProof w:val="0"/>
          <w:color w:val="000000" w:themeColor="text1" w:themeTint="FF" w:themeShade="FF"/>
          <w:sz w:val="24"/>
          <w:szCs w:val="24"/>
          <w:lang w:val="en-IN"/>
        </w:rPr>
        <w:t> </w:t>
      </w:r>
    </w:p>
    <w:p w:rsidR="5F36A66E" w:rsidP="5F36A66E" w:rsidRDefault="5F36A66E" w14:paraId="30EEAA88" w14:textId="21C7AE44">
      <w:pPr>
        <w:pStyle w:val="Normal"/>
        <w:spacing w:beforeAutospacing="on" w:afterAutospacing="on"/>
        <w:ind w:firstLine="0"/>
        <w:rPr>
          <w:rStyle w:val="eop"/>
          <w:rFonts w:ascii="Times New Roman" w:hAnsi="Times New Roman" w:eastAsia="Times New Roman" w:cs="Times New Roman"/>
          <w:b w:val="0"/>
          <w:bCs w:val="0"/>
          <w:i w:val="0"/>
          <w:iCs w:val="0"/>
          <w:noProof w:val="0"/>
          <w:color w:val="000000" w:themeColor="text1" w:themeTint="FF" w:themeShade="FF"/>
          <w:sz w:val="24"/>
          <w:szCs w:val="24"/>
          <w:lang w:val="en-IN"/>
        </w:rPr>
      </w:pPr>
    </w:p>
    <w:p w:rsidR="41099305" w:rsidP="5F36A66E" w:rsidRDefault="41099305" w14:paraId="675985A1" w14:textId="3BC70BAF">
      <w:pPr>
        <w:pStyle w:val="Normal"/>
        <w:spacing w:beforeAutospacing="on" w:afterAutospacing="on"/>
        <w:ind w:firstLine="0"/>
        <w:rPr>
          <w:rStyle w:val="eop"/>
          <w:rFonts w:ascii="Times New Roman" w:hAnsi="Times New Roman" w:eastAsia="Times New Roman" w:cs="Times New Roman"/>
          <w:b w:val="0"/>
          <w:bCs w:val="0"/>
          <w:i w:val="0"/>
          <w:iCs w:val="0"/>
          <w:noProof w:val="0"/>
          <w:color w:val="000000" w:themeColor="text1" w:themeTint="FF" w:themeShade="FF"/>
          <w:sz w:val="24"/>
          <w:szCs w:val="24"/>
          <w:lang w:val="en-IN"/>
        </w:rPr>
      </w:pPr>
      <w:r w:rsidR="41099305">
        <w:drawing>
          <wp:inline wp14:editId="0E67BC70" wp14:anchorId="74AC63B0">
            <wp:extent cx="4572000" cy="2571750"/>
            <wp:effectExtent l="0" t="0" r="0" b="0"/>
            <wp:docPr id="1138819168" name="" title=""/>
            <wp:cNvGraphicFramePr>
              <a:graphicFrameLocks noChangeAspect="1"/>
            </wp:cNvGraphicFramePr>
            <a:graphic>
              <a:graphicData uri="http://schemas.openxmlformats.org/drawingml/2006/picture">
                <pic:pic>
                  <pic:nvPicPr>
                    <pic:cNvPr id="0" name=""/>
                    <pic:cNvPicPr/>
                  </pic:nvPicPr>
                  <pic:blipFill>
                    <a:blip r:embed="R9deb5637a2644d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F36A66E" w:rsidP="5F36A66E" w:rsidRDefault="5F36A66E" w14:paraId="20031C58" w14:textId="68B25BAF">
      <w:pPr>
        <w:pStyle w:val="paragraph"/>
        <w:spacing w:before="0" w:beforeAutospacing="off" w:after="0" w:afterAutospacing="off"/>
        <w:ind w:firstLine="720"/>
        <w:jc w:val="both"/>
        <w:rPr>
          <w:rStyle w:val="eop"/>
        </w:rPr>
      </w:pPr>
    </w:p>
    <w:p xmlns:wp14="http://schemas.microsoft.com/office/word/2010/wordml" w:rsidR="00F25CB7" w:rsidP="00F25CB7" w:rsidRDefault="00F25CB7" w14:paraId="23E19D8B" wp14:textId="77777777">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u w:val="single"/>
          <w:lang w:val="en-US"/>
        </w:rPr>
        <w:t>Result:-</w:t>
      </w:r>
      <w:r>
        <w:rPr>
          <w:rStyle w:val="eop"/>
          <w:sz w:val="22"/>
          <w:szCs w:val="22"/>
        </w:rPr>
        <w:t> </w:t>
      </w:r>
    </w:p>
    <w:p xmlns:wp14="http://schemas.microsoft.com/office/word/2010/wordml" w:rsidR="00F25CB7" w:rsidP="5F36A66E" w:rsidRDefault="00F25CB7" w14:paraId="6E7E80C8" wp14:textId="77777777">
      <w:pPr>
        <w:pStyle w:val="paragraph"/>
        <w:spacing w:before="0" w:beforeAutospacing="off" w:after="0" w:afterAutospacing="off"/>
        <w:ind w:firstLine="720"/>
        <w:textAlignment w:val="baseline"/>
        <w:rPr>
          <w:rFonts w:ascii="Segoe UI" w:hAnsi="Segoe UI" w:cs="Segoe UI"/>
          <w:sz w:val="18"/>
          <w:szCs w:val="18"/>
        </w:rPr>
      </w:pPr>
      <w:proofErr w:type="gramStart"/>
      <w:r w:rsidRPr="5F36A66E" w:rsidR="00F25CB7">
        <w:rPr>
          <w:rStyle w:val="normaltextrun"/>
          <w:color w:val="222222"/>
          <w:sz w:val="22"/>
          <w:szCs w:val="22"/>
          <w:lang w:val="en-US"/>
        </w:rPr>
        <w:t>Thus</w:t>
      </w:r>
      <w:proofErr w:type="gramEnd"/>
      <w:r w:rsidRPr="5F36A66E" w:rsidR="00F25CB7">
        <w:rPr>
          <w:rStyle w:val="normaltextrun"/>
          <w:color w:val="222222"/>
          <w:sz w:val="22"/>
          <w:szCs w:val="22"/>
          <w:lang w:val="en-US"/>
        </w:rPr>
        <w:t> a simple ESS with transmitting nodes in wire-less LAN was simulated and the performance with respect to transmission of packets was determined successfully.</w:t>
      </w:r>
      <w:r w:rsidRPr="5F36A66E" w:rsidR="00F25CB7">
        <w:rPr>
          <w:rStyle w:val="eop"/>
          <w:color w:val="222222"/>
          <w:sz w:val="22"/>
          <w:szCs w:val="22"/>
        </w:rPr>
        <w:t> </w:t>
      </w:r>
    </w:p>
    <w:p w:rsidR="5F36A66E" w:rsidP="5F36A66E" w:rsidRDefault="5F36A66E" w14:paraId="43D8265B" w14:textId="7E050982">
      <w:pPr>
        <w:pStyle w:val="paragraph"/>
        <w:spacing w:before="0" w:beforeAutospacing="off" w:after="0" w:afterAutospacing="off"/>
        <w:ind w:firstLine="720"/>
        <w:rPr>
          <w:rStyle w:val="eop"/>
          <w:color w:val="222222"/>
          <w:sz w:val="22"/>
          <w:szCs w:val="22"/>
        </w:rPr>
      </w:pPr>
    </w:p>
    <w:p w:rsidR="5F36A66E" w:rsidP="5F36A66E" w:rsidRDefault="5F36A66E" w14:paraId="0821DB45" w14:textId="0E8A99D4">
      <w:pPr>
        <w:pStyle w:val="paragraph"/>
        <w:spacing w:before="0" w:beforeAutospacing="off" w:after="0" w:afterAutospacing="off"/>
        <w:ind w:firstLine="720"/>
        <w:rPr>
          <w:rStyle w:val="eop"/>
          <w:color w:val="222222"/>
          <w:sz w:val="22"/>
          <w:szCs w:val="22"/>
        </w:rPr>
      </w:pPr>
    </w:p>
    <w:p w:rsidR="5F36A66E" w:rsidP="5F36A66E" w:rsidRDefault="5F36A66E" w14:paraId="25B5E06D" w14:textId="49AF8FD6">
      <w:pPr>
        <w:pStyle w:val="paragraph"/>
        <w:spacing w:before="0" w:beforeAutospacing="off" w:after="0" w:afterAutospacing="off"/>
        <w:ind w:firstLine="720"/>
        <w:rPr>
          <w:rStyle w:val="eop"/>
          <w:color w:val="222222"/>
          <w:sz w:val="22"/>
          <w:szCs w:val="22"/>
        </w:rPr>
      </w:pPr>
    </w:p>
    <w:p xmlns:wp14="http://schemas.microsoft.com/office/word/2010/wordml" w:rsidRPr="0017716D" w:rsidR="0017716D" w:rsidP="0017716D" w:rsidRDefault="0017716D" w14:paraId="7364AAD1" wp14:textId="77777777">
      <w:pPr>
        <w:pStyle w:val="paragraph"/>
        <w:spacing w:before="0" w:beforeAutospacing="0" w:after="0" w:afterAutospacing="0"/>
        <w:textAlignment w:val="baseline"/>
        <w:rPr>
          <w:b/>
          <w:bCs/>
        </w:rPr>
      </w:pPr>
      <w:r w:rsidRPr="0017716D">
        <w:rPr>
          <w:rStyle w:val="normaltextrun"/>
          <w:b/>
          <w:bCs/>
          <w:i/>
          <w:iCs/>
        </w:rPr>
        <w:lastRenderedPageBreak/>
        <w:t>5. Implement and study the performance of GSM on NS2/NS3 (Using MAC layer) or equivalent environment.</w:t>
      </w:r>
      <w:r w:rsidRPr="0017716D">
        <w:rPr>
          <w:rStyle w:val="eop"/>
          <w:b/>
          <w:bCs/>
        </w:rPr>
        <w:t> </w:t>
      </w:r>
    </w:p>
    <w:p xmlns:wp14="http://schemas.microsoft.com/office/word/2010/wordml" w:rsidR="0017716D" w:rsidP="0017716D" w:rsidRDefault="0017716D" w14:paraId="3E835728"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7716D" w:rsidP="0017716D" w:rsidRDefault="0017716D" w14:paraId="2141ED2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Program:</w:t>
      </w:r>
      <w:r>
        <w:rPr>
          <w:rStyle w:val="eop"/>
          <w:rFonts w:ascii="Liberation Serif" w:hAnsi="Liberation Serif" w:cs="Segoe UI"/>
        </w:rPr>
        <w:t> </w:t>
      </w:r>
    </w:p>
    <w:p xmlns:wp14="http://schemas.microsoft.com/office/word/2010/wordml" w:rsidR="0017716D" w:rsidP="0017716D" w:rsidRDefault="0017716D" w14:paraId="46FD6BF3"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7716D" w:rsidP="5F36A66E" w:rsidRDefault="0017716D" w14:paraId="4CFC51B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General Parameters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65A99B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w:t>
      </w:r>
      <w:proofErr w:type="spellStart"/>
      <w:r w:rsidRPr="5F36A66E" w:rsidR="0017716D">
        <w:rPr>
          <w:rStyle w:val="normaltextrun"/>
          <w:rFonts w:ascii="Times New Roman" w:hAnsi="Times New Roman" w:eastAsia="Times New Roman" w:cs="Times New Roman"/>
          <w:sz w:val="24"/>
          <w:szCs w:val="24"/>
        </w:rPr>
        <w:t>ecn</w:t>
      </w:r>
      <w:proofErr w:type="spellEnd"/>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rPr>
        <w:t>0 ;</w:t>
      </w:r>
      <w:proofErr w:type="gram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8E3259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opt(window) </w:t>
      </w:r>
      <w:proofErr w:type="gramStart"/>
      <w:r w:rsidRPr="5F36A66E" w:rsidR="0017716D">
        <w:rPr>
          <w:rStyle w:val="normaltextrun"/>
          <w:rFonts w:ascii="Times New Roman" w:hAnsi="Times New Roman" w:eastAsia="Times New Roman" w:cs="Times New Roman"/>
          <w:sz w:val="24"/>
          <w:szCs w:val="24"/>
        </w:rPr>
        <w:t>30 ;</w:t>
      </w:r>
      <w:proofErr w:type="gram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8E27A53"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Topology</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9E7997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opt(type) </w:t>
      </w:r>
      <w:proofErr w:type="gramStart"/>
      <w:r w:rsidRPr="5F36A66E" w:rsidR="0017716D">
        <w:rPr>
          <w:rStyle w:val="normaltextrun"/>
          <w:rFonts w:ascii="Times New Roman" w:hAnsi="Times New Roman" w:eastAsia="Times New Roman" w:cs="Times New Roman"/>
          <w:sz w:val="24"/>
          <w:szCs w:val="24"/>
        </w:rPr>
        <w:t>gsm ;</w:t>
      </w:r>
      <w:proofErr w:type="gramEnd"/>
      <w:r w:rsidRPr="5F36A66E" w:rsidR="0017716D">
        <w:rPr>
          <w:rStyle w:val="normaltextrun"/>
          <w:rFonts w:ascii="Times New Roman" w:hAnsi="Times New Roman" w:eastAsia="Times New Roman" w:cs="Times New Roman"/>
          <w:sz w:val="24"/>
          <w:szCs w:val="24"/>
        </w:rPr>
        <w:t> #type of link:</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E62DC8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AQM parameters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A8931C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w:t>
      </w:r>
      <w:proofErr w:type="spellStart"/>
      <w:r w:rsidRPr="5F36A66E" w:rsidR="0017716D">
        <w:rPr>
          <w:rStyle w:val="normaltextrun"/>
          <w:rFonts w:ascii="Times New Roman" w:hAnsi="Times New Roman" w:eastAsia="Times New Roman" w:cs="Times New Roman"/>
          <w:sz w:val="24"/>
          <w:szCs w:val="24"/>
        </w:rPr>
        <w:t>minth</w:t>
      </w:r>
      <w:proofErr w:type="spellEnd"/>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rPr>
        <w:t>5 ;</w:t>
      </w:r>
      <w:proofErr w:type="gram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71D20F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w:t>
      </w:r>
      <w:proofErr w:type="spellStart"/>
      <w:r w:rsidRPr="5F36A66E" w:rsidR="0017716D">
        <w:rPr>
          <w:rStyle w:val="normaltextrun"/>
          <w:rFonts w:ascii="Times New Roman" w:hAnsi="Times New Roman" w:eastAsia="Times New Roman" w:cs="Times New Roman"/>
          <w:sz w:val="24"/>
          <w:szCs w:val="24"/>
        </w:rPr>
        <w:t>maxth</w:t>
      </w:r>
      <w:proofErr w:type="spellEnd"/>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rPr>
        <w:t>10 ;</w:t>
      </w:r>
      <w:proofErr w:type="gram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2DF994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opt(adaptive) </w:t>
      </w:r>
      <w:proofErr w:type="gramStart"/>
      <w:r w:rsidRPr="5F36A66E" w:rsidR="0017716D">
        <w:rPr>
          <w:rStyle w:val="normaltextrun"/>
          <w:rFonts w:ascii="Times New Roman" w:hAnsi="Times New Roman" w:eastAsia="Times New Roman" w:cs="Times New Roman"/>
          <w:sz w:val="24"/>
          <w:szCs w:val="24"/>
        </w:rPr>
        <w:t>1 ;</w:t>
      </w:r>
      <w:proofErr w:type="gramEnd"/>
      <w:r w:rsidRPr="5F36A66E" w:rsidR="0017716D">
        <w:rPr>
          <w:rStyle w:val="normaltextrun"/>
          <w:rFonts w:ascii="Times New Roman" w:hAnsi="Times New Roman" w:eastAsia="Times New Roman" w:cs="Times New Roman"/>
          <w:sz w:val="24"/>
          <w:szCs w:val="24"/>
        </w:rPr>
        <w:t> # 1 for Adaptive RED, 0 for plain RED</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7C4621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#default downlink bandwidth in bps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2AD409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bwDL</w:t>
      </w:r>
      <w:proofErr w:type="spellEnd"/>
      <w:r w:rsidRPr="5F36A66E" w:rsidR="0017716D">
        <w:rPr>
          <w:rStyle w:val="normaltextrun"/>
          <w:rFonts w:ascii="Times New Roman" w:hAnsi="Times New Roman" w:eastAsia="Times New Roman" w:cs="Times New Roman"/>
          <w:sz w:val="24"/>
          <w:szCs w:val="24"/>
        </w:rPr>
        <w:t>(gsm) 9600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59A47FF"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#default uplink bandwidth in bps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3E2318C"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bwUL</w:t>
      </w:r>
      <w:proofErr w:type="spellEnd"/>
      <w:r w:rsidRPr="5F36A66E" w:rsidR="0017716D">
        <w:rPr>
          <w:rStyle w:val="normaltextrun"/>
          <w:rFonts w:ascii="Times New Roman" w:hAnsi="Times New Roman" w:eastAsia="Times New Roman" w:cs="Times New Roman"/>
          <w:sz w:val="24"/>
          <w:szCs w:val="24"/>
        </w:rPr>
        <w:t>(gsm) 9600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D0886E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#default downlink propagation delay in seconds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149438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(gsm) .500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655188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#default uplink propagation delay in seconds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34C17B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propUL</w:t>
      </w:r>
      <w:proofErr w:type="spellEnd"/>
      <w:r w:rsidRPr="5F36A66E" w:rsidR="0017716D">
        <w:rPr>
          <w:rStyle w:val="normaltextrun"/>
          <w:rFonts w:ascii="Times New Roman" w:hAnsi="Times New Roman" w:eastAsia="Times New Roman" w:cs="Times New Roman"/>
          <w:sz w:val="24"/>
          <w:szCs w:val="24"/>
        </w:rPr>
        <w:t>(gsm) .500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B95C34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#default buffer size in packets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7BB17B0"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normaltextrun"/>
          <w:rFonts w:ascii="Times New Roman" w:hAnsi="Times New Roman" w:eastAsia="Times New Roman" w:cs="Times New Roman"/>
          <w:sz w:val="24"/>
          <w:szCs w:val="24"/>
        </w:rPr>
        <w:t>(gsm) 10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EEEC1A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98BD89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ns [new Simulator]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A3875CF"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tf</w:t>
      </w:r>
      <w:proofErr w:type="spellEnd"/>
      <w:r w:rsidRPr="5F36A66E" w:rsidR="0017716D">
        <w:rPr>
          <w:rStyle w:val="normaltextrun"/>
          <w:rFonts w:ascii="Times New Roman" w:hAnsi="Times New Roman" w:eastAsia="Times New Roman" w:cs="Times New Roman"/>
          <w:sz w:val="24"/>
          <w:szCs w:val="24"/>
        </w:rPr>
        <w:t> [open out.tr w]</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79C8E4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w:t>
      </w:r>
      <w:proofErr w:type="spellStart"/>
      <w:r w:rsidRPr="5F36A66E" w:rsidR="0017716D">
        <w:rPr>
          <w:rStyle w:val="normaltextrun"/>
          <w:rFonts w:ascii="Times New Roman" w:hAnsi="Times New Roman" w:eastAsia="Times New Roman" w:cs="Times New Roman"/>
          <w:sz w:val="24"/>
          <w:szCs w:val="24"/>
        </w:rPr>
        <w:t>nf</w:t>
      </w:r>
      <w:proofErr w:type="spellEnd"/>
      <w:r w:rsidRPr="5F36A66E" w:rsidR="0017716D">
        <w:rPr>
          <w:rStyle w:val="normaltextrun"/>
          <w:rFonts w:ascii="Times New Roman" w:hAnsi="Times New Roman" w:eastAsia="Times New Roman" w:cs="Times New Roman"/>
          <w:sz w:val="24"/>
          <w:szCs w:val="24"/>
        </w:rPr>
        <w:t> [open out1.nam w]</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D35DD0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trace-all $</w:t>
      </w:r>
      <w:proofErr w:type="spellStart"/>
      <w:r w:rsidRPr="5F36A66E" w:rsidR="0017716D">
        <w:rPr>
          <w:rStyle w:val="normaltextrun"/>
          <w:rFonts w:ascii="Times New Roman" w:hAnsi="Times New Roman" w:eastAsia="Times New Roman" w:cs="Times New Roman"/>
          <w:sz w:val="24"/>
          <w:szCs w:val="24"/>
        </w:rPr>
        <w:t>tf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AB92B7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w:t>
      </w:r>
      <w:proofErr w:type="spellStart"/>
      <w:r w:rsidRPr="5F36A66E" w:rsidR="0017716D">
        <w:rPr>
          <w:rStyle w:val="normaltextrun"/>
          <w:rFonts w:ascii="Times New Roman" w:hAnsi="Times New Roman" w:eastAsia="Times New Roman" w:cs="Times New Roman"/>
          <w:sz w:val="24"/>
          <w:szCs w:val="24"/>
        </w:rPr>
        <w:t>namtrace</w:t>
      </w:r>
      <w:proofErr w:type="spellEnd"/>
      <w:r w:rsidRPr="5F36A66E" w:rsidR="0017716D">
        <w:rPr>
          <w:rStyle w:val="normaltextrun"/>
          <w:rFonts w:ascii="Times New Roman" w:hAnsi="Times New Roman" w:eastAsia="Times New Roman" w:cs="Times New Roman"/>
          <w:sz w:val="24"/>
          <w:szCs w:val="24"/>
        </w:rPr>
        <w:t>-all $</w:t>
      </w:r>
      <w:proofErr w:type="spellStart"/>
      <w:r w:rsidRPr="5F36A66E" w:rsidR="0017716D">
        <w:rPr>
          <w:rStyle w:val="normaltextrun"/>
          <w:rFonts w:ascii="Times New Roman" w:hAnsi="Times New Roman" w:eastAsia="Times New Roman" w:cs="Times New Roman"/>
          <w:sz w:val="24"/>
          <w:szCs w:val="24"/>
        </w:rPr>
        <w:t>nf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C21AF7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nodes(s) [$ns node]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FD1AB7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nodes(bs1) [$ns node]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D5FAF9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[$ns node]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661763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nodes(bs2) [$ns node]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9F4F89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nodes(d) [$ns node]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6EA934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proc </w:t>
      </w:r>
      <w:proofErr w:type="spellStart"/>
      <w:r w:rsidRPr="5F36A66E" w:rsidR="0017716D">
        <w:rPr>
          <w:rStyle w:val="normaltextrun"/>
          <w:rFonts w:ascii="Times New Roman" w:hAnsi="Times New Roman" w:eastAsia="Times New Roman" w:cs="Times New Roman"/>
          <w:sz w:val="24"/>
          <w:szCs w:val="24"/>
        </w:rPr>
        <w:t>cell_topo</w:t>
      </w:r>
      <w:proofErr w:type="spellEnd"/>
      <w:r w:rsidRPr="5F36A66E" w:rsidR="0017716D">
        <w:rPr>
          <w:rStyle w:val="normaltextrun"/>
          <w:rFonts w:ascii="Times New Roman" w:hAnsi="Times New Roman" w:eastAsia="Times New Roman" w:cs="Times New Roman"/>
          <w:sz w:val="24"/>
          <w:szCs w:val="24"/>
        </w:rPr>
        <w:t> {}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920843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global ns nodes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07BB99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duplex-link $nodes(s) $nodes(bs1) 3Mbps 10ms </w:t>
      </w:r>
      <w:proofErr w:type="spellStart"/>
      <w:r w:rsidRPr="5F36A66E" w:rsidR="0017716D">
        <w:rPr>
          <w:rStyle w:val="normaltextrun"/>
          <w:rFonts w:ascii="Times New Roman" w:hAnsi="Times New Roman" w:eastAsia="Times New Roman" w:cs="Times New Roman"/>
          <w:sz w:val="24"/>
          <w:szCs w:val="24"/>
        </w:rPr>
        <w:t>DropTail</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40ED97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duplex-link $nodes(bs1)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1Mbps 1ms RED</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9E30D7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duplex-link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$nodes(bs2) 1Mbps 1ms RED</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06ED12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duplex-link $nodes(bs2) $nodes(d) 3Mbps 50ms </w:t>
      </w:r>
      <w:proofErr w:type="spellStart"/>
      <w:r w:rsidRPr="5F36A66E" w:rsidR="0017716D">
        <w:rPr>
          <w:rStyle w:val="normaltextrun"/>
          <w:rFonts w:ascii="Times New Roman" w:hAnsi="Times New Roman" w:eastAsia="Times New Roman" w:cs="Times New Roman"/>
          <w:sz w:val="24"/>
          <w:szCs w:val="24"/>
        </w:rPr>
        <w:t>DropTail</w:t>
      </w:r>
      <w:proofErr w:type="spellEnd"/>
      <w:r w:rsidRPr="5F36A66E" w:rsidR="0017716D">
        <w:rPr>
          <w:rStyle w:val="normaltextrun"/>
          <w:rFonts w:ascii="Times New Roman" w:hAnsi="Times New Roman" w:eastAsia="Times New Roman" w:cs="Times New Roman"/>
          <w:sz w:val="24"/>
          <w:szCs w:val="24"/>
        </w:rPr>
        <w:t> puts "Cell Topology"</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7FDE87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4F232C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BF63199"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proc </w:t>
      </w:r>
      <w:proofErr w:type="spellStart"/>
      <w:r w:rsidRPr="5F36A66E" w:rsidR="0017716D">
        <w:rPr>
          <w:rStyle w:val="normaltextrun"/>
          <w:rFonts w:ascii="Times New Roman" w:hAnsi="Times New Roman" w:eastAsia="Times New Roman" w:cs="Times New Roman"/>
          <w:sz w:val="24"/>
          <w:szCs w:val="24"/>
        </w:rPr>
        <w:t>set_link_params</w:t>
      </w:r>
      <w:proofErr w:type="spellEnd"/>
      <w:r w:rsidRPr="5F36A66E" w:rsidR="0017716D">
        <w:rPr>
          <w:rStyle w:val="normaltextrun"/>
          <w:rFonts w:ascii="Times New Roman" w:hAnsi="Times New Roman" w:eastAsia="Times New Roman" w:cs="Times New Roman"/>
          <w:sz w:val="24"/>
          <w:szCs w:val="24"/>
        </w:rPr>
        <w:t> {t}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1BB82CC"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global ns nodes </w:t>
      </w:r>
      <w:proofErr w:type="spellStart"/>
      <w:r w:rsidRPr="5F36A66E" w:rsidR="0017716D">
        <w:rPr>
          <w:rStyle w:val="normaltextrun"/>
          <w:rFonts w:ascii="Times New Roman" w:hAnsi="Times New Roman" w:eastAsia="Times New Roman" w:cs="Times New Roman"/>
          <w:sz w:val="24"/>
          <w:szCs w:val="24"/>
        </w:rPr>
        <w:t>bwUL</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bwDL</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propUL</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257CCF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bandwidth $nodes(bs1)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bwDL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F9BC6B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bandwidth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$nodes(bs1) $</w:t>
      </w:r>
      <w:proofErr w:type="spellStart"/>
      <w:r w:rsidRPr="5F36A66E" w:rsidR="0017716D">
        <w:rPr>
          <w:rStyle w:val="normaltextrun"/>
          <w:rFonts w:ascii="Times New Roman" w:hAnsi="Times New Roman" w:eastAsia="Times New Roman" w:cs="Times New Roman"/>
          <w:sz w:val="24"/>
          <w:szCs w:val="24"/>
        </w:rPr>
        <w:t>bwUL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8BC6BD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bandwidth $nodes(bs2)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bwDL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7C306A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bandwidth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$nodes(bs2) $</w:t>
      </w:r>
      <w:proofErr w:type="spellStart"/>
      <w:r w:rsidRPr="5F36A66E" w:rsidR="0017716D">
        <w:rPr>
          <w:rStyle w:val="normaltextrun"/>
          <w:rFonts w:ascii="Times New Roman" w:hAnsi="Times New Roman" w:eastAsia="Times New Roman" w:cs="Times New Roman"/>
          <w:sz w:val="24"/>
          <w:szCs w:val="24"/>
        </w:rPr>
        <w:t>bwUL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6F8283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delay $nodes(bs1)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005E4A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delay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$nodes(bs1)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1F149F3"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delay $nodes(bs2)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1B5EDE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delay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$nodes(bs2) $</w:t>
      </w:r>
      <w:proofErr w:type="spellStart"/>
      <w:r w:rsidRPr="5F36A66E" w:rsidR="0017716D">
        <w:rPr>
          <w:rStyle w:val="normaltextrun"/>
          <w:rFonts w:ascii="Times New Roman" w:hAnsi="Times New Roman" w:eastAsia="Times New Roman" w:cs="Times New Roman"/>
          <w:sz w:val="24"/>
          <w:szCs w:val="24"/>
        </w:rPr>
        <w:t>propDL</w:t>
      </w:r>
      <w:proofErr w:type="spellEnd"/>
      <w:r w:rsidRPr="5F36A66E" w:rsidR="0017716D">
        <w:rPr>
          <w:rStyle w:val="normaltextrun"/>
          <w:rFonts w:ascii="Times New Roman" w:hAnsi="Times New Roman" w:eastAsia="Times New Roman" w:cs="Times New Roman"/>
          <w:sz w:val="24"/>
          <w:szCs w:val="24"/>
        </w:rPr>
        <w:t>($t) simplex</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F8A7F99"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queue-limit $nodes(bs1)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normaltextrun"/>
          <w:rFonts w:ascii="Times New Roman" w:hAnsi="Times New Roman" w:eastAsia="Times New Roman" w:cs="Times New Roman"/>
          <w:sz w:val="24"/>
          <w:szCs w:val="24"/>
        </w:rPr>
        <w:t>($t)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9F5052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queue-limit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$nodes(bs1)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normaltextrun"/>
          <w:rFonts w:ascii="Times New Roman" w:hAnsi="Times New Roman" w:eastAsia="Times New Roman" w:cs="Times New Roman"/>
          <w:sz w:val="24"/>
          <w:szCs w:val="24"/>
        </w:rPr>
        <w:t>($t)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38EA563"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queue-limit $nodes(bs2)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normaltextrun"/>
          <w:rFonts w:ascii="Times New Roman" w:hAnsi="Times New Roman" w:eastAsia="Times New Roman" w:cs="Times New Roman"/>
          <w:sz w:val="24"/>
          <w:szCs w:val="24"/>
        </w:rPr>
        <w:t>($t)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AD73B5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queue-limit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$nodes(bs2) $</w:t>
      </w:r>
      <w:proofErr w:type="spellStart"/>
      <w:r w:rsidRPr="5F36A66E" w:rsidR="0017716D">
        <w:rPr>
          <w:rStyle w:val="normaltextrun"/>
          <w:rFonts w:ascii="Times New Roman" w:hAnsi="Times New Roman" w:eastAsia="Times New Roman" w:cs="Times New Roman"/>
          <w:sz w:val="24"/>
          <w:szCs w:val="24"/>
        </w:rPr>
        <w:t>buf</w:t>
      </w:r>
      <w:proofErr w:type="spellEnd"/>
      <w:r w:rsidRPr="5F36A66E" w:rsidR="0017716D">
        <w:rPr>
          <w:rStyle w:val="normaltextrun"/>
          <w:rFonts w:ascii="Times New Roman" w:hAnsi="Times New Roman" w:eastAsia="Times New Roman" w:cs="Times New Roman"/>
          <w:sz w:val="24"/>
          <w:szCs w:val="24"/>
        </w:rPr>
        <w:t>($t)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D09EF20"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9C7E31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D09F8E6"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RED and TCP parameters</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23443C3"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Queue/RED set </w:t>
      </w:r>
      <w:proofErr w:type="spellStart"/>
      <w:r w:rsidRPr="5F36A66E" w:rsidR="0017716D">
        <w:rPr>
          <w:rStyle w:val="normaltextrun"/>
          <w:rFonts w:ascii="Times New Roman" w:hAnsi="Times New Roman" w:eastAsia="Times New Roman" w:cs="Times New Roman"/>
          <w:sz w:val="24"/>
          <w:szCs w:val="24"/>
        </w:rPr>
        <w:t>summarystats</w:t>
      </w:r>
      <w:proofErr w:type="spellEnd"/>
      <w:r w:rsidRPr="5F36A66E" w:rsidR="0017716D">
        <w:rPr>
          <w:rStyle w:val="normaltextrun"/>
          <w:rFonts w:ascii="Times New Roman" w:hAnsi="Times New Roman" w:eastAsia="Times New Roman" w:cs="Times New Roman"/>
          <w:sz w:val="24"/>
          <w:szCs w:val="24"/>
        </w:rPr>
        <w:t>_ true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2E25BC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w:t>
      </w:r>
      <w:proofErr w:type="spellStart"/>
      <w:r w:rsidRPr="5F36A66E" w:rsidR="0017716D">
        <w:rPr>
          <w:rStyle w:val="normaltextrun"/>
          <w:rFonts w:ascii="Times New Roman" w:hAnsi="Times New Roman" w:eastAsia="Times New Roman" w:cs="Times New Roman"/>
          <w:sz w:val="24"/>
          <w:szCs w:val="24"/>
        </w:rPr>
        <w:t>DropTail</w:t>
      </w:r>
      <w:proofErr w:type="spellEnd"/>
      <w:r w:rsidRPr="5F36A66E" w:rsidR="0017716D">
        <w:rPr>
          <w:rStyle w:val="normaltextrun"/>
          <w:rFonts w:ascii="Times New Roman" w:hAnsi="Times New Roman" w:eastAsia="Times New Roman" w:cs="Times New Roman"/>
          <w:sz w:val="24"/>
          <w:szCs w:val="24"/>
        </w:rPr>
        <w:t> set </w:t>
      </w:r>
      <w:proofErr w:type="spellStart"/>
      <w:r w:rsidRPr="5F36A66E" w:rsidR="0017716D">
        <w:rPr>
          <w:rStyle w:val="normaltextrun"/>
          <w:rFonts w:ascii="Times New Roman" w:hAnsi="Times New Roman" w:eastAsia="Times New Roman" w:cs="Times New Roman"/>
          <w:sz w:val="24"/>
          <w:szCs w:val="24"/>
        </w:rPr>
        <w:t>summarystats</w:t>
      </w:r>
      <w:proofErr w:type="spellEnd"/>
      <w:r w:rsidRPr="5F36A66E" w:rsidR="0017716D">
        <w:rPr>
          <w:rStyle w:val="normaltextrun"/>
          <w:rFonts w:ascii="Times New Roman" w:hAnsi="Times New Roman" w:eastAsia="Times New Roman" w:cs="Times New Roman"/>
          <w:sz w:val="24"/>
          <w:szCs w:val="24"/>
        </w:rPr>
        <w:t>_ true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A70008C"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Queue/RED set adaptive_ $opt(adaptive)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B86168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Queue/RED set </w:t>
      </w:r>
      <w:proofErr w:type="spellStart"/>
      <w:r w:rsidRPr="5F36A66E" w:rsidR="0017716D">
        <w:rPr>
          <w:rStyle w:val="normaltextrun"/>
          <w:rFonts w:ascii="Times New Roman" w:hAnsi="Times New Roman" w:eastAsia="Times New Roman" w:cs="Times New Roman"/>
          <w:sz w:val="24"/>
          <w:szCs w:val="24"/>
        </w:rPr>
        <w:t>q_weight</w:t>
      </w:r>
      <w:proofErr w:type="spellEnd"/>
      <w:r w:rsidRPr="5F36A66E" w:rsidR="0017716D">
        <w:rPr>
          <w:rStyle w:val="normaltextrun"/>
          <w:rFonts w:ascii="Times New Roman" w:hAnsi="Times New Roman" w:eastAsia="Times New Roman" w:cs="Times New Roman"/>
          <w:sz w:val="24"/>
          <w:szCs w:val="24"/>
        </w:rPr>
        <w:t>_ 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674CEF9"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Queue/RED set thresh_ $opt(</w:t>
      </w:r>
      <w:proofErr w:type="spellStart"/>
      <w:r w:rsidRPr="5F36A66E" w:rsidR="0017716D">
        <w:rPr>
          <w:rStyle w:val="normaltextrun"/>
          <w:rFonts w:ascii="Times New Roman" w:hAnsi="Times New Roman" w:eastAsia="Times New Roman" w:cs="Times New Roman"/>
          <w:sz w:val="24"/>
          <w:szCs w:val="24"/>
        </w:rPr>
        <w:t>minth</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791984F"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Queue/RED set </w:t>
      </w:r>
      <w:proofErr w:type="spellStart"/>
      <w:r w:rsidRPr="5F36A66E" w:rsidR="0017716D">
        <w:rPr>
          <w:rStyle w:val="normaltextrun"/>
          <w:rFonts w:ascii="Times New Roman" w:hAnsi="Times New Roman" w:eastAsia="Times New Roman" w:cs="Times New Roman"/>
          <w:sz w:val="24"/>
          <w:szCs w:val="24"/>
        </w:rPr>
        <w:t>maxthresh</w:t>
      </w:r>
      <w:proofErr w:type="spellEnd"/>
      <w:r w:rsidRPr="5F36A66E" w:rsidR="0017716D">
        <w:rPr>
          <w:rStyle w:val="normaltextrun"/>
          <w:rFonts w:ascii="Times New Roman" w:hAnsi="Times New Roman" w:eastAsia="Times New Roman" w:cs="Times New Roman"/>
          <w:sz w:val="24"/>
          <w:szCs w:val="24"/>
        </w:rPr>
        <w:t>_ $opt(</w:t>
      </w:r>
      <w:proofErr w:type="spellStart"/>
      <w:r w:rsidRPr="5F36A66E" w:rsidR="0017716D">
        <w:rPr>
          <w:rStyle w:val="normaltextrun"/>
          <w:rFonts w:ascii="Times New Roman" w:hAnsi="Times New Roman" w:eastAsia="Times New Roman" w:cs="Times New Roman"/>
          <w:sz w:val="24"/>
          <w:szCs w:val="24"/>
        </w:rPr>
        <w:t>maxth</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D9C0D4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Queue/</w:t>
      </w:r>
      <w:proofErr w:type="spellStart"/>
      <w:r w:rsidRPr="5F36A66E" w:rsidR="0017716D">
        <w:rPr>
          <w:rStyle w:val="normaltextrun"/>
          <w:rFonts w:ascii="Times New Roman" w:hAnsi="Times New Roman" w:eastAsia="Times New Roman" w:cs="Times New Roman"/>
          <w:sz w:val="24"/>
          <w:szCs w:val="24"/>
        </w:rPr>
        <w:t>DropTail</w:t>
      </w:r>
      <w:proofErr w:type="spellEnd"/>
      <w:r w:rsidRPr="5F36A66E" w:rsidR="0017716D">
        <w:rPr>
          <w:rStyle w:val="normaltextrun"/>
          <w:rFonts w:ascii="Times New Roman" w:hAnsi="Times New Roman" w:eastAsia="Times New Roman" w:cs="Times New Roman"/>
          <w:sz w:val="24"/>
          <w:szCs w:val="24"/>
        </w:rPr>
        <w:t> set </w:t>
      </w:r>
      <w:proofErr w:type="spellStart"/>
      <w:r w:rsidRPr="5F36A66E" w:rsidR="0017716D">
        <w:rPr>
          <w:rStyle w:val="normaltextrun"/>
          <w:rFonts w:ascii="Times New Roman" w:hAnsi="Times New Roman" w:eastAsia="Times New Roman" w:cs="Times New Roman"/>
          <w:sz w:val="24"/>
          <w:szCs w:val="24"/>
        </w:rPr>
        <w:t>shrink_drops</w:t>
      </w:r>
      <w:proofErr w:type="spellEnd"/>
      <w:r w:rsidRPr="5F36A66E" w:rsidR="0017716D">
        <w:rPr>
          <w:rStyle w:val="normaltextrun"/>
          <w:rFonts w:ascii="Times New Roman" w:hAnsi="Times New Roman" w:eastAsia="Times New Roman" w:cs="Times New Roman"/>
          <w:sz w:val="24"/>
          <w:szCs w:val="24"/>
        </w:rPr>
        <w:t>_ true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198698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Agent/TCP set </w:t>
      </w:r>
      <w:proofErr w:type="spellStart"/>
      <w:r w:rsidRPr="5F36A66E" w:rsidR="0017716D">
        <w:rPr>
          <w:rStyle w:val="normaltextrun"/>
          <w:rFonts w:ascii="Times New Roman" w:hAnsi="Times New Roman" w:eastAsia="Times New Roman" w:cs="Times New Roman"/>
          <w:sz w:val="24"/>
          <w:szCs w:val="24"/>
        </w:rPr>
        <w:t>ecn</w:t>
      </w:r>
      <w:proofErr w:type="spellEnd"/>
      <w:r w:rsidRPr="5F36A66E" w:rsidR="0017716D">
        <w:rPr>
          <w:rStyle w:val="normaltextrun"/>
          <w:rFonts w:ascii="Times New Roman" w:hAnsi="Times New Roman" w:eastAsia="Times New Roman" w:cs="Times New Roman"/>
          <w:sz w:val="24"/>
          <w:szCs w:val="24"/>
        </w:rPr>
        <w:t>_ $opt(</w:t>
      </w:r>
      <w:proofErr w:type="spellStart"/>
      <w:r w:rsidRPr="5F36A66E" w:rsidR="0017716D">
        <w:rPr>
          <w:rStyle w:val="normaltextrun"/>
          <w:rFonts w:ascii="Times New Roman" w:hAnsi="Times New Roman" w:eastAsia="Times New Roman" w:cs="Times New Roman"/>
          <w:sz w:val="24"/>
          <w:szCs w:val="24"/>
        </w:rPr>
        <w:t>ecn</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6C6DD0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Agent/TCP set window_ $opt(window)</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33D63F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DelayLink</w:t>
      </w:r>
      <w:proofErr w:type="spellEnd"/>
      <w:r w:rsidRPr="5F36A66E" w:rsidR="0017716D">
        <w:rPr>
          <w:rStyle w:val="normaltextrun"/>
          <w:rFonts w:ascii="Times New Roman" w:hAnsi="Times New Roman" w:eastAsia="Times New Roman" w:cs="Times New Roman"/>
          <w:sz w:val="24"/>
          <w:szCs w:val="24"/>
        </w:rPr>
        <w:t> set </w:t>
      </w:r>
      <w:proofErr w:type="spellStart"/>
      <w:r w:rsidRPr="5F36A66E" w:rsidR="0017716D">
        <w:rPr>
          <w:rStyle w:val="normaltextrun"/>
          <w:rFonts w:ascii="Times New Roman" w:hAnsi="Times New Roman" w:eastAsia="Times New Roman" w:cs="Times New Roman"/>
          <w:sz w:val="24"/>
          <w:szCs w:val="24"/>
        </w:rPr>
        <w:t>avoidReordering</w:t>
      </w:r>
      <w:proofErr w:type="spellEnd"/>
      <w:r w:rsidRPr="5F36A66E" w:rsidR="0017716D">
        <w:rPr>
          <w:rStyle w:val="normaltextrun"/>
          <w:rFonts w:ascii="Times New Roman" w:hAnsi="Times New Roman" w:eastAsia="Times New Roman" w:cs="Times New Roman"/>
          <w:sz w:val="24"/>
          <w:szCs w:val="24"/>
        </w:rPr>
        <w:t>_ true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2BC7B7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#Create topology</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BE9AF3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switch $opt(type)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39EF81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gsm - </w:t>
      </w:r>
      <w:proofErr w:type="spellStart"/>
      <w:r w:rsidRPr="5F36A66E" w:rsidR="0017716D">
        <w:rPr>
          <w:rStyle w:val="normaltextrun"/>
          <w:rFonts w:ascii="Times New Roman" w:hAnsi="Times New Roman" w:eastAsia="Times New Roman" w:cs="Times New Roman"/>
          <w:sz w:val="24"/>
          <w:szCs w:val="24"/>
        </w:rPr>
        <w:t>gprs</w:t>
      </w:r>
      <w:proofErr w:type="spellEnd"/>
      <w:r w:rsidRPr="5F36A66E" w:rsidR="0017716D">
        <w:rPr>
          <w:rStyle w:val="normaltextrun"/>
          <w:rFonts w:ascii="Times New Roman" w:hAnsi="Times New Roman" w:eastAsia="Times New Roman" w:cs="Times New Roman"/>
          <w:sz w:val="24"/>
          <w:szCs w:val="24"/>
        </w:rPr>
        <w:t> - </w:t>
      </w:r>
      <w:proofErr w:type="spellStart"/>
      <w:r w:rsidRPr="5F36A66E" w:rsidR="0017716D">
        <w:rPr>
          <w:rStyle w:val="normaltextrun"/>
          <w:rFonts w:ascii="Times New Roman" w:hAnsi="Times New Roman" w:eastAsia="Times New Roman" w:cs="Times New Roman"/>
          <w:sz w:val="24"/>
          <w:szCs w:val="24"/>
        </w:rPr>
        <w:t>umts</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cell_topo</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81ED51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D275B6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set_link_params</w:t>
      </w:r>
      <w:proofErr w:type="spellEnd"/>
      <w:r w:rsidRPr="5F36A66E" w:rsidR="0017716D">
        <w:rPr>
          <w:rStyle w:val="normaltextrun"/>
          <w:rFonts w:ascii="Times New Roman" w:hAnsi="Times New Roman" w:eastAsia="Times New Roman" w:cs="Times New Roman"/>
          <w:sz w:val="24"/>
          <w:szCs w:val="24"/>
        </w:rPr>
        <w:t> $opt(type)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CDFE85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insert-delayer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$nodes(bs1) [new Delayer]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2420C10"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insert-delayer $nodes(bs1)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[new Delayer]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5A4257F"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insert-delayer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$nodes(bs2) [new Delayer]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9FBF77F"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insert-delayer $nodes(bs2) $nodes(</w:t>
      </w:r>
      <w:proofErr w:type="spellStart"/>
      <w:r w:rsidRPr="5F36A66E" w:rsidR="0017716D">
        <w:rPr>
          <w:rStyle w:val="normaltextrun"/>
          <w:rFonts w:ascii="Times New Roman" w:hAnsi="Times New Roman" w:eastAsia="Times New Roman" w:cs="Times New Roman"/>
          <w:sz w:val="24"/>
          <w:szCs w:val="24"/>
        </w:rPr>
        <w:t>ms</w:t>
      </w:r>
      <w:proofErr w:type="spellEnd"/>
      <w:r w:rsidRPr="5F36A66E" w:rsidR="0017716D">
        <w:rPr>
          <w:rStyle w:val="normaltextrun"/>
          <w:rFonts w:ascii="Times New Roman" w:hAnsi="Times New Roman" w:eastAsia="Times New Roman" w:cs="Times New Roman"/>
          <w:sz w:val="24"/>
          <w:szCs w:val="24"/>
        </w:rPr>
        <w:t>) [new Delayer]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E85448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356D64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Set up forward TCP connection</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4C8EFC3"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tcp1 [$ns create-connection TCP/Sack1 $nodes(s) </w:t>
      </w:r>
      <w:proofErr w:type="spellStart"/>
      <w:r w:rsidRPr="5F36A66E" w:rsidR="0017716D">
        <w:rPr>
          <w:rStyle w:val="normaltextrun"/>
          <w:rFonts w:ascii="Times New Roman" w:hAnsi="Times New Roman" w:eastAsia="Times New Roman" w:cs="Times New Roman"/>
          <w:sz w:val="24"/>
          <w:szCs w:val="24"/>
        </w:rPr>
        <w:t>TCPSink</w:t>
      </w:r>
      <w:proofErr w:type="spellEnd"/>
      <w:r w:rsidRPr="5F36A66E" w:rsidR="0017716D">
        <w:rPr>
          <w:rStyle w:val="normaltextrun"/>
          <w:rFonts w:ascii="Times New Roman" w:hAnsi="Times New Roman" w:eastAsia="Times New Roman" w:cs="Times New Roman"/>
          <w:sz w:val="24"/>
          <w:szCs w:val="24"/>
        </w:rPr>
        <w:t>/Sack1 $nodes(d) 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EFC96D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set ftp1 [[set tcp1] attach-app FTP]</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98FA5F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at 0.5 "$ftp1 start"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839D059"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proc stop {}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721333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global nodes ns opt </w:t>
      </w:r>
      <w:proofErr w:type="spellStart"/>
      <w:r w:rsidRPr="5F36A66E" w:rsidR="0017716D">
        <w:rPr>
          <w:rStyle w:val="normaltextrun"/>
          <w:rFonts w:ascii="Times New Roman" w:hAnsi="Times New Roman" w:eastAsia="Times New Roman" w:cs="Times New Roman"/>
          <w:sz w:val="24"/>
          <w:szCs w:val="24"/>
        </w:rPr>
        <w:t>nf</w:t>
      </w:r>
      <w:proofErr w:type="spellEnd"/>
      <w:r w:rsidRPr="5F36A66E" w:rsidR="0017716D">
        <w:rPr>
          <w:rStyle w:val="normaltextrun"/>
          <w:rFonts w:ascii="Times New Roman" w:hAnsi="Times New Roman" w:eastAsia="Times New Roman" w:cs="Times New Roman"/>
          <w:sz w:val="24"/>
          <w:szCs w:val="24"/>
        </w:rPr>
        <w:t> </w:t>
      </w:r>
      <w:proofErr w:type="spellStart"/>
      <w:r w:rsidRPr="5F36A66E" w:rsidR="0017716D">
        <w:rPr>
          <w:rStyle w:val="normaltextrun"/>
          <w:rFonts w:ascii="Times New Roman" w:hAnsi="Times New Roman" w:eastAsia="Times New Roman" w:cs="Times New Roman"/>
          <w:sz w:val="24"/>
          <w:szCs w:val="24"/>
        </w:rPr>
        <w:t>tf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C53296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flush-trace</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F7AFB36"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close $</w:t>
      </w:r>
      <w:proofErr w:type="spellStart"/>
      <w:r w:rsidRPr="5F36A66E" w:rsidR="0017716D">
        <w:rPr>
          <w:rStyle w:val="normaltextrun"/>
          <w:rFonts w:ascii="Times New Roman" w:hAnsi="Times New Roman" w:eastAsia="Times New Roman" w:cs="Times New Roman"/>
          <w:sz w:val="24"/>
          <w:szCs w:val="24"/>
        </w:rPr>
        <w:t>nf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936ADA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close $</w:t>
      </w:r>
      <w:proofErr w:type="spellStart"/>
      <w:r w:rsidRPr="5F36A66E" w:rsidR="0017716D">
        <w:rPr>
          <w:rStyle w:val="normaltextrun"/>
          <w:rFonts w:ascii="Times New Roman" w:hAnsi="Times New Roman" w:eastAsia="Times New Roman" w:cs="Times New Roman"/>
          <w:sz w:val="24"/>
          <w:szCs w:val="24"/>
        </w:rPr>
        <w:t>tf</w:t>
      </w:r>
      <w:proofErr w:type="spell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AFF116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exec </w:t>
      </w:r>
      <w:proofErr w:type="spellStart"/>
      <w:r w:rsidRPr="5F36A66E" w:rsidR="0017716D">
        <w:rPr>
          <w:rStyle w:val="normaltextrun"/>
          <w:rFonts w:ascii="Times New Roman" w:hAnsi="Times New Roman" w:eastAsia="Times New Roman" w:cs="Times New Roman"/>
          <w:sz w:val="24"/>
          <w:szCs w:val="24"/>
        </w:rPr>
        <w:t>nam</w:t>
      </w:r>
      <w:proofErr w:type="spellEnd"/>
      <w:r w:rsidRPr="5F36A66E" w:rsidR="0017716D">
        <w:rPr>
          <w:rStyle w:val="normaltextrun"/>
          <w:rFonts w:ascii="Times New Roman" w:hAnsi="Times New Roman" w:eastAsia="Times New Roman" w:cs="Times New Roman"/>
          <w:sz w:val="24"/>
          <w:szCs w:val="24"/>
        </w:rPr>
        <w:t> out1.nam &amp;</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9D824D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exit 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B833059"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CE535D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at 100 "stop"</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60E088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$ns run</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A1F701D" wp14:textId="77777777">
      <w:pPr>
        <w:pStyle w:val="paragraph"/>
        <w:spacing w:before="0" w:beforeAutospacing="off" w:after="0" w:afterAutospacing="off"/>
        <w:textAlignment w:val="baseline"/>
        <w:rPr>
          <w:rStyle w:val="eop"/>
          <w:rFonts w:ascii="Times New Roman" w:hAnsi="Times New Roman" w:eastAsia="Times New Roman" w:cs="Times New Roman"/>
          <w:sz w:val="24"/>
          <w:szCs w:val="24"/>
        </w:rPr>
      </w:pPr>
    </w:p>
    <w:p xmlns:wp14="http://schemas.microsoft.com/office/word/2010/wordml" w:rsidR="0017716D" w:rsidP="5F36A66E" w:rsidRDefault="0017716D" w14:paraId="70342F7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AFD778C"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lang w:val="en-US"/>
        </w:rPr>
        <w:t>AWK </w:t>
      </w:r>
      <w:proofErr w:type="gramStart"/>
      <w:r w:rsidRPr="5F36A66E" w:rsidR="0017716D">
        <w:rPr>
          <w:rStyle w:val="normaltextrun"/>
          <w:rFonts w:ascii="Times New Roman" w:hAnsi="Times New Roman" w:eastAsia="Times New Roman" w:cs="Times New Roman"/>
          <w:b w:val="1"/>
          <w:bCs w:val="1"/>
          <w:sz w:val="24"/>
          <w:szCs w:val="24"/>
          <w:lang w:val="en-US"/>
        </w:rPr>
        <w:t>Script:-</w:t>
      </w:r>
      <w:proofErr w:type="gramEnd"/>
      <w:r w:rsidRPr="5F36A66E" w:rsidR="0017716D">
        <w:rPr>
          <w:rStyle w:val="normaltextrun"/>
          <w:rFonts w:ascii="Times New Roman" w:hAnsi="Times New Roman" w:eastAsia="Times New Roman" w:cs="Times New Roman"/>
          <w:b w:val="1"/>
          <w:bCs w:val="1"/>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E6A004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D1A61C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BEGIN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09784F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PacketRcvd</w:t>
      </w:r>
      <w:proofErr w:type="spellEnd"/>
      <w:r w:rsidRPr="5F36A66E" w:rsidR="0017716D">
        <w:rPr>
          <w:rStyle w:val="normaltextrun"/>
          <w:rFonts w:ascii="Times New Roman" w:hAnsi="Times New Roman" w:eastAsia="Times New Roman" w:cs="Times New Roman"/>
          <w:sz w:val="24"/>
          <w:szCs w:val="24"/>
        </w:rPr>
        <w:t>=0;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2C19DC1"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Throughput=0.0;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B8559C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46F481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AD5607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if(($1=="r") &amp;&amp; ($5=="</w:t>
      </w:r>
      <w:proofErr w:type="spellStart"/>
      <w:r w:rsidRPr="5F36A66E" w:rsidR="0017716D">
        <w:rPr>
          <w:rStyle w:val="normaltextrun"/>
          <w:rFonts w:ascii="Times New Roman" w:hAnsi="Times New Roman" w:eastAsia="Times New Roman" w:cs="Times New Roman"/>
          <w:sz w:val="24"/>
          <w:szCs w:val="24"/>
        </w:rPr>
        <w:t>tcp</w:t>
      </w:r>
      <w:proofErr w:type="spellEnd"/>
      <w:r w:rsidRPr="5F36A66E" w:rsidR="0017716D">
        <w:rPr>
          <w:rStyle w:val="normaltextrun"/>
          <w:rFonts w:ascii="Times New Roman" w:hAnsi="Times New Roman" w:eastAsia="Times New Roman" w:cs="Times New Roman"/>
          <w:sz w:val="24"/>
          <w:szCs w:val="24"/>
        </w:rPr>
        <w:t>") &amp;&amp; ($10=4.0))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6E5602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CD3A98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PacketRcvd</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D636CFD"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38C2BF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818FB2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END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A38EF52"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Throughput=((</w:t>
      </w:r>
      <w:proofErr w:type="spellStart"/>
      <w:r w:rsidRPr="5F36A66E" w:rsidR="0017716D">
        <w:rPr>
          <w:rStyle w:val="normaltextrun"/>
          <w:rFonts w:ascii="Times New Roman" w:hAnsi="Times New Roman" w:eastAsia="Times New Roman" w:cs="Times New Roman"/>
          <w:sz w:val="24"/>
          <w:szCs w:val="24"/>
        </w:rPr>
        <w:t>PacketRcvd</w:t>
      </w:r>
      <w:proofErr w:type="spellEnd"/>
      <w:r w:rsidRPr="5F36A66E" w:rsidR="0017716D">
        <w:rPr>
          <w:rStyle w:val="normaltextrun"/>
          <w:rFonts w:ascii="Times New Roman" w:hAnsi="Times New Roman" w:eastAsia="Times New Roman" w:cs="Times New Roman"/>
          <w:sz w:val="24"/>
          <w:szCs w:val="24"/>
        </w:rPr>
        <w:t>*1000*8)</w:t>
      </w:r>
      <w:proofErr w:type="gramStart"/>
      <w:r w:rsidRPr="5F36A66E" w:rsidR="0017716D">
        <w:rPr>
          <w:rStyle w:val="normaltextrun"/>
          <w:rFonts w:ascii="Times New Roman" w:hAnsi="Times New Roman" w:eastAsia="Times New Roman" w:cs="Times New Roman"/>
          <w:sz w:val="24"/>
          <w:szCs w:val="24"/>
        </w:rPr>
        <w:t>/(</w:t>
      </w:r>
      <w:proofErr w:type="gramEnd"/>
      <w:r w:rsidRPr="5F36A66E" w:rsidR="0017716D">
        <w:rPr>
          <w:rStyle w:val="normaltextrun"/>
          <w:rFonts w:ascii="Times New Roman" w:hAnsi="Times New Roman" w:eastAsia="Times New Roman" w:cs="Times New Roman"/>
          <w:sz w:val="24"/>
          <w:szCs w:val="24"/>
        </w:rPr>
        <w:t>95.0*1000000));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02CC1F5"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printf</w:t>
      </w:r>
      <w:proofErr w:type="spellEnd"/>
      <w:r w:rsidRPr="5F36A66E" w:rsidR="0017716D">
        <w:rPr>
          <w:rStyle w:val="normaltextrun"/>
          <w:rFonts w:ascii="Times New Roman" w:hAnsi="Times New Roman" w:eastAsia="Times New Roman" w:cs="Times New Roman"/>
          <w:sz w:val="24"/>
          <w:szCs w:val="24"/>
        </w:rPr>
        <w:t>("Packet </w:t>
      </w:r>
      <w:proofErr w:type="gramStart"/>
      <w:r w:rsidRPr="5F36A66E" w:rsidR="0017716D">
        <w:rPr>
          <w:rStyle w:val="normaltextrun"/>
          <w:rFonts w:ascii="Times New Roman" w:hAnsi="Times New Roman" w:eastAsia="Times New Roman" w:cs="Times New Roman"/>
          <w:sz w:val="24"/>
          <w:szCs w:val="24"/>
        </w:rPr>
        <w:t>received:%</w:t>
      </w:r>
      <w:proofErr w:type="gramEnd"/>
      <w:r w:rsidRPr="5F36A66E" w:rsidR="0017716D">
        <w:rPr>
          <w:rStyle w:val="normaltextrun"/>
          <w:rFonts w:ascii="Times New Roman" w:hAnsi="Times New Roman" w:eastAsia="Times New Roman" w:cs="Times New Roman"/>
          <w:sz w:val="24"/>
          <w:szCs w:val="24"/>
        </w:rPr>
        <w:t>f\n", </w:t>
      </w:r>
      <w:proofErr w:type="spellStart"/>
      <w:r w:rsidRPr="5F36A66E" w:rsidR="0017716D">
        <w:rPr>
          <w:rStyle w:val="normaltextrun"/>
          <w:rFonts w:ascii="Times New Roman" w:hAnsi="Times New Roman" w:eastAsia="Times New Roman" w:cs="Times New Roman"/>
          <w:sz w:val="24"/>
          <w:szCs w:val="24"/>
        </w:rPr>
        <w:t>PacketRcvd</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0927704"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roofErr w:type="spellStart"/>
      <w:r w:rsidRPr="5F36A66E" w:rsidR="0017716D">
        <w:rPr>
          <w:rStyle w:val="normaltextrun"/>
          <w:rFonts w:ascii="Times New Roman" w:hAnsi="Times New Roman" w:eastAsia="Times New Roman" w:cs="Times New Roman"/>
          <w:sz w:val="24"/>
          <w:szCs w:val="24"/>
        </w:rPr>
        <w:t>printf</w:t>
      </w:r>
      <w:proofErr w:type="spellEnd"/>
      <w:r w:rsidRPr="5F36A66E" w:rsidR="0017716D">
        <w:rPr>
          <w:rStyle w:val="normaltextrun"/>
          <w:rFonts w:ascii="Times New Roman" w:hAnsi="Times New Roman" w:eastAsia="Times New Roman" w:cs="Times New Roman"/>
          <w:sz w:val="24"/>
          <w:szCs w:val="24"/>
        </w:rPr>
        <w:t>( "The throughput </w:t>
      </w:r>
      <w:proofErr w:type="gramStart"/>
      <w:r w:rsidRPr="5F36A66E" w:rsidR="0017716D">
        <w:rPr>
          <w:rStyle w:val="normaltextrun"/>
          <w:rFonts w:ascii="Times New Roman" w:hAnsi="Times New Roman" w:eastAsia="Times New Roman" w:cs="Times New Roman"/>
          <w:sz w:val="24"/>
          <w:szCs w:val="24"/>
        </w:rPr>
        <w:t>is:%</w:t>
      </w:r>
      <w:proofErr w:type="gramEnd"/>
      <w:r w:rsidRPr="5F36A66E" w:rsidR="0017716D">
        <w:rPr>
          <w:rStyle w:val="normaltextrun"/>
          <w:rFonts w:ascii="Times New Roman" w:hAnsi="Times New Roman" w:eastAsia="Times New Roman" w:cs="Times New Roman"/>
          <w:sz w:val="24"/>
          <w:szCs w:val="24"/>
        </w:rPr>
        <w:t>f\</w:t>
      </w:r>
      <w:proofErr w:type="spellStart"/>
      <w:r w:rsidRPr="5F36A66E" w:rsidR="0017716D">
        <w:rPr>
          <w:rStyle w:val="normaltextrun"/>
          <w:rFonts w:ascii="Times New Roman" w:hAnsi="Times New Roman" w:eastAsia="Times New Roman" w:cs="Times New Roman"/>
          <w:sz w:val="24"/>
          <w:szCs w:val="24"/>
        </w:rPr>
        <w:t>n",Throughput</w:t>
      </w:r>
      <w:proofErr w:type="spellEnd"/>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349FA2A"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7F07C36"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CDAC97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lang w:val="en-US"/>
        </w:rPr>
        <w:t>Steps for </w:t>
      </w:r>
      <w:proofErr w:type="gramStart"/>
      <w:r w:rsidRPr="5F36A66E" w:rsidR="0017716D">
        <w:rPr>
          <w:rStyle w:val="normaltextrun"/>
          <w:rFonts w:ascii="Times New Roman" w:hAnsi="Times New Roman" w:eastAsia="Times New Roman" w:cs="Times New Roman"/>
          <w:b w:val="1"/>
          <w:bCs w:val="1"/>
          <w:sz w:val="24"/>
          <w:szCs w:val="24"/>
          <w:lang w:val="en-US"/>
        </w:rPr>
        <w:t>Execution:-</w:t>
      </w:r>
      <w:proofErr w:type="gramEnd"/>
      <w:r w:rsidRPr="5F36A66E" w:rsidR="0017716D">
        <w:rPr>
          <w:rStyle w:val="normaltextrun"/>
          <w:rFonts w:ascii="Times New Roman" w:hAnsi="Times New Roman" w:eastAsia="Times New Roman" w:cs="Times New Roman"/>
          <w:b w:val="1"/>
          <w:bCs w:val="1"/>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38C0679C" wp14:textId="77777777">
      <w:pPr>
        <w:pStyle w:val="paragraph"/>
        <w:numPr>
          <w:ilvl w:val="0"/>
          <w:numId w:val="22"/>
        </w:numPr>
        <w:spacing w:before="0" w:beforeAutospacing="off" w:after="0" w:afterAutospacing="off"/>
        <w:ind w:left="90" w:firstLine="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w:t>
      </w:r>
      <w:proofErr w:type="spellStart"/>
      <w:r w:rsidRPr="5F36A66E" w:rsidR="0017716D">
        <w:rPr>
          <w:rStyle w:val="normaltextrun"/>
          <w:rFonts w:ascii="Times New Roman" w:hAnsi="Times New Roman" w:eastAsia="Times New Roman" w:cs="Times New Roman"/>
          <w:sz w:val="24"/>
          <w:szCs w:val="24"/>
          <w:lang w:val="en-US"/>
        </w:rPr>
        <w:t>root@localhost</w:t>
      </w:r>
      <w:proofErr w:type="spellEnd"/>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lang w:val="en-US"/>
        </w:rPr>
        <w:t>~]#</w:t>
      </w:r>
      <w:proofErr w:type="gramEnd"/>
      <w:r w:rsidRPr="5F36A66E" w:rsidR="0017716D">
        <w:rPr>
          <w:rStyle w:val="normaltextrun"/>
          <w:rFonts w:ascii="Times New Roman" w:hAnsi="Times New Roman" w:eastAsia="Times New Roman" w:cs="Times New Roman"/>
          <w:sz w:val="24"/>
          <w:szCs w:val="24"/>
          <w:lang w:val="en-US"/>
        </w:rPr>
        <w:t> vi lab5.tcl</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C4EEC8A" wp14:textId="77777777">
      <w:pPr>
        <w:pStyle w:val="paragraph"/>
        <w:spacing w:before="0" w:beforeAutospacing="off" w:after="0" w:afterAutospacing="off"/>
        <w:ind w:left="72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Save the program by pressing </w:t>
      </w:r>
      <w:r w:rsidRPr="5F36A66E" w:rsidR="0017716D">
        <w:rPr>
          <w:rStyle w:val="normaltextrun"/>
          <w:rFonts w:ascii="Times New Roman" w:hAnsi="Times New Roman" w:eastAsia="Times New Roman" w:cs="Times New Roman"/>
          <w:sz w:val="24"/>
          <w:szCs w:val="24"/>
        </w:rPr>
        <w:t>“</w:t>
      </w:r>
      <w:r w:rsidRPr="5F36A66E" w:rsidR="0017716D">
        <w:rPr>
          <w:rStyle w:val="normaltextrun"/>
          <w:rFonts w:ascii="Times New Roman" w:hAnsi="Times New Roman" w:eastAsia="Times New Roman" w:cs="Times New Roman"/>
          <w:sz w:val="24"/>
          <w:szCs w:val="24"/>
          <w:lang w:val="en-US"/>
        </w:rPr>
        <w:t>ESC key” first, followed by </w:t>
      </w:r>
      <w:r w:rsidRPr="5F36A66E" w:rsidR="0017716D">
        <w:rPr>
          <w:rStyle w:val="normaltextrun"/>
          <w:rFonts w:ascii="Times New Roman" w:hAnsi="Times New Roman" w:eastAsia="Times New Roman" w:cs="Times New Roman"/>
          <w:sz w:val="24"/>
          <w:szCs w:val="24"/>
        </w:rPr>
        <w:t>“</w:t>
      </w:r>
      <w:r w:rsidRPr="5F36A66E" w:rsidR="0017716D">
        <w:rPr>
          <w:rStyle w:val="normaltextrun"/>
          <w:rFonts w:ascii="Times New Roman" w:hAnsi="Times New Roman" w:eastAsia="Times New Roman" w:cs="Times New Roman"/>
          <w:sz w:val="24"/>
          <w:szCs w:val="24"/>
          <w:lang w:val="en-US"/>
        </w:rPr>
        <w:t>Shift </w:t>
      </w:r>
      <w:proofErr w:type="gramStart"/>
      <w:r w:rsidRPr="5F36A66E" w:rsidR="0017716D">
        <w:rPr>
          <w:rStyle w:val="normaltextrun"/>
          <w:rFonts w:ascii="Times New Roman" w:hAnsi="Times New Roman" w:eastAsia="Times New Roman" w:cs="Times New Roman"/>
          <w:sz w:val="24"/>
          <w:szCs w:val="24"/>
          <w:lang w:val="en-US"/>
        </w:rPr>
        <w:t>and :</w:t>
      </w:r>
      <w:proofErr w:type="gramEnd"/>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keys simultaneously and type </w:t>
      </w:r>
      <w:r w:rsidRPr="5F36A66E" w:rsidR="0017716D">
        <w:rPr>
          <w:rStyle w:val="normaltextrun"/>
          <w:rFonts w:ascii="Times New Roman" w:hAnsi="Times New Roman" w:eastAsia="Times New Roman" w:cs="Times New Roman"/>
          <w:sz w:val="24"/>
          <w:szCs w:val="24"/>
        </w:rPr>
        <w:t>“</w:t>
      </w:r>
      <w:proofErr w:type="spellStart"/>
      <w:r w:rsidRPr="5F36A66E" w:rsidR="0017716D">
        <w:rPr>
          <w:rStyle w:val="normaltextrun"/>
          <w:rFonts w:ascii="Times New Roman" w:hAnsi="Times New Roman" w:eastAsia="Times New Roman" w:cs="Times New Roman"/>
          <w:sz w:val="24"/>
          <w:szCs w:val="24"/>
          <w:lang w:val="en-US"/>
        </w:rPr>
        <w:t>wq</w:t>
      </w:r>
      <w:proofErr w:type="spellEnd"/>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and press Enter key. </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9531C1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F1774A2" wp14:textId="77777777">
      <w:pPr>
        <w:pStyle w:val="paragraph"/>
        <w:numPr>
          <w:ilvl w:val="0"/>
          <w:numId w:val="23"/>
        </w:numPr>
        <w:spacing w:before="0" w:beforeAutospacing="off" w:after="0" w:afterAutospacing="off"/>
        <w:ind w:left="90" w:firstLine="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w:t>
      </w:r>
      <w:proofErr w:type="spellStart"/>
      <w:r w:rsidRPr="5F36A66E" w:rsidR="0017716D">
        <w:rPr>
          <w:rStyle w:val="normaltextrun"/>
          <w:rFonts w:ascii="Times New Roman" w:hAnsi="Times New Roman" w:eastAsia="Times New Roman" w:cs="Times New Roman"/>
          <w:sz w:val="24"/>
          <w:szCs w:val="24"/>
          <w:lang w:val="en-US"/>
        </w:rPr>
        <w:t>root@localhost</w:t>
      </w:r>
      <w:proofErr w:type="spellEnd"/>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lang w:val="en-US"/>
        </w:rPr>
        <w:t>~]#</w:t>
      </w:r>
      <w:proofErr w:type="gramEnd"/>
      <w:r w:rsidRPr="5F36A66E" w:rsidR="0017716D">
        <w:rPr>
          <w:rStyle w:val="normaltextrun"/>
          <w:rFonts w:ascii="Times New Roman" w:hAnsi="Times New Roman" w:eastAsia="Times New Roman" w:cs="Times New Roman"/>
          <w:sz w:val="24"/>
          <w:szCs w:val="24"/>
          <w:lang w:val="en-US"/>
        </w:rPr>
        <w:t> vi lab5.awk</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1D0FE00C" wp14:textId="77777777">
      <w:pPr>
        <w:pStyle w:val="paragraph"/>
        <w:spacing w:before="0" w:beforeAutospacing="off" w:after="0" w:afterAutospacing="off"/>
        <w:ind w:left="72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Save the program by pressing </w:t>
      </w:r>
      <w:r w:rsidRPr="5F36A66E" w:rsidR="0017716D">
        <w:rPr>
          <w:rStyle w:val="normaltextrun"/>
          <w:rFonts w:ascii="Times New Roman" w:hAnsi="Times New Roman" w:eastAsia="Times New Roman" w:cs="Times New Roman"/>
          <w:sz w:val="24"/>
          <w:szCs w:val="24"/>
        </w:rPr>
        <w:t>“</w:t>
      </w:r>
      <w:r w:rsidRPr="5F36A66E" w:rsidR="0017716D">
        <w:rPr>
          <w:rStyle w:val="normaltextrun"/>
          <w:rFonts w:ascii="Times New Roman" w:hAnsi="Times New Roman" w:eastAsia="Times New Roman" w:cs="Times New Roman"/>
          <w:sz w:val="24"/>
          <w:szCs w:val="24"/>
          <w:lang w:val="en-US"/>
        </w:rPr>
        <w:t>ESC key” first, followed by </w:t>
      </w:r>
      <w:r w:rsidRPr="5F36A66E" w:rsidR="0017716D">
        <w:rPr>
          <w:rStyle w:val="normaltextrun"/>
          <w:rFonts w:ascii="Times New Roman" w:hAnsi="Times New Roman" w:eastAsia="Times New Roman" w:cs="Times New Roman"/>
          <w:sz w:val="24"/>
          <w:szCs w:val="24"/>
        </w:rPr>
        <w:t>“</w:t>
      </w:r>
      <w:r w:rsidRPr="5F36A66E" w:rsidR="0017716D">
        <w:rPr>
          <w:rStyle w:val="normaltextrun"/>
          <w:rFonts w:ascii="Times New Roman" w:hAnsi="Times New Roman" w:eastAsia="Times New Roman" w:cs="Times New Roman"/>
          <w:sz w:val="24"/>
          <w:szCs w:val="24"/>
          <w:lang w:val="en-US"/>
        </w:rPr>
        <w:t>Shift </w:t>
      </w:r>
      <w:proofErr w:type="gramStart"/>
      <w:r w:rsidRPr="5F36A66E" w:rsidR="0017716D">
        <w:rPr>
          <w:rStyle w:val="normaltextrun"/>
          <w:rFonts w:ascii="Times New Roman" w:hAnsi="Times New Roman" w:eastAsia="Times New Roman" w:cs="Times New Roman"/>
          <w:sz w:val="24"/>
          <w:szCs w:val="24"/>
          <w:lang w:val="en-US"/>
        </w:rPr>
        <w:t>and :</w:t>
      </w:r>
      <w:proofErr w:type="gramEnd"/>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keys simultaneously and type </w:t>
      </w:r>
      <w:r w:rsidRPr="5F36A66E" w:rsidR="0017716D">
        <w:rPr>
          <w:rStyle w:val="normaltextrun"/>
          <w:rFonts w:ascii="Times New Roman" w:hAnsi="Times New Roman" w:eastAsia="Times New Roman" w:cs="Times New Roman"/>
          <w:sz w:val="24"/>
          <w:szCs w:val="24"/>
        </w:rPr>
        <w:t>“</w:t>
      </w:r>
      <w:proofErr w:type="spellStart"/>
      <w:r w:rsidRPr="5F36A66E" w:rsidR="0017716D">
        <w:rPr>
          <w:rStyle w:val="normaltextrun"/>
          <w:rFonts w:ascii="Times New Roman" w:hAnsi="Times New Roman" w:eastAsia="Times New Roman" w:cs="Times New Roman"/>
          <w:sz w:val="24"/>
          <w:szCs w:val="24"/>
          <w:lang w:val="en-US"/>
        </w:rPr>
        <w:t>wq</w:t>
      </w:r>
      <w:proofErr w:type="spellEnd"/>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and press Enter key. </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06591EE"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DDEE954" wp14:textId="77777777">
      <w:pPr>
        <w:pStyle w:val="paragraph"/>
        <w:numPr>
          <w:ilvl w:val="0"/>
          <w:numId w:val="24"/>
        </w:numPr>
        <w:spacing w:before="0" w:beforeAutospacing="off" w:after="0" w:afterAutospacing="off"/>
        <w:ind w:left="90" w:firstLine="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Run the simulation program </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4B9495A" wp14:textId="77777777">
      <w:pPr>
        <w:pStyle w:val="paragraph"/>
        <w:spacing w:before="0" w:beforeAutospacing="off" w:after="0" w:afterAutospacing="off"/>
        <w:ind w:left="72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w:t>
      </w:r>
      <w:proofErr w:type="spellStart"/>
      <w:r w:rsidRPr="5F36A66E" w:rsidR="0017716D">
        <w:rPr>
          <w:rStyle w:val="normaltextrun"/>
          <w:rFonts w:ascii="Times New Roman" w:hAnsi="Times New Roman" w:eastAsia="Times New Roman" w:cs="Times New Roman"/>
          <w:sz w:val="24"/>
          <w:szCs w:val="24"/>
          <w:lang w:val="en-US"/>
        </w:rPr>
        <w:t>root@localhost</w:t>
      </w:r>
      <w:proofErr w:type="spellEnd"/>
      <w:r w:rsidRPr="5F36A66E" w:rsidR="0017716D">
        <w:rPr>
          <w:rStyle w:val="normaltextrun"/>
          <w:rFonts w:ascii="Times New Roman" w:hAnsi="Times New Roman" w:eastAsia="Times New Roman" w:cs="Times New Roman"/>
          <w:sz w:val="24"/>
          <w:szCs w:val="24"/>
          <w:lang w:val="en-US"/>
        </w:rPr>
        <w:t>~]# ns</w:t>
      </w:r>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lab5.tcl</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2BF55D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46CA9A9" wp14:textId="77777777">
      <w:pPr>
        <w:pStyle w:val="paragraph"/>
        <w:numPr>
          <w:ilvl w:val="0"/>
          <w:numId w:val="25"/>
        </w:numPr>
        <w:spacing w:before="0" w:beforeAutospacing="off" w:after="0" w:afterAutospacing="off"/>
        <w:ind w:left="90" w:firstLine="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After simulation is completed run awk</w:t>
      </w:r>
      <w:r w:rsidRPr="5F36A66E" w:rsidR="0017716D">
        <w:rPr>
          <w:rStyle w:val="normaltextrun"/>
          <w:rFonts w:ascii="Times New Roman" w:hAnsi="Times New Roman" w:eastAsia="Times New Roman" w:cs="Times New Roman"/>
          <w:sz w:val="24"/>
          <w:szCs w:val="24"/>
        </w:rPr>
        <w:t> </w:t>
      </w:r>
      <w:r w:rsidRPr="5F36A66E" w:rsidR="0017716D">
        <w:rPr>
          <w:rStyle w:val="normaltextrun"/>
          <w:rFonts w:ascii="Times New Roman" w:hAnsi="Times New Roman" w:eastAsia="Times New Roman" w:cs="Times New Roman"/>
          <w:sz w:val="24"/>
          <w:szCs w:val="24"/>
          <w:lang w:val="en-US"/>
        </w:rPr>
        <w:t>file to see the </w:t>
      </w:r>
      <w:proofErr w:type="gramStart"/>
      <w:r w:rsidRPr="5F36A66E" w:rsidR="0017716D">
        <w:rPr>
          <w:rStyle w:val="normaltextrun"/>
          <w:rFonts w:ascii="Times New Roman" w:hAnsi="Times New Roman" w:eastAsia="Times New Roman" w:cs="Times New Roman"/>
          <w:sz w:val="24"/>
          <w:szCs w:val="24"/>
          <w:lang w:val="en-US"/>
        </w:rPr>
        <w:t>output ,</w:t>
      </w:r>
      <w:proofErr w:type="gramEnd"/>
      <w:r w:rsidRPr="5F36A66E" w:rsidR="0017716D">
        <w:rPr>
          <w:rStyle w:val="normaltextrun"/>
          <w:rFonts w:ascii="Times New Roman" w:hAnsi="Times New Roman" w:eastAsia="Times New Roman" w:cs="Times New Roman"/>
          <w:sz w:val="24"/>
          <w:szCs w:val="24"/>
          <w:lang w:val="en-US"/>
        </w:rPr>
        <w:t> </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7438D76" wp14:textId="77777777">
      <w:pPr>
        <w:pStyle w:val="paragraph"/>
        <w:spacing w:before="0" w:beforeAutospacing="off" w:after="0" w:afterAutospacing="off"/>
        <w:ind w:left="720"/>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lang w:val="en-US"/>
        </w:rPr>
        <w:t>[</w:t>
      </w:r>
      <w:proofErr w:type="spellStart"/>
      <w:r w:rsidRPr="5F36A66E" w:rsidR="0017716D">
        <w:rPr>
          <w:rStyle w:val="normaltextrun"/>
          <w:rFonts w:ascii="Times New Roman" w:hAnsi="Times New Roman" w:eastAsia="Times New Roman" w:cs="Times New Roman"/>
          <w:sz w:val="24"/>
          <w:szCs w:val="24"/>
          <w:lang w:val="en-US"/>
        </w:rPr>
        <w:t>root@localhost</w:t>
      </w:r>
      <w:proofErr w:type="spellEnd"/>
      <w:r w:rsidRPr="5F36A66E" w:rsidR="0017716D">
        <w:rPr>
          <w:rStyle w:val="normaltextrun"/>
          <w:rFonts w:ascii="Times New Roman" w:hAnsi="Times New Roman" w:eastAsia="Times New Roman" w:cs="Times New Roman"/>
          <w:sz w:val="24"/>
          <w:szCs w:val="24"/>
          <w:lang w:val="en-US"/>
        </w:rPr>
        <w:t>~]# awk</w:t>
      </w:r>
      <w:r w:rsidRPr="5F36A66E" w:rsidR="0017716D">
        <w:rPr>
          <w:rStyle w:val="normaltextrun"/>
          <w:rFonts w:ascii="Times New Roman" w:hAnsi="Times New Roman" w:eastAsia="Times New Roman" w:cs="Times New Roman"/>
          <w:sz w:val="24"/>
          <w:szCs w:val="24"/>
        </w:rPr>
        <w:t> –</w:t>
      </w:r>
      <w:proofErr w:type="gramStart"/>
      <w:r w:rsidRPr="5F36A66E" w:rsidR="0017716D">
        <w:rPr>
          <w:rStyle w:val="normaltextrun"/>
          <w:rFonts w:ascii="Times New Roman" w:hAnsi="Times New Roman" w:eastAsia="Times New Roman" w:cs="Times New Roman"/>
          <w:sz w:val="24"/>
          <w:szCs w:val="24"/>
          <w:lang w:val="en-US"/>
        </w:rPr>
        <w:t>f  lab5.awk</w:t>
      </w:r>
      <w:proofErr w:type="gramEnd"/>
      <w:r w:rsidRPr="5F36A66E" w:rsidR="0017716D">
        <w:rPr>
          <w:rStyle w:val="normaltextrun"/>
          <w:rFonts w:ascii="Times New Roman" w:hAnsi="Times New Roman" w:eastAsia="Times New Roman" w:cs="Times New Roman"/>
          <w:sz w:val="24"/>
          <w:szCs w:val="24"/>
          <w:lang w:val="en-US"/>
        </w:rPr>
        <w:t> out.tr</w:t>
      </w:r>
      <w:r w:rsidRPr="5F36A66E" w:rsidR="0017716D">
        <w:rPr>
          <w:rStyle w:val="normaltextrun"/>
          <w:rFonts w:ascii="Times New Roman" w:hAnsi="Times New Roman" w:eastAsia="Times New Roman" w:cs="Times New Roman"/>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F6115FE" wp14:textId="77777777">
      <w:pPr>
        <w:pStyle w:val="paragraph"/>
        <w:spacing w:before="0" w:beforeAutospacing="off" w:after="0" w:afterAutospacing="off"/>
        <w:ind w:left="720"/>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6C50B35" wp14:textId="77777777">
      <w:pPr>
        <w:pStyle w:val="paragraph"/>
        <w:spacing w:before="0" w:beforeAutospacing="off" w:after="0" w:afterAutospacing="off"/>
        <w:textAlignment w:val="baseline"/>
        <w:rPr>
          <w:rStyle w:val="eop"/>
          <w:rFonts w:ascii="Times New Roman" w:hAnsi="Times New Roman" w:eastAsia="Times New Roman" w:cs="Times New Roman"/>
          <w:sz w:val="24"/>
          <w:szCs w:val="24"/>
        </w:rPr>
      </w:pPr>
      <w:proofErr w:type="gramStart"/>
      <w:r w:rsidRPr="5F36A66E" w:rsidR="0017716D">
        <w:rPr>
          <w:rStyle w:val="normaltextrun"/>
          <w:rFonts w:ascii="Times New Roman" w:hAnsi="Times New Roman" w:eastAsia="Times New Roman" w:cs="Times New Roman"/>
          <w:b w:val="1"/>
          <w:bCs w:val="1"/>
          <w:sz w:val="24"/>
          <w:szCs w:val="24"/>
          <w:lang w:val="en-US"/>
        </w:rPr>
        <w:t>Topology:-</w:t>
      </w:r>
      <w:proofErr w:type="gramEnd"/>
      <w:r w:rsidRPr="5F36A66E" w:rsidR="0017716D">
        <w:rPr>
          <w:rStyle w:val="normaltextrun"/>
          <w:rFonts w:ascii="Times New Roman" w:hAnsi="Times New Roman" w:eastAsia="Times New Roman" w:cs="Times New Roman"/>
          <w:b w:val="1"/>
          <w:bCs w:val="1"/>
          <w:sz w:val="24"/>
          <w:szCs w:val="24"/>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A4F7224" wp14:textId="30E552D9">
      <w:pPr>
        <w:pStyle w:val="paragraph"/>
        <w:spacing w:before="0" w:beforeAutospacing="off" w:after="0" w:afterAutospacing="off"/>
        <w:textAlignment w:val="baseline"/>
        <w:rPr>
          <w:rStyle w:val="eop"/>
          <w:rFonts w:ascii="Times New Roman" w:hAnsi="Times New Roman" w:eastAsia="Times New Roman" w:cs="Times New Roman"/>
          <w:sz w:val="24"/>
          <w:szCs w:val="24"/>
        </w:rPr>
      </w:pPr>
      <w:r w:rsidR="641A17C8">
        <w:drawing>
          <wp:inline xmlns:wp14="http://schemas.microsoft.com/office/word/2010/wordprocessingDrawing" wp14:editId="69A5DEBB" wp14:anchorId="43B7878B">
            <wp:extent cx="4572000" cy="2571750"/>
            <wp:effectExtent l="0" t="0" r="0" b="0"/>
            <wp:docPr id="1767884050" name="" title=""/>
            <wp:cNvGraphicFramePr>
              <a:graphicFrameLocks noChangeAspect="1"/>
            </wp:cNvGraphicFramePr>
            <a:graphic>
              <a:graphicData uri="http://schemas.openxmlformats.org/drawingml/2006/picture">
                <pic:pic>
                  <pic:nvPicPr>
                    <pic:cNvPr id="0" name=""/>
                    <pic:cNvPicPr/>
                  </pic:nvPicPr>
                  <pic:blipFill>
                    <a:blip r:embed="R854165aefa9146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17716D" w:rsidP="5F36A66E" w:rsidRDefault="0017716D" w14:paraId="5AE48A43" wp14:textId="77777777">
      <w:pPr>
        <w:pStyle w:val="paragraph"/>
        <w:spacing w:before="0" w:beforeAutospacing="off" w:after="0" w:afterAutospacing="off"/>
        <w:textAlignment w:val="baseline"/>
        <w:rPr>
          <w:rStyle w:val="eop"/>
          <w:rFonts w:ascii="Times New Roman" w:hAnsi="Times New Roman" w:eastAsia="Times New Roman" w:cs="Times New Roman"/>
          <w:sz w:val="24"/>
          <w:szCs w:val="24"/>
        </w:rPr>
      </w:pPr>
    </w:p>
    <w:p xmlns:wp14="http://schemas.microsoft.com/office/word/2010/wordml" w:rsidR="0017716D" w:rsidP="5F36A66E" w:rsidRDefault="0017716D" w14:paraId="50F40DEB"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p>
    <w:p xmlns:wp14="http://schemas.microsoft.com/office/word/2010/wordml" w:rsidR="0017716D" w:rsidP="5F36A66E" w:rsidRDefault="0017716D" w14:paraId="7EA6EE37"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582852D"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u w:val="single"/>
        </w:rPr>
        <w:t>GSM Trace </w:t>
      </w:r>
      <w:proofErr w:type="gramStart"/>
      <w:r w:rsidRPr="5F36A66E" w:rsidR="0017716D">
        <w:rPr>
          <w:rStyle w:val="normaltextrun"/>
          <w:rFonts w:ascii="Times New Roman" w:hAnsi="Times New Roman" w:eastAsia="Times New Roman" w:cs="Times New Roman"/>
          <w:b w:val="1"/>
          <w:bCs w:val="1"/>
          <w:color w:val="000080"/>
          <w:sz w:val="24"/>
          <w:szCs w:val="24"/>
          <w:u w:val="single"/>
        </w:rPr>
        <w:t>File:-</w:t>
      </w:r>
      <w:proofErr w:type="gramEnd"/>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FE610BE"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BB9AB63"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rPr>
        <w:t>ise@ise-OptiPlex-</w:t>
      </w:r>
      <w:proofErr w:type="gramStart"/>
      <w:r w:rsidRPr="5F36A66E" w:rsidR="0017716D">
        <w:rPr>
          <w:rStyle w:val="normaltextrun"/>
          <w:rFonts w:ascii="Times New Roman" w:hAnsi="Times New Roman" w:eastAsia="Times New Roman" w:cs="Times New Roman"/>
          <w:b w:val="1"/>
          <w:bCs w:val="1"/>
          <w:sz w:val="24"/>
          <w:szCs w:val="24"/>
        </w:rPr>
        <w:t>3070:~</w:t>
      </w:r>
      <w:proofErr w:type="gramEnd"/>
      <w:r w:rsidRPr="5F36A66E" w:rsidR="0017716D">
        <w:rPr>
          <w:rStyle w:val="normaltextrun"/>
          <w:rFonts w:ascii="Times New Roman" w:hAnsi="Times New Roman" w:eastAsia="Times New Roman" w:cs="Times New Roman"/>
          <w:b w:val="1"/>
          <w:bCs w:val="1"/>
          <w:sz w:val="24"/>
          <w:szCs w:val="24"/>
        </w:rPr>
        <w:t>$ </w:t>
      </w:r>
      <w:proofErr w:type="spellStart"/>
      <w:r w:rsidRPr="5F36A66E" w:rsidR="0017716D">
        <w:rPr>
          <w:rStyle w:val="normaltextrun"/>
          <w:rFonts w:ascii="Times New Roman" w:hAnsi="Times New Roman" w:eastAsia="Times New Roman" w:cs="Times New Roman"/>
          <w:b w:val="1"/>
          <w:bCs w:val="1"/>
          <w:sz w:val="24"/>
          <w:szCs w:val="24"/>
        </w:rPr>
        <w:t>gedit</w:t>
      </w:r>
      <w:proofErr w:type="spellEnd"/>
      <w:r w:rsidRPr="5F36A66E" w:rsidR="0017716D">
        <w:rPr>
          <w:rStyle w:val="normaltextrun"/>
          <w:rFonts w:ascii="Times New Roman" w:hAnsi="Times New Roman" w:eastAsia="Times New Roman" w:cs="Times New Roman"/>
          <w:b w:val="1"/>
          <w:bCs w:val="1"/>
          <w:sz w:val="24"/>
          <w:szCs w:val="24"/>
        </w:rPr>
        <w:t> out.tr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664DE1EE"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77A52294" wp14:textId="7344F7A9">
      <w:pPr>
        <w:pStyle w:val="paragraph"/>
        <w:spacing w:before="0" w:beforeAutospacing="off" w:after="0" w:afterAutospacing="off"/>
        <w:jc w:val="both"/>
        <w:textAlignment w:val="baseline"/>
        <w:rPr>
          <w:rStyle w:val="eop"/>
          <w:rFonts w:ascii="Times New Roman" w:hAnsi="Times New Roman" w:eastAsia="Times New Roman" w:cs="Times New Roman"/>
          <w:sz w:val="24"/>
          <w:szCs w:val="24"/>
        </w:rPr>
      </w:pPr>
      <w:r w:rsidRPr="07D80E73" w:rsidR="0017716D">
        <w:rPr>
          <w:rStyle w:val="eop"/>
          <w:rFonts w:ascii="Times New Roman" w:hAnsi="Times New Roman" w:eastAsia="Times New Roman" w:cs="Times New Roman"/>
          <w:sz w:val="24"/>
          <w:szCs w:val="24"/>
        </w:rPr>
        <w:t> </w:t>
      </w:r>
      <w:r w:rsidR="1F7DA5CC">
        <w:drawing>
          <wp:inline xmlns:wp14="http://schemas.microsoft.com/office/word/2010/wordprocessingDrawing" wp14:editId="30B22F38" wp14:anchorId="41AFA2F5">
            <wp:extent cx="4572000" cy="2571750"/>
            <wp:effectExtent l="0" t="0" r="0" b="0"/>
            <wp:docPr id="782511626" name="" title=""/>
            <wp:cNvGraphicFramePr>
              <a:graphicFrameLocks noChangeAspect="1"/>
            </wp:cNvGraphicFramePr>
            <a:graphic>
              <a:graphicData uri="http://schemas.openxmlformats.org/drawingml/2006/picture">
                <pic:pic>
                  <pic:nvPicPr>
                    <pic:cNvPr id="0" name=""/>
                    <pic:cNvPicPr/>
                  </pic:nvPicPr>
                  <pic:blipFill>
                    <a:blip r:embed="R002871ea60ee43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17716D" w:rsidP="5F36A66E" w:rsidRDefault="0017716D" w14:paraId="5CECA12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rPr>
        <w:t>Output:</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054BC628" wp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b w:val="1"/>
          <w:bCs w:val="1"/>
          <w:sz w:val="24"/>
          <w:szCs w:val="24"/>
        </w:rPr>
        <w:t>ise@ise-OptiPlex-</w:t>
      </w:r>
      <w:proofErr w:type="gramStart"/>
      <w:r w:rsidRPr="5F36A66E" w:rsidR="0017716D">
        <w:rPr>
          <w:rStyle w:val="normaltextrun"/>
          <w:rFonts w:ascii="Times New Roman" w:hAnsi="Times New Roman" w:eastAsia="Times New Roman" w:cs="Times New Roman"/>
          <w:b w:val="1"/>
          <w:bCs w:val="1"/>
          <w:sz w:val="24"/>
          <w:szCs w:val="24"/>
        </w:rPr>
        <w:t>3070:~</w:t>
      </w:r>
      <w:proofErr w:type="gramEnd"/>
      <w:r w:rsidRPr="5F36A66E" w:rsidR="0017716D">
        <w:rPr>
          <w:rStyle w:val="normaltextrun"/>
          <w:rFonts w:ascii="Times New Roman" w:hAnsi="Times New Roman" w:eastAsia="Times New Roman" w:cs="Times New Roman"/>
          <w:b w:val="1"/>
          <w:bCs w:val="1"/>
          <w:sz w:val="24"/>
          <w:szCs w:val="24"/>
        </w:rPr>
        <w:t>$ awk -f lab5.awk out.tr</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4E4A5175" wp14:textId="77777777">
      <w:pPr>
        <w:pStyle w:val="paragraph"/>
        <w:spacing w:before="0" w:beforeAutospacing="off" w:after="0" w:afterAutospacing="off"/>
        <w:ind w:firstLine="705"/>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Packet received:410.000000</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5E017BA9" wp14:textId="77777777">
      <w:pPr>
        <w:pStyle w:val="paragraph"/>
        <w:spacing w:before="0" w:beforeAutospacing="off" w:after="0" w:afterAutospacing="off"/>
        <w:ind w:firstLine="705"/>
        <w:textAlignment w:val="baseline"/>
        <w:rPr>
          <w:rFonts w:ascii="Times New Roman" w:hAnsi="Times New Roman" w:eastAsia="Times New Roman" w:cs="Times New Roman"/>
          <w:sz w:val="24"/>
          <w:szCs w:val="24"/>
        </w:rPr>
      </w:pPr>
      <w:r w:rsidRPr="5F36A66E" w:rsidR="0017716D">
        <w:rPr>
          <w:rStyle w:val="normaltextrun"/>
          <w:rFonts w:ascii="Times New Roman" w:hAnsi="Times New Roman" w:eastAsia="Times New Roman" w:cs="Times New Roman"/>
          <w:sz w:val="24"/>
          <w:szCs w:val="24"/>
        </w:rPr>
        <w:t>|The throughput is:0.034526</w:t>
      </w:r>
      <w:r w:rsidRPr="5F36A66E" w:rsidR="0017716D">
        <w:rPr>
          <w:rStyle w:val="eop"/>
          <w:rFonts w:ascii="Times New Roman" w:hAnsi="Times New Roman" w:eastAsia="Times New Roman" w:cs="Times New Roman"/>
          <w:sz w:val="24"/>
          <w:szCs w:val="24"/>
        </w:rPr>
        <w:t> </w:t>
      </w:r>
    </w:p>
    <w:p xmlns:wp14="http://schemas.microsoft.com/office/word/2010/wordml" w:rsidR="0017716D" w:rsidP="0017716D" w:rsidRDefault="0017716D" w14:paraId="104F736F" wp14:textId="77777777">
      <w:pPr>
        <w:pStyle w:val="paragraph"/>
        <w:spacing w:before="0" w:beforeAutospacing="0" w:after="0" w:afterAutospacing="0"/>
        <w:textAlignment w:val="baseline"/>
        <w:rPr>
          <w:rFonts w:ascii="Segoe UI" w:hAnsi="Segoe UI" w:cs="Segoe UI"/>
          <w:sz w:val="18"/>
          <w:szCs w:val="18"/>
        </w:rPr>
      </w:pPr>
      <w:r w:rsidRPr="5F36A66E" w:rsidR="0017716D">
        <w:rPr>
          <w:rStyle w:val="eop"/>
          <w:rFonts w:ascii="Liberation Serif" w:hAnsi="Liberation Serif" w:cs="Segoe UI"/>
          <w:sz w:val="26"/>
          <w:szCs w:val="26"/>
        </w:rPr>
        <w:t> </w:t>
      </w:r>
    </w:p>
    <w:p xmlns:wp14="http://schemas.microsoft.com/office/word/2010/wordml" w:rsidR="0017716D" w:rsidP="5F36A66E" w:rsidRDefault="0017716D" w14:paraId="575FD4A4"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gramStart"/>
      <w:r w:rsidRPr="5F36A66E" w:rsidR="0017716D">
        <w:rPr>
          <w:rStyle w:val="normaltextrun"/>
          <w:rFonts w:ascii="Times New Roman" w:hAnsi="Times New Roman" w:eastAsia="Times New Roman" w:cs="Times New Roman"/>
          <w:b w:val="1"/>
          <w:bCs w:val="1"/>
          <w:sz w:val="24"/>
          <w:szCs w:val="24"/>
          <w:u w:val="single"/>
        </w:rPr>
        <w:t>Result:-</w:t>
      </w:r>
      <w:proofErr w:type="gramEnd"/>
      <w:r w:rsidRPr="5F36A66E" w:rsidR="0017716D">
        <w:rPr>
          <w:rStyle w:val="normaltextrun"/>
          <w:rFonts w:ascii="Times New Roman" w:hAnsi="Times New Roman" w:eastAsia="Times New Roman" w:cs="Times New Roman"/>
          <w:b w:val="1"/>
          <w:bCs w:val="1"/>
          <w:sz w:val="24"/>
          <w:szCs w:val="24"/>
          <w:u w:val="single"/>
        </w:rPr>
        <w:t> </w:t>
      </w:r>
      <w:r w:rsidRPr="5F36A66E" w:rsidR="0017716D">
        <w:rPr>
          <w:rStyle w:val="eop"/>
          <w:rFonts w:ascii="Times New Roman" w:hAnsi="Times New Roman" w:eastAsia="Times New Roman" w:cs="Times New Roman"/>
          <w:sz w:val="24"/>
          <w:szCs w:val="24"/>
        </w:rPr>
        <w:t> </w:t>
      </w:r>
    </w:p>
    <w:p xmlns:wp14="http://schemas.microsoft.com/office/word/2010/wordml" w:rsidR="0017716D" w:rsidP="5F36A66E" w:rsidRDefault="0017716D" w14:paraId="21A2DEEB"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gramStart"/>
      <w:r w:rsidRPr="5F36A66E" w:rsidR="0017716D">
        <w:rPr>
          <w:rStyle w:val="normaltextrun"/>
          <w:rFonts w:ascii="Times New Roman" w:hAnsi="Times New Roman" w:eastAsia="Times New Roman" w:cs="Times New Roman"/>
          <w:color w:val="222222"/>
          <w:sz w:val="24"/>
          <w:szCs w:val="24"/>
        </w:rPr>
        <w:t>Thus</w:t>
      </w:r>
      <w:proofErr w:type="gramEnd"/>
      <w:r w:rsidRPr="5F36A66E" w:rsidR="0017716D">
        <w:rPr>
          <w:rStyle w:val="normaltextrun"/>
          <w:rFonts w:ascii="Times New Roman" w:hAnsi="Times New Roman" w:eastAsia="Times New Roman" w:cs="Times New Roman"/>
          <w:color w:val="222222"/>
          <w:sz w:val="24"/>
          <w:szCs w:val="24"/>
        </w:rPr>
        <w:t> the performance of GSM on NS2/NS3 (Using MAC layer) was studied and implemented successfully.</w:t>
      </w:r>
      <w:r w:rsidRPr="5F36A66E" w:rsidR="0017716D">
        <w:rPr>
          <w:rStyle w:val="eop"/>
          <w:rFonts w:ascii="Times New Roman" w:hAnsi="Times New Roman" w:eastAsia="Times New Roman" w:cs="Times New Roman"/>
          <w:color w:val="222222"/>
          <w:sz w:val="24"/>
          <w:szCs w:val="24"/>
        </w:rPr>
        <w:t> </w:t>
      </w:r>
    </w:p>
    <w:p xmlns:wp14="http://schemas.microsoft.com/office/word/2010/wordml" w:rsidR="00F25CB7" w:rsidP="00F25CB7" w:rsidRDefault="00F25CB7" w14:paraId="56EE48EE" wp14:textId="77777777">
      <w:pPr>
        <w:pStyle w:val="Default"/>
        <w:spacing w:line="460" w:lineRule="atLeast"/>
        <w:rPr>
          <w:b/>
          <w:u w:val="single"/>
        </w:rPr>
      </w:pPr>
    </w:p>
    <w:p xmlns:wp14="http://schemas.microsoft.com/office/word/2010/wordml" w:rsidR="004A4A62" w:rsidP="004A4A62" w:rsidRDefault="004A4A62" w14:paraId="3ABAF8AC"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3"/>
          <w:szCs w:val="23"/>
          <w:lang w:val="en-US"/>
        </w:rPr>
        <w:lastRenderedPageBreak/>
        <w:t>6. Implement and study the performance of CDMA on NS2/NS3 (Using stack called Call net) or equivalent environment.</w:t>
      </w:r>
      <w:r>
        <w:rPr>
          <w:rStyle w:val="eop"/>
          <w:color w:val="000000"/>
          <w:sz w:val="23"/>
          <w:szCs w:val="23"/>
        </w:rPr>
        <w:t> </w:t>
      </w:r>
    </w:p>
    <w:p xmlns:wp14="http://schemas.microsoft.com/office/word/2010/wordml" w:rsidR="004A4A62" w:rsidP="004A4A62" w:rsidRDefault="004A4A62" w14:paraId="06B0BD7B"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2A79EEC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3"/>
          <w:szCs w:val="23"/>
          <w:lang w:val="en-US"/>
        </w:rPr>
        <w:t>Program:</w:t>
      </w:r>
      <w:r>
        <w:rPr>
          <w:rStyle w:val="eop"/>
          <w:color w:val="000000"/>
          <w:sz w:val="23"/>
          <w:szCs w:val="23"/>
        </w:rPr>
        <w:t> </w:t>
      </w:r>
    </w:p>
    <w:p xmlns:wp14="http://schemas.microsoft.com/office/word/2010/wordml" w:rsidR="004A4A62" w:rsidP="004A4A62" w:rsidRDefault="004A4A62" w14:paraId="3CB54525"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25528C37"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 General Parameters</w:t>
      </w:r>
      <w:r>
        <w:rPr>
          <w:rStyle w:val="eop"/>
          <w:color w:val="000000"/>
          <w:sz w:val="23"/>
          <w:szCs w:val="23"/>
        </w:rPr>
        <w:t> </w:t>
      </w:r>
    </w:p>
    <w:p xmlns:wp14="http://schemas.microsoft.com/office/word/2010/wordml" w:rsidR="004A4A62" w:rsidP="004A4A62" w:rsidRDefault="004A4A62" w14:paraId="1575DBC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opt(ecn) 0 ;</w:t>
      </w:r>
      <w:r>
        <w:rPr>
          <w:rStyle w:val="eop"/>
          <w:color w:val="000000"/>
          <w:sz w:val="23"/>
          <w:szCs w:val="23"/>
        </w:rPr>
        <w:t> </w:t>
      </w:r>
    </w:p>
    <w:p xmlns:wp14="http://schemas.microsoft.com/office/word/2010/wordml" w:rsidR="004A4A62" w:rsidP="004A4A62" w:rsidRDefault="004A4A62" w14:paraId="46CA122A"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opt(window) 30 ;</w:t>
      </w:r>
      <w:r>
        <w:rPr>
          <w:rStyle w:val="eop"/>
          <w:color w:val="000000"/>
          <w:sz w:val="23"/>
          <w:szCs w:val="23"/>
        </w:rPr>
        <w:t> </w:t>
      </w:r>
    </w:p>
    <w:p xmlns:wp14="http://schemas.microsoft.com/office/word/2010/wordml" w:rsidR="004A4A62" w:rsidP="004A4A62" w:rsidRDefault="004A4A62" w14:paraId="7DB798D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 Topology</w:t>
      </w:r>
      <w:r>
        <w:rPr>
          <w:rStyle w:val="eop"/>
          <w:color w:val="000000"/>
          <w:sz w:val="23"/>
          <w:szCs w:val="23"/>
        </w:rPr>
        <w:t> </w:t>
      </w:r>
    </w:p>
    <w:p xmlns:wp14="http://schemas.microsoft.com/office/word/2010/wordml" w:rsidR="004A4A62" w:rsidP="004A4A62" w:rsidRDefault="004A4A62" w14:paraId="07A10F4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opt(type) umts ; #type of link:</w:t>
      </w:r>
      <w:r>
        <w:rPr>
          <w:rStyle w:val="eop"/>
          <w:color w:val="000000"/>
          <w:sz w:val="23"/>
          <w:szCs w:val="23"/>
        </w:rPr>
        <w:t> </w:t>
      </w:r>
    </w:p>
    <w:p xmlns:wp14="http://schemas.microsoft.com/office/word/2010/wordml" w:rsidR="004A4A62" w:rsidP="004A4A62" w:rsidRDefault="004A4A62" w14:paraId="568B77B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 AQM parameters</w:t>
      </w:r>
      <w:r>
        <w:rPr>
          <w:rStyle w:val="eop"/>
          <w:color w:val="000000"/>
          <w:sz w:val="23"/>
          <w:szCs w:val="23"/>
        </w:rPr>
        <w:t> </w:t>
      </w:r>
    </w:p>
    <w:p xmlns:wp14="http://schemas.microsoft.com/office/word/2010/wordml" w:rsidR="004A4A62" w:rsidP="004A4A62" w:rsidRDefault="004A4A62" w14:paraId="2DA86935"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opt(minth) 5 ;</w:t>
      </w:r>
      <w:r>
        <w:rPr>
          <w:rStyle w:val="eop"/>
          <w:color w:val="000000"/>
          <w:sz w:val="23"/>
          <w:szCs w:val="23"/>
        </w:rPr>
        <w:t> </w:t>
      </w:r>
    </w:p>
    <w:p xmlns:wp14="http://schemas.microsoft.com/office/word/2010/wordml" w:rsidR="004A4A62" w:rsidP="004A4A62" w:rsidRDefault="004A4A62" w14:paraId="04477DB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opt(maxth) 10 ;</w:t>
      </w:r>
      <w:r>
        <w:rPr>
          <w:rStyle w:val="eop"/>
          <w:color w:val="000000"/>
          <w:sz w:val="23"/>
          <w:szCs w:val="23"/>
        </w:rPr>
        <w:t> </w:t>
      </w:r>
    </w:p>
    <w:p xmlns:wp14="http://schemas.microsoft.com/office/word/2010/wordml" w:rsidR="004A4A62" w:rsidP="004A4A62" w:rsidRDefault="004A4A62" w14:paraId="5C2B012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opt(adaptive) 1 ; # 1 for Adaptive RED, 0 for plain RED</w:t>
      </w:r>
      <w:r>
        <w:rPr>
          <w:rStyle w:val="eop"/>
          <w:color w:val="000000"/>
          <w:sz w:val="23"/>
          <w:szCs w:val="23"/>
        </w:rPr>
        <w:t> </w:t>
      </w:r>
    </w:p>
    <w:p xmlns:wp14="http://schemas.microsoft.com/office/word/2010/wordml" w:rsidR="004A4A62" w:rsidP="004A4A62" w:rsidRDefault="004A4A62" w14:paraId="393E2C9C"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#default downlink bandwidth in bps</w:t>
      </w:r>
      <w:r>
        <w:rPr>
          <w:rStyle w:val="eop"/>
          <w:color w:val="000000"/>
          <w:sz w:val="23"/>
          <w:szCs w:val="23"/>
        </w:rPr>
        <w:t> </w:t>
      </w:r>
    </w:p>
    <w:p xmlns:wp14="http://schemas.microsoft.com/office/word/2010/wordml" w:rsidR="004A4A62" w:rsidP="004A4A62" w:rsidRDefault="004A4A62" w14:paraId="0A0F32A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bwDL(umts) 9600</w:t>
      </w:r>
      <w:r>
        <w:rPr>
          <w:rStyle w:val="eop"/>
          <w:color w:val="000000"/>
          <w:sz w:val="23"/>
          <w:szCs w:val="23"/>
        </w:rPr>
        <w:t> </w:t>
      </w:r>
    </w:p>
    <w:p xmlns:wp14="http://schemas.microsoft.com/office/word/2010/wordml" w:rsidR="004A4A62" w:rsidP="004A4A62" w:rsidRDefault="004A4A62" w14:paraId="5F69FAD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#default uplink bandwidth in bps</w:t>
      </w:r>
      <w:r>
        <w:rPr>
          <w:rStyle w:val="eop"/>
          <w:color w:val="000000"/>
          <w:sz w:val="23"/>
          <w:szCs w:val="23"/>
        </w:rPr>
        <w:t> </w:t>
      </w:r>
    </w:p>
    <w:p xmlns:wp14="http://schemas.microsoft.com/office/word/2010/wordml" w:rsidR="004A4A62" w:rsidP="004A4A62" w:rsidRDefault="004A4A62" w14:paraId="659411CA"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bwUL(umts) 9600</w:t>
      </w:r>
      <w:r>
        <w:rPr>
          <w:rStyle w:val="eop"/>
          <w:color w:val="000000"/>
          <w:sz w:val="23"/>
          <w:szCs w:val="23"/>
        </w:rPr>
        <w:t> </w:t>
      </w:r>
    </w:p>
    <w:p xmlns:wp14="http://schemas.microsoft.com/office/word/2010/wordml" w:rsidR="004A4A62" w:rsidP="004A4A62" w:rsidRDefault="004A4A62" w14:paraId="6FC5A011"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#default downlink propagation delay in seconds</w:t>
      </w:r>
      <w:r>
        <w:rPr>
          <w:rStyle w:val="eop"/>
          <w:color w:val="000000"/>
          <w:sz w:val="23"/>
          <w:szCs w:val="23"/>
        </w:rPr>
        <w:t> </w:t>
      </w:r>
    </w:p>
    <w:p xmlns:wp14="http://schemas.microsoft.com/office/word/2010/wordml" w:rsidR="004A4A62" w:rsidP="004A4A62" w:rsidRDefault="004A4A62" w14:paraId="22649AF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propDL(umts) .500</w:t>
      </w:r>
      <w:r>
        <w:rPr>
          <w:rStyle w:val="eop"/>
          <w:color w:val="000000"/>
          <w:sz w:val="23"/>
          <w:szCs w:val="23"/>
        </w:rPr>
        <w:t> </w:t>
      </w:r>
    </w:p>
    <w:p xmlns:wp14="http://schemas.microsoft.com/office/word/2010/wordml" w:rsidR="004A4A62" w:rsidP="004A4A62" w:rsidRDefault="004A4A62" w14:paraId="3D3D827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#default uplink propagation delay in seconds</w:t>
      </w:r>
      <w:r>
        <w:rPr>
          <w:rStyle w:val="eop"/>
          <w:color w:val="000000"/>
          <w:sz w:val="23"/>
          <w:szCs w:val="23"/>
        </w:rPr>
        <w:t> </w:t>
      </w:r>
    </w:p>
    <w:p xmlns:wp14="http://schemas.microsoft.com/office/word/2010/wordml" w:rsidR="004A4A62" w:rsidP="004A4A62" w:rsidRDefault="004A4A62" w14:paraId="06CBB22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propUL(umts) .500</w:t>
      </w:r>
      <w:r>
        <w:rPr>
          <w:rStyle w:val="eop"/>
          <w:color w:val="000000"/>
          <w:sz w:val="23"/>
          <w:szCs w:val="23"/>
        </w:rPr>
        <w:t> </w:t>
      </w:r>
    </w:p>
    <w:p xmlns:wp14="http://schemas.microsoft.com/office/word/2010/wordml" w:rsidR="004A4A62" w:rsidP="004A4A62" w:rsidRDefault="004A4A62" w14:paraId="1F10435A"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#default buffer size in packets</w:t>
      </w:r>
      <w:r>
        <w:rPr>
          <w:rStyle w:val="eop"/>
          <w:color w:val="000000"/>
          <w:sz w:val="23"/>
          <w:szCs w:val="23"/>
        </w:rPr>
        <w:t> </w:t>
      </w:r>
    </w:p>
    <w:p xmlns:wp14="http://schemas.microsoft.com/office/word/2010/wordml" w:rsidR="004A4A62" w:rsidP="004A4A62" w:rsidRDefault="004A4A62" w14:paraId="57D1E484"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buf(umts) 10</w:t>
      </w:r>
      <w:r>
        <w:rPr>
          <w:rStyle w:val="eop"/>
          <w:color w:val="000000"/>
          <w:sz w:val="23"/>
          <w:szCs w:val="23"/>
        </w:rPr>
        <w:t> </w:t>
      </w:r>
    </w:p>
    <w:p xmlns:wp14="http://schemas.microsoft.com/office/word/2010/wordml" w:rsidR="004A4A62" w:rsidP="004A4A62" w:rsidRDefault="004A4A62" w14:paraId="7E0BA9E3"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131627D1"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ns [new Simulator]</w:t>
      </w:r>
      <w:r>
        <w:rPr>
          <w:rStyle w:val="eop"/>
          <w:color w:val="000000"/>
          <w:sz w:val="23"/>
          <w:szCs w:val="23"/>
        </w:rPr>
        <w:t> </w:t>
      </w:r>
    </w:p>
    <w:p xmlns:wp14="http://schemas.microsoft.com/office/word/2010/wordml" w:rsidR="004A4A62" w:rsidP="004A4A62" w:rsidRDefault="004A4A62" w14:paraId="57214EE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tf [open out1.tr w]</w:t>
      </w:r>
      <w:r>
        <w:rPr>
          <w:rStyle w:val="eop"/>
          <w:color w:val="000000"/>
          <w:sz w:val="23"/>
          <w:szCs w:val="23"/>
        </w:rPr>
        <w:t> </w:t>
      </w:r>
    </w:p>
    <w:p xmlns:wp14="http://schemas.microsoft.com/office/word/2010/wordml" w:rsidR="004A4A62" w:rsidP="004A4A62" w:rsidRDefault="004A4A62" w14:paraId="0790927C"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nf [open out2.nam w]</w:t>
      </w:r>
      <w:r>
        <w:rPr>
          <w:rStyle w:val="eop"/>
          <w:color w:val="000000"/>
          <w:sz w:val="23"/>
          <w:szCs w:val="23"/>
        </w:rPr>
        <w:t> </w:t>
      </w:r>
    </w:p>
    <w:p xmlns:wp14="http://schemas.microsoft.com/office/word/2010/wordml" w:rsidR="004A4A62" w:rsidP="004A4A62" w:rsidRDefault="004A4A62" w14:paraId="3359C3F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trace-all $tf</w:t>
      </w:r>
      <w:r>
        <w:rPr>
          <w:rStyle w:val="eop"/>
          <w:color w:val="000000"/>
          <w:sz w:val="23"/>
          <w:szCs w:val="23"/>
        </w:rPr>
        <w:t> </w:t>
      </w:r>
    </w:p>
    <w:p xmlns:wp14="http://schemas.microsoft.com/office/word/2010/wordml" w:rsidR="004A4A62" w:rsidP="004A4A62" w:rsidRDefault="004A4A62" w14:paraId="57F7B80A"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namtrace-all $nf</w:t>
      </w:r>
      <w:r>
        <w:rPr>
          <w:rStyle w:val="eop"/>
          <w:color w:val="000000"/>
          <w:sz w:val="23"/>
          <w:szCs w:val="23"/>
        </w:rPr>
        <w:t> </w:t>
      </w:r>
    </w:p>
    <w:p xmlns:wp14="http://schemas.microsoft.com/office/word/2010/wordml" w:rsidR="004A4A62" w:rsidP="004A4A62" w:rsidRDefault="004A4A62" w14:paraId="726AB376"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nodes(s) [$ns node]</w:t>
      </w:r>
      <w:r>
        <w:rPr>
          <w:rStyle w:val="eop"/>
          <w:color w:val="000000"/>
          <w:sz w:val="23"/>
          <w:szCs w:val="23"/>
        </w:rPr>
        <w:t> </w:t>
      </w:r>
    </w:p>
    <w:p xmlns:wp14="http://schemas.microsoft.com/office/word/2010/wordml" w:rsidR="004A4A62" w:rsidP="004A4A62" w:rsidRDefault="004A4A62" w14:paraId="48115F27"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nodes(bs1) [$ns node]</w:t>
      </w:r>
      <w:r>
        <w:rPr>
          <w:rStyle w:val="eop"/>
          <w:color w:val="000000"/>
          <w:sz w:val="23"/>
          <w:szCs w:val="23"/>
        </w:rPr>
        <w:t> </w:t>
      </w:r>
    </w:p>
    <w:p xmlns:wp14="http://schemas.microsoft.com/office/word/2010/wordml" w:rsidR="004A4A62" w:rsidP="004A4A62" w:rsidRDefault="004A4A62" w14:paraId="1EA7329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nodes(ms) [$ns node]</w:t>
      </w:r>
      <w:r>
        <w:rPr>
          <w:rStyle w:val="eop"/>
          <w:color w:val="000000"/>
          <w:sz w:val="23"/>
          <w:szCs w:val="23"/>
        </w:rPr>
        <w:t> </w:t>
      </w:r>
    </w:p>
    <w:p xmlns:wp14="http://schemas.microsoft.com/office/word/2010/wordml" w:rsidR="004A4A62" w:rsidP="004A4A62" w:rsidRDefault="004A4A62" w14:paraId="594006D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nodes(bs2) [$ns node]</w:t>
      </w:r>
      <w:r>
        <w:rPr>
          <w:rStyle w:val="eop"/>
          <w:color w:val="000000"/>
          <w:sz w:val="23"/>
          <w:szCs w:val="23"/>
        </w:rPr>
        <w:t> </w:t>
      </w:r>
    </w:p>
    <w:p xmlns:wp14="http://schemas.microsoft.com/office/word/2010/wordml" w:rsidR="004A4A62" w:rsidP="004A4A62" w:rsidRDefault="004A4A62" w14:paraId="4942E621"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nodes(d) [$ns node]</w:t>
      </w:r>
      <w:r>
        <w:rPr>
          <w:rStyle w:val="eop"/>
          <w:color w:val="000000"/>
          <w:sz w:val="23"/>
          <w:szCs w:val="23"/>
        </w:rPr>
        <w:t> </w:t>
      </w:r>
    </w:p>
    <w:p xmlns:wp14="http://schemas.microsoft.com/office/word/2010/wordml" w:rsidR="004A4A62" w:rsidP="004A4A62" w:rsidRDefault="004A4A62" w14:paraId="463F3507"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proc cell_topo {} {</w:t>
      </w:r>
      <w:r>
        <w:rPr>
          <w:rStyle w:val="eop"/>
          <w:color w:val="000000"/>
          <w:sz w:val="23"/>
          <w:szCs w:val="23"/>
        </w:rPr>
        <w:t> </w:t>
      </w:r>
    </w:p>
    <w:p xmlns:wp14="http://schemas.microsoft.com/office/word/2010/wordml" w:rsidR="004A4A62" w:rsidP="004A4A62" w:rsidRDefault="004A4A62" w14:paraId="60A820E5"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global ns nodes</w:t>
      </w:r>
      <w:r>
        <w:rPr>
          <w:rStyle w:val="eop"/>
          <w:color w:val="000000"/>
          <w:sz w:val="23"/>
          <w:szCs w:val="23"/>
        </w:rPr>
        <w:t> </w:t>
      </w:r>
    </w:p>
    <w:p xmlns:wp14="http://schemas.microsoft.com/office/word/2010/wordml" w:rsidR="004A4A62" w:rsidP="004A4A62" w:rsidRDefault="004A4A62" w14:paraId="48C7331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duplex-link $nodes(s) $nodes(bs1) 3Mbps 10ms DropTail</w:t>
      </w:r>
      <w:r>
        <w:rPr>
          <w:rStyle w:val="eop"/>
          <w:color w:val="000000"/>
          <w:sz w:val="23"/>
          <w:szCs w:val="23"/>
        </w:rPr>
        <w:t> </w:t>
      </w:r>
    </w:p>
    <w:p xmlns:wp14="http://schemas.microsoft.com/office/word/2010/wordml" w:rsidR="004A4A62" w:rsidP="004A4A62" w:rsidRDefault="004A4A62" w14:paraId="65AC4AA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duplex-link $nodes(bs1) $nodes(ms) 1Mbps 1ms RED</w:t>
      </w:r>
      <w:r>
        <w:rPr>
          <w:rStyle w:val="eop"/>
          <w:color w:val="000000"/>
          <w:sz w:val="23"/>
          <w:szCs w:val="23"/>
        </w:rPr>
        <w:t> </w:t>
      </w:r>
    </w:p>
    <w:p xmlns:wp14="http://schemas.microsoft.com/office/word/2010/wordml" w:rsidR="004A4A62" w:rsidP="004A4A62" w:rsidRDefault="004A4A62" w14:paraId="3E3BCF5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duplex-link $nodes(ms) $nodes(bs2) 1Mbps 1ms RED</w:t>
      </w:r>
      <w:r>
        <w:rPr>
          <w:rStyle w:val="eop"/>
          <w:color w:val="000000"/>
          <w:sz w:val="23"/>
          <w:szCs w:val="23"/>
        </w:rPr>
        <w:t> </w:t>
      </w:r>
    </w:p>
    <w:p xmlns:wp14="http://schemas.microsoft.com/office/word/2010/wordml" w:rsidR="004A4A62" w:rsidP="004A4A62" w:rsidRDefault="004A4A62" w14:paraId="374D581C"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duplex-link $nodes(bs2) $nodes(d) 3Mbps 50ms DropTail puts "Cell Topology"</w:t>
      </w:r>
      <w:r>
        <w:rPr>
          <w:rStyle w:val="eop"/>
          <w:color w:val="000000"/>
          <w:sz w:val="23"/>
          <w:szCs w:val="23"/>
        </w:rPr>
        <w:t> </w:t>
      </w:r>
    </w:p>
    <w:p xmlns:wp14="http://schemas.microsoft.com/office/word/2010/wordml" w:rsidR="004A4A62" w:rsidP="004A4A62" w:rsidRDefault="004A4A62" w14:paraId="0E043015"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w:t>
      </w:r>
      <w:r>
        <w:rPr>
          <w:rStyle w:val="eop"/>
          <w:color w:val="000000"/>
          <w:sz w:val="23"/>
          <w:szCs w:val="23"/>
        </w:rPr>
        <w:t> </w:t>
      </w:r>
    </w:p>
    <w:p xmlns:wp14="http://schemas.microsoft.com/office/word/2010/wordml" w:rsidR="004A4A62" w:rsidP="004A4A62" w:rsidRDefault="004A4A62" w14:paraId="652F5E9B"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57B5830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proc set_link_params {t} {</w:t>
      </w:r>
      <w:r>
        <w:rPr>
          <w:rStyle w:val="eop"/>
          <w:color w:val="000000"/>
          <w:sz w:val="23"/>
          <w:szCs w:val="23"/>
        </w:rPr>
        <w:t> </w:t>
      </w:r>
    </w:p>
    <w:p xmlns:wp14="http://schemas.microsoft.com/office/word/2010/wordml" w:rsidR="004A4A62" w:rsidP="004A4A62" w:rsidRDefault="004A4A62" w14:paraId="7B1CC255"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global ns nodes bwUL bwDL propUL propDL buf</w:t>
      </w:r>
      <w:r>
        <w:rPr>
          <w:rStyle w:val="eop"/>
          <w:color w:val="000000"/>
          <w:sz w:val="23"/>
          <w:szCs w:val="23"/>
        </w:rPr>
        <w:t> </w:t>
      </w:r>
    </w:p>
    <w:p xmlns:wp14="http://schemas.microsoft.com/office/word/2010/wordml" w:rsidR="004A4A62" w:rsidP="004A4A62" w:rsidRDefault="004A4A62" w14:paraId="2B6EB557"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bandwidth $nodes(bs1) $nodes(ms) $bwDL($t) simplex</w:t>
      </w:r>
      <w:r>
        <w:rPr>
          <w:rStyle w:val="eop"/>
          <w:color w:val="000000"/>
          <w:sz w:val="23"/>
          <w:szCs w:val="23"/>
        </w:rPr>
        <w:t> </w:t>
      </w:r>
    </w:p>
    <w:p xmlns:wp14="http://schemas.microsoft.com/office/word/2010/wordml" w:rsidR="004A4A62" w:rsidP="004A4A62" w:rsidRDefault="004A4A62" w14:paraId="4E29BE2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bandwidth $nodes(ms) $nodes(bs1) $bwUL($t) simplex</w:t>
      </w:r>
      <w:r>
        <w:rPr>
          <w:rStyle w:val="eop"/>
          <w:color w:val="000000"/>
          <w:sz w:val="23"/>
          <w:szCs w:val="23"/>
        </w:rPr>
        <w:t> </w:t>
      </w:r>
    </w:p>
    <w:p xmlns:wp14="http://schemas.microsoft.com/office/word/2010/wordml" w:rsidR="004A4A62" w:rsidP="004A4A62" w:rsidRDefault="004A4A62" w14:paraId="2C88EBD5"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bandwidth $nodes(bs2) $nodes(ms) $bwDL($t) simplex</w:t>
      </w:r>
      <w:r>
        <w:rPr>
          <w:rStyle w:val="eop"/>
          <w:color w:val="000000"/>
          <w:sz w:val="23"/>
          <w:szCs w:val="23"/>
        </w:rPr>
        <w:t> </w:t>
      </w:r>
    </w:p>
    <w:p xmlns:wp14="http://schemas.microsoft.com/office/word/2010/wordml" w:rsidR="004A4A62" w:rsidP="004A4A62" w:rsidRDefault="004A4A62" w14:paraId="0414E0B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bandwidth $nodes(ms) $nodes(bs2) $bwUL($t) simplex</w:t>
      </w:r>
      <w:r>
        <w:rPr>
          <w:rStyle w:val="eop"/>
          <w:color w:val="000000"/>
          <w:sz w:val="23"/>
          <w:szCs w:val="23"/>
        </w:rPr>
        <w:t> </w:t>
      </w:r>
    </w:p>
    <w:p xmlns:wp14="http://schemas.microsoft.com/office/word/2010/wordml" w:rsidR="004A4A62" w:rsidP="004A4A62" w:rsidRDefault="004A4A62" w14:paraId="0838E4C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delay $nodes(bs1) $nodes(ms) $propDL($t) simplex</w:t>
      </w:r>
      <w:r>
        <w:rPr>
          <w:rStyle w:val="eop"/>
          <w:color w:val="000000"/>
          <w:sz w:val="23"/>
          <w:szCs w:val="23"/>
        </w:rPr>
        <w:t> </w:t>
      </w:r>
    </w:p>
    <w:p xmlns:wp14="http://schemas.microsoft.com/office/word/2010/wordml" w:rsidR="004A4A62" w:rsidP="004A4A62" w:rsidRDefault="004A4A62" w14:paraId="0FAA28C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delay $nodes(ms) $nodes(bs1) $propDL($t) simplex</w:t>
      </w:r>
      <w:r>
        <w:rPr>
          <w:rStyle w:val="eop"/>
          <w:color w:val="000000"/>
          <w:sz w:val="23"/>
          <w:szCs w:val="23"/>
        </w:rPr>
        <w:t> </w:t>
      </w:r>
    </w:p>
    <w:p xmlns:wp14="http://schemas.microsoft.com/office/word/2010/wordml" w:rsidR="004A4A62" w:rsidP="004A4A62" w:rsidRDefault="004A4A62" w14:paraId="6E5723F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delay $nodes(bs2) $nodes(ms) $propDL($t) simplex</w:t>
      </w:r>
      <w:r>
        <w:rPr>
          <w:rStyle w:val="eop"/>
          <w:color w:val="000000"/>
          <w:sz w:val="23"/>
          <w:szCs w:val="23"/>
        </w:rPr>
        <w:t> </w:t>
      </w:r>
    </w:p>
    <w:p xmlns:wp14="http://schemas.microsoft.com/office/word/2010/wordml" w:rsidR="004A4A62" w:rsidP="004A4A62" w:rsidRDefault="004A4A62" w14:paraId="5CC1AB4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delay $nodes(ms) $nodes(bs2) $propDL($t) simplex</w:t>
      </w:r>
      <w:r>
        <w:rPr>
          <w:rStyle w:val="eop"/>
          <w:color w:val="000000"/>
          <w:sz w:val="23"/>
          <w:szCs w:val="23"/>
        </w:rPr>
        <w:t> </w:t>
      </w:r>
    </w:p>
    <w:p xmlns:wp14="http://schemas.microsoft.com/office/word/2010/wordml" w:rsidR="004A4A62" w:rsidP="004A4A62" w:rsidRDefault="004A4A62" w14:paraId="3CF8461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queue-limit $nodes(bs1) $nodes(ms) $buf($t)</w:t>
      </w:r>
      <w:r>
        <w:rPr>
          <w:rStyle w:val="eop"/>
          <w:color w:val="000000"/>
          <w:sz w:val="23"/>
          <w:szCs w:val="23"/>
        </w:rPr>
        <w:t> </w:t>
      </w:r>
    </w:p>
    <w:p xmlns:wp14="http://schemas.microsoft.com/office/word/2010/wordml" w:rsidR="004A4A62" w:rsidP="004A4A62" w:rsidRDefault="004A4A62" w14:paraId="4597E4E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queue-limit $nodes(ms) $nodes(bs1) $buf($t)</w:t>
      </w:r>
      <w:r>
        <w:rPr>
          <w:rStyle w:val="eop"/>
          <w:color w:val="000000"/>
          <w:sz w:val="23"/>
          <w:szCs w:val="23"/>
        </w:rPr>
        <w:t> </w:t>
      </w:r>
    </w:p>
    <w:p xmlns:wp14="http://schemas.microsoft.com/office/word/2010/wordml" w:rsidR="004A4A62" w:rsidP="004A4A62" w:rsidRDefault="004A4A62" w14:paraId="739567A4"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queue-limit $nodes(bs2) $nodes(ms) $buf($t)</w:t>
      </w:r>
      <w:r>
        <w:rPr>
          <w:rStyle w:val="eop"/>
          <w:color w:val="000000"/>
          <w:sz w:val="23"/>
          <w:szCs w:val="23"/>
        </w:rPr>
        <w:t> </w:t>
      </w:r>
    </w:p>
    <w:p xmlns:wp14="http://schemas.microsoft.com/office/word/2010/wordml" w:rsidR="004A4A62" w:rsidP="004A4A62" w:rsidRDefault="004A4A62" w14:paraId="068BFE60"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queue-limit $nodes(ms) $nodes(bs2) $buf($t)</w:t>
      </w:r>
      <w:r>
        <w:rPr>
          <w:rStyle w:val="eop"/>
          <w:color w:val="000000"/>
          <w:sz w:val="23"/>
          <w:szCs w:val="23"/>
        </w:rPr>
        <w:t> </w:t>
      </w:r>
    </w:p>
    <w:p xmlns:wp14="http://schemas.microsoft.com/office/word/2010/wordml" w:rsidR="004A4A62" w:rsidP="004A4A62" w:rsidRDefault="004A4A62" w14:paraId="7FA218A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w:t>
      </w:r>
      <w:r>
        <w:rPr>
          <w:rStyle w:val="eop"/>
          <w:color w:val="000000"/>
          <w:sz w:val="23"/>
          <w:szCs w:val="23"/>
        </w:rPr>
        <w:t> </w:t>
      </w:r>
    </w:p>
    <w:p xmlns:wp14="http://schemas.microsoft.com/office/word/2010/wordml" w:rsidR="004A4A62" w:rsidP="004A4A62" w:rsidRDefault="004A4A62" w14:paraId="6008BDD0"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2541E7B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lastRenderedPageBreak/>
        <w:t># RED and TCP parameters</w:t>
      </w:r>
      <w:r>
        <w:rPr>
          <w:rStyle w:val="eop"/>
          <w:color w:val="000000"/>
          <w:sz w:val="23"/>
          <w:szCs w:val="23"/>
        </w:rPr>
        <w:t> </w:t>
      </w:r>
    </w:p>
    <w:p xmlns:wp14="http://schemas.microsoft.com/office/word/2010/wordml" w:rsidR="004A4A62" w:rsidP="004A4A62" w:rsidRDefault="004A4A62" w14:paraId="4B86CA8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Queue/RED set summarystats_ true</w:t>
      </w:r>
      <w:r>
        <w:rPr>
          <w:rStyle w:val="eop"/>
          <w:color w:val="000000"/>
          <w:sz w:val="23"/>
          <w:szCs w:val="23"/>
        </w:rPr>
        <w:t> </w:t>
      </w:r>
    </w:p>
    <w:p xmlns:wp14="http://schemas.microsoft.com/office/word/2010/wordml" w:rsidR="004A4A62" w:rsidP="004A4A62" w:rsidRDefault="004A4A62" w14:paraId="7191B75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Queue/DropTail set summarystats_ true</w:t>
      </w:r>
      <w:r>
        <w:rPr>
          <w:rStyle w:val="eop"/>
          <w:color w:val="000000"/>
          <w:sz w:val="23"/>
          <w:szCs w:val="23"/>
        </w:rPr>
        <w:t> </w:t>
      </w:r>
    </w:p>
    <w:p xmlns:wp14="http://schemas.microsoft.com/office/word/2010/wordml" w:rsidR="004A4A62" w:rsidP="004A4A62" w:rsidRDefault="004A4A62" w14:paraId="2000EC3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Queue/RED set adaptive_ $opt(adaptive)</w:t>
      </w:r>
      <w:r>
        <w:rPr>
          <w:rStyle w:val="eop"/>
          <w:color w:val="000000"/>
          <w:sz w:val="23"/>
          <w:szCs w:val="23"/>
        </w:rPr>
        <w:t> </w:t>
      </w:r>
    </w:p>
    <w:p xmlns:wp14="http://schemas.microsoft.com/office/word/2010/wordml" w:rsidR="004A4A62" w:rsidP="004A4A62" w:rsidRDefault="004A4A62" w14:paraId="626CB8E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Queue/RED set q_weight_ 0.0</w:t>
      </w:r>
      <w:r>
        <w:rPr>
          <w:rStyle w:val="eop"/>
          <w:color w:val="000000"/>
          <w:sz w:val="23"/>
          <w:szCs w:val="23"/>
        </w:rPr>
        <w:t> </w:t>
      </w:r>
    </w:p>
    <w:p xmlns:wp14="http://schemas.microsoft.com/office/word/2010/wordml" w:rsidR="004A4A62" w:rsidP="004A4A62" w:rsidRDefault="004A4A62" w14:paraId="2200903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Queue/RED set thresh_ $opt(minth)</w:t>
      </w:r>
      <w:r>
        <w:rPr>
          <w:rStyle w:val="eop"/>
          <w:color w:val="000000"/>
          <w:sz w:val="23"/>
          <w:szCs w:val="23"/>
        </w:rPr>
        <w:t> </w:t>
      </w:r>
    </w:p>
    <w:p xmlns:wp14="http://schemas.microsoft.com/office/word/2010/wordml" w:rsidR="004A4A62" w:rsidP="004A4A62" w:rsidRDefault="004A4A62" w14:paraId="6EABD27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Queue/RED set maxthresh_ $opt(maxth)</w:t>
      </w:r>
      <w:r>
        <w:rPr>
          <w:rStyle w:val="eop"/>
          <w:color w:val="000000"/>
          <w:sz w:val="23"/>
          <w:szCs w:val="23"/>
        </w:rPr>
        <w:t> </w:t>
      </w:r>
    </w:p>
    <w:p xmlns:wp14="http://schemas.microsoft.com/office/word/2010/wordml" w:rsidR="004A4A62" w:rsidP="004A4A62" w:rsidRDefault="004A4A62" w14:paraId="2B40B19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Queue/DropTail set shrink_drops_ true</w:t>
      </w:r>
      <w:r>
        <w:rPr>
          <w:rStyle w:val="eop"/>
          <w:color w:val="000000"/>
          <w:sz w:val="23"/>
          <w:szCs w:val="23"/>
        </w:rPr>
        <w:t> </w:t>
      </w:r>
    </w:p>
    <w:p xmlns:wp14="http://schemas.microsoft.com/office/word/2010/wordml" w:rsidR="004A4A62" w:rsidP="004A4A62" w:rsidRDefault="004A4A62" w14:paraId="0A492D9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Agent/TCP set ecn_ $opt(ecn)</w:t>
      </w:r>
      <w:r>
        <w:rPr>
          <w:rStyle w:val="eop"/>
          <w:color w:val="000000"/>
          <w:sz w:val="23"/>
          <w:szCs w:val="23"/>
        </w:rPr>
        <w:t> </w:t>
      </w:r>
    </w:p>
    <w:p xmlns:wp14="http://schemas.microsoft.com/office/word/2010/wordml" w:rsidR="004A4A62" w:rsidP="004A4A62" w:rsidRDefault="004A4A62" w14:paraId="2291C2E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Agent/TCP set window_ $opt(window)</w:t>
      </w:r>
      <w:r>
        <w:rPr>
          <w:rStyle w:val="eop"/>
          <w:color w:val="000000"/>
          <w:sz w:val="23"/>
          <w:szCs w:val="23"/>
        </w:rPr>
        <w:t> </w:t>
      </w:r>
    </w:p>
    <w:p xmlns:wp14="http://schemas.microsoft.com/office/word/2010/wordml" w:rsidR="004A4A62" w:rsidP="004A4A62" w:rsidRDefault="004A4A62" w14:paraId="79BE6484"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DelayLink set avoidReordering_ true</w:t>
      </w:r>
      <w:r>
        <w:rPr>
          <w:rStyle w:val="eop"/>
          <w:color w:val="000000"/>
          <w:sz w:val="23"/>
          <w:szCs w:val="23"/>
        </w:rPr>
        <w:t> </w:t>
      </w:r>
    </w:p>
    <w:p xmlns:wp14="http://schemas.microsoft.com/office/word/2010/wordml" w:rsidR="004A4A62" w:rsidP="004A4A62" w:rsidRDefault="004A4A62" w14:paraId="14E2995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#Create topology</w:t>
      </w:r>
      <w:r>
        <w:rPr>
          <w:rStyle w:val="eop"/>
          <w:color w:val="000000"/>
          <w:sz w:val="23"/>
          <w:szCs w:val="23"/>
        </w:rPr>
        <w:t> </w:t>
      </w:r>
    </w:p>
    <w:p xmlns:wp14="http://schemas.microsoft.com/office/word/2010/wordml" w:rsidR="004A4A62" w:rsidP="004A4A62" w:rsidRDefault="004A4A62" w14:paraId="5DBF5B69"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switch $opt(type) {</w:t>
      </w:r>
      <w:r>
        <w:rPr>
          <w:rStyle w:val="eop"/>
          <w:color w:val="000000"/>
          <w:sz w:val="23"/>
          <w:szCs w:val="23"/>
        </w:rPr>
        <w:t> </w:t>
      </w:r>
    </w:p>
    <w:p xmlns:wp14="http://schemas.microsoft.com/office/word/2010/wordml" w:rsidR="004A4A62" w:rsidP="004A4A62" w:rsidRDefault="004A4A62" w14:paraId="75747C3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#gsm - gprs - </w:t>
      </w:r>
      <w:r>
        <w:rPr>
          <w:rStyle w:val="eop"/>
          <w:color w:val="000000"/>
          <w:sz w:val="23"/>
          <w:szCs w:val="23"/>
        </w:rPr>
        <w:t> </w:t>
      </w:r>
    </w:p>
    <w:p xmlns:wp14="http://schemas.microsoft.com/office/word/2010/wordml" w:rsidR="004A4A62" w:rsidP="004A4A62" w:rsidRDefault="004A4A62" w14:paraId="264AE456"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umts {cell_topo}</w:t>
      </w:r>
      <w:r>
        <w:rPr>
          <w:rStyle w:val="eop"/>
          <w:color w:val="000000"/>
          <w:sz w:val="23"/>
          <w:szCs w:val="23"/>
        </w:rPr>
        <w:t> </w:t>
      </w:r>
    </w:p>
    <w:p xmlns:wp14="http://schemas.microsoft.com/office/word/2010/wordml" w:rsidR="004A4A62" w:rsidP="004A4A62" w:rsidRDefault="004A4A62" w14:paraId="6617AE9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w:t>
      </w:r>
      <w:r>
        <w:rPr>
          <w:rStyle w:val="eop"/>
          <w:color w:val="000000"/>
          <w:sz w:val="23"/>
          <w:szCs w:val="23"/>
        </w:rPr>
        <w:t> </w:t>
      </w:r>
    </w:p>
    <w:p xmlns:wp14="http://schemas.microsoft.com/office/word/2010/wordml" w:rsidR="004A4A62" w:rsidP="004A4A62" w:rsidRDefault="004A4A62" w14:paraId="4E4824BA"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set_link_params $opt(type)</w:t>
      </w:r>
      <w:r>
        <w:rPr>
          <w:rStyle w:val="eop"/>
          <w:color w:val="000000"/>
          <w:sz w:val="23"/>
          <w:szCs w:val="23"/>
        </w:rPr>
        <w:t> </w:t>
      </w:r>
    </w:p>
    <w:p xmlns:wp14="http://schemas.microsoft.com/office/word/2010/wordml" w:rsidR="004A4A62" w:rsidP="004A4A62" w:rsidRDefault="004A4A62" w14:paraId="53FDDE4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insert-delayer $nodes(ms) $nodes(bs1) [new Delayer]</w:t>
      </w:r>
      <w:r>
        <w:rPr>
          <w:rStyle w:val="eop"/>
          <w:color w:val="000000"/>
          <w:sz w:val="23"/>
          <w:szCs w:val="23"/>
        </w:rPr>
        <w:t> </w:t>
      </w:r>
    </w:p>
    <w:p xmlns:wp14="http://schemas.microsoft.com/office/word/2010/wordml" w:rsidR="004A4A62" w:rsidP="004A4A62" w:rsidRDefault="004A4A62" w14:paraId="051338A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insert-delayer $nodes(bs1) $nodes(ms) [new Delayer]</w:t>
      </w:r>
      <w:r>
        <w:rPr>
          <w:rStyle w:val="eop"/>
          <w:color w:val="000000"/>
          <w:sz w:val="23"/>
          <w:szCs w:val="23"/>
        </w:rPr>
        <w:t> </w:t>
      </w:r>
    </w:p>
    <w:p xmlns:wp14="http://schemas.microsoft.com/office/word/2010/wordml" w:rsidR="004A4A62" w:rsidP="004A4A62" w:rsidRDefault="004A4A62" w14:paraId="4C277CD2"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insert-delayer $nodes(ms) $nodes(bs2) [new Delayer]</w:t>
      </w:r>
      <w:r>
        <w:rPr>
          <w:rStyle w:val="eop"/>
          <w:color w:val="000000"/>
          <w:sz w:val="23"/>
          <w:szCs w:val="23"/>
        </w:rPr>
        <w:t> </w:t>
      </w:r>
    </w:p>
    <w:p xmlns:wp14="http://schemas.microsoft.com/office/word/2010/wordml" w:rsidR="004A4A62" w:rsidP="004A4A62" w:rsidRDefault="004A4A62" w14:paraId="0F5DB53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insert-delayer $nodes(bs2) $nodes(ms) [new Delayer]</w:t>
      </w:r>
      <w:r>
        <w:rPr>
          <w:rStyle w:val="eop"/>
          <w:color w:val="000000"/>
          <w:sz w:val="23"/>
          <w:szCs w:val="23"/>
        </w:rPr>
        <w:t> </w:t>
      </w:r>
    </w:p>
    <w:p xmlns:wp14="http://schemas.microsoft.com/office/word/2010/wordml" w:rsidR="004A4A62" w:rsidP="004A4A62" w:rsidRDefault="004A4A62" w14:paraId="76BE7177"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4A4A62" w:rsidRDefault="004A4A62" w14:paraId="078AA56D"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 Set up forward TCP connection</w:t>
      </w:r>
      <w:r>
        <w:rPr>
          <w:rStyle w:val="eop"/>
          <w:color w:val="000000"/>
          <w:sz w:val="23"/>
          <w:szCs w:val="23"/>
        </w:rPr>
        <w:t> </w:t>
      </w:r>
    </w:p>
    <w:p xmlns:wp14="http://schemas.microsoft.com/office/word/2010/wordml" w:rsidR="004A4A62" w:rsidP="004A4A62" w:rsidRDefault="004A4A62" w14:paraId="200DFF6C"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tcp1 [$ns create-connection TCP/Sack1 $nodes(s) TCPSink/Sack1 $nodes(d) 0]</w:t>
      </w:r>
      <w:r>
        <w:rPr>
          <w:rStyle w:val="eop"/>
          <w:color w:val="000000"/>
          <w:sz w:val="23"/>
          <w:szCs w:val="23"/>
        </w:rPr>
        <w:t> </w:t>
      </w:r>
    </w:p>
    <w:p xmlns:wp14="http://schemas.microsoft.com/office/word/2010/wordml" w:rsidR="004A4A62" w:rsidP="004A4A62" w:rsidRDefault="004A4A62" w14:paraId="1225F00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set ftp1 [[set tcp1] attach-app FTP]</w:t>
      </w:r>
      <w:r>
        <w:rPr>
          <w:rStyle w:val="eop"/>
          <w:color w:val="000000"/>
          <w:sz w:val="23"/>
          <w:szCs w:val="23"/>
        </w:rPr>
        <w:t> </w:t>
      </w:r>
    </w:p>
    <w:p xmlns:wp14="http://schemas.microsoft.com/office/word/2010/wordml" w:rsidR="004A4A62" w:rsidP="004A4A62" w:rsidRDefault="004A4A62" w14:paraId="12B531F6"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at 0.5 "$ftp1 start"</w:t>
      </w:r>
      <w:r>
        <w:rPr>
          <w:rStyle w:val="eop"/>
          <w:color w:val="000000"/>
          <w:sz w:val="23"/>
          <w:szCs w:val="23"/>
        </w:rPr>
        <w:t> </w:t>
      </w:r>
    </w:p>
    <w:p xmlns:wp14="http://schemas.microsoft.com/office/word/2010/wordml" w:rsidR="004A4A62" w:rsidP="004A4A62" w:rsidRDefault="004A4A62" w14:paraId="0DE49526"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proc stop {} {</w:t>
      </w:r>
      <w:r>
        <w:rPr>
          <w:rStyle w:val="eop"/>
          <w:color w:val="000000"/>
          <w:sz w:val="23"/>
          <w:szCs w:val="23"/>
        </w:rPr>
        <w:t> </w:t>
      </w:r>
    </w:p>
    <w:p xmlns:wp14="http://schemas.microsoft.com/office/word/2010/wordml" w:rsidR="004A4A62" w:rsidP="004A4A62" w:rsidRDefault="004A4A62" w14:paraId="1AA8CF5B"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global nodes ns opt nf tf</w:t>
      </w:r>
      <w:r>
        <w:rPr>
          <w:rStyle w:val="eop"/>
          <w:color w:val="000000"/>
          <w:sz w:val="23"/>
          <w:szCs w:val="23"/>
        </w:rPr>
        <w:t> </w:t>
      </w:r>
    </w:p>
    <w:p xmlns:wp14="http://schemas.microsoft.com/office/word/2010/wordml" w:rsidR="004A4A62" w:rsidP="004A4A62" w:rsidRDefault="004A4A62" w14:paraId="365F23C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flush-trace</w:t>
      </w:r>
      <w:r>
        <w:rPr>
          <w:rStyle w:val="eop"/>
          <w:color w:val="000000"/>
          <w:sz w:val="23"/>
          <w:szCs w:val="23"/>
        </w:rPr>
        <w:t> </w:t>
      </w:r>
    </w:p>
    <w:p xmlns:wp14="http://schemas.microsoft.com/office/word/2010/wordml" w:rsidR="004A4A62" w:rsidP="004A4A62" w:rsidRDefault="004A4A62" w14:paraId="09A3632F"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close $nf</w:t>
      </w:r>
      <w:r>
        <w:rPr>
          <w:rStyle w:val="eop"/>
          <w:color w:val="000000"/>
          <w:sz w:val="23"/>
          <w:szCs w:val="23"/>
        </w:rPr>
        <w:t> </w:t>
      </w:r>
    </w:p>
    <w:p xmlns:wp14="http://schemas.microsoft.com/office/word/2010/wordml" w:rsidR="004A4A62" w:rsidP="004A4A62" w:rsidRDefault="004A4A62" w14:paraId="19B8C4A1"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close $tf</w:t>
      </w:r>
      <w:r>
        <w:rPr>
          <w:rStyle w:val="eop"/>
          <w:color w:val="000000"/>
          <w:sz w:val="23"/>
          <w:szCs w:val="23"/>
        </w:rPr>
        <w:t> </w:t>
      </w:r>
    </w:p>
    <w:p xmlns:wp14="http://schemas.microsoft.com/office/word/2010/wordml" w:rsidR="004A4A62" w:rsidP="004A4A62" w:rsidRDefault="004A4A62" w14:paraId="7D0CFF71"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exec nam out1.nam &amp;</w:t>
      </w:r>
      <w:r>
        <w:rPr>
          <w:rStyle w:val="eop"/>
          <w:color w:val="000000"/>
          <w:sz w:val="23"/>
          <w:szCs w:val="23"/>
        </w:rPr>
        <w:t> </w:t>
      </w:r>
    </w:p>
    <w:p xmlns:wp14="http://schemas.microsoft.com/office/word/2010/wordml" w:rsidR="004A4A62" w:rsidP="004A4A62" w:rsidRDefault="004A4A62" w14:paraId="50B98397"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exit 0</w:t>
      </w:r>
      <w:r>
        <w:rPr>
          <w:rStyle w:val="eop"/>
          <w:color w:val="000000"/>
          <w:sz w:val="23"/>
          <w:szCs w:val="23"/>
        </w:rPr>
        <w:t> </w:t>
      </w:r>
    </w:p>
    <w:p xmlns:wp14="http://schemas.microsoft.com/office/word/2010/wordml" w:rsidR="004A4A62" w:rsidP="004A4A62" w:rsidRDefault="004A4A62" w14:paraId="4F89A34E"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w:t>
      </w:r>
      <w:r>
        <w:rPr>
          <w:rStyle w:val="eop"/>
          <w:color w:val="000000"/>
          <w:sz w:val="23"/>
          <w:szCs w:val="23"/>
        </w:rPr>
        <w:t> </w:t>
      </w:r>
    </w:p>
    <w:p xmlns:wp14="http://schemas.microsoft.com/office/word/2010/wordml" w:rsidR="004A4A62" w:rsidP="004A4A62" w:rsidRDefault="004A4A62" w14:paraId="16D752E3"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at 100 "stop"</w:t>
      </w:r>
      <w:r>
        <w:rPr>
          <w:rStyle w:val="eop"/>
          <w:color w:val="000000"/>
          <w:sz w:val="23"/>
          <w:szCs w:val="23"/>
        </w:rPr>
        <w:t> </w:t>
      </w:r>
    </w:p>
    <w:p xmlns:wp14="http://schemas.microsoft.com/office/word/2010/wordml" w:rsidR="004A4A62" w:rsidP="004A4A62" w:rsidRDefault="004A4A62" w14:paraId="16E576A8" wp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3"/>
          <w:szCs w:val="23"/>
          <w:lang w:val="en-US"/>
        </w:rPr>
        <w:t>$ns run</w:t>
      </w:r>
      <w:r>
        <w:rPr>
          <w:rStyle w:val="eop"/>
          <w:color w:val="000000"/>
          <w:sz w:val="23"/>
          <w:szCs w:val="23"/>
        </w:rPr>
        <w:t> </w:t>
      </w:r>
    </w:p>
    <w:p xmlns:wp14="http://schemas.microsoft.com/office/word/2010/wordml" w:rsidR="004A4A62" w:rsidP="5F36A66E" w:rsidRDefault="004A4A62" w14:paraId="361DDFAB" wp14:textId="77777777">
      <w:pPr>
        <w:pStyle w:val="paragraph"/>
        <w:spacing w:before="0" w:beforeAutospacing="off" w:after="0" w:afterAutospacing="off"/>
        <w:textAlignment w:val="baseline"/>
        <w:rPr>
          <w:rFonts w:ascii="Times New Roman" w:hAnsi="Times New Roman" w:eastAsia="Times New Roman" w:cs="Times New Roman"/>
          <w:color w:val="000000"/>
          <w:sz w:val="24"/>
          <w:szCs w:val="24"/>
        </w:rPr>
      </w:pPr>
      <w:r w:rsidRPr="5F36A66E" w:rsidR="004A4A62">
        <w:rPr>
          <w:rStyle w:val="eop"/>
          <w:rFonts w:ascii="Times New Roman" w:hAnsi="Times New Roman" w:eastAsia="Times New Roman" w:cs="Times New Roman"/>
          <w:color w:val="000000" w:themeColor="text1" w:themeTint="FF" w:themeShade="FF"/>
          <w:sz w:val="24"/>
          <w:szCs w:val="24"/>
        </w:rPr>
        <w:t> </w:t>
      </w:r>
    </w:p>
    <w:p xmlns:wp14="http://schemas.microsoft.com/office/word/2010/wordml" w:rsidR="004A4A62" w:rsidP="5F36A66E" w:rsidRDefault="004A4A62" w14:paraId="3E501FF6"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b w:val="1"/>
          <w:bCs w:val="1"/>
          <w:sz w:val="24"/>
          <w:szCs w:val="24"/>
          <w:u w:val="single"/>
        </w:rPr>
        <w:t xml:space="preserve">AWK </w:t>
      </w:r>
      <w:proofErr w:type="gramStart"/>
      <w:r w:rsidRPr="5F36A66E" w:rsidR="004A4A62">
        <w:rPr>
          <w:rStyle w:val="normaltextrun"/>
          <w:rFonts w:ascii="Times New Roman" w:hAnsi="Times New Roman" w:eastAsia="Times New Roman" w:cs="Times New Roman"/>
          <w:b w:val="1"/>
          <w:bCs w:val="1"/>
          <w:sz w:val="24"/>
          <w:szCs w:val="24"/>
          <w:u w:val="single"/>
        </w:rPr>
        <w:t>Script:-</w:t>
      </w:r>
      <w:proofErr w:type="gramEnd"/>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3E9F269C"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32F2D891"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BEGIN {</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4C7149DA"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spellStart"/>
      <w:r w:rsidRPr="5F36A66E" w:rsidR="004A4A62">
        <w:rPr>
          <w:rStyle w:val="normaltextrun"/>
          <w:rFonts w:ascii="Times New Roman" w:hAnsi="Times New Roman" w:eastAsia="Times New Roman" w:cs="Times New Roman"/>
          <w:sz w:val="24"/>
          <w:szCs w:val="24"/>
        </w:rPr>
        <w:t>PacketRcvd</w:t>
      </w:r>
      <w:proofErr w:type="spellEnd"/>
      <w:r w:rsidRPr="5F36A66E" w:rsidR="004A4A62">
        <w:rPr>
          <w:rStyle w:val="normaltextrun"/>
          <w:rFonts w:ascii="Times New Roman" w:hAnsi="Times New Roman" w:eastAsia="Times New Roman" w:cs="Times New Roman"/>
          <w:sz w:val="24"/>
          <w:szCs w:val="24"/>
        </w:rPr>
        <w:t>=0;</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09DE04A5"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Throughput=0.0;</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0421959E"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7EA7B1C5"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60D4CFCA"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if(($1=="r") &amp;&amp; ($5=="</w:t>
      </w:r>
      <w:proofErr w:type="spellStart"/>
      <w:r w:rsidRPr="5F36A66E" w:rsidR="004A4A62">
        <w:rPr>
          <w:rStyle w:val="normaltextrun"/>
          <w:rFonts w:ascii="Times New Roman" w:hAnsi="Times New Roman" w:eastAsia="Times New Roman" w:cs="Times New Roman"/>
          <w:sz w:val="24"/>
          <w:szCs w:val="24"/>
        </w:rPr>
        <w:t>tcp</w:t>
      </w:r>
      <w:proofErr w:type="spellEnd"/>
      <w:r w:rsidRPr="5F36A66E" w:rsidR="004A4A62">
        <w:rPr>
          <w:rStyle w:val="normaltextrun"/>
          <w:rFonts w:ascii="Times New Roman" w:hAnsi="Times New Roman" w:eastAsia="Times New Roman" w:cs="Times New Roman"/>
          <w:sz w:val="24"/>
          <w:szCs w:val="24"/>
        </w:rPr>
        <w:t>") &amp;&amp; ($10=4.0))</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6040A20C"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6A5F70A7"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spellStart"/>
      <w:r w:rsidRPr="5F36A66E" w:rsidR="004A4A62">
        <w:rPr>
          <w:rStyle w:val="normaltextrun"/>
          <w:rFonts w:ascii="Times New Roman" w:hAnsi="Times New Roman" w:eastAsia="Times New Roman" w:cs="Times New Roman"/>
          <w:sz w:val="24"/>
          <w:szCs w:val="24"/>
        </w:rPr>
        <w:t>PacketRcvd</w:t>
      </w:r>
      <w:proofErr w:type="spellEnd"/>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5A6DD1E6"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635B246C"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288E14C3"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END {</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2A0324B2"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Throughput=((</w:t>
      </w:r>
      <w:proofErr w:type="spellStart"/>
      <w:r w:rsidRPr="5F36A66E" w:rsidR="004A4A62">
        <w:rPr>
          <w:rStyle w:val="normaltextrun"/>
          <w:rFonts w:ascii="Times New Roman" w:hAnsi="Times New Roman" w:eastAsia="Times New Roman" w:cs="Times New Roman"/>
          <w:sz w:val="24"/>
          <w:szCs w:val="24"/>
        </w:rPr>
        <w:t>PacketRcvd</w:t>
      </w:r>
      <w:proofErr w:type="spellEnd"/>
      <w:r w:rsidRPr="5F36A66E" w:rsidR="004A4A62">
        <w:rPr>
          <w:rStyle w:val="normaltextrun"/>
          <w:rFonts w:ascii="Times New Roman" w:hAnsi="Times New Roman" w:eastAsia="Times New Roman" w:cs="Times New Roman"/>
          <w:sz w:val="24"/>
          <w:szCs w:val="24"/>
        </w:rPr>
        <w:t>*1000*8)</w:t>
      </w:r>
      <w:proofErr w:type="gramStart"/>
      <w:r w:rsidRPr="5F36A66E" w:rsidR="004A4A62">
        <w:rPr>
          <w:rStyle w:val="normaltextrun"/>
          <w:rFonts w:ascii="Times New Roman" w:hAnsi="Times New Roman" w:eastAsia="Times New Roman" w:cs="Times New Roman"/>
          <w:sz w:val="24"/>
          <w:szCs w:val="24"/>
        </w:rPr>
        <w:t>/(</w:t>
      </w:r>
      <w:proofErr w:type="gramEnd"/>
      <w:r w:rsidRPr="5F36A66E" w:rsidR="004A4A62">
        <w:rPr>
          <w:rStyle w:val="normaltextrun"/>
          <w:rFonts w:ascii="Times New Roman" w:hAnsi="Times New Roman" w:eastAsia="Times New Roman" w:cs="Times New Roman"/>
          <w:sz w:val="24"/>
          <w:szCs w:val="24"/>
        </w:rPr>
        <w:t>95.0*1000000));</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32A0297B"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spellStart"/>
      <w:r w:rsidRPr="5F36A66E" w:rsidR="004A4A62">
        <w:rPr>
          <w:rStyle w:val="normaltextrun"/>
          <w:rFonts w:ascii="Times New Roman" w:hAnsi="Times New Roman" w:eastAsia="Times New Roman" w:cs="Times New Roman"/>
          <w:sz w:val="24"/>
          <w:szCs w:val="24"/>
        </w:rPr>
        <w:t>printf</w:t>
      </w:r>
      <w:proofErr w:type="spellEnd"/>
      <w:r w:rsidRPr="5F36A66E" w:rsidR="004A4A62">
        <w:rPr>
          <w:rStyle w:val="normaltextrun"/>
          <w:rFonts w:ascii="Times New Roman" w:hAnsi="Times New Roman" w:eastAsia="Times New Roman" w:cs="Times New Roman"/>
          <w:sz w:val="24"/>
          <w:szCs w:val="24"/>
        </w:rPr>
        <w:t xml:space="preserve">("Packet </w:t>
      </w:r>
      <w:proofErr w:type="gramStart"/>
      <w:r w:rsidRPr="5F36A66E" w:rsidR="004A4A62">
        <w:rPr>
          <w:rStyle w:val="normaltextrun"/>
          <w:rFonts w:ascii="Times New Roman" w:hAnsi="Times New Roman" w:eastAsia="Times New Roman" w:cs="Times New Roman"/>
          <w:sz w:val="24"/>
          <w:szCs w:val="24"/>
        </w:rPr>
        <w:t>received:%</w:t>
      </w:r>
      <w:proofErr w:type="gramEnd"/>
      <w:r w:rsidRPr="5F36A66E" w:rsidR="004A4A62">
        <w:rPr>
          <w:rStyle w:val="normaltextrun"/>
          <w:rFonts w:ascii="Times New Roman" w:hAnsi="Times New Roman" w:eastAsia="Times New Roman" w:cs="Times New Roman"/>
          <w:sz w:val="24"/>
          <w:szCs w:val="24"/>
        </w:rPr>
        <w:t xml:space="preserve">f\n", </w:t>
      </w:r>
      <w:proofErr w:type="spellStart"/>
      <w:r w:rsidRPr="5F36A66E" w:rsidR="004A4A62">
        <w:rPr>
          <w:rStyle w:val="normaltextrun"/>
          <w:rFonts w:ascii="Times New Roman" w:hAnsi="Times New Roman" w:eastAsia="Times New Roman" w:cs="Times New Roman"/>
          <w:sz w:val="24"/>
          <w:szCs w:val="24"/>
        </w:rPr>
        <w:t>PacketRcvd</w:t>
      </w:r>
      <w:proofErr w:type="spellEnd"/>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6D0932E4"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proofErr w:type="spellStart"/>
      <w:r w:rsidRPr="5F36A66E" w:rsidR="004A4A62">
        <w:rPr>
          <w:rStyle w:val="normaltextrun"/>
          <w:rFonts w:ascii="Times New Roman" w:hAnsi="Times New Roman" w:eastAsia="Times New Roman" w:cs="Times New Roman"/>
          <w:sz w:val="24"/>
          <w:szCs w:val="24"/>
        </w:rPr>
        <w:t>printf</w:t>
      </w:r>
      <w:proofErr w:type="spellEnd"/>
      <w:r w:rsidRPr="5F36A66E" w:rsidR="004A4A62">
        <w:rPr>
          <w:rStyle w:val="normaltextrun"/>
          <w:rFonts w:ascii="Times New Roman" w:hAnsi="Times New Roman" w:eastAsia="Times New Roman" w:cs="Times New Roman"/>
          <w:sz w:val="24"/>
          <w:szCs w:val="24"/>
        </w:rPr>
        <w:t xml:space="preserve">( "The throughput </w:t>
      </w:r>
      <w:proofErr w:type="gramStart"/>
      <w:r w:rsidRPr="5F36A66E" w:rsidR="004A4A62">
        <w:rPr>
          <w:rStyle w:val="normaltextrun"/>
          <w:rFonts w:ascii="Times New Roman" w:hAnsi="Times New Roman" w:eastAsia="Times New Roman" w:cs="Times New Roman"/>
          <w:sz w:val="24"/>
          <w:szCs w:val="24"/>
        </w:rPr>
        <w:t>is:%</w:t>
      </w:r>
      <w:proofErr w:type="gramEnd"/>
      <w:r w:rsidRPr="5F36A66E" w:rsidR="004A4A62">
        <w:rPr>
          <w:rStyle w:val="normaltextrun"/>
          <w:rFonts w:ascii="Times New Roman" w:hAnsi="Times New Roman" w:eastAsia="Times New Roman" w:cs="Times New Roman"/>
          <w:sz w:val="24"/>
          <w:szCs w:val="24"/>
        </w:rPr>
        <w:t>f\</w:t>
      </w:r>
      <w:proofErr w:type="spellStart"/>
      <w:r w:rsidRPr="5F36A66E" w:rsidR="004A4A62">
        <w:rPr>
          <w:rStyle w:val="normaltextrun"/>
          <w:rFonts w:ascii="Times New Roman" w:hAnsi="Times New Roman" w:eastAsia="Times New Roman" w:cs="Times New Roman"/>
          <w:sz w:val="24"/>
          <w:szCs w:val="24"/>
        </w:rPr>
        <w:t>n",Throughput</w:t>
      </w:r>
      <w:proofErr w:type="spellEnd"/>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73F5AE3B" wp14:textId="77777777">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normaltextrun"/>
          <w:rFonts w:ascii="Times New Roman" w:hAnsi="Times New Roman" w:eastAsia="Times New Roman" w:cs="Times New Roman"/>
          <w:sz w:val="24"/>
          <w:szCs w:val="24"/>
        </w:rPr>
        <w:t>}</w:t>
      </w:r>
      <w:r w:rsidRPr="5F36A66E" w:rsidR="004A4A62">
        <w:rPr>
          <w:rStyle w:val="eop"/>
          <w:rFonts w:ascii="Times New Roman" w:hAnsi="Times New Roman" w:eastAsia="Times New Roman" w:cs="Times New Roman"/>
          <w:sz w:val="24"/>
          <w:szCs w:val="24"/>
        </w:rPr>
        <w:t> </w:t>
      </w:r>
    </w:p>
    <w:p xmlns:wp14="http://schemas.microsoft.com/office/word/2010/wordml" w:rsidR="004A4A62" w:rsidP="5F36A66E" w:rsidRDefault="004A4A62" w14:paraId="27357532" wp14:textId="76EAD478">
      <w:pPr>
        <w:pStyle w:val="paragraph"/>
        <w:spacing w:before="0" w:beforeAutospacing="off" w:after="0" w:afterAutospacing="off"/>
        <w:jc w:val="both"/>
        <w:textAlignment w:val="baseline"/>
        <w:rPr>
          <w:rFonts w:ascii="Times New Roman" w:hAnsi="Times New Roman" w:eastAsia="Times New Roman" w:cs="Times New Roman"/>
          <w:sz w:val="24"/>
          <w:szCs w:val="24"/>
        </w:rPr>
      </w:pPr>
      <w:r w:rsidRPr="5F36A66E" w:rsidR="004A4A62">
        <w:rPr>
          <w:rStyle w:val="eop"/>
          <w:rFonts w:ascii="Times New Roman" w:hAnsi="Times New Roman" w:eastAsia="Times New Roman" w:cs="Times New Roman"/>
          <w:sz w:val="24"/>
          <w:szCs w:val="24"/>
        </w:rPr>
        <w:t> </w:t>
      </w:r>
    </w:p>
    <w:p xmlns:wp14="http://schemas.microsoft.com/office/word/2010/wordml" w:rsidR="004A4A62" w:rsidP="004A4A62" w:rsidRDefault="004A4A62" w14:paraId="28841B8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sz w:val="28"/>
          <w:szCs w:val="28"/>
          <w:u w:val="single"/>
        </w:rPr>
        <w:lastRenderedPageBreak/>
        <w:t>Steps for Execution:-</w:t>
      </w:r>
      <w:r>
        <w:rPr>
          <w:rStyle w:val="eop"/>
          <w:rFonts w:ascii="Liberation Serif" w:hAnsi="Liberation Serif" w:cs="Segoe UI"/>
          <w:sz w:val="28"/>
          <w:szCs w:val="28"/>
        </w:rPr>
        <w:t> </w:t>
      </w:r>
    </w:p>
    <w:p xmlns:wp14="http://schemas.microsoft.com/office/word/2010/wordml" w:rsidR="004A4A62" w:rsidP="000F0034" w:rsidRDefault="004A4A62" w14:paraId="19397620" wp14:textId="77777777">
      <w:pPr>
        <w:pStyle w:val="paragraph"/>
        <w:numPr>
          <w:ilvl w:val="0"/>
          <w:numId w:val="26"/>
        </w:numPr>
        <w:spacing w:before="0" w:beforeAutospacing="0" w:after="0" w:afterAutospacing="0"/>
        <w:ind w:left="360" w:firstLine="0"/>
        <w:textAlignment w:val="baseline"/>
        <w:rPr>
          <w:rFonts w:ascii="Liberation Serif" w:hAnsi="Liberation Serif" w:cs="Segoe UI"/>
          <w:sz w:val="23"/>
          <w:szCs w:val="23"/>
        </w:rPr>
      </w:pPr>
      <w:r>
        <w:rPr>
          <w:rStyle w:val="normaltextrun"/>
          <w:rFonts w:ascii="Liberation Serif" w:hAnsi="Liberation Serif" w:cs="Segoe UI"/>
          <w:b/>
          <w:bCs/>
          <w:sz w:val="23"/>
          <w:szCs w:val="23"/>
        </w:rPr>
        <w:t>[root@localhost ~]# vi lab6.tcl</w:t>
      </w:r>
      <w:r>
        <w:rPr>
          <w:rStyle w:val="eop"/>
          <w:rFonts w:ascii="Liberation Serif" w:hAnsi="Liberation Serif" w:cs="Segoe UI"/>
          <w:sz w:val="23"/>
          <w:szCs w:val="23"/>
        </w:rPr>
        <w:t> </w:t>
      </w:r>
    </w:p>
    <w:p xmlns:wp14="http://schemas.microsoft.com/office/word/2010/wordml" w:rsidR="004A4A62" w:rsidP="004A4A62" w:rsidRDefault="004A4A62" w14:paraId="3A0E8686"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4A4A62" w:rsidP="004A4A62" w:rsidRDefault="004A4A62" w14:paraId="146FE776"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0F0034" w:rsidRDefault="004A4A62" w14:paraId="30139BC7" wp14:textId="77777777">
      <w:pPr>
        <w:pStyle w:val="paragraph"/>
        <w:numPr>
          <w:ilvl w:val="0"/>
          <w:numId w:val="27"/>
        </w:numPr>
        <w:spacing w:before="0" w:beforeAutospacing="0" w:after="0" w:afterAutospacing="0"/>
        <w:ind w:left="360" w:firstLine="0"/>
        <w:textAlignment w:val="baseline"/>
        <w:rPr>
          <w:rFonts w:ascii="Liberation Serif" w:hAnsi="Liberation Serif" w:cs="Segoe UI"/>
          <w:sz w:val="23"/>
          <w:szCs w:val="23"/>
        </w:rPr>
      </w:pPr>
      <w:r>
        <w:rPr>
          <w:rStyle w:val="normaltextrun"/>
          <w:rFonts w:ascii="Liberation Serif" w:hAnsi="Liberation Serif" w:cs="Segoe UI"/>
          <w:b/>
          <w:bCs/>
          <w:sz w:val="23"/>
          <w:szCs w:val="23"/>
        </w:rPr>
        <w:t>[root@localhost ~]# vi lab6.awk</w:t>
      </w:r>
      <w:r>
        <w:rPr>
          <w:rStyle w:val="eop"/>
          <w:rFonts w:ascii="Liberation Serif" w:hAnsi="Liberation Serif" w:cs="Segoe UI"/>
          <w:sz w:val="23"/>
          <w:szCs w:val="23"/>
        </w:rPr>
        <w:t> </w:t>
      </w:r>
    </w:p>
    <w:p xmlns:wp14="http://schemas.microsoft.com/office/word/2010/wordml" w:rsidR="004A4A62" w:rsidP="004A4A62" w:rsidRDefault="004A4A62" w14:paraId="24A04284" wp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3"/>
          <w:szCs w:val="23"/>
          <w:lang w:val="en-US"/>
        </w:rPr>
        <w:t>Save the program by pressing </w:t>
      </w:r>
      <w:r>
        <w:rPr>
          <w:rStyle w:val="normaltextrun"/>
          <w:b/>
          <w:bCs/>
          <w:color w:val="000000"/>
          <w:sz w:val="23"/>
          <w:szCs w:val="23"/>
          <w:lang w:val="en-US"/>
        </w:rPr>
        <w:t>“ESC key” </w:t>
      </w:r>
      <w:r>
        <w:rPr>
          <w:rStyle w:val="normaltextrun"/>
          <w:color w:val="000000"/>
          <w:sz w:val="23"/>
          <w:szCs w:val="23"/>
          <w:lang w:val="en-US"/>
        </w:rPr>
        <w:t>first, followed by </w:t>
      </w:r>
      <w:r>
        <w:rPr>
          <w:rStyle w:val="normaltextrun"/>
          <w:b/>
          <w:bCs/>
          <w:color w:val="000000"/>
          <w:sz w:val="23"/>
          <w:szCs w:val="23"/>
          <w:lang w:val="en-US"/>
        </w:rPr>
        <w:t>“Shift and :” </w:t>
      </w:r>
      <w:r>
        <w:rPr>
          <w:rStyle w:val="normaltextrun"/>
          <w:color w:val="000000"/>
          <w:sz w:val="23"/>
          <w:szCs w:val="23"/>
          <w:lang w:val="en-US"/>
        </w:rPr>
        <w:t>keys simultaneously and type </w:t>
      </w:r>
      <w:r>
        <w:rPr>
          <w:rStyle w:val="normaltextrun"/>
          <w:b/>
          <w:bCs/>
          <w:color w:val="000000"/>
          <w:sz w:val="23"/>
          <w:szCs w:val="23"/>
          <w:lang w:val="en-US"/>
        </w:rPr>
        <w:t>“wq” </w:t>
      </w:r>
      <w:r>
        <w:rPr>
          <w:rStyle w:val="normaltextrun"/>
          <w:color w:val="000000"/>
          <w:sz w:val="23"/>
          <w:szCs w:val="23"/>
          <w:lang w:val="en-US"/>
        </w:rPr>
        <w:t>and press </w:t>
      </w:r>
      <w:r>
        <w:rPr>
          <w:rStyle w:val="normaltextrun"/>
          <w:b/>
          <w:bCs/>
          <w:color w:val="000000"/>
          <w:sz w:val="23"/>
          <w:szCs w:val="23"/>
          <w:lang w:val="en-US"/>
        </w:rPr>
        <w:t>Enter key</w:t>
      </w:r>
      <w:r>
        <w:rPr>
          <w:rStyle w:val="normaltextrun"/>
          <w:color w:val="000000"/>
          <w:sz w:val="23"/>
          <w:szCs w:val="23"/>
          <w:lang w:val="en-US"/>
        </w:rPr>
        <w:t>. </w:t>
      </w:r>
      <w:r>
        <w:rPr>
          <w:rStyle w:val="eop"/>
          <w:color w:val="000000"/>
          <w:sz w:val="23"/>
          <w:szCs w:val="23"/>
        </w:rPr>
        <w:t> </w:t>
      </w:r>
    </w:p>
    <w:p xmlns:wp14="http://schemas.microsoft.com/office/word/2010/wordml" w:rsidR="004A4A62" w:rsidP="004A4A62" w:rsidRDefault="004A4A62" w14:paraId="1696C0E2"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0F0034" w:rsidRDefault="004A4A62" w14:paraId="74269F17" wp14:textId="77777777">
      <w:pPr>
        <w:pStyle w:val="paragraph"/>
        <w:numPr>
          <w:ilvl w:val="0"/>
          <w:numId w:val="28"/>
        </w:numPr>
        <w:spacing w:before="0" w:beforeAutospacing="0" w:after="0" w:afterAutospacing="0"/>
        <w:ind w:left="360" w:firstLine="0"/>
        <w:textAlignment w:val="baseline"/>
        <w:rPr>
          <w:color w:val="000000"/>
          <w:sz w:val="23"/>
          <w:szCs w:val="23"/>
        </w:rPr>
      </w:pPr>
      <w:r>
        <w:rPr>
          <w:rStyle w:val="normaltextrun"/>
          <w:color w:val="000000"/>
          <w:sz w:val="23"/>
          <w:szCs w:val="23"/>
          <w:lang w:val="en-US"/>
        </w:rPr>
        <w:t>Run the simulation program </w:t>
      </w:r>
      <w:r>
        <w:rPr>
          <w:rStyle w:val="eop"/>
          <w:color w:val="000000"/>
          <w:sz w:val="23"/>
          <w:szCs w:val="23"/>
        </w:rPr>
        <w:t> </w:t>
      </w:r>
    </w:p>
    <w:p xmlns:wp14="http://schemas.microsoft.com/office/word/2010/wordml" w:rsidR="004A4A62" w:rsidP="004A4A62" w:rsidRDefault="004A4A62" w14:paraId="301D99DB"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b/>
          <w:bCs/>
          <w:sz w:val="23"/>
          <w:szCs w:val="23"/>
        </w:rPr>
        <w:t>[root@localhost~]# ns lab6.tcl</w:t>
      </w:r>
      <w:r>
        <w:rPr>
          <w:rStyle w:val="eop"/>
          <w:rFonts w:ascii="Liberation Serif" w:hAnsi="Liberation Serif" w:cs="Segoe UI"/>
          <w:sz w:val="23"/>
          <w:szCs w:val="23"/>
        </w:rPr>
        <w:t> </w:t>
      </w:r>
    </w:p>
    <w:p xmlns:wp14="http://schemas.microsoft.com/office/word/2010/wordml" w:rsidR="004A4A62" w:rsidP="004A4A62" w:rsidRDefault="004A4A62" w14:paraId="325B5DE2" wp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3"/>
          <w:szCs w:val="23"/>
        </w:rPr>
        <w:t> </w:t>
      </w:r>
    </w:p>
    <w:p xmlns:wp14="http://schemas.microsoft.com/office/word/2010/wordml" w:rsidR="004A4A62" w:rsidP="000F0034" w:rsidRDefault="004A4A62" w14:paraId="734B5C7A" wp14:textId="77777777">
      <w:pPr>
        <w:pStyle w:val="paragraph"/>
        <w:numPr>
          <w:ilvl w:val="0"/>
          <w:numId w:val="29"/>
        </w:numPr>
        <w:spacing w:before="0" w:beforeAutospacing="0" w:after="0" w:afterAutospacing="0"/>
        <w:ind w:left="360" w:firstLine="0"/>
        <w:textAlignment w:val="baseline"/>
        <w:rPr>
          <w:color w:val="000000"/>
        </w:rPr>
      </w:pPr>
      <w:r>
        <w:rPr>
          <w:rStyle w:val="normaltextrun"/>
          <w:color w:val="000000"/>
          <w:sz w:val="23"/>
          <w:szCs w:val="23"/>
          <w:lang w:val="en-US"/>
        </w:rPr>
        <w:t>After simulation is completed run </w:t>
      </w:r>
      <w:r>
        <w:rPr>
          <w:rStyle w:val="normaltextrun"/>
          <w:b/>
          <w:bCs/>
          <w:color w:val="000000"/>
          <w:sz w:val="23"/>
          <w:szCs w:val="23"/>
          <w:lang w:val="en-US"/>
        </w:rPr>
        <w:t>awk file </w:t>
      </w:r>
      <w:r>
        <w:rPr>
          <w:rStyle w:val="normaltextrun"/>
          <w:color w:val="000000"/>
          <w:sz w:val="23"/>
          <w:szCs w:val="23"/>
          <w:lang w:val="en-US"/>
        </w:rPr>
        <w:t>to see the output , </w:t>
      </w:r>
      <w:r>
        <w:rPr>
          <w:rStyle w:val="eop"/>
          <w:color w:val="000000"/>
          <w:sz w:val="23"/>
          <w:szCs w:val="23"/>
        </w:rPr>
        <w:t> </w:t>
      </w:r>
    </w:p>
    <w:p xmlns:wp14="http://schemas.microsoft.com/office/word/2010/wordml" w:rsidR="004A4A62" w:rsidP="004A4A62" w:rsidRDefault="004A4A62" w14:paraId="5C3CD728" wp14:textId="77777777">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Liberation Serif" w:hAnsi="Liberation Serif" w:cs="Segoe UI"/>
          <w:b/>
          <w:bCs/>
          <w:sz w:val="23"/>
          <w:szCs w:val="23"/>
        </w:rPr>
        <w:t>[root@localhost~]# awk –f  lab6.awk out1.tr</w:t>
      </w:r>
      <w:r>
        <w:rPr>
          <w:rStyle w:val="eop"/>
          <w:rFonts w:ascii="Liberation Serif" w:hAnsi="Liberation Serif" w:cs="Segoe UI"/>
          <w:sz w:val="23"/>
          <w:szCs w:val="23"/>
        </w:rPr>
        <w:t> </w:t>
      </w:r>
    </w:p>
    <w:p xmlns:wp14="http://schemas.microsoft.com/office/word/2010/wordml" w:rsidR="004A4A62" w:rsidP="004A4A62" w:rsidRDefault="004A4A62" w14:paraId="6E8B5DA1" wp14:textId="77777777">
      <w:pPr>
        <w:pStyle w:val="paragraph"/>
        <w:spacing w:before="0" w:beforeAutospacing="0" w:after="0" w:afterAutospacing="0"/>
        <w:ind w:left="72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004A4A62" w:rsidRDefault="004A4A62" w14:paraId="2E747F86" wp14:textId="77777777">
      <w:pPr>
        <w:pStyle w:val="paragraph"/>
        <w:spacing w:before="0" w:beforeAutospacing="0" w:after="0" w:afterAutospacing="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004A4A62" w:rsidRDefault="004A4A62" w14:paraId="6C529B0A"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b/>
          <w:bCs/>
          <w:sz w:val="23"/>
          <w:szCs w:val="23"/>
        </w:rPr>
        <w:t>Topology:</w:t>
      </w:r>
      <w:r>
        <w:rPr>
          <w:rStyle w:val="eop"/>
          <w:rFonts w:ascii="Liberation Serif" w:hAnsi="Liberation Serif" w:cs="Segoe UI"/>
          <w:sz w:val="23"/>
          <w:szCs w:val="23"/>
        </w:rPr>
        <w:t> </w:t>
      </w:r>
    </w:p>
    <w:p xmlns:wp14="http://schemas.microsoft.com/office/word/2010/wordml" w:rsidR="004A4A62" w:rsidP="004A4A62" w:rsidRDefault="004A4A62" w14:paraId="08DF40D6" wp14:textId="77777777">
      <w:pPr>
        <w:pStyle w:val="paragraph"/>
        <w:spacing w:before="0" w:beforeAutospacing="0" w:after="0" w:afterAutospacing="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5F36A66E" w:rsidRDefault="004A4A62" w14:paraId="53361D8D" wp14:textId="29ED4349">
      <w:pPr>
        <w:pStyle w:val="paragraph"/>
        <w:spacing w:before="0" w:beforeAutospacing="off" w:after="0" w:afterAutospacing="off"/>
        <w:jc w:val="both"/>
        <w:textAlignment w:val="baseline"/>
        <w:rPr>
          <w:rStyle w:val="eop"/>
          <w:rFonts w:ascii="Liberation Serif" w:hAnsi="Liberation Serif" w:cs="Segoe UI"/>
          <w:sz w:val="23"/>
          <w:szCs w:val="23"/>
        </w:rPr>
      </w:pPr>
      <w:r w:rsidRPr="07D80E73" w:rsidR="004A4A62">
        <w:rPr>
          <w:rStyle w:val="eop"/>
          <w:rFonts w:ascii="Liberation Serif" w:hAnsi="Liberation Serif" w:cs="Segoe UI"/>
          <w:sz w:val="23"/>
          <w:szCs w:val="23"/>
        </w:rPr>
        <w:t> </w:t>
      </w:r>
      <w:r w:rsidR="525D818A">
        <w:drawing>
          <wp:inline xmlns:wp14="http://schemas.microsoft.com/office/word/2010/wordprocessingDrawing" wp14:editId="6A376790" wp14:anchorId="1A90E11A">
            <wp:extent cx="4572000" cy="2571750"/>
            <wp:effectExtent l="0" t="0" r="0" b="0"/>
            <wp:docPr id="2065188098" name="" title=""/>
            <wp:cNvGraphicFramePr>
              <a:graphicFrameLocks noChangeAspect="1"/>
            </wp:cNvGraphicFramePr>
            <a:graphic>
              <a:graphicData uri="http://schemas.openxmlformats.org/drawingml/2006/picture">
                <pic:pic>
                  <pic:nvPicPr>
                    <pic:cNvPr id="0" name=""/>
                    <pic:cNvPicPr/>
                  </pic:nvPicPr>
                  <pic:blipFill>
                    <a:blip r:embed="R4f4b4167152047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4A4A62" w:rsidP="004A4A62" w:rsidRDefault="004A4A62" w14:paraId="18077A0D" wp14:textId="77777777">
      <w:pPr>
        <w:pStyle w:val="paragraph"/>
        <w:spacing w:before="0" w:beforeAutospacing="0" w:after="0" w:afterAutospacing="0"/>
        <w:ind w:left="72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004A4A62" w:rsidRDefault="004A4A62" w14:paraId="7232A5A4" wp14:textId="77777777">
      <w:pPr>
        <w:pStyle w:val="paragraph"/>
        <w:spacing w:before="0" w:beforeAutospacing="0" w:after="0" w:afterAutospacing="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004A4A62" w:rsidRDefault="004A4A62" w14:paraId="1449E8D9"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b/>
          <w:bCs/>
          <w:sz w:val="23"/>
          <w:szCs w:val="23"/>
        </w:rPr>
        <w:t>CDMA Trace file:</w:t>
      </w:r>
      <w:r>
        <w:rPr>
          <w:rStyle w:val="eop"/>
          <w:rFonts w:ascii="Liberation Serif" w:hAnsi="Liberation Serif" w:cs="Segoe UI"/>
          <w:sz w:val="23"/>
          <w:szCs w:val="23"/>
        </w:rPr>
        <w:t> </w:t>
      </w:r>
    </w:p>
    <w:p xmlns:wp14="http://schemas.microsoft.com/office/word/2010/wordml" w:rsidR="004A4A62" w:rsidP="5F36A66E" w:rsidRDefault="004A4A62" w14:paraId="1E45AE9E" wp14:textId="5E959A4E">
      <w:pPr>
        <w:pStyle w:val="paragraph"/>
        <w:spacing w:before="0" w:beforeAutospacing="off" w:after="0" w:afterAutospacing="off"/>
        <w:jc w:val="both"/>
        <w:textAlignment w:val="baseline"/>
        <w:rPr>
          <w:rFonts w:ascii="Segoe UI" w:hAnsi="Segoe UI" w:cs="Segoe UI"/>
          <w:sz w:val="18"/>
          <w:szCs w:val="18"/>
        </w:rPr>
      </w:pPr>
      <w:r w:rsidRPr="07D80E73" w:rsidR="004A4A62">
        <w:rPr>
          <w:rStyle w:val="eop"/>
          <w:rFonts w:ascii="Liberation Serif" w:hAnsi="Liberation Serif" w:cs="Segoe UI"/>
          <w:sz w:val="23"/>
          <w:szCs w:val="23"/>
        </w:rPr>
        <w:t> </w:t>
      </w:r>
      <w:r w:rsidR="6BD93AD0">
        <w:drawing>
          <wp:inline xmlns:wp14="http://schemas.microsoft.com/office/word/2010/wordprocessingDrawing" wp14:editId="04FD8BD4" wp14:anchorId="763C6E28">
            <wp:extent cx="4572000" cy="2571750"/>
            <wp:effectExtent l="0" t="0" r="0" b="0"/>
            <wp:docPr id="1496568554" name="" title=""/>
            <wp:cNvGraphicFramePr>
              <a:graphicFrameLocks noChangeAspect="1"/>
            </wp:cNvGraphicFramePr>
            <a:graphic>
              <a:graphicData uri="http://schemas.openxmlformats.org/drawingml/2006/picture">
                <pic:pic>
                  <pic:nvPicPr>
                    <pic:cNvPr id="0" name=""/>
                    <pic:cNvPicPr/>
                  </pic:nvPicPr>
                  <pic:blipFill>
                    <a:blip r:embed="R6179a3a61f904f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R="004A4A62" w:rsidP="004A4A62" w:rsidRDefault="004A4A62" w14:paraId="7A150FD0" wp14:textId="77777777">
      <w:pPr>
        <w:pStyle w:val="paragraph"/>
        <w:spacing w:before="0" w:beforeAutospacing="0" w:after="0" w:afterAutospacing="0"/>
        <w:ind w:left="720"/>
        <w:jc w:val="both"/>
        <w:textAlignment w:val="baseline"/>
        <w:rPr>
          <w:rFonts w:ascii="Segoe UI" w:hAnsi="Segoe UI" w:cs="Segoe UI"/>
          <w:sz w:val="18"/>
          <w:szCs w:val="18"/>
        </w:rPr>
      </w:pPr>
      <w:r w:rsidRPr="5F36A66E" w:rsidR="004A4A62">
        <w:rPr>
          <w:rStyle w:val="eop"/>
          <w:rFonts w:ascii="Liberation Serif" w:hAnsi="Liberation Serif" w:cs="Segoe UI"/>
          <w:sz w:val="23"/>
          <w:szCs w:val="23"/>
        </w:rPr>
        <w:t> </w:t>
      </w:r>
    </w:p>
    <w:p xmlns:wp14="http://schemas.microsoft.com/office/word/2010/wordml" w:rsidR="004A4A62" w:rsidP="004A4A62" w:rsidRDefault="004A4A62" w14:paraId="00D3A2DC" wp14:textId="77777777">
      <w:pPr>
        <w:pStyle w:val="paragraph"/>
        <w:spacing w:before="0" w:beforeAutospacing="0" w:after="0" w:afterAutospacing="0"/>
        <w:ind w:left="720"/>
        <w:jc w:val="both"/>
        <w:textAlignment w:val="baseline"/>
        <w:rPr>
          <w:rFonts w:ascii="Segoe UI" w:hAnsi="Segoe UI" w:cs="Segoe UI"/>
          <w:sz w:val="18"/>
          <w:szCs w:val="18"/>
        </w:rPr>
      </w:pPr>
      <w:r>
        <w:rPr>
          <w:rStyle w:val="eop"/>
          <w:rFonts w:ascii="Liberation Serif" w:hAnsi="Liberation Serif" w:cs="Segoe UI"/>
          <w:sz w:val="23"/>
          <w:szCs w:val="23"/>
        </w:rPr>
        <w:t> </w:t>
      </w:r>
    </w:p>
    <w:p xmlns:wp14="http://schemas.microsoft.com/office/word/2010/wordml" w:rsidR="004A4A62" w:rsidP="5F36A66E" w:rsidRDefault="004A4A62" w14:paraId="606F80DB"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15C3FBBD"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r w:rsidRPr="5F36A66E" w:rsidR="004A4A62">
        <w:rPr>
          <w:rStyle w:val="normaltextrun"/>
          <w:rFonts w:ascii="Times New Roman" w:hAnsi="Times New Roman" w:eastAsia="Times New Roman" w:cs="Times New Roman"/>
          <w:b w:val="1"/>
          <w:bCs w:val="1"/>
          <w:sz w:val="23"/>
          <w:szCs w:val="23"/>
        </w:rPr>
        <w:t>Output:</w:t>
      </w: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182EA137"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41CB6C6B"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r w:rsidRPr="5F36A66E" w:rsidR="004A4A62">
        <w:rPr>
          <w:rStyle w:val="normaltextrun"/>
          <w:rFonts w:ascii="Times New Roman" w:hAnsi="Times New Roman" w:eastAsia="Times New Roman" w:cs="Times New Roman"/>
          <w:b w:val="1"/>
          <w:bCs w:val="1"/>
          <w:sz w:val="23"/>
          <w:szCs w:val="23"/>
        </w:rPr>
        <w:t>ise@ise-OptiPlex-</w:t>
      </w:r>
      <w:proofErr w:type="gramStart"/>
      <w:r w:rsidRPr="5F36A66E" w:rsidR="004A4A62">
        <w:rPr>
          <w:rStyle w:val="normaltextrun"/>
          <w:rFonts w:ascii="Times New Roman" w:hAnsi="Times New Roman" w:eastAsia="Times New Roman" w:cs="Times New Roman"/>
          <w:b w:val="1"/>
          <w:bCs w:val="1"/>
          <w:sz w:val="23"/>
          <w:szCs w:val="23"/>
        </w:rPr>
        <w:t>3070:~</w:t>
      </w:r>
      <w:proofErr w:type="gramEnd"/>
      <w:r w:rsidRPr="5F36A66E" w:rsidR="004A4A62">
        <w:rPr>
          <w:rStyle w:val="normaltextrun"/>
          <w:rFonts w:ascii="Times New Roman" w:hAnsi="Times New Roman" w:eastAsia="Times New Roman" w:cs="Times New Roman"/>
          <w:b w:val="1"/>
          <w:bCs w:val="1"/>
          <w:sz w:val="23"/>
          <w:szCs w:val="23"/>
        </w:rPr>
        <w:t>$ awk -f lab6.awk out1.tr</w:t>
      </w: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207C2B3E" wp14:textId="77777777">
      <w:pPr>
        <w:pStyle w:val="paragraph"/>
        <w:spacing w:before="0" w:beforeAutospacing="off" w:after="0" w:afterAutospacing="off"/>
        <w:ind w:firstLine="705"/>
        <w:jc w:val="both"/>
        <w:textAlignment w:val="baseline"/>
        <w:rPr>
          <w:rFonts w:ascii="Times New Roman" w:hAnsi="Times New Roman" w:eastAsia="Times New Roman" w:cs="Times New Roman"/>
          <w:sz w:val="18"/>
          <w:szCs w:val="18"/>
        </w:rPr>
      </w:pPr>
      <w:r w:rsidRPr="5F36A66E" w:rsidR="004A4A62">
        <w:rPr>
          <w:rStyle w:val="normaltextrun"/>
          <w:rFonts w:ascii="Times New Roman" w:hAnsi="Times New Roman" w:eastAsia="Times New Roman" w:cs="Times New Roman"/>
          <w:sz w:val="23"/>
          <w:szCs w:val="23"/>
        </w:rPr>
        <w:t>Packet received:410.000000</w:t>
      </w: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495E128A" wp14:textId="77777777">
      <w:pPr>
        <w:pStyle w:val="paragraph"/>
        <w:spacing w:before="0" w:beforeAutospacing="off" w:after="0" w:afterAutospacing="off"/>
        <w:ind w:firstLine="705"/>
        <w:jc w:val="both"/>
        <w:textAlignment w:val="baseline"/>
        <w:rPr>
          <w:rFonts w:ascii="Times New Roman" w:hAnsi="Times New Roman" w:eastAsia="Times New Roman" w:cs="Times New Roman"/>
          <w:sz w:val="18"/>
          <w:szCs w:val="18"/>
        </w:rPr>
      </w:pPr>
      <w:r w:rsidRPr="5F36A66E" w:rsidR="004A4A62">
        <w:rPr>
          <w:rStyle w:val="normaltextrun"/>
          <w:rFonts w:ascii="Times New Roman" w:hAnsi="Times New Roman" w:eastAsia="Times New Roman" w:cs="Times New Roman"/>
          <w:sz w:val="23"/>
          <w:szCs w:val="23"/>
        </w:rPr>
        <w:t>The throughput is:0.034526</w:t>
      </w: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2CA9BCDC"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r w:rsidRPr="5F36A66E" w:rsidR="004A4A62">
        <w:rPr>
          <w:rStyle w:val="eop"/>
          <w:rFonts w:ascii="Times New Roman" w:hAnsi="Times New Roman" w:eastAsia="Times New Roman" w:cs="Times New Roman"/>
          <w:sz w:val="23"/>
          <w:szCs w:val="23"/>
        </w:rPr>
        <w:t> </w:t>
      </w:r>
    </w:p>
    <w:p xmlns:wp14="http://schemas.microsoft.com/office/word/2010/wordml" w:rsidR="004A4A62" w:rsidP="5F36A66E" w:rsidRDefault="004A4A62" w14:paraId="390A77E0" wp14:textId="77777777">
      <w:pPr>
        <w:pStyle w:val="paragraph"/>
        <w:spacing w:before="0" w:beforeAutospacing="off" w:after="0" w:afterAutospacing="off"/>
        <w:jc w:val="both"/>
        <w:textAlignment w:val="baseline"/>
        <w:rPr>
          <w:rFonts w:ascii="Times New Roman" w:hAnsi="Times New Roman" w:eastAsia="Times New Roman" w:cs="Times New Roman"/>
          <w:sz w:val="18"/>
          <w:szCs w:val="18"/>
        </w:rPr>
      </w:pPr>
      <w:proofErr w:type="gramStart"/>
      <w:r w:rsidRPr="5F36A66E" w:rsidR="004A4A62">
        <w:rPr>
          <w:rStyle w:val="normaltextrun"/>
          <w:rFonts w:ascii="Times New Roman" w:hAnsi="Times New Roman" w:eastAsia="Times New Roman" w:cs="Times New Roman"/>
          <w:b w:val="1"/>
          <w:bCs w:val="1"/>
          <w:u w:val="single"/>
        </w:rPr>
        <w:t>Result:-</w:t>
      </w:r>
      <w:proofErr w:type="gramEnd"/>
      <w:r w:rsidRPr="5F36A66E" w:rsidR="004A4A62">
        <w:rPr>
          <w:rStyle w:val="eop"/>
          <w:rFonts w:ascii="Times New Roman" w:hAnsi="Times New Roman" w:eastAsia="Times New Roman" w:cs="Times New Roman"/>
        </w:rPr>
        <w:t> </w:t>
      </w:r>
    </w:p>
    <w:p xmlns:wp14="http://schemas.microsoft.com/office/word/2010/wordml" w:rsidR="004A4A62" w:rsidP="5F36A66E" w:rsidRDefault="004A4A62" w14:paraId="69F69F12" wp14:textId="77777777">
      <w:pPr>
        <w:pStyle w:val="paragraph"/>
        <w:spacing w:before="0" w:beforeAutospacing="off" w:after="0" w:afterAutospacing="off"/>
        <w:ind w:firstLine="720"/>
        <w:jc w:val="both"/>
        <w:textAlignment w:val="baseline"/>
        <w:rPr>
          <w:rFonts w:ascii="Times New Roman" w:hAnsi="Times New Roman" w:eastAsia="Times New Roman" w:cs="Times New Roman"/>
          <w:sz w:val="18"/>
          <w:szCs w:val="18"/>
        </w:rPr>
      </w:pPr>
      <w:r w:rsidRPr="5F36A66E" w:rsidR="004A4A62">
        <w:rPr>
          <w:rStyle w:val="eop"/>
          <w:rFonts w:ascii="Times New Roman" w:hAnsi="Times New Roman" w:eastAsia="Times New Roman" w:cs="Times New Roman"/>
          <w:color w:val="222222"/>
          <w:sz w:val="23"/>
          <w:szCs w:val="23"/>
        </w:rPr>
        <w:t> </w:t>
      </w:r>
    </w:p>
    <w:p xmlns:wp14="http://schemas.microsoft.com/office/word/2010/wordml" w:rsidR="004A4A62" w:rsidP="5F36A66E" w:rsidRDefault="004A4A62" w14:paraId="5325B52C" wp14:textId="77777777">
      <w:pPr>
        <w:pStyle w:val="paragraph"/>
        <w:spacing w:before="0" w:beforeAutospacing="off" w:after="0" w:afterAutospacing="off"/>
        <w:ind w:firstLine="720"/>
        <w:jc w:val="both"/>
        <w:textAlignment w:val="baseline"/>
        <w:rPr>
          <w:rFonts w:ascii="Times New Roman" w:hAnsi="Times New Roman" w:eastAsia="Times New Roman" w:cs="Times New Roman"/>
          <w:sz w:val="18"/>
          <w:szCs w:val="18"/>
        </w:rPr>
      </w:pPr>
      <w:proofErr w:type="gramStart"/>
      <w:r w:rsidRPr="5F36A66E" w:rsidR="004A4A62">
        <w:rPr>
          <w:rStyle w:val="normaltextrun"/>
          <w:rFonts w:ascii="Times New Roman" w:hAnsi="Times New Roman" w:eastAsia="Times New Roman" w:cs="Times New Roman"/>
          <w:color w:val="222222"/>
          <w:sz w:val="23"/>
          <w:szCs w:val="23"/>
        </w:rPr>
        <w:t>Thus</w:t>
      </w:r>
      <w:proofErr w:type="gramEnd"/>
      <w:r w:rsidRPr="5F36A66E" w:rsidR="004A4A62">
        <w:rPr>
          <w:rStyle w:val="normaltextrun"/>
          <w:rFonts w:ascii="Times New Roman" w:hAnsi="Times New Roman" w:eastAsia="Times New Roman" w:cs="Times New Roman"/>
          <w:color w:val="222222"/>
          <w:sz w:val="23"/>
          <w:szCs w:val="23"/>
        </w:rPr>
        <w:t xml:space="preserve"> the performance of CDMA on NS2/NS3 (Using stack called Call net) was studied and implemented successfully.</w:t>
      </w:r>
      <w:r w:rsidRPr="5F36A66E" w:rsidR="004A4A62">
        <w:rPr>
          <w:rStyle w:val="eop"/>
          <w:rFonts w:ascii="Times New Roman" w:hAnsi="Times New Roman" w:eastAsia="Times New Roman" w:cs="Times New Roman"/>
          <w:color w:val="222222"/>
          <w:sz w:val="23"/>
          <w:szCs w:val="23"/>
        </w:rPr>
        <w:t> </w:t>
      </w:r>
    </w:p>
    <w:p xmlns:wp14="http://schemas.microsoft.com/office/word/2010/wordml" w:rsidR="00F25CB7" w:rsidP="5F36A66E" w:rsidRDefault="00F25CB7" w14:paraId="4C4CEA3D" wp14:textId="77777777">
      <w:pPr>
        <w:pStyle w:val="Default"/>
        <w:spacing w:line="460" w:lineRule="atLeast"/>
        <w:rPr>
          <w:rFonts w:ascii="Times New Roman" w:hAnsi="Times New Roman" w:eastAsia="Times New Roman" w:cs="Times New Roman"/>
          <w:b w:val="1"/>
          <w:bCs w:val="1"/>
          <w:u w:val="single"/>
        </w:rPr>
      </w:pPr>
    </w:p>
    <w:p xmlns:wp14="http://schemas.microsoft.com/office/word/2010/wordml" w:rsidR="00F25CB7" w:rsidRDefault="00F25CB7" w14:paraId="50895670" wp14:textId="77777777">
      <w:pPr>
        <w:pStyle w:val="Default"/>
        <w:spacing w:line="460" w:lineRule="atLeast"/>
        <w:jc w:val="center"/>
        <w:rPr>
          <w:b/>
          <w:u w:val="single"/>
        </w:rPr>
      </w:pPr>
    </w:p>
    <w:p xmlns:wp14="http://schemas.microsoft.com/office/word/2010/wordml" w:rsidR="00F25CB7" w:rsidRDefault="00F25CB7" w14:paraId="38C1F859" wp14:textId="77777777">
      <w:pPr>
        <w:pStyle w:val="Default"/>
        <w:spacing w:line="460" w:lineRule="atLeast"/>
        <w:jc w:val="center"/>
        <w:rPr>
          <w:b/>
          <w:u w:val="single"/>
        </w:rPr>
      </w:pPr>
    </w:p>
    <w:p xmlns:wp14="http://schemas.microsoft.com/office/word/2010/wordml" w:rsidR="00F25CB7" w:rsidRDefault="00F25CB7" w14:paraId="0C8FE7CE" wp14:textId="77777777">
      <w:pPr>
        <w:pStyle w:val="Default"/>
        <w:spacing w:line="460" w:lineRule="atLeast"/>
        <w:jc w:val="center"/>
        <w:rPr>
          <w:b/>
          <w:u w:val="single"/>
        </w:rPr>
      </w:pPr>
    </w:p>
    <w:p xmlns:wp14="http://schemas.microsoft.com/office/word/2010/wordml" w:rsidR="001D4450" w:rsidP="001D4450" w:rsidRDefault="001D4450" w14:paraId="5CD1123E" wp14:textId="77777777">
      <w:pPr>
        <w:pStyle w:val="paragraph"/>
        <w:spacing w:before="0" w:beforeAutospacing="0" w:after="0" w:afterAutospacing="0"/>
        <w:ind w:left="720"/>
        <w:jc w:val="center"/>
        <w:textAlignment w:val="baseline"/>
        <w:rPr>
          <w:rFonts w:ascii="Segoe UI" w:hAnsi="Segoe UI" w:cs="Segoe UI"/>
          <w:sz w:val="18"/>
          <w:szCs w:val="18"/>
        </w:rPr>
      </w:pPr>
      <w:r>
        <w:rPr>
          <w:rStyle w:val="normaltextrun"/>
          <w:b/>
          <w:bCs/>
          <w:i/>
          <w:iCs/>
          <w:color w:val="222222"/>
          <w:u w:val="single"/>
        </w:rPr>
        <w:lastRenderedPageBreak/>
        <w:t>PART-B (JAVA PROGRAMS)</w:t>
      </w:r>
      <w:r>
        <w:rPr>
          <w:rStyle w:val="eop"/>
          <w:color w:val="222222"/>
        </w:rPr>
        <w:t> </w:t>
      </w:r>
    </w:p>
    <w:p xmlns:wp14="http://schemas.microsoft.com/office/word/2010/wordml" w:rsidRPr="001D4450" w:rsidR="001D4450" w:rsidP="000F0034" w:rsidRDefault="001D4450" w14:paraId="7D20EE14" wp14:textId="77777777">
      <w:pPr>
        <w:pStyle w:val="paragraph"/>
        <w:numPr>
          <w:ilvl w:val="0"/>
          <w:numId w:val="30"/>
        </w:numPr>
        <w:spacing w:before="0" w:beforeAutospacing="0" w:after="0" w:afterAutospacing="0"/>
        <w:ind w:left="0" w:firstLine="0"/>
        <w:textAlignment w:val="baseline"/>
        <w:rPr>
          <w:rStyle w:val="eop"/>
          <w:rFonts w:ascii="Liberation Serif" w:hAnsi="Liberation Serif" w:cs="Segoe UI"/>
        </w:rPr>
      </w:pPr>
      <w:r>
        <w:rPr>
          <w:rStyle w:val="normaltextrun"/>
          <w:rFonts w:ascii="Liberation Serif" w:hAnsi="Liberation Serif" w:cs="Segoe UI"/>
          <w:b/>
          <w:bCs/>
          <w:i/>
          <w:iCs/>
          <w:color w:val="222222"/>
        </w:rPr>
        <w:t>Write a program for error detecting code using CRC-CCITT (16- bits).</w:t>
      </w:r>
      <w:r>
        <w:rPr>
          <w:rStyle w:val="eop"/>
          <w:rFonts w:ascii="Liberation Serif" w:hAnsi="Liberation Serif" w:cs="Segoe UI"/>
          <w:color w:val="222222"/>
        </w:rPr>
        <w:t> </w:t>
      </w:r>
    </w:p>
    <w:p xmlns:wp14="http://schemas.microsoft.com/office/word/2010/wordml" w:rsidR="001D4450" w:rsidP="001D4450" w:rsidRDefault="001D4450" w14:paraId="41004F19" wp14:textId="77777777">
      <w:pPr>
        <w:pStyle w:val="paragraph"/>
        <w:spacing w:before="0" w:beforeAutospacing="0" w:after="0" w:afterAutospacing="0"/>
        <w:textAlignment w:val="baseline"/>
        <w:rPr>
          <w:rFonts w:ascii="Liberation Serif" w:hAnsi="Liberation Serif" w:cs="Segoe UI"/>
        </w:rPr>
      </w:pPr>
    </w:p>
    <w:p xmlns:wp14="http://schemas.microsoft.com/office/word/2010/wordml" w:rsidR="001D4450" w:rsidP="001D4450" w:rsidRDefault="001D4450" w14:paraId="6C2C56B8"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color w:val="000000"/>
        </w:rPr>
        <w:t>The CCITT, now known as the ITU-T (for Telecommunication Standardization Sector of the International Telecommunications Union), is the primary international body for fostering cooperative standards for telecommunications equipment and systems. It is located in Geneva, Switzerland.</w:t>
      </w:r>
      <w:r>
        <w:rPr>
          <w:rStyle w:val="eop"/>
          <w:rFonts w:ascii="Liberation Serif" w:hAnsi="Liberation Serif" w:cs="Segoe UI"/>
          <w:color w:val="000000"/>
        </w:rPr>
        <w:t> </w:t>
      </w:r>
    </w:p>
    <w:p xmlns:wp14="http://schemas.microsoft.com/office/word/2010/wordml" w:rsidR="001D4450" w:rsidP="001D4450" w:rsidRDefault="001D4450" w14:paraId="35C72755"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4374F1C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Algorithm:-</w:t>
      </w:r>
      <w:r>
        <w:rPr>
          <w:rStyle w:val="eop"/>
          <w:rFonts w:ascii="Liberation Serif" w:hAnsi="Liberation Serif" w:cs="Segoe UI"/>
        </w:rPr>
        <w:t> </w:t>
      </w:r>
    </w:p>
    <w:p xmlns:wp14="http://schemas.microsoft.com/office/word/2010/wordml" w:rsidR="001D4450" w:rsidP="001D4450" w:rsidRDefault="001D4450" w14:paraId="16B27481"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1. Given a bit string, append 0 S to the end of it (the number of 0 s is the same as the degree of the</w:t>
      </w:r>
      <w:r>
        <w:rPr>
          <w:rStyle w:val="eop"/>
          <w:rFonts w:ascii="Liberation Serif" w:hAnsi="Liberation Serif" w:cs="Segoe UI"/>
        </w:rPr>
        <w:t> </w:t>
      </w:r>
    </w:p>
    <w:p xmlns:wp14="http://schemas.microsoft.com/office/word/2010/wordml" w:rsidR="001D4450" w:rsidP="001D4450" w:rsidRDefault="001D4450" w14:paraId="3485796C"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generator polynomial) let B(x) be the polynomial corresponding to B.</w:t>
      </w:r>
      <w:r>
        <w:rPr>
          <w:rStyle w:val="eop"/>
          <w:rFonts w:ascii="Liberation Serif" w:hAnsi="Liberation Serif" w:cs="Segoe UI"/>
        </w:rPr>
        <w:t> </w:t>
      </w:r>
    </w:p>
    <w:p xmlns:wp14="http://schemas.microsoft.com/office/word/2010/wordml" w:rsidR="001D4450" w:rsidP="001D4450" w:rsidRDefault="001D4450" w14:paraId="153BEA14"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2. Divide B(x) by some agreed on polynomial G(x) (generator polynomial) and determine the remainder</w:t>
      </w:r>
      <w:r>
        <w:rPr>
          <w:rStyle w:val="eop"/>
          <w:rFonts w:ascii="Liberation Serif" w:hAnsi="Liberation Serif" w:cs="Segoe UI"/>
        </w:rPr>
        <w:t> </w:t>
      </w:r>
    </w:p>
    <w:p xmlns:wp14="http://schemas.microsoft.com/office/word/2010/wordml" w:rsidR="001D4450" w:rsidP="001D4450" w:rsidRDefault="001D4450" w14:paraId="553F8971"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R(x). This division is to be done using Modulo 2 Division.</w:t>
      </w:r>
      <w:r>
        <w:rPr>
          <w:rStyle w:val="eop"/>
          <w:rFonts w:ascii="Liberation Serif" w:hAnsi="Liberation Serif" w:cs="Segoe UI"/>
        </w:rPr>
        <w:t> </w:t>
      </w:r>
    </w:p>
    <w:p xmlns:wp14="http://schemas.microsoft.com/office/word/2010/wordml" w:rsidR="001D4450" w:rsidP="001D4450" w:rsidRDefault="001D4450" w14:paraId="22D0AA55"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3. Define T(x) = B(x) –R(x)</w:t>
      </w:r>
      <w:r>
        <w:rPr>
          <w:rStyle w:val="eop"/>
          <w:rFonts w:ascii="Liberation Serif" w:hAnsi="Liberation Serif" w:cs="Segoe UI"/>
        </w:rPr>
        <w:t> </w:t>
      </w:r>
    </w:p>
    <w:p xmlns:wp14="http://schemas.microsoft.com/office/word/2010/wordml" w:rsidR="001D4450" w:rsidP="001D4450" w:rsidRDefault="001D4450" w14:paraId="565995BD"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(T(x)/G(x) =&gt; remainder 0)</w:t>
      </w:r>
      <w:r>
        <w:rPr>
          <w:rStyle w:val="eop"/>
          <w:rFonts w:ascii="Liberation Serif" w:hAnsi="Liberation Serif" w:cs="Segoe UI"/>
        </w:rPr>
        <w:t> </w:t>
      </w:r>
    </w:p>
    <w:p xmlns:wp14="http://schemas.microsoft.com/office/word/2010/wordml" w:rsidR="001D4450" w:rsidP="001D4450" w:rsidRDefault="001D4450" w14:paraId="24299367"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4. Transmit T, the bit string corresponding to T(x).</w:t>
      </w:r>
      <w:r>
        <w:rPr>
          <w:rStyle w:val="eop"/>
          <w:rFonts w:ascii="Liberation Serif" w:hAnsi="Liberation Serif" w:cs="Segoe UI"/>
        </w:rPr>
        <w:t> </w:t>
      </w:r>
    </w:p>
    <w:p xmlns:wp14="http://schemas.microsoft.com/office/word/2010/wordml" w:rsidR="001D4450" w:rsidP="001D4450" w:rsidRDefault="001D4450" w14:paraId="648F565E"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5. Let T’ represent the bit stream the receiver gets and T’(x) the associated polynomial. The</w:t>
      </w:r>
      <w:r>
        <w:rPr>
          <w:rStyle w:val="eop"/>
          <w:rFonts w:ascii="Liberation Serif" w:hAnsi="Liberation Serif" w:cs="Segoe UI"/>
        </w:rPr>
        <w:t> </w:t>
      </w:r>
    </w:p>
    <w:p xmlns:wp14="http://schemas.microsoft.com/office/word/2010/wordml" w:rsidR="001D4450" w:rsidP="001D4450" w:rsidRDefault="001D4450" w14:paraId="15F74902"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receiver divides T1(x) by G(x). If there is a 0 remainder, the receiver concludes T = T’ and no error</w:t>
      </w:r>
      <w:r>
        <w:rPr>
          <w:rStyle w:val="eop"/>
          <w:rFonts w:ascii="Liberation Serif" w:hAnsi="Liberation Serif" w:cs="Segoe UI"/>
        </w:rPr>
        <w:t> </w:t>
      </w:r>
    </w:p>
    <w:p xmlns:wp14="http://schemas.microsoft.com/office/word/2010/wordml" w:rsidR="001D4450" w:rsidP="001D4450" w:rsidRDefault="001D4450" w14:paraId="58BBFCD1"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rPr>
        <w:t>occurred otherwise, the receiver concludes an error occurred and requires a retransmission.</w:t>
      </w:r>
      <w:r>
        <w:rPr>
          <w:rStyle w:val="eop"/>
          <w:rFonts w:ascii="Liberation Serif" w:hAnsi="Liberation Serif" w:cs="Segoe UI"/>
        </w:rPr>
        <w:t> </w:t>
      </w:r>
    </w:p>
    <w:p xmlns:wp14="http://schemas.microsoft.com/office/word/2010/wordml" w:rsidR="001D4450" w:rsidP="001D4450" w:rsidRDefault="001D4450" w14:paraId="0F4DF038"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016AE78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Program: </w:t>
      </w:r>
      <w:r>
        <w:rPr>
          <w:rStyle w:val="eop"/>
          <w:rFonts w:ascii="Liberation Serif" w:hAnsi="Liberation Serif" w:cs="Segoe UI"/>
        </w:rPr>
        <w:t> </w:t>
      </w:r>
    </w:p>
    <w:p xmlns:wp14="http://schemas.microsoft.com/office/word/2010/wordml" w:rsidR="001D4450" w:rsidP="001D4450" w:rsidRDefault="001D4450" w14:paraId="26B14421"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1F4FDBA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1D4450" w:rsidP="001D4450" w:rsidRDefault="001D4450" w14:paraId="408283F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class crc_gen</w:t>
      </w:r>
      <w:r>
        <w:rPr>
          <w:rStyle w:val="eop"/>
          <w:rFonts w:ascii="Liberation Serif" w:hAnsi="Liberation Serif" w:cs="Segoe UI"/>
        </w:rPr>
        <w:t> </w:t>
      </w:r>
    </w:p>
    <w:p xmlns:wp14="http://schemas.microsoft.com/office/word/2010/wordml" w:rsidR="001D4450" w:rsidP="001D4450" w:rsidRDefault="001D4450" w14:paraId="1E7EB5B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D4450" w:rsidP="001D4450" w:rsidRDefault="001D4450" w14:paraId="5F58AE0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public static void main(String args[]) throws IOException</w:t>
      </w:r>
      <w:r>
        <w:rPr>
          <w:rStyle w:val="eop"/>
          <w:rFonts w:ascii="Liberation Serif" w:hAnsi="Liberation Serif" w:cs="Segoe UI"/>
        </w:rPr>
        <w:t> </w:t>
      </w:r>
    </w:p>
    <w:p xmlns:wp14="http://schemas.microsoft.com/office/word/2010/wordml" w:rsidR="001D4450" w:rsidP="001D4450" w:rsidRDefault="001D4450" w14:paraId="4D1BD20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7264A7C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BufferedReader br=new BufferedReader(new InputStreamReader(System.in));</w:t>
      </w:r>
      <w:r>
        <w:rPr>
          <w:rStyle w:val="eop"/>
          <w:rFonts w:ascii="Liberation Serif" w:hAnsi="Liberation Serif" w:cs="Segoe UI"/>
        </w:rPr>
        <w:t> </w:t>
      </w:r>
    </w:p>
    <w:p xmlns:wp14="http://schemas.microsoft.com/office/word/2010/wordml" w:rsidR="001D4450" w:rsidP="001D4450" w:rsidRDefault="001D4450" w14:paraId="3604AD1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data;</w:t>
      </w:r>
      <w:r>
        <w:rPr>
          <w:rStyle w:val="eop"/>
          <w:rFonts w:ascii="Liberation Serif" w:hAnsi="Liberation Serif" w:cs="Segoe UI"/>
        </w:rPr>
        <w:t> </w:t>
      </w:r>
    </w:p>
    <w:p xmlns:wp14="http://schemas.microsoft.com/office/word/2010/wordml" w:rsidR="001D4450" w:rsidP="001D4450" w:rsidRDefault="001D4450" w14:paraId="721745F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div;</w:t>
      </w:r>
      <w:r>
        <w:rPr>
          <w:rStyle w:val="eop"/>
          <w:rFonts w:ascii="Liberation Serif" w:hAnsi="Liberation Serif" w:cs="Segoe UI"/>
        </w:rPr>
        <w:t> </w:t>
      </w:r>
    </w:p>
    <w:p xmlns:wp14="http://schemas.microsoft.com/office/word/2010/wordml" w:rsidR="001D4450" w:rsidP="001D4450" w:rsidRDefault="001D4450" w14:paraId="11DE608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divisor;</w:t>
      </w:r>
      <w:r>
        <w:rPr>
          <w:rStyle w:val="eop"/>
          <w:rFonts w:ascii="Liberation Serif" w:hAnsi="Liberation Serif" w:cs="Segoe UI"/>
        </w:rPr>
        <w:t> </w:t>
      </w:r>
    </w:p>
    <w:p xmlns:wp14="http://schemas.microsoft.com/office/word/2010/wordml" w:rsidR="001D4450" w:rsidP="001D4450" w:rsidRDefault="001D4450" w14:paraId="571B27E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rem;</w:t>
      </w:r>
      <w:r>
        <w:rPr>
          <w:rStyle w:val="eop"/>
          <w:rFonts w:ascii="Liberation Serif" w:hAnsi="Liberation Serif" w:cs="Segoe UI"/>
        </w:rPr>
        <w:t> </w:t>
      </w:r>
    </w:p>
    <w:p xmlns:wp14="http://schemas.microsoft.com/office/word/2010/wordml" w:rsidR="001D4450" w:rsidP="001D4450" w:rsidRDefault="001D4450" w14:paraId="066FB86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crc;</w:t>
      </w:r>
      <w:r>
        <w:rPr>
          <w:rStyle w:val="eop"/>
          <w:rFonts w:ascii="Liberation Serif" w:hAnsi="Liberation Serif" w:cs="Segoe UI"/>
        </w:rPr>
        <w:t> </w:t>
      </w:r>
    </w:p>
    <w:p xmlns:wp14="http://schemas.microsoft.com/office/word/2010/wordml" w:rsidR="001D4450" w:rsidP="001D4450" w:rsidRDefault="001D4450" w14:paraId="627F973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data_bits, divisor_bits, tot_length;</w:t>
      </w:r>
      <w:r>
        <w:rPr>
          <w:rStyle w:val="eop"/>
          <w:rFonts w:ascii="Liberation Serif" w:hAnsi="Liberation Serif" w:cs="Segoe UI"/>
        </w:rPr>
        <w:t> </w:t>
      </w:r>
    </w:p>
    <w:p xmlns:wp14="http://schemas.microsoft.com/office/word/2010/wordml" w:rsidR="001D4450" w:rsidP="001D4450" w:rsidRDefault="001D4450" w14:paraId="125DF53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4FE6B0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number of data bits : ");</w:t>
      </w:r>
      <w:r>
        <w:rPr>
          <w:rStyle w:val="eop"/>
          <w:rFonts w:ascii="Liberation Serif" w:hAnsi="Liberation Serif" w:cs="Segoe UI"/>
        </w:rPr>
        <w:t> </w:t>
      </w:r>
    </w:p>
    <w:p xmlns:wp14="http://schemas.microsoft.com/office/word/2010/wordml" w:rsidR="001D4450" w:rsidP="001D4450" w:rsidRDefault="001D4450" w14:paraId="67291ED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data_bits=Integer.parseInt(br.readLine());</w:t>
      </w:r>
      <w:r>
        <w:rPr>
          <w:rStyle w:val="eop"/>
          <w:rFonts w:ascii="Liberation Serif" w:hAnsi="Liberation Serif" w:cs="Segoe UI"/>
        </w:rPr>
        <w:t> </w:t>
      </w:r>
    </w:p>
    <w:p xmlns:wp14="http://schemas.microsoft.com/office/word/2010/wordml" w:rsidR="001D4450" w:rsidP="001D4450" w:rsidRDefault="001D4450" w14:paraId="0089D87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data=new int[data_bits];</w:t>
      </w:r>
      <w:r>
        <w:rPr>
          <w:rStyle w:val="eop"/>
          <w:rFonts w:ascii="Liberation Serif" w:hAnsi="Liberation Serif" w:cs="Segoe UI"/>
        </w:rPr>
        <w:t> </w:t>
      </w:r>
    </w:p>
    <w:p xmlns:wp14="http://schemas.microsoft.com/office/word/2010/wordml" w:rsidR="001D4450" w:rsidP="001D4450" w:rsidRDefault="001D4450" w14:paraId="23694584"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3DDB8B4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data bits : ");</w:t>
      </w:r>
      <w:r>
        <w:rPr>
          <w:rStyle w:val="eop"/>
          <w:rFonts w:ascii="Liberation Serif" w:hAnsi="Liberation Serif" w:cs="Segoe UI"/>
        </w:rPr>
        <w:t> </w:t>
      </w:r>
    </w:p>
    <w:p xmlns:wp14="http://schemas.microsoft.com/office/word/2010/wordml" w:rsidR="001D4450" w:rsidP="001D4450" w:rsidRDefault="001D4450" w14:paraId="754355D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 i&lt;data_bits; i++)</w:t>
      </w:r>
      <w:r>
        <w:rPr>
          <w:rStyle w:val="eop"/>
          <w:rFonts w:ascii="Liberation Serif" w:hAnsi="Liberation Serif" w:cs="Segoe UI"/>
        </w:rPr>
        <w:t> </w:t>
      </w:r>
    </w:p>
    <w:p xmlns:wp14="http://schemas.microsoft.com/office/word/2010/wordml" w:rsidR="001D4450" w:rsidP="001D4450" w:rsidRDefault="001D4450" w14:paraId="2854640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data[i]=Integer.parseInt(br.readLine());</w:t>
      </w:r>
      <w:r>
        <w:rPr>
          <w:rStyle w:val="eop"/>
          <w:rFonts w:ascii="Liberation Serif" w:hAnsi="Liberation Serif" w:cs="Segoe UI"/>
        </w:rPr>
        <w:t> </w:t>
      </w:r>
    </w:p>
    <w:p xmlns:wp14="http://schemas.microsoft.com/office/word/2010/wordml" w:rsidR="001D4450" w:rsidP="001D4450" w:rsidRDefault="001D4450" w14:paraId="07DFE567"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7E4B9BC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number of bits in divisor : ");</w:t>
      </w:r>
      <w:r>
        <w:rPr>
          <w:rStyle w:val="eop"/>
          <w:rFonts w:ascii="Liberation Serif" w:hAnsi="Liberation Serif" w:cs="Segoe UI"/>
        </w:rPr>
        <w:t> </w:t>
      </w:r>
    </w:p>
    <w:p xmlns:wp14="http://schemas.microsoft.com/office/word/2010/wordml" w:rsidR="001D4450" w:rsidP="001D4450" w:rsidRDefault="001D4450" w14:paraId="196B039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divisor_bits=Integer.parseInt(br.readLine());</w:t>
      </w:r>
      <w:r>
        <w:rPr>
          <w:rStyle w:val="eop"/>
          <w:rFonts w:ascii="Liberation Serif" w:hAnsi="Liberation Serif" w:cs="Segoe UI"/>
        </w:rPr>
        <w:t> </w:t>
      </w:r>
    </w:p>
    <w:p xmlns:wp14="http://schemas.microsoft.com/office/word/2010/wordml" w:rsidR="001D4450" w:rsidP="001D4450" w:rsidRDefault="001D4450" w14:paraId="5F1EDFF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divisor=new int[divisor_bits];</w:t>
      </w:r>
      <w:r>
        <w:rPr>
          <w:rStyle w:val="eop"/>
          <w:rFonts w:ascii="Liberation Serif" w:hAnsi="Liberation Serif" w:cs="Segoe UI"/>
        </w:rPr>
        <w:t> </w:t>
      </w:r>
    </w:p>
    <w:p xmlns:wp14="http://schemas.microsoft.com/office/word/2010/wordml" w:rsidR="001D4450" w:rsidP="001D4450" w:rsidRDefault="001D4450" w14:paraId="7668685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1700F80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Divisor bits : ");</w:t>
      </w:r>
      <w:r>
        <w:rPr>
          <w:rStyle w:val="eop"/>
          <w:rFonts w:ascii="Liberation Serif" w:hAnsi="Liberation Serif" w:cs="Segoe UI"/>
        </w:rPr>
        <w:t> </w:t>
      </w:r>
    </w:p>
    <w:p xmlns:wp14="http://schemas.microsoft.com/office/word/2010/wordml" w:rsidR="001D4450" w:rsidP="001D4450" w:rsidRDefault="001D4450" w14:paraId="1F66D30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 i&lt;divisor_bits; i++)</w:t>
      </w:r>
      <w:r>
        <w:rPr>
          <w:rStyle w:val="eop"/>
          <w:rFonts w:ascii="Liberation Serif" w:hAnsi="Liberation Serif" w:cs="Segoe UI"/>
        </w:rPr>
        <w:t> </w:t>
      </w:r>
    </w:p>
    <w:p xmlns:wp14="http://schemas.microsoft.com/office/word/2010/wordml" w:rsidR="001D4450" w:rsidP="001D4450" w:rsidRDefault="001D4450" w14:paraId="013D98A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divisor[i]=Integer.parseInt(br.readLine());</w:t>
      </w:r>
      <w:r>
        <w:rPr>
          <w:rStyle w:val="eop"/>
          <w:rFonts w:ascii="Liberation Serif" w:hAnsi="Liberation Serif" w:cs="Segoe UI"/>
        </w:rPr>
        <w:t> </w:t>
      </w:r>
    </w:p>
    <w:p xmlns:wp14="http://schemas.microsoft.com/office/word/2010/wordml" w:rsidR="001D4450" w:rsidP="001D4450" w:rsidRDefault="001D4450" w14:paraId="1AD776A2"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462EDE1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7F62CFC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tot_length=data_bits+divisor_bits-1;</w:t>
      </w:r>
      <w:r>
        <w:rPr>
          <w:rStyle w:val="eop"/>
          <w:rFonts w:ascii="Liberation Serif" w:hAnsi="Liberation Serif" w:cs="Segoe UI"/>
        </w:rPr>
        <w:t> </w:t>
      </w:r>
    </w:p>
    <w:p xmlns:wp14="http://schemas.microsoft.com/office/word/2010/wordml" w:rsidR="001D4450" w:rsidP="001D4450" w:rsidRDefault="001D4450" w14:paraId="1A422F4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91D0A6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div=new int[tot_length];</w:t>
      </w:r>
      <w:r>
        <w:rPr>
          <w:rStyle w:val="eop"/>
          <w:rFonts w:ascii="Liberation Serif" w:hAnsi="Liberation Serif" w:cs="Segoe UI"/>
        </w:rPr>
        <w:t> </w:t>
      </w:r>
    </w:p>
    <w:p xmlns:wp14="http://schemas.microsoft.com/office/word/2010/wordml" w:rsidR="001D4450" w:rsidP="001D4450" w:rsidRDefault="001D4450" w14:paraId="230922A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rem=new int[tot_length];</w:t>
      </w:r>
      <w:r>
        <w:rPr>
          <w:rStyle w:val="eop"/>
          <w:rFonts w:ascii="Liberation Serif" w:hAnsi="Liberation Serif" w:cs="Segoe UI"/>
        </w:rPr>
        <w:t> </w:t>
      </w:r>
    </w:p>
    <w:p xmlns:wp14="http://schemas.microsoft.com/office/word/2010/wordml" w:rsidR="001D4450" w:rsidP="001D4450" w:rsidRDefault="001D4450" w14:paraId="0F37541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crc=new int[tot_length];</w:t>
      </w:r>
      <w:r>
        <w:rPr>
          <w:rStyle w:val="eop"/>
          <w:rFonts w:ascii="Liberation Serif" w:hAnsi="Liberation Serif" w:cs="Segoe UI"/>
        </w:rPr>
        <w:t> </w:t>
      </w:r>
    </w:p>
    <w:p xmlns:wp14="http://schemas.microsoft.com/office/word/2010/wordml" w:rsidR="001D4450" w:rsidP="001D4450" w:rsidRDefault="001D4450" w14:paraId="32AE116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lastRenderedPageBreak/>
        <w:t>    /*------------------ CRC GENERATION-----------------------*/    </w:t>
      </w:r>
      <w:r>
        <w:rPr>
          <w:rStyle w:val="eop"/>
          <w:rFonts w:ascii="Liberation Serif" w:hAnsi="Liberation Serif" w:cs="Segoe UI"/>
        </w:rPr>
        <w:t> </w:t>
      </w:r>
    </w:p>
    <w:p xmlns:wp14="http://schemas.microsoft.com/office/word/2010/wordml" w:rsidR="001D4450" w:rsidP="001D4450" w:rsidRDefault="001D4450" w14:paraId="3D3D7B0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i=0;i&lt;data.length;i++)</w:t>
      </w:r>
      <w:r>
        <w:rPr>
          <w:rStyle w:val="eop"/>
          <w:rFonts w:ascii="Liberation Serif" w:hAnsi="Liberation Serif" w:cs="Segoe UI"/>
        </w:rPr>
        <w:t> </w:t>
      </w:r>
    </w:p>
    <w:p xmlns:wp14="http://schemas.microsoft.com/office/word/2010/wordml" w:rsidR="001D4450" w:rsidP="001D4450" w:rsidRDefault="001D4450" w14:paraId="0385EFC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div[i]=data[i];</w:t>
      </w:r>
      <w:r>
        <w:rPr>
          <w:rStyle w:val="eop"/>
          <w:rFonts w:ascii="Liberation Serif" w:hAnsi="Liberation Serif" w:cs="Segoe UI"/>
        </w:rPr>
        <w:t> </w:t>
      </w:r>
    </w:p>
    <w:p xmlns:wp14="http://schemas.microsoft.com/office/word/2010/wordml" w:rsidR="001D4450" w:rsidP="001D4450" w:rsidRDefault="001D4450" w14:paraId="2DC5F6F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23DC084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System.out.print("Dividend (after appending 0's) are : ");</w:t>
      </w:r>
      <w:r>
        <w:rPr>
          <w:rStyle w:val="eop"/>
          <w:rFonts w:ascii="Liberation Serif" w:hAnsi="Liberation Serif" w:cs="Segoe UI"/>
        </w:rPr>
        <w:t> </w:t>
      </w:r>
    </w:p>
    <w:p xmlns:wp14="http://schemas.microsoft.com/office/word/2010/wordml" w:rsidR="001D4450" w:rsidP="001D4450" w:rsidRDefault="001D4450" w14:paraId="50F9CB4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 i&lt; div.length; i++)</w:t>
      </w:r>
      <w:r>
        <w:rPr>
          <w:rStyle w:val="eop"/>
          <w:rFonts w:ascii="Liberation Serif" w:hAnsi="Liberation Serif" w:cs="Segoe UI"/>
        </w:rPr>
        <w:t> </w:t>
      </w:r>
    </w:p>
    <w:p xmlns:wp14="http://schemas.microsoft.com/office/word/2010/wordml" w:rsidR="001D4450" w:rsidP="001D4450" w:rsidRDefault="001D4450" w14:paraId="6EBA4AE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System.out.print(div[i]);        </w:t>
      </w:r>
      <w:r>
        <w:rPr>
          <w:rStyle w:val="eop"/>
          <w:rFonts w:ascii="Liberation Serif" w:hAnsi="Liberation Serif" w:cs="Segoe UI"/>
        </w:rPr>
        <w:t> </w:t>
      </w:r>
    </w:p>
    <w:p xmlns:wp14="http://schemas.microsoft.com/office/word/2010/wordml" w:rsidR="001D4450" w:rsidP="001D4450" w:rsidRDefault="001D4450" w14:paraId="2C8C502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w:t>
      </w:r>
      <w:r>
        <w:rPr>
          <w:rStyle w:val="eop"/>
          <w:rFonts w:ascii="Liberation Serif" w:hAnsi="Liberation Serif" w:cs="Segoe UI"/>
        </w:rPr>
        <w:t> </w:t>
      </w:r>
    </w:p>
    <w:p xmlns:wp14="http://schemas.microsoft.com/office/word/2010/wordml" w:rsidR="001D4450" w:rsidP="001D4450" w:rsidRDefault="001D4450" w14:paraId="038F4BC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33CBFC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j=0; j&lt;div.length; j++){</w:t>
      </w:r>
      <w:r>
        <w:rPr>
          <w:rStyle w:val="eop"/>
          <w:rFonts w:ascii="Liberation Serif" w:hAnsi="Liberation Serif" w:cs="Segoe UI"/>
        </w:rPr>
        <w:t> </w:t>
      </w:r>
    </w:p>
    <w:p xmlns:wp14="http://schemas.microsoft.com/office/word/2010/wordml" w:rsidR="001D4450" w:rsidP="001D4450" w:rsidRDefault="001D4450" w14:paraId="6F9EBFF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rem[j] = div[j];</w:t>
      </w:r>
      <w:r>
        <w:rPr>
          <w:rStyle w:val="eop"/>
          <w:rFonts w:ascii="Liberation Serif" w:hAnsi="Liberation Serif" w:cs="Segoe UI"/>
        </w:rPr>
        <w:t> </w:t>
      </w:r>
    </w:p>
    <w:p xmlns:wp14="http://schemas.microsoft.com/office/word/2010/wordml" w:rsidR="001D4450" w:rsidP="001D4450" w:rsidRDefault="001D4450" w14:paraId="329BAF6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22F1C43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3963C8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rem=divide(div, divisor, rem);</w:t>
      </w:r>
      <w:r>
        <w:rPr>
          <w:rStyle w:val="eop"/>
          <w:rFonts w:ascii="Liberation Serif" w:hAnsi="Liberation Serif" w:cs="Segoe UI"/>
        </w:rPr>
        <w:t> </w:t>
      </w:r>
    </w:p>
    <w:p xmlns:wp14="http://schemas.microsoft.com/office/word/2010/wordml" w:rsidR="001D4450" w:rsidP="001D4450" w:rsidRDefault="001D4450" w14:paraId="6768840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2A9CD8D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i=0;i&lt;div.length;i++)           //append dividend and ramainder</w:t>
      </w:r>
      <w:r>
        <w:rPr>
          <w:rStyle w:val="eop"/>
          <w:rFonts w:ascii="Liberation Serif" w:hAnsi="Liberation Serif" w:cs="Segoe UI"/>
        </w:rPr>
        <w:t> </w:t>
      </w:r>
    </w:p>
    <w:p xmlns:wp14="http://schemas.microsoft.com/office/word/2010/wordml" w:rsidR="001D4450" w:rsidP="001D4450" w:rsidRDefault="001D4450" w14:paraId="51BCC36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686E1D5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crc[i]=(div[i]^rem[i]);</w:t>
      </w:r>
      <w:r>
        <w:rPr>
          <w:rStyle w:val="eop"/>
          <w:rFonts w:ascii="Liberation Serif" w:hAnsi="Liberation Serif" w:cs="Segoe UI"/>
        </w:rPr>
        <w:t> </w:t>
      </w:r>
    </w:p>
    <w:p xmlns:wp14="http://schemas.microsoft.com/office/word/2010/wordml" w:rsidR="001D4450" w:rsidP="001D4450" w:rsidRDefault="001D4450" w14:paraId="5941882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5EF979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7D19A2E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w:t>
      </w:r>
      <w:r>
        <w:rPr>
          <w:rStyle w:val="eop"/>
          <w:rFonts w:ascii="Liberation Serif" w:hAnsi="Liberation Serif" w:cs="Segoe UI"/>
        </w:rPr>
        <w:t> </w:t>
      </w:r>
    </w:p>
    <w:p xmlns:wp14="http://schemas.microsoft.com/office/word/2010/wordml" w:rsidR="001D4450" w:rsidP="001D4450" w:rsidRDefault="001D4450" w14:paraId="2B6B26A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System.out.println("CRC code : ");    </w:t>
      </w:r>
      <w:r>
        <w:rPr>
          <w:rStyle w:val="eop"/>
          <w:rFonts w:ascii="Liberation Serif" w:hAnsi="Liberation Serif" w:cs="Segoe UI"/>
        </w:rPr>
        <w:t> </w:t>
      </w:r>
    </w:p>
    <w:p xmlns:wp14="http://schemas.microsoft.com/office/word/2010/wordml" w:rsidR="001D4450" w:rsidP="001D4450" w:rsidRDefault="001D4450" w14:paraId="1E0D26A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i=0;i&lt;crc.length;i++)</w:t>
      </w:r>
      <w:r>
        <w:rPr>
          <w:rStyle w:val="eop"/>
          <w:rFonts w:ascii="Liberation Serif" w:hAnsi="Liberation Serif" w:cs="Segoe UI"/>
        </w:rPr>
        <w:t> </w:t>
      </w:r>
    </w:p>
    <w:p xmlns:wp14="http://schemas.microsoft.com/office/word/2010/wordml" w:rsidR="001D4450" w:rsidP="001D4450" w:rsidRDefault="001D4450" w14:paraId="5A8C2D4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System.out.print(crc[i]);</w:t>
      </w:r>
      <w:r>
        <w:rPr>
          <w:rStyle w:val="eop"/>
          <w:rFonts w:ascii="Liberation Serif" w:hAnsi="Liberation Serif" w:cs="Segoe UI"/>
        </w:rPr>
        <w:t> </w:t>
      </w:r>
    </w:p>
    <w:p xmlns:wp14="http://schemas.microsoft.com/office/word/2010/wordml" w:rsidR="001D4450" w:rsidP="001D4450" w:rsidRDefault="001D4450" w14:paraId="46006A6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1467FC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/*-------------------ERROR DETECTION---------------------*/    </w:t>
      </w:r>
      <w:r>
        <w:rPr>
          <w:rStyle w:val="eop"/>
          <w:rFonts w:ascii="Liberation Serif" w:hAnsi="Liberation Serif" w:cs="Segoe UI"/>
        </w:rPr>
        <w:t> </w:t>
      </w:r>
    </w:p>
    <w:p xmlns:wp14="http://schemas.microsoft.com/office/word/2010/wordml" w:rsidR="001D4450" w:rsidP="001D4450" w:rsidRDefault="001D4450" w14:paraId="353174E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w:t>
      </w:r>
      <w:r>
        <w:rPr>
          <w:rStyle w:val="eop"/>
          <w:rFonts w:ascii="Liberation Serif" w:hAnsi="Liberation Serif" w:cs="Segoe UI"/>
        </w:rPr>
        <w:t> </w:t>
      </w:r>
    </w:p>
    <w:p xmlns:wp14="http://schemas.microsoft.com/office/word/2010/wordml" w:rsidR="001D4450" w:rsidP="001D4450" w:rsidRDefault="001D4450" w14:paraId="051884E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CRC code of "+tot_length+" bits : ");</w:t>
      </w:r>
      <w:r>
        <w:rPr>
          <w:rStyle w:val="eop"/>
          <w:rFonts w:ascii="Liberation Serif" w:hAnsi="Liberation Serif" w:cs="Segoe UI"/>
        </w:rPr>
        <w:t> </w:t>
      </w:r>
    </w:p>
    <w:p xmlns:wp14="http://schemas.microsoft.com/office/word/2010/wordml" w:rsidR="001D4450" w:rsidP="001D4450" w:rsidRDefault="001D4450" w14:paraId="4104576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 i&lt;crc.length; i++)</w:t>
      </w:r>
      <w:r>
        <w:rPr>
          <w:rStyle w:val="eop"/>
          <w:rFonts w:ascii="Liberation Serif" w:hAnsi="Liberation Serif" w:cs="Segoe UI"/>
        </w:rPr>
        <w:t> </w:t>
      </w:r>
    </w:p>
    <w:p xmlns:wp14="http://schemas.microsoft.com/office/word/2010/wordml" w:rsidR="001D4450" w:rsidP="001D4450" w:rsidRDefault="001D4450" w14:paraId="5BF0509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crc[i]=Integer.parseInt(br.readLine());</w:t>
      </w:r>
      <w:r>
        <w:rPr>
          <w:rStyle w:val="eop"/>
          <w:rFonts w:ascii="Liberation Serif" w:hAnsi="Liberation Serif" w:cs="Segoe UI"/>
        </w:rPr>
        <w:t> </w:t>
      </w:r>
    </w:p>
    <w:p xmlns:wp14="http://schemas.microsoft.com/office/word/2010/wordml" w:rsidR="001D4450" w:rsidP="001D4450" w:rsidRDefault="001D4450" w14:paraId="6B53BEA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1F06F46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j=0; j&lt;crc.length; j++){</w:t>
      </w:r>
      <w:r>
        <w:rPr>
          <w:rStyle w:val="eop"/>
          <w:rFonts w:ascii="Liberation Serif" w:hAnsi="Liberation Serif" w:cs="Segoe UI"/>
        </w:rPr>
        <w:t> </w:t>
      </w:r>
    </w:p>
    <w:p xmlns:wp14="http://schemas.microsoft.com/office/word/2010/wordml" w:rsidR="001D4450" w:rsidP="001D4450" w:rsidRDefault="001D4450" w14:paraId="07556AB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rem[j] = crc[j];</w:t>
      </w:r>
      <w:r>
        <w:rPr>
          <w:rStyle w:val="eop"/>
          <w:rFonts w:ascii="Liberation Serif" w:hAnsi="Liberation Serif" w:cs="Segoe UI"/>
        </w:rPr>
        <w:t> </w:t>
      </w:r>
    </w:p>
    <w:p xmlns:wp14="http://schemas.microsoft.com/office/word/2010/wordml" w:rsidR="001D4450" w:rsidP="001D4450" w:rsidRDefault="001D4450" w14:paraId="77E520F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10E0570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5FDDC64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rem=divide(crc, divisor, rem);</w:t>
      </w:r>
      <w:r>
        <w:rPr>
          <w:rStyle w:val="eop"/>
          <w:rFonts w:ascii="Liberation Serif" w:hAnsi="Liberation Serif" w:cs="Segoe UI"/>
        </w:rPr>
        <w:t> </w:t>
      </w:r>
    </w:p>
    <w:p xmlns:wp14="http://schemas.microsoft.com/office/word/2010/wordml" w:rsidR="001D4450" w:rsidP="001D4450" w:rsidRDefault="001D4450" w14:paraId="287D60C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521EE59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 i&lt; rem.length; i++)</w:t>
      </w:r>
      <w:r>
        <w:rPr>
          <w:rStyle w:val="eop"/>
          <w:rFonts w:ascii="Liberation Serif" w:hAnsi="Liberation Serif" w:cs="Segoe UI"/>
        </w:rPr>
        <w:t> </w:t>
      </w:r>
    </w:p>
    <w:p xmlns:wp14="http://schemas.microsoft.com/office/word/2010/wordml" w:rsidR="001D4450" w:rsidP="001D4450" w:rsidRDefault="001D4450" w14:paraId="07F521A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0A193AA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if(rem[i]!=0)</w:t>
      </w:r>
      <w:r>
        <w:rPr>
          <w:rStyle w:val="eop"/>
          <w:rFonts w:ascii="Liberation Serif" w:hAnsi="Liberation Serif" w:cs="Segoe UI"/>
        </w:rPr>
        <w:t> </w:t>
      </w:r>
    </w:p>
    <w:p xmlns:wp14="http://schemas.microsoft.com/office/word/2010/wordml" w:rsidR="001D4450" w:rsidP="001D4450" w:rsidRDefault="001D4450" w14:paraId="478D182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E7EEA6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System.out.println("Error");</w:t>
      </w:r>
      <w:r>
        <w:rPr>
          <w:rStyle w:val="eop"/>
          <w:rFonts w:ascii="Liberation Serif" w:hAnsi="Liberation Serif" w:cs="Segoe UI"/>
        </w:rPr>
        <w:t> </w:t>
      </w:r>
    </w:p>
    <w:p xmlns:wp14="http://schemas.microsoft.com/office/word/2010/wordml" w:rsidR="001D4450" w:rsidP="001D4450" w:rsidRDefault="001D4450" w14:paraId="79BEDC4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break;</w:t>
      </w:r>
      <w:r>
        <w:rPr>
          <w:rStyle w:val="eop"/>
          <w:rFonts w:ascii="Liberation Serif" w:hAnsi="Liberation Serif" w:cs="Segoe UI"/>
        </w:rPr>
        <w:t> </w:t>
      </w:r>
    </w:p>
    <w:p xmlns:wp14="http://schemas.microsoft.com/office/word/2010/wordml" w:rsidR="001D4450" w:rsidP="001D4450" w:rsidRDefault="001D4450" w14:paraId="5E469C3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9B1FD1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if(i==rem.length-1)</w:t>
      </w:r>
      <w:r>
        <w:rPr>
          <w:rStyle w:val="eop"/>
          <w:rFonts w:ascii="Liberation Serif" w:hAnsi="Liberation Serif" w:cs="Segoe UI"/>
        </w:rPr>
        <w:t> </w:t>
      </w:r>
    </w:p>
    <w:p xmlns:wp14="http://schemas.microsoft.com/office/word/2010/wordml" w:rsidR="001D4450" w:rsidP="001D4450" w:rsidRDefault="001D4450" w14:paraId="43B0723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System.out.println("No Error");</w:t>
      </w:r>
      <w:r>
        <w:rPr>
          <w:rStyle w:val="eop"/>
          <w:rFonts w:ascii="Liberation Serif" w:hAnsi="Liberation Serif" w:cs="Segoe UI"/>
        </w:rPr>
        <w:t> </w:t>
      </w:r>
    </w:p>
    <w:p xmlns:wp14="http://schemas.microsoft.com/office/word/2010/wordml" w:rsidR="001D4450" w:rsidP="001D4450" w:rsidRDefault="001D4450" w14:paraId="04604E1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DD7E5A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1857F18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System.out.println("THANK YOU.... :)");</w:t>
      </w:r>
      <w:r>
        <w:rPr>
          <w:rStyle w:val="eop"/>
          <w:rFonts w:ascii="Liberation Serif" w:hAnsi="Liberation Serif" w:cs="Segoe UI"/>
        </w:rPr>
        <w:t> </w:t>
      </w:r>
    </w:p>
    <w:p xmlns:wp14="http://schemas.microsoft.com/office/word/2010/wordml" w:rsidR="001D4450" w:rsidP="001D4450" w:rsidRDefault="001D4450" w14:paraId="4470DB5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5C79092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47EC2E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static int[] divide(int div[],int divisor[], int rem[])</w:t>
      </w:r>
      <w:r>
        <w:rPr>
          <w:rStyle w:val="eop"/>
          <w:rFonts w:ascii="Liberation Serif" w:hAnsi="Liberation Serif" w:cs="Segoe UI"/>
        </w:rPr>
        <w:t> </w:t>
      </w:r>
    </w:p>
    <w:p xmlns:wp14="http://schemas.microsoft.com/office/word/2010/wordml" w:rsidR="001D4450" w:rsidP="001D4450" w:rsidRDefault="001D4450" w14:paraId="0892C26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1B62E32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int cur=0;</w:t>
      </w:r>
      <w:r>
        <w:rPr>
          <w:rStyle w:val="eop"/>
          <w:rFonts w:ascii="Liberation Serif" w:hAnsi="Liberation Serif" w:cs="Segoe UI"/>
        </w:rPr>
        <w:t> </w:t>
      </w:r>
    </w:p>
    <w:p xmlns:wp14="http://schemas.microsoft.com/office/word/2010/wordml" w:rsidR="001D4450" w:rsidP="001D4450" w:rsidRDefault="001D4450" w14:paraId="6AC2615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while(true)</w:t>
      </w:r>
      <w:r>
        <w:rPr>
          <w:rStyle w:val="eop"/>
          <w:rFonts w:ascii="Liberation Serif" w:hAnsi="Liberation Serif" w:cs="Segoe UI"/>
        </w:rPr>
        <w:t> </w:t>
      </w:r>
    </w:p>
    <w:p xmlns:wp14="http://schemas.microsoft.com/office/word/2010/wordml" w:rsidR="001D4450" w:rsidP="001D4450" w:rsidRDefault="001D4450" w14:paraId="16F9566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631C8BB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for(int i=0;i&lt;divisor.length;i++)</w:t>
      </w:r>
      <w:r>
        <w:rPr>
          <w:rStyle w:val="eop"/>
          <w:rFonts w:ascii="Liberation Serif" w:hAnsi="Liberation Serif" w:cs="Segoe UI"/>
        </w:rPr>
        <w:t> </w:t>
      </w:r>
    </w:p>
    <w:p xmlns:wp14="http://schemas.microsoft.com/office/word/2010/wordml" w:rsidR="001D4450" w:rsidP="001D4450" w:rsidRDefault="001D4450" w14:paraId="4DDAFCC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lastRenderedPageBreak/>
        <w:t>                rem[cur+i]=(rem[cur+i]^divisor[i]);</w:t>
      </w:r>
      <w:r>
        <w:rPr>
          <w:rStyle w:val="eop"/>
          <w:rFonts w:ascii="Liberation Serif" w:hAnsi="Liberation Serif" w:cs="Segoe UI"/>
        </w:rPr>
        <w:t> </w:t>
      </w:r>
    </w:p>
    <w:p xmlns:wp14="http://schemas.microsoft.com/office/word/2010/wordml" w:rsidR="001D4450" w:rsidP="001D4450" w:rsidRDefault="001D4450" w14:paraId="4D11BE0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3D36AEA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while(rem[cur]==0 &amp;&amp; cur!=rem.length-1)</w:t>
      </w:r>
      <w:r>
        <w:rPr>
          <w:rStyle w:val="eop"/>
          <w:rFonts w:ascii="Liberation Serif" w:hAnsi="Liberation Serif" w:cs="Segoe UI"/>
        </w:rPr>
        <w:t> </w:t>
      </w:r>
    </w:p>
    <w:p xmlns:wp14="http://schemas.microsoft.com/office/word/2010/wordml" w:rsidR="001D4450" w:rsidP="001D4450" w:rsidRDefault="001D4450" w14:paraId="17CFE91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cur++;</w:t>
      </w:r>
      <w:r>
        <w:rPr>
          <w:rStyle w:val="eop"/>
          <w:rFonts w:ascii="Liberation Serif" w:hAnsi="Liberation Serif" w:cs="Segoe UI"/>
        </w:rPr>
        <w:t> </w:t>
      </w:r>
    </w:p>
    <w:p xmlns:wp14="http://schemas.microsoft.com/office/word/2010/wordml" w:rsidR="001D4450" w:rsidP="001D4450" w:rsidRDefault="001D4450" w14:paraId="7A4F2CD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4995884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if((rem.length-cur)&lt;divisor.length)</w:t>
      </w:r>
      <w:r>
        <w:rPr>
          <w:rStyle w:val="eop"/>
          <w:rFonts w:ascii="Liberation Serif" w:hAnsi="Liberation Serif" w:cs="Segoe UI"/>
        </w:rPr>
        <w:t> </w:t>
      </w:r>
    </w:p>
    <w:p xmlns:wp14="http://schemas.microsoft.com/office/word/2010/wordml" w:rsidR="001D4450" w:rsidP="001D4450" w:rsidRDefault="001D4450" w14:paraId="3734CD5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break;</w:t>
      </w:r>
      <w:r>
        <w:rPr>
          <w:rStyle w:val="eop"/>
          <w:rFonts w:ascii="Liberation Serif" w:hAnsi="Liberation Serif" w:cs="Segoe UI"/>
        </w:rPr>
        <w:t> </w:t>
      </w:r>
    </w:p>
    <w:p xmlns:wp14="http://schemas.microsoft.com/office/word/2010/wordml" w:rsidR="001D4450" w:rsidP="001D4450" w:rsidRDefault="001D4450" w14:paraId="0124C36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6C83D68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return rem;</w:t>
      </w:r>
      <w:r>
        <w:rPr>
          <w:rStyle w:val="eop"/>
          <w:rFonts w:ascii="Liberation Serif" w:hAnsi="Liberation Serif" w:cs="Segoe UI"/>
        </w:rPr>
        <w:t> </w:t>
      </w:r>
    </w:p>
    <w:p xmlns:wp14="http://schemas.microsoft.com/office/word/2010/wordml" w:rsidR="001D4450" w:rsidP="001D4450" w:rsidRDefault="001D4450" w14:paraId="11F744C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1D4450" w:rsidP="001D4450" w:rsidRDefault="001D4450" w14:paraId="60DC0EF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D4450" w:rsidP="001D4450" w:rsidRDefault="001D4450" w14:paraId="24968EE8"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Pr="00FC6692" w:rsidR="001D4450" w:rsidP="001D4450" w:rsidRDefault="001D4450" w14:paraId="3C01331A" wp14:textId="77777777">
      <w:pPr>
        <w:pStyle w:val="paragraph"/>
        <w:spacing w:before="0" w:beforeAutospacing="0" w:after="0" w:afterAutospacing="0"/>
        <w:textAlignment w:val="baseline"/>
        <w:rPr>
          <w:rFonts w:ascii="Segoe UI" w:hAnsi="Segoe UI" w:cs="Segoe UI"/>
          <w:i/>
          <w:sz w:val="18"/>
          <w:szCs w:val="18"/>
        </w:rPr>
      </w:pPr>
      <w:r w:rsidRPr="00FC6692">
        <w:rPr>
          <w:rStyle w:val="normaltextrun"/>
          <w:rFonts w:ascii="Liberation Serif" w:hAnsi="Liberation Serif" w:cs="Segoe UI"/>
          <w:b/>
          <w:bCs/>
          <w:i/>
        </w:rPr>
        <w:t>OUTPUT: </w:t>
      </w:r>
      <w:r w:rsidRPr="00FC6692">
        <w:rPr>
          <w:rStyle w:val="eop"/>
          <w:rFonts w:ascii="Liberation Serif" w:hAnsi="Liberation Serif" w:cs="Segoe UI"/>
          <w:i/>
        </w:rPr>
        <w:t> </w:t>
      </w:r>
    </w:p>
    <w:p xmlns:wp14="http://schemas.microsoft.com/office/word/2010/wordml" w:rsidR="001D4450" w:rsidP="001D4450" w:rsidRDefault="001D4450" w14:paraId="0CA9B4E8"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460508A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gedit crc_gen.java</w:t>
      </w:r>
      <w:r>
        <w:rPr>
          <w:rStyle w:val="eop"/>
          <w:rFonts w:ascii="Liberation Serif" w:hAnsi="Liberation Serif" w:cs="Segoe UI"/>
        </w:rPr>
        <w:t> </w:t>
      </w:r>
    </w:p>
    <w:p xmlns:wp14="http://schemas.microsoft.com/office/word/2010/wordml" w:rsidR="001D4450" w:rsidP="001D4450" w:rsidRDefault="001D4450" w14:paraId="7B1A4FA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13B5E8E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javac crc_gen.java</w:t>
      </w:r>
      <w:r>
        <w:rPr>
          <w:rStyle w:val="eop"/>
          <w:rFonts w:ascii="Liberation Serif" w:hAnsi="Liberation Serif" w:cs="Segoe UI"/>
        </w:rPr>
        <w:t> </w:t>
      </w:r>
    </w:p>
    <w:p xmlns:wp14="http://schemas.microsoft.com/office/word/2010/wordml" w:rsidR="001D4450" w:rsidP="001D4450" w:rsidRDefault="001D4450" w14:paraId="207D18CE"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7CFF53B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 crc_gen</w:t>
      </w:r>
      <w:r>
        <w:rPr>
          <w:rStyle w:val="eop"/>
          <w:rFonts w:ascii="Liberation Serif" w:hAnsi="Liberation Serif" w:cs="Segoe UI"/>
        </w:rPr>
        <w:t> </w:t>
      </w:r>
    </w:p>
    <w:p xmlns:wp14="http://schemas.microsoft.com/office/word/2010/wordml" w:rsidR="001D4450" w:rsidP="001D4450" w:rsidRDefault="001D4450" w14:paraId="725C4DA3"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76C77A0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number of data bits : </w:t>
      </w:r>
      <w:r>
        <w:rPr>
          <w:rStyle w:val="eop"/>
          <w:rFonts w:ascii="Liberation Serif" w:hAnsi="Liberation Serif" w:cs="Segoe UI"/>
        </w:rPr>
        <w:t> </w:t>
      </w:r>
    </w:p>
    <w:p xmlns:wp14="http://schemas.microsoft.com/office/word/2010/wordml" w:rsidR="001D4450" w:rsidP="001D4450" w:rsidRDefault="001D4450" w14:paraId="55E6DEC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4</w:t>
      </w:r>
      <w:r>
        <w:rPr>
          <w:rStyle w:val="eop"/>
          <w:rFonts w:ascii="Liberation Serif" w:hAnsi="Liberation Serif" w:cs="Segoe UI"/>
        </w:rPr>
        <w:t> </w:t>
      </w:r>
    </w:p>
    <w:p xmlns:wp14="http://schemas.microsoft.com/office/word/2010/wordml" w:rsidR="001D4450" w:rsidP="001D4450" w:rsidRDefault="001D4450" w14:paraId="558F299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data bits : </w:t>
      </w:r>
      <w:r>
        <w:rPr>
          <w:rStyle w:val="eop"/>
          <w:rFonts w:ascii="Liberation Serif" w:hAnsi="Liberation Serif" w:cs="Segoe UI"/>
        </w:rPr>
        <w:t> </w:t>
      </w:r>
    </w:p>
    <w:p xmlns:wp14="http://schemas.microsoft.com/office/word/2010/wordml" w:rsidR="001D4450" w:rsidP="001D4450" w:rsidRDefault="001D4450" w14:paraId="14F757D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371CAAC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688F079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7630D3C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210B977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number of bits in divisor : </w:t>
      </w:r>
      <w:r>
        <w:rPr>
          <w:rStyle w:val="eop"/>
          <w:rFonts w:ascii="Liberation Serif" w:hAnsi="Liberation Serif" w:cs="Segoe UI"/>
        </w:rPr>
        <w:t> </w:t>
      </w:r>
    </w:p>
    <w:p xmlns:wp14="http://schemas.microsoft.com/office/word/2010/wordml" w:rsidR="001D4450" w:rsidP="001D4450" w:rsidRDefault="001D4450" w14:paraId="3BE1887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4</w:t>
      </w:r>
      <w:r>
        <w:rPr>
          <w:rStyle w:val="eop"/>
          <w:rFonts w:ascii="Liberation Serif" w:hAnsi="Liberation Serif" w:cs="Segoe UI"/>
        </w:rPr>
        <w:t> </w:t>
      </w:r>
    </w:p>
    <w:p xmlns:wp14="http://schemas.microsoft.com/office/word/2010/wordml" w:rsidR="001D4450" w:rsidP="001D4450" w:rsidRDefault="001D4450" w14:paraId="2CD32DF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Divisor bits : </w:t>
      </w:r>
      <w:r>
        <w:rPr>
          <w:rStyle w:val="eop"/>
          <w:rFonts w:ascii="Liberation Serif" w:hAnsi="Liberation Serif" w:cs="Segoe UI"/>
        </w:rPr>
        <w:t> </w:t>
      </w:r>
    </w:p>
    <w:p xmlns:wp14="http://schemas.microsoft.com/office/word/2010/wordml" w:rsidR="001D4450" w:rsidP="001D4450" w:rsidRDefault="001D4450" w14:paraId="3D1A16A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07FB7FB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6B3D151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7574708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44D8EAF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Dividend (after appending 0's) are : 1001000</w:t>
      </w:r>
      <w:r>
        <w:rPr>
          <w:rStyle w:val="eop"/>
          <w:rFonts w:ascii="Liberation Serif" w:hAnsi="Liberation Serif" w:cs="Segoe UI"/>
        </w:rPr>
        <w:t> </w:t>
      </w:r>
    </w:p>
    <w:p xmlns:wp14="http://schemas.microsoft.com/office/word/2010/wordml" w:rsidR="001D4450" w:rsidP="001D4450" w:rsidRDefault="001D4450" w14:paraId="3B970F62"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21AB438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CRC code : </w:t>
      </w:r>
      <w:r>
        <w:rPr>
          <w:rStyle w:val="eop"/>
          <w:rFonts w:ascii="Liberation Serif" w:hAnsi="Liberation Serif" w:cs="Segoe UI"/>
        </w:rPr>
        <w:t> </w:t>
      </w:r>
    </w:p>
    <w:p xmlns:wp14="http://schemas.microsoft.com/office/word/2010/wordml" w:rsidR="001D4450" w:rsidP="001D4450" w:rsidRDefault="001D4450" w14:paraId="0418791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1001110</w:t>
      </w:r>
      <w:r>
        <w:rPr>
          <w:rStyle w:val="eop"/>
          <w:rFonts w:ascii="Liberation Serif" w:hAnsi="Liberation Serif" w:cs="Segoe UI"/>
        </w:rPr>
        <w:t> </w:t>
      </w:r>
    </w:p>
    <w:p xmlns:wp14="http://schemas.microsoft.com/office/word/2010/wordml" w:rsidR="001D4450" w:rsidP="001D4450" w:rsidRDefault="001D4450" w14:paraId="16F8BBC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CRC code of 7 bits : </w:t>
      </w:r>
      <w:r>
        <w:rPr>
          <w:rStyle w:val="eop"/>
          <w:rFonts w:ascii="Liberation Serif" w:hAnsi="Liberation Serif" w:cs="Segoe UI"/>
        </w:rPr>
        <w:t> </w:t>
      </w:r>
    </w:p>
    <w:p xmlns:wp14="http://schemas.microsoft.com/office/word/2010/wordml" w:rsidR="001D4450" w:rsidP="001D4450" w:rsidRDefault="001D4450" w14:paraId="5F906D1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5A0B20A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62D0529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20FBF22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6A83C99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7847432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1C25ABC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1E30591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No Error</w:t>
      </w:r>
      <w:r>
        <w:rPr>
          <w:rStyle w:val="eop"/>
          <w:rFonts w:ascii="Liberation Serif" w:hAnsi="Liberation Serif" w:cs="Segoe UI"/>
        </w:rPr>
        <w:t> </w:t>
      </w:r>
    </w:p>
    <w:p xmlns:wp14="http://schemas.microsoft.com/office/word/2010/wordml" w:rsidR="001D4450" w:rsidP="001D4450" w:rsidRDefault="001D4450" w14:paraId="1BDA337E"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163AFDE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 crc_gen</w:t>
      </w:r>
      <w:r>
        <w:rPr>
          <w:rStyle w:val="eop"/>
          <w:rFonts w:ascii="Liberation Serif" w:hAnsi="Liberation Serif" w:cs="Segoe UI"/>
        </w:rPr>
        <w:t> </w:t>
      </w:r>
    </w:p>
    <w:p xmlns:wp14="http://schemas.microsoft.com/office/word/2010/wordml" w:rsidR="001D4450" w:rsidP="001D4450" w:rsidRDefault="001D4450" w14:paraId="2B7B7D1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43A0589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number of data bits : </w:t>
      </w:r>
      <w:r>
        <w:rPr>
          <w:rStyle w:val="eop"/>
          <w:rFonts w:ascii="Liberation Serif" w:hAnsi="Liberation Serif" w:cs="Segoe UI"/>
        </w:rPr>
        <w:t> </w:t>
      </w:r>
    </w:p>
    <w:p xmlns:wp14="http://schemas.microsoft.com/office/word/2010/wordml" w:rsidR="001D4450" w:rsidP="001D4450" w:rsidRDefault="001D4450" w14:paraId="302DCB4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4</w:t>
      </w:r>
      <w:r>
        <w:rPr>
          <w:rStyle w:val="eop"/>
          <w:rFonts w:ascii="Liberation Serif" w:hAnsi="Liberation Serif" w:cs="Segoe UI"/>
        </w:rPr>
        <w:t> </w:t>
      </w:r>
    </w:p>
    <w:p xmlns:wp14="http://schemas.microsoft.com/office/word/2010/wordml" w:rsidR="001D4450" w:rsidP="001D4450" w:rsidRDefault="001D4450" w14:paraId="55FA8D3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data bits : </w:t>
      </w:r>
      <w:r>
        <w:rPr>
          <w:rStyle w:val="eop"/>
          <w:rFonts w:ascii="Liberation Serif" w:hAnsi="Liberation Serif" w:cs="Segoe UI"/>
        </w:rPr>
        <w:t> </w:t>
      </w:r>
    </w:p>
    <w:p xmlns:wp14="http://schemas.microsoft.com/office/word/2010/wordml" w:rsidR="001D4450" w:rsidP="001D4450" w:rsidRDefault="001D4450" w14:paraId="4C32825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39A2DAE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3A17118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21DDF23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7122454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lastRenderedPageBreak/>
        <w:t>Enter number of bits in divisor : </w:t>
      </w:r>
      <w:r>
        <w:rPr>
          <w:rStyle w:val="eop"/>
          <w:rFonts w:ascii="Liberation Serif" w:hAnsi="Liberation Serif" w:cs="Segoe UI"/>
        </w:rPr>
        <w:t> </w:t>
      </w:r>
    </w:p>
    <w:p xmlns:wp14="http://schemas.microsoft.com/office/word/2010/wordml" w:rsidR="001D4450" w:rsidP="001D4450" w:rsidRDefault="001D4450" w14:paraId="3A879B2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4</w:t>
      </w:r>
      <w:r>
        <w:rPr>
          <w:rStyle w:val="eop"/>
          <w:rFonts w:ascii="Liberation Serif" w:hAnsi="Liberation Serif" w:cs="Segoe UI"/>
        </w:rPr>
        <w:t> </w:t>
      </w:r>
    </w:p>
    <w:p xmlns:wp14="http://schemas.microsoft.com/office/word/2010/wordml" w:rsidR="001D4450" w:rsidP="001D4450" w:rsidRDefault="001D4450" w14:paraId="05856B2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Divisor bits : </w:t>
      </w:r>
      <w:r>
        <w:rPr>
          <w:rStyle w:val="eop"/>
          <w:rFonts w:ascii="Liberation Serif" w:hAnsi="Liberation Serif" w:cs="Segoe UI"/>
        </w:rPr>
        <w:t> </w:t>
      </w:r>
    </w:p>
    <w:p xmlns:wp14="http://schemas.microsoft.com/office/word/2010/wordml" w:rsidR="001D4450" w:rsidP="001D4450" w:rsidRDefault="001D4450" w14:paraId="4E1B21E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00A699D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7F39920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4854E7F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0714860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Dividend (after appending 0's) are : 1001000</w:t>
      </w:r>
      <w:r>
        <w:rPr>
          <w:rStyle w:val="eop"/>
          <w:rFonts w:ascii="Liberation Serif" w:hAnsi="Liberation Serif" w:cs="Segoe UI"/>
        </w:rPr>
        <w:t> </w:t>
      </w:r>
    </w:p>
    <w:p xmlns:wp14="http://schemas.microsoft.com/office/word/2010/wordml" w:rsidR="001D4450" w:rsidP="001D4450" w:rsidRDefault="001D4450" w14:paraId="7A11B1C7"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03AD6E3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CRC code : </w:t>
      </w:r>
      <w:r>
        <w:rPr>
          <w:rStyle w:val="eop"/>
          <w:rFonts w:ascii="Liberation Serif" w:hAnsi="Liberation Serif" w:cs="Segoe UI"/>
        </w:rPr>
        <w:t> </w:t>
      </w:r>
    </w:p>
    <w:p xmlns:wp14="http://schemas.microsoft.com/office/word/2010/wordml" w:rsidR="001D4450" w:rsidP="001D4450" w:rsidRDefault="001D4450" w14:paraId="21CEF79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1001110</w:t>
      </w:r>
      <w:r>
        <w:rPr>
          <w:rStyle w:val="eop"/>
          <w:rFonts w:ascii="Liberation Serif" w:hAnsi="Liberation Serif" w:cs="Segoe UI"/>
        </w:rPr>
        <w:t> </w:t>
      </w:r>
    </w:p>
    <w:p xmlns:wp14="http://schemas.microsoft.com/office/word/2010/wordml" w:rsidR="001D4450" w:rsidP="001D4450" w:rsidRDefault="001D4450" w14:paraId="27D5FD3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CRC code of 7 bits : </w:t>
      </w:r>
      <w:r>
        <w:rPr>
          <w:rStyle w:val="eop"/>
          <w:rFonts w:ascii="Liberation Serif" w:hAnsi="Liberation Serif" w:cs="Segoe UI"/>
        </w:rPr>
        <w:t> </w:t>
      </w:r>
    </w:p>
    <w:p xmlns:wp14="http://schemas.microsoft.com/office/word/2010/wordml" w:rsidR="001D4450" w:rsidP="001D4450" w:rsidRDefault="001D4450" w14:paraId="1A0019D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5E4CA05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2421214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143FB43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36B182F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1304094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1D4450" w:rsidP="001D4450" w:rsidRDefault="001D4450" w14:paraId="46859F6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1D4450" w:rsidP="001D4450" w:rsidRDefault="001D4450" w14:paraId="756FF37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Error</w:t>
      </w:r>
      <w:r>
        <w:rPr>
          <w:rStyle w:val="eop"/>
          <w:rFonts w:ascii="Liberation Serif" w:hAnsi="Liberation Serif" w:cs="Segoe UI"/>
        </w:rPr>
        <w:t> </w:t>
      </w:r>
    </w:p>
    <w:p xmlns:wp14="http://schemas.microsoft.com/office/word/2010/wordml" w:rsidR="001D4450" w:rsidP="001D4450" w:rsidRDefault="001D4450" w14:paraId="71197D96"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Pr="00FC6692" w:rsidR="001D4450" w:rsidP="001D4450" w:rsidRDefault="001D4450" w14:paraId="315B080D" wp14:textId="77777777">
      <w:pPr>
        <w:pStyle w:val="paragraph"/>
        <w:spacing w:before="0" w:beforeAutospacing="0" w:after="0" w:afterAutospacing="0"/>
        <w:textAlignment w:val="baseline"/>
        <w:rPr>
          <w:rFonts w:ascii="Segoe UI" w:hAnsi="Segoe UI" w:cs="Segoe UI"/>
          <w:i/>
          <w:sz w:val="18"/>
          <w:szCs w:val="18"/>
        </w:rPr>
      </w:pPr>
      <w:r w:rsidRPr="00FC6692">
        <w:rPr>
          <w:rStyle w:val="normaltextrun"/>
          <w:rFonts w:ascii="Liberation Serif" w:hAnsi="Liberation Serif" w:cs="Segoe UI"/>
          <w:b/>
          <w:bCs/>
          <w:i/>
        </w:rPr>
        <w:t>Result:</w:t>
      </w:r>
      <w:r w:rsidRPr="00FC6692">
        <w:rPr>
          <w:rStyle w:val="eop"/>
          <w:rFonts w:ascii="Liberation Serif" w:hAnsi="Liberation Serif" w:cs="Segoe UI"/>
          <w:i/>
        </w:rPr>
        <w:t> </w:t>
      </w:r>
    </w:p>
    <w:p xmlns:wp14="http://schemas.microsoft.com/office/word/2010/wordml" w:rsidR="001D4450" w:rsidP="001D4450" w:rsidRDefault="001D4450" w14:paraId="5295EB65"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D4450" w:rsidP="001D4450" w:rsidRDefault="001D4450" w14:paraId="2FD12B4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Thus the </w:t>
      </w:r>
      <w:r>
        <w:rPr>
          <w:rStyle w:val="normaltextrun"/>
          <w:rFonts w:ascii="Liberation Serif" w:hAnsi="Liberation Serif" w:cs="Segoe UI"/>
          <w:color w:val="222222"/>
        </w:rPr>
        <w:t xml:space="preserve">program for error detecting code using CRC-CCITT (16- bits) was </w:t>
      </w:r>
      <w:r w:rsidR="00FC6692">
        <w:rPr>
          <w:rStyle w:val="normaltextrun"/>
          <w:rFonts w:ascii="Liberation Serif" w:hAnsi="Liberation Serif" w:cs="Segoe UI"/>
          <w:color w:val="222222"/>
        </w:rPr>
        <w:t>i</w:t>
      </w:r>
      <w:r>
        <w:rPr>
          <w:rStyle w:val="normaltextrun"/>
          <w:rFonts w:ascii="Liberation Serif" w:hAnsi="Liberation Serif" w:cs="Segoe UI"/>
          <w:color w:val="222222"/>
        </w:rPr>
        <w:t>mplemented successfully.</w:t>
      </w:r>
      <w:r>
        <w:rPr>
          <w:rStyle w:val="eop"/>
          <w:rFonts w:ascii="Liberation Serif" w:hAnsi="Liberation Serif" w:cs="Segoe UI"/>
          <w:color w:val="222222"/>
        </w:rPr>
        <w:t> </w:t>
      </w:r>
    </w:p>
    <w:p xmlns:wp14="http://schemas.microsoft.com/office/word/2010/wordml" w:rsidR="001D4450" w:rsidP="001D4450" w:rsidRDefault="001D4450" w14:paraId="65C8DC4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Pr="00553A16" w:rsidR="00553A16" w:rsidP="00553A16" w:rsidRDefault="001D4450" w14:paraId="0739E472" wp14:textId="77777777">
      <w:pPr>
        <w:pStyle w:val="paragraph"/>
        <w:spacing w:before="0" w:beforeAutospacing="0" w:after="0" w:afterAutospacing="0"/>
        <w:textAlignment w:val="baseline"/>
        <w:rPr>
          <w:b/>
          <w:i/>
          <w:sz w:val="18"/>
          <w:szCs w:val="18"/>
        </w:rPr>
      </w:pPr>
      <w:r w:rsidRPr="00553A16">
        <w:rPr>
          <w:rStyle w:val="eop"/>
          <w:b/>
          <w:i/>
        </w:rPr>
        <w:t> </w:t>
      </w:r>
      <w:r w:rsidRPr="00553A16" w:rsidR="00553A16">
        <w:rPr>
          <w:rStyle w:val="normaltextrun"/>
          <w:b/>
          <w:i/>
        </w:rPr>
        <w:t>8. Write a program to find the shortest path between vertices using bellman-ford</w:t>
      </w:r>
      <w:r w:rsidRPr="00553A16" w:rsidR="00553A16">
        <w:rPr>
          <w:rStyle w:val="eop"/>
          <w:b/>
          <w:i/>
        </w:rPr>
        <w:t> </w:t>
      </w:r>
    </w:p>
    <w:p xmlns:wp14="http://schemas.microsoft.com/office/word/2010/wordml" w:rsidRPr="00553A16" w:rsidR="00553A16" w:rsidP="00553A16" w:rsidRDefault="00553A16" w14:paraId="5416A777" wp14:textId="77777777">
      <w:pPr>
        <w:pStyle w:val="paragraph"/>
        <w:spacing w:before="0" w:beforeAutospacing="0" w:after="0" w:afterAutospacing="0"/>
        <w:textAlignment w:val="baseline"/>
        <w:rPr>
          <w:b/>
          <w:i/>
          <w:sz w:val="18"/>
          <w:szCs w:val="18"/>
        </w:rPr>
      </w:pPr>
      <w:r w:rsidRPr="00553A16">
        <w:rPr>
          <w:rStyle w:val="normaltextrun"/>
          <w:b/>
          <w:i/>
        </w:rPr>
        <w:t>algorithm.</w:t>
      </w:r>
      <w:r w:rsidRPr="00553A16">
        <w:rPr>
          <w:rStyle w:val="eop"/>
          <w:b/>
          <w:i/>
        </w:rPr>
        <w:t> </w:t>
      </w:r>
    </w:p>
    <w:p xmlns:wp14="http://schemas.microsoft.com/office/word/2010/wordml" w:rsidR="00553A16" w:rsidP="00553A16" w:rsidRDefault="00553A16" w14:paraId="2A826EB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Pr="00553A16" w:rsidR="00553A16" w:rsidP="00553A16" w:rsidRDefault="00553A16" w14:paraId="30E7E1FA" wp14:textId="77777777">
      <w:pPr>
        <w:pStyle w:val="paragraph"/>
        <w:spacing w:before="0" w:beforeAutospacing="0" w:after="0" w:afterAutospacing="0"/>
        <w:textAlignment w:val="baseline"/>
        <w:rPr>
          <w:rFonts w:ascii="Segoe UI" w:hAnsi="Segoe UI" w:cs="Segoe UI"/>
          <w:i/>
          <w:sz w:val="18"/>
          <w:szCs w:val="18"/>
        </w:rPr>
      </w:pPr>
      <w:r w:rsidRPr="00553A16">
        <w:rPr>
          <w:rStyle w:val="normaltextrun"/>
          <w:rFonts w:ascii="Liberation Serif" w:hAnsi="Liberation Serif" w:cs="Segoe UI"/>
          <w:b/>
          <w:bCs/>
          <w:i/>
        </w:rPr>
        <w:t>Algorithm: </w:t>
      </w:r>
      <w:r w:rsidRPr="00553A16">
        <w:rPr>
          <w:rStyle w:val="eop"/>
          <w:rFonts w:ascii="Liberation Serif" w:hAnsi="Liberation Serif" w:cs="Segoe UI"/>
          <w:i/>
        </w:rPr>
        <w:t> </w:t>
      </w:r>
    </w:p>
    <w:p xmlns:wp14="http://schemas.microsoft.com/office/word/2010/wordml" w:rsidR="00553A16" w:rsidP="07D80E73" w:rsidRDefault="00553A16" w14:paraId="438033C0" wp14:textId="4D68A899">
      <w:pPr>
        <w:pStyle w:val="paragraph"/>
        <w:spacing w:before="0" w:beforeAutospacing="off" w:after="0" w:afterAutospacing="off"/>
        <w:textAlignment w:val="baseline"/>
      </w:pPr>
      <w:r w:rsidRPr="07D80E73" w:rsidR="00553A16">
        <w:rPr>
          <w:rStyle w:val="eop"/>
          <w:rFonts w:ascii="Liberation Serif" w:hAnsi="Liberation Serif" w:cs="Segoe UI"/>
        </w:rPr>
        <w:t> </w:t>
      </w:r>
      <w:r w:rsidR="58F0B33B">
        <w:drawing>
          <wp:inline xmlns:wp14="http://schemas.microsoft.com/office/word/2010/wordprocessingDrawing" wp14:editId="21500412" wp14:anchorId="5A751133">
            <wp:extent cx="4572000" cy="2657475"/>
            <wp:effectExtent l="0" t="0" r="0" b="0"/>
            <wp:docPr id="2082291459" name="" title=""/>
            <wp:cNvGraphicFramePr>
              <a:graphicFrameLocks noChangeAspect="1"/>
            </wp:cNvGraphicFramePr>
            <a:graphic>
              <a:graphicData uri="http://schemas.openxmlformats.org/drawingml/2006/picture">
                <pic:pic>
                  <pic:nvPicPr>
                    <pic:cNvPr id="0" name=""/>
                    <pic:cNvPicPr/>
                  </pic:nvPicPr>
                  <pic:blipFill>
                    <a:blip r:embed="R8856d0ffb501400f">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xmlns:wp14="http://schemas.microsoft.com/office/word/2010/wordml" w:rsidR="00553A16" w:rsidP="00553A16" w:rsidRDefault="00553A16" w14:paraId="67C0C651" wp14:textId="77777777">
      <w:pPr>
        <w:pStyle w:val="paragraph"/>
        <w:spacing w:before="0" w:beforeAutospacing="0" w:after="0" w:afterAutospacing="0"/>
        <w:textAlignment w:val="baseline"/>
        <w:rPr>
          <w:rStyle w:val="eop"/>
          <w:rFonts w:ascii="Liberation Serif" w:hAnsi="Liberation Serif" w:cs="Segoe UI"/>
        </w:rPr>
      </w:pPr>
    </w:p>
    <w:p xmlns:wp14="http://schemas.microsoft.com/office/word/2010/wordml" w:rsidRPr="00553A16" w:rsidR="00553A16" w:rsidP="00553A16" w:rsidRDefault="00553A16" w14:paraId="7DC02AF2" wp14:textId="77777777">
      <w:pPr>
        <w:pStyle w:val="paragraph"/>
        <w:spacing w:before="0" w:beforeAutospacing="0" w:after="0" w:afterAutospacing="0"/>
        <w:textAlignment w:val="baseline"/>
        <w:rPr>
          <w:rFonts w:ascii="Segoe UI" w:hAnsi="Segoe UI" w:cs="Segoe UI"/>
          <w:i/>
          <w:sz w:val="18"/>
          <w:szCs w:val="18"/>
        </w:rPr>
      </w:pPr>
      <w:r w:rsidRPr="00553A16">
        <w:rPr>
          <w:rStyle w:val="normaltextrun"/>
          <w:rFonts w:ascii="Liberation Serif" w:hAnsi="Liberation Serif" w:cs="Segoe UI"/>
          <w:b/>
          <w:bCs/>
          <w:i/>
        </w:rPr>
        <w:t>Program:</w:t>
      </w:r>
      <w:r w:rsidRPr="00553A16">
        <w:rPr>
          <w:rStyle w:val="eop"/>
          <w:rFonts w:ascii="Liberation Serif" w:hAnsi="Liberation Serif" w:cs="Segoe UI"/>
          <w:i/>
        </w:rPr>
        <w:t> </w:t>
      </w:r>
    </w:p>
    <w:p xmlns:wp14="http://schemas.microsoft.com/office/word/2010/wordml" w:rsidR="00553A16" w:rsidP="00553A16" w:rsidRDefault="00553A16" w14:paraId="2C718034"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6BE2128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import java.util.Scanner;</w:t>
      </w:r>
      <w:r>
        <w:rPr>
          <w:rStyle w:val="eop"/>
          <w:rFonts w:ascii="Liberation Serif" w:hAnsi="Liberation Serif" w:cs="Segoe UI"/>
        </w:rPr>
        <w:t> </w:t>
      </w:r>
    </w:p>
    <w:p xmlns:wp14="http://schemas.microsoft.com/office/word/2010/wordml" w:rsidR="00553A16" w:rsidP="00553A16" w:rsidRDefault="00553A16" w14:paraId="6DC6670E"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3987F81" wp14:textId="77777777">
      <w:pPr>
        <w:pStyle w:val="paragraph"/>
        <w:spacing w:before="0" w:beforeAutospacing="0" w:after="0" w:afterAutospacing="0"/>
        <w:textAlignment w:val="baseline"/>
        <w:rPr>
          <w:rStyle w:val="normaltextrun"/>
          <w:rFonts w:ascii="Liberation Serif" w:hAnsi="Liberation Serif" w:cs="Segoe UI"/>
        </w:rPr>
      </w:pPr>
      <w:r>
        <w:rPr>
          <w:rStyle w:val="normaltextrun"/>
          <w:rFonts w:ascii="Liberation Serif" w:hAnsi="Liberation Serif" w:cs="Segoe UI"/>
        </w:rPr>
        <w:t>class BellmanFord </w:t>
      </w:r>
    </w:p>
    <w:p xmlns:wp14="http://schemas.microsoft.com/office/word/2010/wordml" w:rsidR="00553A16" w:rsidP="00553A16" w:rsidRDefault="00553A16" w14:paraId="654A81F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1D83CC7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static int n, dest;</w:t>
      </w:r>
      <w:r>
        <w:rPr>
          <w:rStyle w:val="eop"/>
          <w:rFonts w:ascii="Liberation Serif" w:hAnsi="Liberation Serif" w:cs="Segoe UI"/>
        </w:rPr>
        <w:t> </w:t>
      </w:r>
    </w:p>
    <w:p xmlns:wp14="http://schemas.microsoft.com/office/word/2010/wordml" w:rsidR="00553A16" w:rsidP="00553A16" w:rsidRDefault="00553A16" w14:paraId="30418C3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static double[] prevDistanceVector, distanceVector;</w:t>
      </w:r>
      <w:r>
        <w:rPr>
          <w:rStyle w:val="eop"/>
          <w:rFonts w:ascii="Liberation Serif" w:hAnsi="Liberation Serif" w:cs="Segoe UI"/>
        </w:rPr>
        <w:t> </w:t>
      </w:r>
    </w:p>
    <w:p xmlns:wp14="http://schemas.microsoft.com/office/word/2010/wordml" w:rsidR="00553A16" w:rsidP="00553A16" w:rsidRDefault="00553A16" w14:paraId="01A2194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static double[][] adjacencyMatrix;</w:t>
      </w:r>
      <w:r>
        <w:rPr>
          <w:rStyle w:val="eop"/>
          <w:rFonts w:ascii="Liberation Serif" w:hAnsi="Liberation Serif" w:cs="Segoe UI"/>
        </w:rPr>
        <w:t> </w:t>
      </w:r>
    </w:p>
    <w:p xmlns:wp14="http://schemas.microsoft.com/office/word/2010/wordml" w:rsidR="00553A16" w:rsidP="00553A16" w:rsidRDefault="00553A16" w14:paraId="5288CA9E" wp14:textId="77777777">
      <w:pPr>
        <w:pStyle w:val="paragraph"/>
        <w:spacing w:before="0" w:beforeAutospacing="0" w:after="0" w:afterAutospacing="0"/>
        <w:textAlignment w:val="baseline"/>
        <w:rPr>
          <w:rStyle w:val="normaltextrun"/>
          <w:rFonts w:ascii="Liberation Serif" w:hAnsi="Liberation Serif" w:cs="Segoe UI"/>
        </w:rPr>
      </w:pPr>
      <w:r>
        <w:rPr>
          <w:rStyle w:val="eop"/>
          <w:rFonts w:ascii="Liberation Serif" w:hAnsi="Liberation Serif" w:cs="Segoe UI"/>
        </w:rPr>
        <w:t> </w:t>
      </w:r>
      <w:r>
        <w:rPr>
          <w:rStyle w:val="normaltextrun"/>
          <w:rFonts w:ascii="Liberation Serif" w:hAnsi="Liberation Serif" w:cs="Segoe UI"/>
        </w:rPr>
        <w:t xml:space="preserve">   public static void main(String[] args) </w:t>
      </w:r>
    </w:p>
    <w:p xmlns:wp14="http://schemas.microsoft.com/office/word/2010/wordml" w:rsidR="00553A16" w:rsidP="00553A16" w:rsidRDefault="00553A16" w14:paraId="18100DA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29969BF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Scanner scanner = new Scanner(System.in);</w:t>
      </w:r>
      <w:r>
        <w:rPr>
          <w:rStyle w:val="eop"/>
          <w:rFonts w:ascii="Liberation Serif" w:hAnsi="Liberation Serif" w:cs="Segoe UI"/>
        </w:rPr>
        <w:t> </w:t>
      </w:r>
    </w:p>
    <w:p xmlns:wp14="http://schemas.microsoft.com/office/word/2010/wordml" w:rsidR="00553A16" w:rsidP="00553A16" w:rsidRDefault="00553A16" w14:paraId="57775B1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number of nodes");</w:t>
      </w:r>
      <w:r>
        <w:rPr>
          <w:rStyle w:val="eop"/>
          <w:rFonts w:ascii="Liberation Serif" w:hAnsi="Liberation Serif" w:cs="Segoe UI"/>
        </w:rPr>
        <w:t> </w:t>
      </w:r>
    </w:p>
    <w:p xmlns:wp14="http://schemas.microsoft.com/office/word/2010/wordml" w:rsidR="00553A16" w:rsidP="00553A16" w:rsidRDefault="00553A16" w14:paraId="6FAFB77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n = scanner.nextInt();</w:t>
      </w:r>
      <w:r>
        <w:rPr>
          <w:rStyle w:val="eop"/>
          <w:rFonts w:ascii="Liberation Serif" w:hAnsi="Liberation Serif" w:cs="Segoe UI"/>
        </w:rPr>
        <w:t> </w:t>
      </w:r>
    </w:p>
    <w:p xmlns:wp14="http://schemas.microsoft.com/office/word/2010/wordml" w:rsidR="00553A16" w:rsidP="00553A16" w:rsidRDefault="00553A16" w14:paraId="178E04F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adjacencyMatrix = new double[n][n];</w:t>
      </w:r>
      <w:r>
        <w:rPr>
          <w:rStyle w:val="eop"/>
          <w:rFonts w:ascii="Liberation Serif" w:hAnsi="Liberation Serif" w:cs="Segoe UI"/>
        </w:rPr>
        <w:t> </w:t>
      </w:r>
    </w:p>
    <w:p xmlns:wp14="http://schemas.microsoft.com/office/word/2010/wordml" w:rsidR="00553A16" w:rsidP="00553A16" w:rsidRDefault="00553A16" w14:paraId="582914D0"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lastRenderedPageBreak/>
        <w:t> </w:t>
      </w:r>
      <w:r>
        <w:rPr>
          <w:rStyle w:val="normaltextrun"/>
          <w:rFonts w:ascii="Liberation Serif" w:hAnsi="Liberation Serif" w:cs="Segoe UI"/>
        </w:rPr>
        <w:t>       System.out.println("Enter Adjacency Matrix (Use 'Zero' for No Link)");</w:t>
      </w:r>
      <w:r>
        <w:rPr>
          <w:rStyle w:val="eop"/>
          <w:rFonts w:ascii="Liberation Serif" w:hAnsi="Liberation Serif" w:cs="Segoe UI"/>
        </w:rPr>
        <w:t> </w:t>
      </w:r>
    </w:p>
    <w:p xmlns:wp14="http://schemas.microsoft.com/office/word/2010/wordml" w:rsidR="00553A16" w:rsidP="00553A16" w:rsidRDefault="00553A16" w14:paraId="1A69646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i = 0; i &lt; n; i++)</w:t>
      </w:r>
      <w:r>
        <w:rPr>
          <w:rStyle w:val="eop"/>
          <w:rFonts w:ascii="Liberation Serif" w:hAnsi="Liberation Serif" w:cs="Segoe UI"/>
        </w:rPr>
        <w:t> </w:t>
      </w:r>
    </w:p>
    <w:p xmlns:wp14="http://schemas.microsoft.com/office/word/2010/wordml" w:rsidR="00553A16" w:rsidP="00553A16" w:rsidRDefault="00553A16" w14:paraId="411CCAA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j = 0; j &lt; n; j++)</w:t>
      </w:r>
      <w:r>
        <w:rPr>
          <w:rStyle w:val="eop"/>
          <w:rFonts w:ascii="Liberation Serif" w:hAnsi="Liberation Serif" w:cs="Segoe UI"/>
        </w:rPr>
        <w:t> </w:t>
      </w:r>
    </w:p>
    <w:p xmlns:wp14="http://schemas.microsoft.com/office/word/2010/wordml" w:rsidR="00553A16" w:rsidP="00553A16" w:rsidRDefault="00553A16" w14:paraId="121B206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adjacencyMatrix[i][j] = scanner.nextDouble();</w:t>
      </w:r>
      <w:r>
        <w:rPr>
          <w:rStyle w:val="eop"/>
          <w:rFonts w:ascii="Liberation Serif" w:hAnsi="Liberation Serif" w:cs="Segoe UI"/>
        </w:rPr>
        <w:t> </w:t>
      </w:r>
    </w:p>
    <w:p xmlns:wp14="http://schemas.microsoft.com/office/word/2010/wordml" w:rsidR="00553A16" w:rsidP="00553A16" w:rsidRDefault="00553A16" w14:paraId="519D5755"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5F2BF46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System.out.println("Enter destination vertex");</w:t>
      </w:r>
      <w:r>
        <w:rPr>
          <w:rStyle w:val="eop"/>
          <w:rFonts w:ascii="Liberation Serif" w:hAnsi="Liberation Serif" w:cs="Segoe UI"/>
        </w:rPr>
        <w:t> </w:t>
      </w:r>
    </w:p>
    <w:p xmlns:wp14="http://schemas.microsoft.com/office/word/2010/wordml" w:rsidR="00553A16" w:rsidP="00553A16" w:rsidRDefault="00553A16" w14:paraId="0B00AFF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dest = scanner.nextInt();</w:t>
      </w:r>
      <w:r>
        <w:rPr>
          <w:rStyle w:val="eop"/>
          <w:rFonts w:ascii="Liberation Serif" w:hAnsi="Liberation Serif" w:cs="Segoe UI"/>
        </w:rPr>
        <w:t> </w:t>
      </w:r>
    </w:p>
    <w:p xmlns:wp14="http://schemas.microsoft.com/office/word/2010/wordml" w:rsidR="00553A16" w:rsidP="00553A16" w:rsidRDefault="00553A16" w14:paraId="44EBECA6"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687B1DA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distanceVector = new double[n];</w:t>
      </w:r>
      <w:r>
        <w:rPr>
          <w:rStyle w:val="eop"/>
          <w:rFonts w:ascii="Liberation Serif" w:hAnsi="Liberation Serif" w:cs="Segoe UI"/>
        </w:rPr>
        <w:t> </w:t>
      </w:r>
    </w:p>
    <w:p xmlns:wp14="http://schemas.microsoft.com/office/word/2010/wordml" w:rsidR="00553A16" w:rsidP="00553A16" w:rsidRDefault="00553A16" w14:paraId="7BDA56A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i = 0; i &lt; n; i++)</w:t>
      </w:r>
      <w:r>
        <w:rPr>
          <w:rStyle w:val="eop"/>
          <w:rFonts w:ascii="Liberation Serif" w:hAnsi="Liberation Serif" w:cs="Segoe UI"/>
        </w:rPr>
        <w:t> </w:t>
      </w:r>
    </w:p>
    <w:p xmlns:wp14="http://schemas.microsoft.com/office/word/2010/wordml" w:rsidR="00553A16" w:rsidP="00553A16" w:rsidRDefault="00553A16" w14:paraId="2E3D3A0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distanceVector[i] = Double.POSITIVE_INFINITY;</w:t>
      </w:r>
      <w:r>
        <w:rPr>
          <w:rStyle w:val="eop"/>
          <w:rFonts w:ascii="Liberation Serif" w:hAnsi="Liberation Serif" w:cs="Segoe UI"/>
        </w:rPr>
        <w:t> </w:t>
      </w:r>
    </w:p>
    <w:p xmlns:wp14="http://schemas.microsoft.com/office/word/2010/wordml" w:rsidR="00553A16" w:rsidP="00553A16" w:rsidRDefault="00553A16" w14:paraId="767AC1E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distanceVector[dest - 1] = 0;</w:t>
      </w:r>
      <w:r>
        <w:rPr>
          <w:rStyle w:val="eop"/>
          <w:rFonts w:ascii="Liberation Serif" w:hAnsi="Liberation Serif" w:cs="Segoe UI"/>
        </w:rPr>
        <w:t> </w:t>
      </w:r>
    </w:p>
    <w:p xmlns:wp14="http://schemas.microsoft.com/office/word/2010/wordml" w:rsidR="00553A16" w:rsidP="00553A16" w:rsidRDefault="00553A16" w14:paraId="5957E52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06E461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bellmanFordAlgorithm();</w:t>
      </w:r>
      <w:r>
        <w:rPr>
          <w:rStyle w:val="eop"/>
          <w:rFonts w:ascii="Liberation Serif" w:hAnsi="Liberation Serif" w:cs="Segoe UI"/>
        </w:rPr>
        <w:t> </w:t>
      </w:r>
    </w:p>
    <w:p xmlns:wp14="http://schemas.microsoft.com/office/word/2010/wordml" w:rsidR="00553A16" w:rsidP="00553A16" w:rsidRDefault="00553A16" w14:paraId="0A9CD8C1"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343893B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System.out.println("Distance Vector");</w:t>
      </w:r>
      <w:r>
        <w:rPr>
          <w:rStyle w:val="eop"/>
          <w:rFonts w:ascii="Liberation Serif" w:hAnsi="Liberation Serif" w:cs="Segoe UI"/>
        </w:rPr>
        <w:t> </w:t>
      </w:r>
    </w:p>
    <w:p xmlns:wp14="http://schemas.microsoft.com/office/word/2010/wordml" w:rsidR="00553A16" w:rsidP="00553A16" w:rsidRDefault="00553A16" w14:paraId="1AB1C5F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i = 0; i &lt; n; i++) {</w:t>
      </w:r>
      <w:r>
        <w:rPr>
          <w:rStyle w:val="eop"/>
          <w:rFonts w:ascii="Liberation Serif" w:hAnsi="Liberation Serif" w:cs="Segoe UI"/>
        </w:rPr>
        <w:t> </w:t>
      </w:r>
    </w:p>
    <w:p xmlns:wp14="http://schemas.microsoft.com/office/word/2010/wordml" w:rsidR="00553A16" w:rsidP="00553A16" w:rsidRDefault="00553A16" w14:paraId="18886E1E"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if (i == dest - 1) {</w:t>
      </w:r>
      <w:r>
        <w:rPr>
          <w:rStyle w:val="eop"/>
          <w:rFonts w:ascii="Liberation Serif" w:hAnsi="Liberation Serif" w:cs="Segoe UI"/>
        </w:rPr>
        <w:t> </w:t>
      </w:r>
    </w:p>
    <w:p xmlns:wp14="http://schemas.microsoft.com/office/word/2010/wordml" w:rsidR="00553A16" w:rsidP="00553A16" w:rsidRDefault="00553A16" w14:paraId="4E9929C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continue;</w:t>
      </w:r>
      <w:r>
        <w:rPr>
          <w:rStyle w:val="eop"/>
          <w:rFonts w:ascii="Liberation Serif" w:hAnsi="Liberation Serif" w:cs="Segoe UI"/>
        </w:rPr>
        <w:t> </w:t>
      </w:r>
    </w:p>
    <w:p xmlns:wp14="http://schemas.microsoft.com/office/word/2010/wordml" w:rsidR="00553A16" w:rsidP="00553A16" w:rsidRDefault="00553A16" w14:paraId="7F61C30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22C463D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System.out.println("Distance from " + (i + 1) + " is " + distanceVector[i]);</w:t>
      </w:r>
      <w:r>
        <w:rPr>
          <w:rStyle w:val="eop"/>
          <w:rFonts w:ascii="Liberation Serif" w:hAnsi="Liberation Serif" w:cs="Segoe UI"/>
        </w:rPr>
        <w:t> </w:t>
      </w:r>
    </w:p>
    <w:p xmlns:wp14="http://schemas.microsoft.com/office/word/2010/wordml" w:rsidR="00553A16" w:rsidP="00553A16" w:rsidRDefault="00553A16" w14:paraId="7FB9C61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7655AEC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System.out.println();</w:t>
      </w:r>
      <w:r>
        <w:rPr>
          <w:rStyle w:val="eop"/>
          <w:rFonts w:ascii="Liberation Serif" w:hAnsi="Liberation Serif" w:cs="Segoe UI"/>
        </w:rPr>
        <w:t> </w:t>
      </w:r>
    </w:p>
    <w:p xmlns:wp14="http://schemas.microsoft.com/office/word/2010/wordml" w:rsidR="00553A16" w:rsidP="00553A16" w:rsidRDefault="00553A16" w14:paraId="3600290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3CEE2C15"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587EA981"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static void bellmanFordAlgorithm() {</w:t>
      </w:r>
      <w:r>
        <w:rPr>
          <w:rStyle w:val="eop"/>
          <w:rFonts w:ascii="Liberation Serif" w:hAnsi="Liberation Serif" w:cs="Segoe UI"/>
        </w:rPr>
        <w:t> </w:t>
      </w:r>
    </w:p>
    <w:p xmlns:wp14="http://schemas.microsoft.com/office/word/2010/wordml" w:rsidR="00553A16" w:rsidP="00553A16" w:rsidRDefault="00553A16" w14:paraId="117816F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i = 0; i &lt; n - 1; i++) {</w:t>
      </w:r>
      <w:r>
        <w:rPr>
          <w:rStyle w:val="eop"/>
          <w:rFonts w:ascii="Liberation Serif" w:hAnsi="Liberation Serif" w:cs="Segoe UI"/>
        </w:rPr>
        <w:t> </w:t>
      </w:r>
    </w:p>
    <w:p xmlns:wp14="http://schemas.microsoft.com/office/word/2010/wordml" w:rsidR="00553A16" w:rsidP="00553A16" w:rsidRDefault="00553A16" w14:paraId="7298059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prevDistanceVector = distanceVector.clone();</w:t>
      </w:r>
      <w:r>
        <w:rPr>
          <w:rStyle w:val="eop"/>
          <w:rFonts w:ascii="Liberation Serif" w:hAnsi="Liberation Serif" w:cs="Segoe UI"/>
        </w:rPr>
        <w:t> </w:t>
      </w:r>
    </w:p>
    <w:p xmlns:wp14="http://schemas.microsoft.com/office/word/2010/wordml" w:rsidR="00553A16" w:rsidP="00553A16" w:rsidRDefault="00553A16" w14:paraId="2F1807E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j = 0; j &lt; n; j++) {</w:t>
      </w:r>
      <w:r>
        <w:rPr>
          <w:rStyle w:val="eop"/>
          <w:rFonts w:ascii="Liberation Serif" w:hAnsi="Liberation Serif" w:cs="Segoe UI"/>
        </w:rPr>
        <w:t> </w:t>
      </w:r>
    </w:p>
    <w:p xmlns:wp14="http://schemas.microsoft.com/office/word/2010/wordml" w:rsidR="00553A16" w:rsidP="00553A16" w:rsidRDefault="00553A16" w14:paraId="73B92B8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double min = Double.POSITIVE_INFINITY;</w:t>
      </w:r>
      <w:r>
        <w:rPr>
          <w:rStyle w:val="eop"/>
          <w:rFonts w:ascii="Liberation Serif" w:hAnsi="Liberation Serif" w:cs="Segoe UI"/>
        </w:rPr>
        <w:t> </w:t>
      </w:r>
    </w:p>
    <w:p xmlns:wp14="http://schemas.microsoft.com/office/word/2010/wordml" w:rsidR="00553A16" w:rsidP="00553A16" w:rsidRDefault="00553A16" w14:paraId="579F163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for (int k = 0; k &lt; n; k++) {</w:t>
      </w:r>
      <w:r>
        <w:rPr>
          <w:rStyle w:val="eop"/>
          <w:rFonts w:ascii="Liberation Serif" w:hAnsi="Liberation Serif" w:cs="Segoe UI"/>
        </w:rPr>
        <w:t> </w:t>
      </w:r>
    </w:p>
    <w:p xmlns:wp14="http://schemas.microsoft.com/office/word/2010/wordml" w:rsidR="00553A16" w:rsidP="00553A16" w:rsidRDefault="00553A16" w14:paraId="7C4E760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if (min &gt; adjacencyMatrix[j][k] + prevDistanceVector[k]) {</w:t>
      </w:r>
      <w:r>
        <w:rPr>
          <w:rStyle w:val="eop"/>
          <w:rFonts w:ascii="Liberation Serif" w:hAnsi="Liberation Serif" w:cs="Segoe UI"/>
        </w:rPr>
        <w:t> </w:t>
      </w:r>
    </w:p>
    <w:p xmlns:wp14="http://schemas.microsoft.com/office/word/2010/wordml" w:rsidR="00553A16" w:rsidP="00553A16" w:rsidRDefault="00553A16" w14:paraId="6292F0B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min = adjacencyMatrix[j][k] + prevDistanceVector[k];</w:t>
      </w:r>
      <w:r>
        <w:rPr>
          <w:rStyle w:val="eop"/>
          <w:rFonts w:ascii="Liberation Serif" w:hAnsi="Liberation Serif" w:cs="Segoe UI"/>
        </w:rPr>
        <w:t> </w:t>
      </w:r>
    </w:p>
    <w:p xmlns:wp14="http://schemas.microsoft.com/office/word/2010/wordml" w:rsidR="00553A16" w:rsidP="00553A16" w:rsidRDefault="00553A16" w14:paraId="3E5EAA0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1248C35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2EF6E43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distanceVector[j] = min;</w:t>
      </w:r>
      <w:r>
        <w:rPr>
          <w:rStyle w:val="eop"/>
          <w:rFonts w:ascii="Liberation Serif" w:hAnsi="Liberation Serif" w:cs="Segoe UI"/>
        </w:rPr>
        <w:t> </w:t>
      </w:r>
    </w:p>
    <w:p xmlns:wp14="http://schemas.microsoft.com/office/word/2010/wordml" w:rsidR="00553A16" w:rsidP="00553A16" w:rsidRDefault="00553A16" w14:paraId="51DE00E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466345D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09ABE9C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2EEBCE0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759AF62B"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Pr="00553A16" w:rsidR="00553A16" w:rsidP="00553A16" w:rsidRDefault="00553A16" w14:paraId="443DEC3E" wp14:textId="77777777">
      <w:pPr>
        <w:pStyle w:val="paragraph"/>
        <w:spacing w:before="0" w:beforeAutospacing="0" w:after="0" w:afterAutospacing="0"/>
        <w:textAlignment w:val="baseline"/>
        <w:rPr>
          <w:rFonts w:ascii="Segoe UI" w:hAnsi="Segoe UI" w:cs="Segoe UI"/>
          <w:i/>
          <w:sz w:val="18"/>
          <w:szCs w:val="18"/>
        </w:rPr>
      </w:pPr>
      <w:r w:rsidRPr="00553A16">
        <w:rPr>
          <w:rStyle w:val="normaltextrun"/>
          <w:rFonts w:ascii="Liberation Serif" w:hAnsi="Liberation Serif" w:cs="Segoe UI"/>
          <w:b/>
          <w:bCs/>
          <w:i/>
        </w:rPr>
        <w:t>OUTPUT:</w:t>
      </w:r>
      <w:r w:rsidRPr="00553A16">
        <w:rPr>
          <w:rStyle w:val="eop"/>
          <w:rFonts w:ascii="Liberation Serif" w:hAnsi="Liberation Serif" w:cs="Segoe UI"/>
          <w:i/>
        </w:rPr>
        <w:t> </w:t>
      </w:r>
    </w:p>
    <w:p xmlns:wp14="http://schemas.microsoft.com/office/word/2010/wordml" w:rsidR="00553A16" w:rsidP="00553A16" w:rsidRDefault="00553A16" w14:paraId="69A5D3CF"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77091F3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gedit BellmanFord.java </w:t>
      </w:r>
      <w:r>
        <w:rPr>
          <w:rStyle w:val="eop"/>
          <w:rFonts w:ascii="Liberation Serif" w:hAnsi="Liberation Serif" w:cs="Segoe UI"/>
        </w:rPr>
        <w:t> </w:t>
      </w:r>
    </w:p>
    <w:p xmlns:wp14="http://schemas.microsoft.com/office/word/2010/wordml" w:rsidR="00553A16" w:rsidP="00553A16" w:rsidRDefault="00553A16" w14:paraId="18AF46F5"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312AAA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javac BellmanFord.java </w:t>
      </w:r>
      <w:r>
        <w:rPr>
          <w:rStyle w:val="eop"/>
          <w:rFonts w:ascii="Liberation Serif" w:hAnsi="Liberation Serif" w:cs="Segoe UI"/>
        </w:rPr>
        <w:t> </w:t>
      </w:r>
    </w:p>
    <w:p xmlns:wp14="http://schemas.microsoft.com/office/word/2010/wordml" w:rsidR="00553A16" w:rsidP="00553A16" w:rsidRDefault="00553A16" w14:paraId="381E66D6"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B0F869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 BellmanFord </w:t>
      </w:r>
      <w:r>
        <w:rPr>
          <w:rStyle w:val="eop"/>
          <w:rFonts w:ascii="Liberation Serif" w:hAnsi="Liberation Serif" w:cs="Segoe UI"/>
        </w:rPr>
        <w:t> </w:t>
      </w:r>
    </w:p>
    <w:p xmlns:wp14="http://schemas.microsoft.com/office/word/2010/wordml" w:rsidR="00553A16" w:rsidP="00553A16" w:rsidRDefault="00553A16" w14:paraId="28E8C9CC"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33352F1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number of nodes</w:t>
      </w:r>
      <w:r>
        <w:rPr>
          <w:rStyle w:val="eop"/>
          <w:rFonts w:ascii="Liberation Serif" w:hAnsi="Liberation Serif" w:cs="Segoe UI"/>
        </w:rPr>
        <w:t> </w:t>
      </w:r>
    </w:p>
    <w:p xmlns:wp14="http://schemas.microsoft.com/office/word/2010/wordml" w:rsidR="00553A16" w:rsidP="00553A16" w:rsidRDefault="00553A16" w14:paraId="44513196"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3</w:t>
      </w:r>
      <w:r>
        <w:rPr>
          <w:rStyle w:val="eop"/>
          <w:rFonts w:ascii="Liberation Serif" w:hAnsi="Liberation Serif" w:cs="Segoe UI"/>
        </w:rPr>
        <w:t> </w:t>
      </w:r>
    </w:p>
    <w:p xmlns:wp14="http://schemas.microsoft.com/office/word/2010/wordml" w:rsidR="00553A16" w:rsidP="00553A16" w:rsidRDefault="00553A16" w14:paraId="68200602"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Adjacency Matrix (Use 'Zero' for No Link)</w:t>
      </w:r>
      <w:r>
        <w:rPr>
          <w:rStyle w:val="eop"/>
          <w:rFonts w:ascii="Liberation Serif" w:hAnsi="Liberation Serif" w:cs="Segoe UI"/>
        </w:rPr>
        <w:t> </w:t>
      </w:r>
    </w:p>
    <w:p xmlns:wp14="http://schemas.microsoft.com/office/word/2010/wordml" w:rsidR="00553A16" w:rsidP="00553A16" w:rsidRDefault="00553A16" w14:paraId="5484AD9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0</w:t>
      </w:r>
      <w:r>
        <w:rPr>
          <w:rStyle w:val="tabchar"/>
          <w:rFonts w:ascii="Calibri" w:hAnsi="Calibri" w:cs="Calibri"/>
        </w:rPr>
        <w:t xml:space="preserve"> </w:t>
      </w:r>
      <w:r>
        <w:rPr>
          <w:rStyle w:val="normaltextrun"/>
          <w:rFonts w:ascii="Liberation Serif" w:hAnsi="Liberation Serif" w:cs="Segoe UI"/>
        </w:rPr>
        <w:t>2</w:t>
      </w:r>
      <w:r>
        <w:rPr>
          <w:rStyle w:val="tabchar"/>
          <w:rFonts w:ascii="Calibri" w:hAnsi="Calibri" w:cs="Calibri"/>
        </w:rPr>
        <w:t xml:space="preserve"> </w:t>
      </w:r>
      <w:r>
        <w:rPr>
          <w:rStyle w:val="normaltextrun"/>
          <w:rFonts w:ascii="Liberation Serif" w:hAnsi="Liberation Serif" w:cs="Segoe UI"/>
        </w:rPr>
        <w:t>3</w:t>
      </w:r>
      <w:r>
        <w:rPr>
          <w:rStyle w:val="eop"/>
          <w:rFonts w:ascii="Liberation Serif" w:hAnsi="Liberation Serif" w:cs="Segoe UI"/>
        </w:rPr>
        <w:t> </w:t>
      </w:r>
    </w:p>
    <w:p xmlns:wp14="http://schemas.microsoft.com/office/word/2010/wordml" w:rsidR="00553A16" w:rsidP="00553A16" w:rsidRDefault="00553A16" w14:paraId="5410ACD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2</w:t>
      </w:r>
      <w:r>
        <w:rPr>
          <w:rStyle w:val="tabchar"/>
          <w:rFonts w:ascii="Calibri" w:hAnsi="Calibri" w:cs="Calibri"/>
        </w:rPr>
        <w:t xml:space="preserve"> </w:t>
      </w:r>
      <w:r>
        <w:rPr>
          <w:rStyle w:val="normaltextrun"/>
          <w:rFonts w:ascii="Liberation Serif" w:hAnsi="Liberation Serif" w:cs="Segoe UI"/>
        </w:rPr>
        <w:t>0</w:t>
      </w:r>
      <w:r>
        <w:rPr>
          <w:rStyle w:val="tabchar"/>
          <w:rFonts w:ascii="Calibri" w:hAnsi="Calibri" w:cs="Calibri"/>
        </w:rPr>
        <w:t xml:space="preserve"> </w:t>
      </w:r>
      <w:r>
        <w:rPr>
          <w:rStyle w:val="normaltextrun"/>
          <w:rFonts w:ascii="Liberation Serif" w:hAnsi="Liberation Serif" w:cs="Segoe UI"/>
        </w:rPr>
        <w:t>1</w:t>
      </w:r>
      <w:r>
        <w:rPr>
          <w:rStyle w:val="eop"/>
          <w:rFonts w:ascii="Liberation Serif" w:hAnsi="Liberation Serif" w:cs="Segoe UI"/>
        </w:rPr>
        <w:t> </w:t>
      </w:r>
    </w:p>
    <w:p xmlns:wp14="http://schemas.microsoft.com/office/word/2010/wordml" w:rsidR="00553A16" w:rsidP="00553A16" w:rsidRDefault="00553A16" w14:paraId="17ABD9F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3</w:t>
      </w:r>
      <w:r>
        <w:rPr>
          <w:rStyle w:val="tabchar"/>
          <w:rFonts w:ascii="Calibri" w:hAnsi="Calibri" w:cs="Calibri"/>
        </w:rPr>
        <w:t xml:space="preserve"> </w:t>
      </w:r>
      <w:r>
        <w:rPr>
          <w:rStyle w:val="normaltextrun"/>
          <w:rFonts w:ascii="Liberation Serif" w:hAnsi="Liberation Serif" w:cs="Segoe UI"/>
        </w:rPr>
        <w:t>1</w:t>
      </w:r>
      <w:r>
        <w:rPr>
          <w:rStyle w:val="tabchar"/>
          <w:rFonts w:ascii="Calibri" w:hAnsi="Calibri" w:cs="Calibri"/>
        </w:rPr>
        <w:t xml:space="preserve"> </w:t>
      </w:r>
      <w:r>
        <w:rPr>
          <w:rStyle w:val="normaltextrun"/>
          <w:rFonts w:ascii="Liberation Serif" w:hAnsi="Liberation Serif" w:cs="Segoe UI"/>
        </w:rPr>
        <w:t>0</w:t>
      </w:r>
      <w:r>
        <w:rPr>
          <w:rStyle w:val="eop"/>
          <w:rFonts w:ascii="Liberation Serif" w:hAnsi="Liberation Serif" w:cs="Segoe UI"/>
        </w:rPr>
        <w:t> </w:t>
      </w:r>
    </w:p>
    <w:p xmlns:wp14="http://schemas.microsoft.com/office/word/2010/wordml" w:rsidR="00553A16" w:rsidP="00553A16" w:rsidRDefault="00553A16" w14:paraId="1D8E7B27"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destination vertex</w:t>
      </w:r>
      <w:r>
        <w:rPr>
          <w:rStyle w:val="eop"/>
          <w:rFonts w:ascii="Liberation Serif" w:hAnsi="Liberation Serif" w:cs="Segoe UI"/>
        </w:rPr>
        <w:t> </w:t>
      </w:r>
    </w:p>
    <w:p xmlns:wp14="http://schemas.microsoft.com/office/word/2010/wordml" w:rsidR="00553A16" w:rsidP="00553A16" w:rsidRDefault="00553A16" w14:paraId="708C175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2</w:t>
      </w:r>
      <w:r>
        <w:rPr>
          <w:rStyle w:val="eop"/>
          <w:rFonts w:ascii="Liberation Serif" w:hAnsi="Liberation Serif" w:cs="Segoe UI"/>
        </w:rPr>
        <w:t> </w:t>
      </w:r>
    </w:p>
    <w:p xmlns:wp14="http://schemas.microsoft.com/office/word/2010/wordml" w:rsidR="00553A16" w:rsidP="00553A16" w:rsidRDefault="00553A16" w14:paraId="13A3715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lastRenderedPageBreak/>
        <w:t>Distance Vector</w:t>
      </w:r>
      <w:r>
        <w:rPr>
          <w:rStyle w:val="eop"/>
          <w:rFonts w:ascii="Liberation Serif" w:hAnsi="Liberation Serif" w:cs="Segoe UI"/>
        </w:rPr>
        <w:t> </w:t>
      </w:r>
    </w:p>
    <w:p xmlns:wp14="http://schemas.microsoft.com/office/word/2010/wordml" w:rsidR="00553A16" w:rsidP="00553A16" w:rsidRDefault="00553A16" w14:paraId="3E578E2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Distance from 1 is 2.0</w:t>
      </w:r>
      <w:r>
        <w:rPr>
          <w:rStyle w:val="eop"/>
          <w:rFonts w:ascii="Liberation Serif" w:hAnsi="Liberation Serif" w:cs="Segoe UI"/>
        </w:rPr>
        <w:t> </w:t>
      </w:r>
    </w:p>
    <w:p xmlns:wp14="http://schemas.microsoft.com/office/word/2010/wordml" w:rsidR="00553A16" w:rsidP="00553A16" w:rsidRDefault="00553A16" w14:paraId="16429AE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Distance from 3 is 1.0</w:t>
      </w:r>
      <w:r>
        <w:rPr>
          <w:rStyle w:val="eop"/>
          <w:rFonts w:ascii="Liberation Serif" w:hAnsi="Liberation Serif" w:cs="Segoe UI"/>
        </w:rPr>
        <w:t> </w:t>
      </w:r>
    </w:p>
    <w:p xmlns:wp14="http://schemas.microsoft.com/office/word/2010/wordml" w:rsidR="001D4450" w:rsidP="001D4450" w:rsidRDefault="001D4450" w14:paraId="36AF6883" wp14:textId="77777777">
      <w:pPr>
        <w:pStyle w:val="paragraph"/>
        <w:spacing w:before="0" w:beforeAutospacing="0" w:after="0" w:afterAutospacing="0"/>
        <w:textAlignment w:val="baseline"/>
        <w:rPr>
          <w:rFonts w:ascii="Segoe UI" w:hAnsi="Segoe UI" w:cs="Segoe UI"/>
          <w:sz w:val="18"/>
          <w:szCs w:val="18"/>
        </w:rPr>
      </w:pPr>
    </w:p>
    <w:p xmlns:wp14="http://schemas.microsoft.com/office/word/2010/wordml" w:rsidR="00553A16" w:rsidP="00553A16" w:rsidRDefault="00553A16" w14:paraId="526770CE" wp14:textId="77777777">
      <w:pPr>
        <w:pStyle w:val="Default"/>
        <w:spacing w:line="460" w:lineRule="atLeast"/>
        <w:rPr>
          <w:b/>
          <w:u w:val="single"/>
        </w:rPr>
      </w:pPr>
    </w:p>
    <w:p xmlns:wp14="http://schemas.microsoft.com/office/word/2010/wordml" w:rsidR="00553A16" w:rsidP="00553A16" w:rsidRDefault="00553A16" w14:paraId="7CBEED82" wp14:textId="77777777">
      <w:pPr>
        <w:pStyle w:val="Default"/>
        <w:spacing w:line="460" w:lineRule="atLeast"/>
        <w:rPr>
          <w:b/>
          <w:u w:val="single"/>
        </w:rPr>
      </w:pPr>
    </w:p>
    <w:p xmlns:wp14="http://schemas.microsoft.com/office/word/2010/wordml" w:rsidR="00553A16" w:rsidP="00553A16" w:rsidRDefault="00553A16" w14:paraId="184EB26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b/>
          <w:bCs/>
          <w:i/>
          <w:iCs/>
        </w:rPr>
        <w:t>9. Using TCP/IP sockets, write a client – server program to make the client send the file name and to make the server send back the contents of the requested file if present. Implement the above program using as message queues or FIFOs as IPC channels.</w:t>
      </w:r>
      <w:r>
        <w:rPr>
          <w:rStyle w:val="eop"/>
          <w:rFonts w:ascii="Liberation Serif" w:hAnsi="Liberation Serif" w:cs="Segoe UI"/>
        </w:rPr>
        <w:t> </w:t>
      </w:r>
    </w:p>
    <w:p xmlns:wp14="http://schemas.microsoft.com/office/word/2010/wordml" w:rsidR="00553A16" w:rsidP="00553A16" w:rsidRDefault="00553A16" w14:paraId="450AB538" wp14:textId="77777777">
      <w:pPr>
        <w:pStyle w:val="paragraph"/>
        <w:spacing w:before="0" w:beforeAutospacing="0" w:after="0" w:afterAutospacing="0"/>
        <w:ind w:right="45"/>
        <w:jc w:val="center"/>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77964108"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b/>
          <w:bCs/>
          <w:i/>
          <w:iCs/>
        </w:rPr>
        <w:t>Server Program: serv.java</w:t>
      </w:r>
      <w:r>
        <w:rPr>
          <w:rStyle w:val="eop"/>
          <w:rFonts w:ascii="Liberation Serif" w:hAnsi="Liberation Serif" w:cs="Segoe UI"/>
        </w:rPr>
        <w:t> </w:t>
      </w:r>
    </w:p>
    <w:p xmlns:wp14="http://schemas.microsoft.com/office/word/2010/wordml" w:rsidR="00553A16" w:rsidP="00553A16" w:rsidRDefault="00553A16" w14:paraId="05D3F257" wp14:textId="77777777">
      <w:pPr>
        <w:pStyle w:val="paragraph"/>
        <w:spacing w:before="0" w:beforeAutospacing="0" w:after="0" w:afterAutospacing="0"/>
        <w:ind w:right="45"/>
        <w:jc w:val="both"/>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24A6584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553A16" w:rsidP="00553A16" w:rsidRDefault="00553A16" w14:paraId="1FFE1AEF"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java.net.ServerSocket;</w:t>
      </w:r>
      <w:r>
        <w:rPr>
          <w:rStyle w:val="eop"/>
          <w:rFonts w:ascii="Liberation Serif" w:hAnsi="Liberation Serif" w:cs="Segoe UI"/>
        </w:rPr>
        <w:t> </w:t>
      </w:r>
    </w:p>
    <w:p xmlns:wp14="http://schemas.microsoft.com/office/word/2010/wordml" w:rsidR="00553A16" w:rsidP="00553A16" w:rsidRDefault="00553A16" w14:paraId="690BCE5B"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java.net.Socket;</w:t>
      </w:r>
      <w:r>
        <w:rPr>
          <w:rStyle w:val="eop"/>
          <w:rFonts w:ascii="Liberation Serif" w:hAnsi="Liberation Serif" w:cs="Segoe UI"/>
        </w:rPr>
        <w:t> </w:t>
      </w:r>
    </w:p>
    <w:p xmlns:wp14="http://schemas.microsoft.com/office/word/2010/wordml" w:rsidR="00553A16" w:rsidP="00553A16" w:rsidRDefault="00553A16" w14:paraId="74E8DE3B"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java.util.Scanner;</w:t>
      </w:r>
      <w:r>
        <w:rPr>
          <w:rStyle w:val="eop"/>
          <w:rFonts w:ascii="Liberation Serif" w:hAnsi="Liberation Serif" w:cs="Segoe UI"/>
        </w:rPr>
        <w:t> </w:t>
      </w:r>
    </w:p>
    <w:p xmlns:wp14="http://schemas.microsoft.com/office/word/2010/wordml" w:rsidR="00553A16" w:rsidP="00553A16" w:rsidRDefault="00553A16" w14:paraId="2D768683"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public class serv</w:t>
      </w:r>
      <w:r>
        <w:rPr>
          <w:rStyle w:val="eop"/>
          <w:rFonts w:ascii="Liberation Serif" w:hAnsi="Liberation Serif" w:cs="Segoe UI"/>
        </w:rPr>
        <w:t> </w:t>
      </w:r>
    </w:p>
    <w:p xmlns:wp14="http://schemas.microsoft.com/office/word/2010/wordml" w:rsidR="00553A16" w:rsidP="00553A16" w:rsidRDefault="00553A16" w14:paraId="3FAF81D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2345870E"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public static void main(String args[]) throws Exception</w:t>
      </w:r>
      <w:r>
        <w:rPr>
          <w:rStyle w:val="eop"/>
          <w:rFonts w:ascii="Liberation Serif" w:hAnsi="Liberation Serif" w:cs="Segoe UI"/>
        </w:rPr>
        <w:t> </w:t>
      </w:r>
    </w:p>
    <w:p xmlns:wp14="http://schemas.microsoft.com/office/word/2010/wordml" w:rsidR="00553A16" w:rsidP="00553A16" w:rsidRDefault="00553A16" w14:paraId="417478F3"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17AFC184"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 establishing the connection with the server</w:t>
      </w:r>
      <w:r>
        <w:rPr>
          <w:rStyle w:val="eop"/>
          <w:rFonts w:ascii="Liberation Serif" w:hAnsi="Liberation Serif" w:cs="Segoe UI"/>
        </w:rPr>
        <w:t> </w:t>
      </w:r>
    </w:p>
    <w:p xmlns:wp14="http://schemas.microsoft.com/office/word/2010/wordml" w:rsidR="00553A16" w:rsidP="00553A16" w:rsidRDefault="00553A16" w14:paraId="0E3DC1D1"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ServerSocket sersock = new ServerSocket(4000);</w:t>
      </w:r>
      <w:r>
        <w:rPr>
          <w:rStyle w:val="eop"/>
          <w:rFonts w:ascii="Liberation Serif" w:hAnsi="Liberation Serif" w:cs="Segoe UI"/>
        </w:rPr>
        <w:t> </w:t>
      </w:r>
    </w:p>
    <w:p xmlns:wp14="http://schemas.microsoft.com/office/word/2010/wordml" w:rsidR="00553A16" w:rsidP="00553A16" w:rsidRDefault="00553A16" w14:paraId="4263A379"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System.out.println("Server ready for connection");</w:t>
      </w:r>
      <w:r>
        <w:rPr>
          <w:rStyle w:val="eop"/>
          <w:rFonts w:ascii="Liberation Serif" w:hAnsi="Liberation Serif" w:cs="Segoe UI"/>
        </w:rPr>
        <w:t> </w:t>
      </w:r>
    </w:p>
    <w:p xmlns:wp14="http://schemas.microsoft.com/office/word/2010/wordml" w:rsidR="00553A16" w:rsidP="00553A16" w:rsidRDefault="00553A16" w14:paraId="0844C97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Socket sock = sersock.accept(); // binding with port: 4000</w:t>
      </w:r>
      <w:r>
        <w:rPr>
          <w:rStyle w:val="eop"/>
          <w:rFonts w:ascii="Liberation Serif" w:hAnsi="Liberation Serif" w:cs="Segoe UI"/>
        </w:rPr>
        <w:t> </w:t>
      </w:r>
    </w:p>
    <w:p xmlns:wp14="http://schemas.microsoft.com/office/word/2010/wordml" w:rsidR="00553A16" w:rsidP="00553A16" w:rsidRDefault="00553A16" w14:paraId="62803005"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System.out.println("Connection is successful and wating for chatting"); // reading the file name from client</w:t>
      </w:r>
      <w:r>
        <w:rPr>
          <w:rStyle w:val="eop"/>
          <w:rFonts w:ascii="Liberation Serif" w:hAnsi="Liberation Serif" w:cs="Segoe UI"/>
        </w:rPr>
        <w:t> </w:t>
      </w:r>
    </w:p>
    <w:p xmlns:wp14="http://schemas.microsoft.com/office/word/2010/wordml" w:rsidR="00553A16" w:rsidP="00553A16" w:rsidRDefault="00553A16" w14:paraId="1FDBC7B6"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InputStream istream = sock.getInputStream( );</w:t>
      </w:r>
      <w:r>
        <w:rPr>
          <w:rStyle w:val="eop"/>
          <w:rFonts w:ascii="Liberation Serif" w:hAnsi="Liberation Serif" w:cs="Segoe UI"/>
        </w:rPr>
        <w:t> </w:t>
      </w:r>
    </w:p>
    <w:p xmlns:wp14="http://schemas.microsoft.com/office/word/2010/wordml" w:rsidR="00553A16" w:rsidP="00553A16" w:rsidRDefault="00553A16" w14:paraId="43164A3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BufferedReader fileRead =new BufferedReader(new InputStreamReader(istream));</w:t>
      </w:r>
      <w:r>
        <w:rPr>
          <w:rStyle w:val="eop"/>
          <w:rFonts w:ascii="Liberation Serif" w:hAnsi="Liberation Serif" w:cs="Segoe UI"/>
        </w:rPr>
        <w:t> </w:t>
      </w:r>
    </w:p>
    <w:p xmlns:wp14="http://schemas.microsoft.com/office/word/2010/wordml" w:rsidR="00553A16" w:rsidP="00553A16" w:rsidRDefault="00553A16" w14:paraId="6A4FFE8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String fname = fileRead.readLine( ); // reading file contents</w:t>
      </w:r>
      <w:r>
        <w:rPr>
          <w:rStyle w:val="eop"/>
          <w:rFonts w:ascii="Liberation Serif" w:hAnsi="Liberation Serif" w:cs="Segoe UI"/>
        </w:rPr>
        <w:t> </w:t>
      </w:r>
    </w:p>
    <w:p xmlns:wp14="http://schemas.microsoft.com/office/word/2010/wordml" w:rsidR="00553A16" w:rsidP="00553A16" w:rsidRDefault="00553A16" w14:paraId="53EE9D56"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BufferedReader contentRead = new BufferedReader(new FileReader(fname) ); // keeping output stream ready to send the contents</w:t>
      </w:r>
      <w:r>
        <w:rPr>
          <w:rStyle w:val="eop"/>
          <w:rFonts w:ascii="Liberation Serif" w:hAnsi="Liberation Serif" w:cs="Segoe UI"/>
        </w:rPr>
        <w:t> </w:t>
      </w:r>
    </w:p>
    <w:p xmlns:wp14="http://schemas.microsoft.com/office/word/2010/wordml" w:rsidR="00553A16" w:rsidP="00553A16" w:rsidRDefault="00553A16" w14:paraId="78CFC75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OutputStream ostream = sock.getOutputStream( );</w:t>
      </w:r>
      <w:r>
        <w:rPr>
          <w:rStyle w:val="eop"/>
          <w:rFonts w:ascii="Liberation Serif" w:hAnsi="Liberation Serif" w:cs="Segoe UI"/>
        </w:rPr>
        <w:t> </w:t>
      </w:r>
    </w:p>
    <w:p xmlns:wp14="http://schemas.microsoft.com/office/word/2010/wordml" w:rsidR="00553A16" w:rsidP="00553A16" w:rsidRDefault="00553A16" w14:paraId="7FC12409"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PrintWriter pwrite = new PrintWriter(ostream, true);</w:t>
      </w:r>
      <w:r>
        <w:rPr>
          <w:rStyle w:val="eop"/>
          <w:rFonts w:ascii="Liberation Serif" w:hAnsi="Liberation Serif" w:cs="Segoe UI"/>
        </w:rPr>
        <w:t> </w:t>
      </w:r>
    </w:p>
    <w:p xmlns:wp14="http://schemas.microsoft.com/office/word/2010/wordml" w:rsidR="00553A16" w:rsidP="00553A16" w:rsidRDefault="00553A16" w14:paraId="66A86376"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String str;</w:t>
      </w:r>
      <w:r>
        <w:rPr>
          <w:rStyle w:val="eop"/>
          <w:rFonts w:ascii="Liberation Serif" w:hAnsi="Liberation Serif" w:cs="Segoe UI"/>
        </w:rPr>
        <w:t> </w:t>
      </w:r>
    </w:p>
    <w:p xmlns:wp14="http://schemas.microsoft.com/office/word/2010/wordml" w:rsidR="00553A16" w:rsidP="00553A16" w:rsidRDefault="00553A16" w14:paraId="2E1BA06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while((str = contentRead.readLine()) != null) // reading line-by-line from file</w:t>
      </w:r>
      <w:r>
        <w:rPr>
          <w:rStyle w:val="eop"/>
          <w:rFonts w:ascii="Liberation Serif" w:hAnsi="Liberation Serif" w:cs="Segoe UI"/>
        </w:rPr>
        <w:t> </w:t>
      </w:r>
    </w:p>
    <w:p xmlns:wp14="http://schemas.microsoft.com/office/word/2010/wordml" w:rsidR="00553A16" w:rsidP="00553A16" w:rsidRDefault="00553A16" w14:paraId="012DB5AD"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2956363"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pwrite.println(str); // sending each line to client</w:t>
      </w:r>
      <w:r>
        <w:rPr>
          <w:rStyle w:val="eop"/>
          <w:rFonts w:ascii="Liberation Serif" w:hAnsi="Liberation Serif" w:cs="Segoe UI"/>
        </w:rPr>
        <w:t> </w:t>
      </w:r>
    </w:p>
    <w:p xmlns:wp14="http://schemas.microsoft.com/office/word/2010/wordml" w:rsidR="00553A16" w:rsidP="00553A16" w:rsidRDefault="00553A16" w14:paraId="66C56C7B"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3E9862A1"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sock.close(); </w:t>
      </w:r>
      <w:r>
        <w:rPr>
          <w:rStyle w:val="eop"/>
          <w:rFonts w:ascii="Liberation Serif" w:hAnsi="Liberation Serif" w:cs="Segoe UI"/>
        </w:rPr>
        <w:t> </w:t>
      </w:r>
    </w:p>
    <w:p xmlns:wp14="http://schemas.microsoft.com/office/word/2010/wordml" w:rsidR="00553A16" w:rsidP="00553A16" w:rsidRDefault="00553A16" w14:paraId="272B3DA8"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sersock.close(); // closing network sockets</w:t>
      </w:r>
      <w:r>
        <w:rPr>
          <w:rStyle w:val="eop"/>
          <w:rFonts w:ascii="Liberation Serif" w:hAnsi="Liberation Serif" w:cs="Segoe UI"/>
        </w:rPr>
        <w:t> </w:t>
      </w:r>
    </w:p>
    <w:p xmlns:wp14="http://schemas.microsoft.com/office/word/2010/wordml" w:rsidR="00553A16" w:rsidP="00553A16" w:rsidRDefault="00553A16" w14:paraId="59C26D8C"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pwrite.close(); </w:t>
      </w:r>
      <w:r>
        <w:rPr>
          <w:rStyle w:val="eop"/>
          <w:rFonts w:ascii="Liberation Serif" w:hAnsi="Liberation Serif" w:cs="Segoe UI"/>
        </w:rPr>
        <w:t> </w:t>
      </w:r>
    </w:p>
    <w:p xmlns:wp14="http://schemas.microsoft.com/office/word/2010/wordml" w:rsidR="00553A16" w:rsidP="00553A16" w:rsidRDefault="00553A16" w14:paraId="75241861"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fileRead.close(); </w:t>
      </w:r>
      <w:r>
        <w:rPr>
          <w:rStyle w:val="eop"/>
          <w:rFonts w:ascii="Liberation Serif" w:hAnsi="Liberation Serif" w:cs="Segoe UI"/>
        </w:rPr>
        <w:t> </w:t>
      </w:r>
    </w:p>
    <w:p xmlns:wp14="http://schemas.microsoft.com/office/word/2010/wordml" w:rsidR="00553A16" w:rsidP="00553A16" w:rsidRDefault="00553A16" w14:paraId="730254A4"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contentRead.close();</w:t>
      </w:r>
      <w:r>
        <w:rPr>
          <w:rStyle w:val="eop"/>
          <w:rFonts w:ascii="Liberation Serif" w:hAnsi="Liberation Serif" w:cs="Segoe UI"/>
        </w:rPr>
        <w:t> </w:t>
      </w:r>
    </w:p>
    <w:p xmlns:wp14="http://schemas.microsoft.com/office/word/2010/wordml" w:rsidR="00553A16" w:rsidP="00553A16" w:rsidRDefault="00553A16" w14:paraId="142894D0"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2892B8D0"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57B1DE71" wp14:textId="77777777">
      <w:pPr>
        <w:pStyle w:val="paragraph"/>
        <w:spacing w:before="0" w:beforeAutospacing="0" w:after="0" w:afterAutospacing="0"/>
        <w:ind w:right="45"/>
        <w:jc w:val="both"/>
        <w:textAlignment w:val="baseline"/>
        <w:rPr>
          <w:rStyle w:val="eop"/>
          <w:rFonts w:ascii="Liberation Serif" w:hAnsi="Liberation Serif" w:cs="Segoe UI"/>
        </w:rPr>
      </w:pPr>
      <w:r>
        <w:rPr>
          <w:rStyle w:val="eop"/>
          <w:rFonts w:ascii="Liberation Serif" w:hAnsi="Liberation Serif" w:cs="Segoe UI"/>
        </w:rPr>
        <w:t> </w:t>
      </w:r>
    </w:p>
    <w:p xmlns:wp14="http://schemas.microsoft.com/office/word/2010/wordml" w:rsidR="00553A16" w:rsidP="00553A16" w:rsidRDefault="00553A16" w14:paraId="6E36661F" wp14:textId="77777777">
      <w:pPr>
        <w:pStyle w:val="paragraph"/>
        <w:spacing w:before="0" w:beforeAutospacing="0" w:after="0" w:afterAutospacing="0"/>
        <w:ind w:right="45"/>
        <w:jc w:val="both"/>
        <w:textAlignment w:val="baseline"/>
        <w:rPr>
          <w:rFonts w:ascii="Segoe UI" w:hAnsi="Segoe UI" w:cs="Segoe UI"/>
          <w:sz w:val="18"/>
          <w:szCs w:val="18"/>
        </w:rPr>
      </w:pPr>
    </w:p>
    <w:p xmlns:wp14="http://schemas.microsoft.com/office/word/2010/wordml" w:rsidR="00553A16" w:rsidP="00553A16" w:rsidRDefault="00553A16" w14:paraId="620157AC" wp14:textId="77777777">
      <w:pPr>
        <w:pStyle w:val="paragraph"/>
        <w:spacing w:before="0" w:beforeAutospacing="0" w:after="0" w:afterAutospacing="0"/>
        <w:ind w:right="45"/>
        <w:jc w:val="both"/>
        <w:textAlignment w:val="baseline"/>
        <w:rPr>
          <w:rStyle w:val="eop"/>
          <w:rFonts w:ascii="Liberation Serif" w:hAnsi="Liberation Serif" w:cs="Segoe UI"/>
        </w:rPr>
      </w:pPr>
      <w:r>
        <w:rPr>
          <w:rStyle w:val="eop"/>
          <w:rFonts w:ascii="Liberation Serif" w:hAnsi="Liberation Serif" w:cs="Segoe UI"/>
        </w:rPr>
        <w:t> </w:t>
      </w:r>
    </w:p>
    <w:p xmlns:wp14="http://schemas.microsoft.com/office/word/2010/wordml" w:rsidR="00553A16" w:rsidP="00553A16" w:rsidRDefault="00553A16" w14:paraId="38645DC7" wp14:textId="77777777">
      <w:pPr>
        <w:pStyle w:val="paragraph"/>
        <w:spacing w:before="0" w:beforeAutospacing="0" w:after="0" w:afterAutospacing="0"/>
        <w:ind w:right="45"/>
        <w:jc w:val="both"/>
        <w:textAlignment w:val="baseline"/>
        <w:rPr>
          <w:rFonts w:ascii="Segoe UI" w:hAnsi="Segoe UI" w:cs="Segoe UI"/>
          <w:sz w:val="18"/>
          <w:szCs w:val="18"/>
        </w:rPr>
      </w:pPr>
    </w:p>
    <w:p xmlns:wp14="http://schemas.microsoft.com/office/word/2010/wordml" w:rsidR="00553A16" w:rsidP="00553A16" w:rsidRDefault="00553A16" w14:paraId="145BE89C"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b/>
          <w:bCs/>
          <w:i/>
          <w:iCs/>
        </w:rPr>
        <w:lastRenderedPageBreak/>
        <w:t>Client Program: clnt.java</w:t>
      </w:r>
      <w:r>
        <w:rPr>
          <w:rStyle w:val="eop"/>
          <w:rFonts w:ascii="Liberation Serif" w:hAnsi="Liberation Serif" w:cs="Segoe UI"/>
        </w:rPr>
        <w:t> </w:t>
      </w:r>
    </w:p>
    <w:p xmlns:wp14="http://schemas.microsoft.com/office/word/2010/wordml" w:rsidR="00553A16" w:rsidP="00553A16" w:rsidRDefault="00553A16" w14:paraId="499B89EF" wp14:textId="77777777">
      <w:pPr>
        <w:pStyle w:val="paragraph"/>
        <w:spacing w:before="0" w:beforeAutospacing="0" w:after="0" w:afterAutospacing="0"/>
        <w:ind w:right="45"/>
        <w:jc w:val="both"/>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30F2CF5F"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java.net.Socket;</w:t>
      </w:r>
      <w:r>
        <w:rPr>
          <w:rStyle w:val="eop"/>
          <w:rFonts w:ascii="Liberation Serif" w:hAnsi="Liberation Serif" w:cs="Segoe UI"/>
        </w:rPr>
        <w:t> </w:t>
      </w:r>
    </w:p>
    <w:p xmlns:wp14="http://schemas.microsoft.com/office/word/2010/wordml" w:rsidR="00553A16" w:rsidP="00553A16" w:rsidRDefault="00553A16" w14:paraId="112DB9A0"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553A16" w:rsidP="00553A16" w:rsidRDefault="00553A16" w14:paraId="5EA9CF19"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public class clnt</w:t>
      </w:r>
      <w:r>
        <w:rPr>
          <w:rStyle w:val="eop"/>
          <w:rFonts w:ascii="Liberation Serif" w:hAnsi="Liberation Serif" w:cs="Segoe UI"/>
        </w:rPr>
        <w:t> </w:t>
      </w:r>
    </w:p>
    <w:p xmlns:wp14="http://schemas.microsoft.com/office/word/2010/wordml" w:rsidR="00553A16" w:rsidP="00553A16" w:rsidRDefault="00553A16" w14:paraId="5AD04DD4"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405CB3DA"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public static void main( String args[ ] ) throws Exception</w:t>
      </w:r>
      <w:r>
        <w:rPr>
          <w:rStyle w:val="eop"/>
          <w:rFonts w:ascii="Liberation Serif" w:hAnsi="Liberation Serif" w:cs="Segoe UI"/>
        </w:rPr>
        <w:t> </w:t>
      </w:r>
    </w:p>
    <w:p xmlns:wp14="http://schemas.microsoft.com/office/word/2010/wordml" w:rsidR="00553A16" w:rsidP="00553A16" w:rsidRDefault="00553A16" w14:paraId="401B3ACC"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F3DAA05"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Socket sock = new Socket( "127.0.0.1", 4000); // reading the file name from keyboard. Uses input stream</w:t>
      </w:r>
      <w:r>
        <w:rPr>
          <w:rStyle w:val="eop"/>
          <w:rFonts w:ascii="Liberation Serif" w:hAnsi="Liberation Serif" w:cs="Segoe UI"/>
        </w:rPr>
        <w:t> </w:t>
      </w:r>
    </w:p>
    <w:p xmlns:wp14="http://schemas.microsoft.com/office/word/2010/wordml" w:rsidR="00553A16" w:rsidP="00553A16" w:rsidRDefault="00553A16" w14:paraId="671143E8"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System.out.print("Enter the file name");</w:t>
      </w:r>
      <w:r>
        <w:rPr>
          <w:rStyle w:val="eop"/>
          <w:rFonts w:ascii="Liberation Serif" w:hAnsi="Liberation Serif" w:cs="Segoe UI"/>
        </w:rPr>
        <w:t> </w:t>
      </w:r>
    </w:p>
    <w:p xmlns:wp14="http://schemas.microsoft.com/office/word/2010/wordml" w:rsidR="00553A16" w:rsidP="00553A16" w:rsidRDefault="00553A16" w14:paraId="1D2E28BC"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BufferedReader keyRead = new BufferedReader(new InputStreamReader(System.in));</w:t>
      </w:r>
      <w:r>
        <w:rPr>
          <w:rStyle w:val="eop"/>
          <w:rFonts w:ascii="Liberation Serif" w:hAnsi="Liberation Serif" w:cs="Segoe UI"/>
        </w:rPr>
        <w:t> </w:t>
      </w:r>
    </w:p>
    <w:p xmlns:wp14="http://schemas.microsoft.com/office/word/2010/wordml" w:rsidR="00553A16" w:rsidP="00553A16" w:rsidRDefault="00553A16" w14:paraId="3C4BBBB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String fname = keyRead.readLine(); // sending the file name to server. Uses PrintWriter</w:t>
      </w:r>
      <w:r>
        <w:rPr>
          <w:rStyle w:val="eop"/>
          <w:rFonts w:ascii="Liberation Serif" w:hAnsi="Liberation Serif" w:cs="Segoe UI"/>
        </w:rPr>
        <w:t> </w:t>
      </w:r>
    </w:p>
    <w:p xmlns:wp14="http://schemas.microsoft.com/office/word/2010/wordml" w:rsidR="00553A16" w:rsidP="00553A16" w:rsidRDefault="00553A16" w14:paraId="7C39D6AE"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OutputStream ostream = sock.getOutputStream( );</w:t>
      </w:r>
      <w:r>
        <w:rPr>
          <w:rStyle w:val="eop"/>
          <w:rFonts w:ascii="Liberation Serif" w:hAnsi="Liberation Serif" w:cs="Segoe UI"/>
        </w:rPr>
        <w:t> </w:t>
      </w:r>
    </w:p>
    <w:p xmlns:wp14="http://schemas.microsoft.com/office/word/2010/wordml" w:rsidR="00553A16" w:rsidP="00553A16" w:rsidRDefault="00553A16" w14:paraId="797EE16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PrintWriter pwrite = new PrintWriter(ostream, true);</w:t>
      </w:r>
      <w:r>
        <w:rPr>
          <w:rStyle w:val="eop"/>
          <w:rFonts w:ascii="Liberation Serif" w:hAnsi="Liberation Serif" w:cs="Segoe UI"/>
        </w:rPr>
        <w:t> </w:t>
      </w:r>
    </w:p>
    <w:p xmlns:wp14="http://schemas.microsoft.com/office/word/2010/wordml" w:rsidR="00553A16" w:rsidP="00553A16" w:rsidRDefault="00553A16" w14:paraId="184D28FC"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pwrite.println(fname); // receiving the contents from server. Uses input stream</w:t>
      </w:r>
      <w:r>
        <w:rPr>
          <w:rStyle w:val="eop"/>
          <w:rFonts w:ascii="Liberation Serif" w:hAnsi="Liberation Serif" w:cs="Segoe UI"/>
        </w:rPr>
        <w:t> </w:t>
      </w:r>
    </w:p>
    <w:p xmlns:wp14="http://schemas.microsoft.com/office/word/2010/wordml" w:rsidR="00553A16" w:rsidP="00553A16" w:rsidRDefault="00553A16" w14:paraId="6330D834"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InputStream istream = sock.getInputStream();</w:t>
      </w:r>
      <w:r>
        <w:rPr>
          <w:rStyle w:val="eop"/>
          <w:rFonts w:ascii="Liberation Serif" w:hAnsi="Liberation Serif" w:cs="Segoe UI"/>
        </w:rPr>
        <w:t> </w:t>
      </w:r>
    </w:p>
    <w:p xmlns:wp14="http://schemas.microsoft.com/office/word/2010/wordml" w:rsidR="00553A16" w:rsidP="00553A16" w:rsidRDefault="00553A16" w14:paraId="39EF0E6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BufferedReader socketRead = new BufferedReader(new InputStreamReader(istream));</w:t>
      </w:r>
      <w:r>
        <w:rPr>
          <w:rStyle w:val="eop"/>
          <w:rFonts w:ascii="Liberation Serif" w:hAnsi="Liberation Serif" w:cs="Segoe UI"/>
        </w:rPr>
        <w:t> </w:t>
      </w:r>
    </w:p>
    <w:p xmlns:wp14="http://schemas.microsoft.com/office/word/2010/wordml" w:rsidR="00553A16" w:rsidP="00553A16" w:rsidRDefault="00553A16" w14:paraId="2C5689AF"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String str;</w:t>
      </w:r>
      <w:r>
        <w:rPr>
          <w:rStyle w:val="eop"/>
          <w:rFonts w:ascii="Liberation Serif" w:hAnsi="Liberation Serif" w:cs="Segoe UI"/>
        </w:rPr>
        <w:t> </w:t>
      </w:r>
    </w:p>
    <w:p xmlns:wp14="http://schemas.microsoft.com/office/word/2010/wordml" w:rsidR="00553A16" w:rsidP="00553A16" w:rsidRDefault="00553A16" w14:paraId="44DA71B2"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while((str = socketRead.readLine()) != null) // reading line-by-line</w:t>
      </w:r>
      <w:r>
        <w:rPr>
          <w:rStyle w:val="eop"/>
          <w:rFonts w:ascii="Liberation Serif" w:hAnsi="Liberation Serif" w:cs="Segoe UI"/>
        </w:rPr>
        <w:t> </w:t>
      </w:r>
    </w:p>
    <w:p xmlns:wp14="http://schemas.microsoft.com/office/word/2010/wordml" w:rsidR="00553A16" w:rsidP="00553A16" w:rsidRDefault="00553A16" w14:paraId="5E8F5B27"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3198EF73"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System.out.println(str);</w:t>
      </w:r>
      <w:r>
        <w:rPr>
          <w:rStyle w:val="eop"/>
          <w:rFonts w:ascii="Liberation Serif" w:hAnsi="Liberation Serif" w:cs="Segoe UI"/>
        </w:rPr>
        <w:t> </w:t>
      </w:r>
    </w:p>
    <w:p xmlns:wp14="http://schemas.microsoft.com/office/word/2010/wordml" w:rsidR="00553A16" w:rsidP="00553A16" w:rsidRDefault="00553A16" w14:paraId="7220B1A5"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9310BEE"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F23B0B4" wp14:textId="77777777">
      <w:pPr>
        <w:pStyle w:val="paragraph"/>
        <w:spacing w:before="0" w:beforeAutospacing="0" w:after="0" w:afterAutospacing="0"/>
        <w:ind w:right="45"/>
        <w:jc w:val="both"/>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7BA57D2" wp14:textId="77777777">
      <w:pPr>
        <w:pStyle w:val="paragraph"/>
        <w:spacing w:before="0" w:beforeAutospacing="0" w:after="0" w:afterAutospacing="0"/>
        <w:ind w:right="45"/>
        <w:jc w:val="both"/>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7E31D804" wp14:textId="77777777">
      <w:pPr>
        <w:pStyle w:val="paragraph"/>
        <w:spacing w:before="0" w:beforeAutospacing="0" w:after="0" w:afterAutospacing="0"/>
        <w:ind w:left="420"/>
        <w:textAlignment w:val="baseline"/>
        <w:rPr>
          <w:rFonts w:ascii="Segoe UI" w:hAnsi="Segoe UI" w:cs="Segoe UI"/>
          <w:sz w:val="18"/>
          <w:szCs w:val="18"/>
        </w:rPr>
      </w:pPr>
      <w:r>
        <w:rPr>
          <w:rStyle w:val="normaltextrun"/>
          <w:rFonts w:ascii="Liberation Serif" w:hAnsi="Liberation Serif" w:cs="Segoe UI"/>
          <w:b/>
          <w:bCs/>
          <w:lang w:val="de-DE"/>
        </w:rPr>
        <w:t>Note: </w:t>
      </w:r>
      <w:r>
        <w:rPr>
          <w:rStyle w:val="normaltextrun"/>
        </w:rPr>
        <w:t>Create two different files Client.java and Server.java.</w:t>
      </w:r>
      <w:r>
        <w:rPr>
          <w:rStyle w:val="eop"/>
        </w:rPr>
        <w:t> </w:t>
      </w:r>
    </w:p>
    <w:p xmlns:wp14="http://schemas.microsoft.com/office/word/2010/wordml" w:rsidR="00553A16" w:rsidP="00553A16" w:rsidRDefault="00553A16" w14:paraId="5014CDB2" wp14:textId="77777777">
      <w:pPr>
        <w:pStyle w:val="paragraph"/>
        <w:spacing w:before="0" w:beforeAutospacing="0" w:after="0" w:afterAutospacing="0"/>
        <w:ind w:left="420"/>
        <w:textAlignment w:val="baseline"/>
        <w:rPr>
          <w:rFonts w:ascii="Segoe UI" w:hAnsi="Segoe UI" w:cs="Segoe UI"/>
          <w:sz w:val="18"/>
          <w:szCs w:val="18"/>
        </w:rPr>
      </w:pPr>
      <w:r>
        <w:rPr>
          <w:rStyle w:val="normaltextrun"/>
        </w:rPr>
        <w:t>Run server program first then run client program.</w:t>
      </w:r>
      <w:r>
        <w:rPr>
          <w:rStyle w:val="eop"/>
        </w:rPr>
        <w:t> </w:t>
      </w:r>
    </w:p>
    <w:p xmlns:wp14="http://schemas.microsoft.com/office/word/2010/wordml" w:rsidR="00553A16" w:rsidP="00553A16" w:rsidRDefault="00553A16" w14:paraId="46C80BAA" wp14:textId="77777777">
      <w:pPr>
        <w:pStyle w:val="paragraph"/>
        <w:spacing w:before="0" w:beforeAutospacing="0" w:after="0" w:afterAutospacing="0"/>
        <w:textAlignment w:val="baseline"/>
        <w:rPr>
          <w:rFonts w:ascii="Segoe UI" w:hAnsi="Segoe UI" w:cs="Segoe UI"/>
          <w:sz w:val="18"/>
          <w:szCs w:val="18"/>
        </w:rPr>
      </w:pPr>
      <w:r>
        <w:rPr>
          <w:rStyle w:val="normaltextrun"/>
          <w:lang w:val="en-US"/>
        </w:rPr>
        <w:t>Follow the steps:</w:t>
      </w:r>
      <w:r>
        <w:rPr>
          <w:rStyle w:val="eop"/>
        </w:rPr>
        <w:t> </w:t>
      </w:r>
    </w:p>
    <w:p xmlns:wp14="http://schemas.microsoft.com/office/word/2010/wordml" w:rsidR="00553A16" w:rsidP="000F0034" w:rsidRDefault="00553A16" w14:paraId="177443E6" wp14:textId="77777777">
      <w:pPr>
        <w:pStyle w:val="paragraph"/>
        <w:numPr>
          <w:ilvl w:val="0"/>
          <w:numId w:val="31"/>
        </w:numPr>
        <w:spacing w:before="0" w:beforeAutospacing="0" w:after="0" w:afterAutospacing="0"/>
        <w:ind w:left="360" w:firstLine="0"/>
        <w:textAlignment w:val="baseline"/>
        <w:rPr>
          <w:rFonts w:ascii="Liberation Serif" w:hAnsi="Liberation Serif" w:cs="Segoe UI"/>
        </w:rPr>
      </w:pPr>
      <w:r>
        <w:rPr>
          <w:rStyle w:val="normaltextrun"/>
          <w:lang w:val="en-US"/>
        </w:rPr>
        <w:t>Open a terminal run the server program.</w:t>
      </w:r>
      <w:r>
        <w:rPr>
          <w:rStyle w:val="eop"/>
        </w:rPr>
        <w:t> </w:t>
      </w:r>
    </w:p>
    <w:p xmlns:wp14="http://schemas.microsoft.com/office/word/2010/wordml" w:rsidR="00553A16" w:rsidP="000F0034" w:rsidRDefault="00553A16" w14:paraId="7F871B35" wp14:textId="77777777">
      <w:pPr>
        <w:pStyle w:val="paragraph"/>
        <w:numPr>
          <w:ilvl w:val="0"/>
          <w:numId w:val="32"/>
        </w:numPr>
        <w:spacing w:before="0" w:beforeAutospacing="0" w:after="0" w:afterAutospacing="0"/>
        <w:ind w:left="360" w:firstLine="0"/>
        <w:textAlignment w:val="baseline"/>
        <w:rPr>
          <w:rFonts w:ascii="Liberation Serif" w:hAnsi="Liberation Serif" w:cs="Segoe UI"/>
        </w:rPr>
      </w:pPr>
      <w:r>
        <w:rPr>
          <w:rStyle w:val="normaltextrun"/>
          <w:lang w:val="en-US"/>
        </w:rPr>
        <w:t>Open one more terminal run the client program</w:t>
      </w:r>
      <w:r>
        <w:rPr>
          <w:rStyle w:val="eop"/>
        </w:rPr>
        <w:t> </w:t>
      </w:r>
    </w:p>
    <w:p xmlns:wp14="http://schemas.microsoft.com/office/word/2010/wordml" w:rsidR="00553A16" w:rsidP="00553A16" w:rsidRDefault="00553A16" w14:paraId="7E0A45AA" wp14:textId="77777777">
      <w:pPr>
        <w:pStyle w:val="paragraph"/>
        <w:spacing w:before="0" w:beforeAutospacing="0" w:after="0" w:afterAutospacing="0"/>
        <w:ind w:left="420"/>
        <w:textAlignment w:val="baseline"/>
        <w:rPr>
          <w:rFonts w:ascii="Segoe UI" w:hAnsi="Segoe UI" w:cs="Segoe UI"/>
          <w:sz w:val="18"/>
          <w:szCs w:val="18"/>
        </w:rPr>
      </w:pPr>
      <w:r>
        <w:rPr>
          <w:rStyle w:val="eop"/>
          <w:rFonts w:ascii="Calibri" w:hAnsi="Calibri" w:cs="Calibri"/>
        </w:rPr>
        <w:t> </w:t>
      </w:r>
    </w:p>
    <w:p xmlns:wp14="http://schemas.microsoft.com/office/word/2010/wordml" w:rsidR="00553A16" w:rsidP="00553A16" w:rsidRDefault="00553A16" w14:paraId="1B826F4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Output: Server side </w:t>
      </w:r>
      <w:r>
        <w:rPr>
          <w:rStyle w:val="eop"/>
          <w:rFonts w:ascii="Liberation Serif" w:hAnsi="Liberation Serif" w:cs="Segoe UI"/>
        </w:rPr>
        <w:t> </w:t>
      </w:r>
    </w:p>
    <w:p xmlns:wp14="http://schemas.microsoft.com/office/word/2010/wordml" w:rsidR="00553A16" w:rsidP="00553A16" w:rsidRDefault="00553A16" w14:paraId="45B224D1"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33F31A21"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4D74192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javac serv.java</w:t>
      </w:r>
      <w:r>
        <w:rPr>
          <w:rStyle w:val="eop"/>
          <w:rFonts w:ascii="Liberation Serif" w:hAnsi="Liberation Serif" w:cs="Segoe UI"/>
        </w:rPr>
        <w:t> </w:t>
      </w:r>
    </w:p>
    <w:p xmlns:wp14="http://schemas.microsoft.com/office/word/2010/wordml" w:rsidR="00553A16" w:rsidP="00553A16" w:rsidRDefault="00553A16" w14:paraId="4F54320C"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 serv</w:t>
      </w:r>
      <w:r>
        <w:rPr>
          <w:rStyle w:val="eop"/>
          <w:rFonts w:ascii="Liberation Serif" w:hAnsi="Liberation Serif" w:cs="Segoe UI"/>
        </w:rPr>
        <w:t> </w:t>
      </w:r>
    </w:p>
    <w:p xmlns:wp14="http://schemas.microsoft.com/office/word/2010/wordml" w:rsidR="00553A16" w:rsidP="00553A16" w:rsidRDefault="00553A16" w14:paraId="3FDABFA7"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5A0528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i/>
          <w:iCs/>
        </w:rPr>
        <w:t>Server ready for connection</w:t>
      </w:r>
      <w:r>
        <w:rPr>
          <w:rStyle w:val="eop"/>
          <w:rFonts w:ascii="Liberation Serif" w:hAnsi="Liberation Serif" w:cs="Segoe UI"/>
        </w:rPr>
        <w:t> </w:t>
      </w:r>
    </w:p>
    <w:p xmlns:wp14="http://schemas.microsoft.com/office/word/2010/wordml" w:rsidR="00553A16" w:rsidP="00553A16" w:rsidRDefault="00553A16" w14:paraId="5136A8FF"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i/>
          <w:iCs/>
        </w:rPr>
        <w:t>Connection is successful and wating for chatting</w:t>
      </w:r>
      <w:r>
        <w:rPr>
          <w:rStyle w:val="eop"/>
          <w:rFonts w:ascii="Liberation Serif" w:hAnsi="Liberation Serif" w:cs="Segoe UI"/>
        </w:rPr>
        <w:t> </w:t>
      </w:r>
    </w:p>
    <w:p xmlns:wp14="http://schemas.microsoft.com/office/word/2010/wordml" w:rsidR="00553A16" w:rsidP="00553A16" w:rsidRDefault="00553A16" w14:paraId="3504E882"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66C90C70"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0F7E14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Output: Client side</w:t>
      </w:r>
      <w:r>
        <w:rPr>
          <w:rStyle w:val="eop"/>
          <w:rFonts w:ascii="Liberation Serif" w:hAnsi="Liberation Serif" w:cs="Segoe UI"/>
        </w:rPr>
        <w:t> </w:t>
      </w:r>
    </w:p>
    <w:p xmlns:wp14="http://schemas.microsoft.com/office/word/2010/wordml" w:rsidR="00553A16" w:rsidP="00553A16" w:rsidRDefault="00553A16" w14:paraId="55C1387E"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5FC0575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ise@ise-OptiPlex-3070:~$ javac clnt.java</w:t>
      </w:r>
      <w:r>
        <w:rPr>
          <w:rStyle w:val="eop"/>
          <w:rFonts w:ascii="Liberation Serif" w:hAnsi="Liberation Serif" w:cs="Segoe UI"/>
        </w:rPr>
        <w:t> </w:t>
      </w:r>
    </w:p>
    <w:p xmlns:wp14="http://schemas.microsoft.com/office/word/2010/wordml" w:rsidR="00553A16" w:rsidP="00553A16" w:rsidRDefault="00553A16" w14:paraId="3E86DE6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ise@ise-OptiPlex-3070:~$ java clnt</w:t>
      </w:r>
      <w:r>
        <w:rPr>
          <w:rStyle w:val="eop"/>
          <w:rFonts w:ascii="Liberation Serif" w:hAnsi="Liberation Serif" w:cs="Segoe UI"/>
        </w:rPr>
        <w:t> </w:t>
      </w:r>
    </w:p>
    <w:p xmlns:wp14="http://schemas.microsoft.com/office/word/2010/wordml" w:rsidR="00553A16" w:rsidP="00553A16" w:rsidRDefault="00553A16" w14:paraId="62A34A4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i/>
          <w:iCs/>
        </w:rPr>
        <w:t>Enter the file name </w:t>
      </w:r>
      <w:r>
        <w:rPr>
          <w:rStyle w:val="eop"/>
          <w:rFonts w:ascii="Liberation Serif" w:hAnsi="Liberation Serif" w:cs="Segoe UI"/>
        </w:rPr>
        <w:t> </w:t>
      </w:r>
    </w:p>
    <w:p xmlns:wp14="http://schemas.microsoft.com/office/word/2010/wordml" w:rsidR="00553A16" w:rsidP="00553A16" w:rsidRDefault="00553A16" w14:paraId="047D99E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i/>
          <w:iCs/>
        </w:rPr>
        <w:t>hi.txt</w:t>
      </w:r>
      <w:r>
        <w:rPr>
          <w:rStyle w:val="eop"/>
          <w:rFonts w:ascii="Liberation Serif" w:hAnsi="Liberation Serif" w:cs="Segoe UI"/>
        </w:rPr>
        <w:t> </w:t>
      </w:r>
    </w:p>
    <w:p xmlns:wp14="http://schemas.microsoft.com/office/word/2010/wordml" w:rsidR="00553A16" w:rsidP="00553A16" w:rsidRDefault="00553A16" w14:paraId="5AD67C2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i/>
          <w:iCs/>
        </w:rPr>
        <w:t>hello 5B students</w:t>
      </w:r>
      <w:r>
        <w:rPr>
          <w:rStyle w:val="eop"/>
          <w:rFonts w:ascii="Liberation Serif" w:hAnsi="Liberation Serif" w:cs="Segoe UI"/>
        </w:rPr>
        <w:t> </w:t>
      </w:r>
    </w:p>
    <w:p xmlns:wp14="http://schemas.microsoft.com/office/word/2010/wordml" w:rsidR="00553A16" w:rsidP="00553A16" w:rsidRDefault="00553A16" w14:paraId="595730C5" wp14:textId="77777777">
      <w:pPr>
        <w:pStyle w:val="paragraph"/>
        <w:spacing w:before="0" w:beforeAutospacing="0" w:after="0" w:afterAutospacing="0"/>
        <w:ind w:right="45"/>
        <w:jc w:val="both"/>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2FFF380C" wp14:textId="77777777">
      <w:pPr>
        <w:pStyle w:val="paragraph"/>
        <w:spacing w:before="0" w:beforeAutospacing="0" w:after="0" w:afterAutospacing="0"/>
        <w:ind w:right="45"/>
        <w:jc w:val="both"/>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19B8806"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b/>
          <w:bCs/>
          <w:u w:val="single"/>
        </w:rPr>
        <w:t>Result:- </w:t>
      </w:r>
      <w:r>
        <w:rPr>
          <w:rStyle w:val="eop"/>
          <w:rFonts w:ascii="Liberation Serif" w:hAnsi="Liberation Serif" w:cs="Segoe UI"/>
        </w:rPr>
        <w:t> </w:t>
      </w:r>
    </w:p>
    <w:p xmlns:wp14="http://schemas.microsoft.com/office/word/2010/wordml" w:rsidR="00553A16" w:rsidP="00553A16" w:rsidRDefault="00553A16" w14:paraId="75663D94" wp14:textId="77777777">
      <w:pPr>
        <w:pStyle w:val="paragraph"/>
        <w:spacing w:before="0" w:beforeAutospacing="0" w:after="0" w:afterAutospacing="0"/>
        <w:jc w:val="both"/>
        <w:textAlignment w:val="baseline"/>
        <w:rPr>
          <w:rFonts w:ascii="Segoe UI" w:hAnsi="Segoe UI" w:cs="Segoe UI"/>
          <w:sz w:val="18"/>
          <w:szCs w:val="18"/>
        </w:rPr>
      </w:pPr>
      <w:r>
        <w:rPr>
          <w:rStyle w:val="eop"/>
          <w:rFonts w:ascii="Liberation Serif" w:hAnsi="Liberation Serif" w:cs="Segoe UI"/>
          <w:color w:val="212121"/>
        </w:rPr>
        <w:t> </w:t>
      </w:r>
    </w:p>
    <w:p xmlns:wp14="http://schemas.microsoft.com/office/word/2010/wordml" w:rsidR="00553A16" w:rsidP="00553A16" w:rsidRDefault="00553A16" w14:paraId="70C16D5E"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i/>
          <w:iCs/>
          <w:color w:val="212121"/>
        </w:rPr>
        <w:t>Thus </w:t>
      </w:r>
      <w:r>
        <w:rPr>
          <w:rStyle w:val="normaltextrun"/>
          <w:rFonts w:ascii="Liberation Serif" w:hAnsi="Liberation Serif" w:cs="Segoe UI"/>
          <w:i/>
          <w:iCs/>
        </w:rPr>
        <w:t> a client – server program to make the client send the file name and to make the server send back the contents of the requested file  </w:t>
      </w:r>
      <w:r>
        <w:rPr>
          <w:rStyle w:val="normaltextrun"/>
          <w:rFonts w:ascii="Liberation Serif" w:hAnsi="Liberation Serif" w:cs="Segoe UI"/>
          <w:i/>
          <w:iCs/>
          <w:color w:val="212121"/>
        </w:rPr>
        <w:t>was </w:t>
      </w:r>
      <w:r>
        <w:rPr>
          <w:rStyle w:val="normaltextrun"/>
          <w:rFonts w:ascii="Liberation Serif" w:hAnsi="Liberation Serif" w:cs="Segoe UI"/>
          <w:i/>
          <w:iCs/>
          <w:color w:val="222222"/>
        </w:rPr>
        <w:t>implemented successfully</w:t>
      </w:r>
      <w:r>
        <w:rPr>
          <w:rStyle w:val="eop"/>
          <w:rFonts w:ascii="Liberation Serif" w:hAnsi="Liberation Serif" w:cs="Segoe UI"/>
          <w:color w:val="222222"/>
        </w:rPr>
        <w:t> </w:t>
      </w:r>
    </w:p>
    <w:p xmlns:wp14="http://schemas.microsoft.com/office/word/2010/wordml" w:rsidR="00553A16" w:rsidP="00553A16" w:rsidRDefault="00553A16" w14:paraId="135E58C4" wp14:textId="77777777">
      <w:pPr>
        <w:pStyle w:val="Default"/>
        <w:spacing w:line="460" w:lineRule="atLeast"/>
        <w:rPr>
          <w:b/>
          <w:u w:val="single"/>
        </w:rPr>
      </w:pPr>
    </w:p>
    <w:p xmlns:wp14="http://schemas.microsoft.com/office/word/2010/wordml" w:rsidR="00553A16" w:rsidP="00553A16" w:rsidRDefault="00553A16" w14:paraId="6A975DE6" wp14:textId="77777777">
      <w:pPr>
        <w:pStyle w:val="paragraph"/>
        <w:spacing w:before="0" w:beforeAutospacing="0" w:after="0" w:afterAutospacing="0"/>
        <w:ind w:right="449"/>
        <w:textAlignment w:val="baseline"/>
        <w:rPr>
          <w:rFonts w:ascii="Segoe UI" w:hAnsi="Segoe UI" w:cs="Segoe UI"/>
          <w:sz w:val="18"/>
          <w:szCs w:val="18"/>
        </w:rPr>
      </w:pPr>
      <w:r>
        <w:rPr>
          <w:rStyle w:val="normaltextrun"/>
          <w:rFonts w:ascii="Liberation Serif" w:hAnsi="Liberation Serif" w:cs="Segoe UI"/>
          <w:b/>
          <w:bCs/>
          <w:i/>
          <w:iCs/>
        </w:rPr>
        <w:lastRenderedPageBreak/>
        <w:t>10. Write a program on datagram socket for client/server to display the messages on client side, typed at the server side.</w:t>
      </w:r>
      <w:r>
        <w:rPr>
          <w:rStyle w:val="eop"/>
          <w:rFonts w:ascii="Liberation Serif" w:hAnsi="Liberation Serif" w:cs="Segoe UI"/>
        </w:rPr>
        <w:t> </w:t>
      </w:r>
    </w:p>
    <w:p xmlns:wp14="http://schemas.microsoft.com/office/word/2010/wordml" w:rsidR="00553A16" w:rsidP="00553A16" w:rsidRDefault="00553A16" w14:paraId="1ADFED68"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7248FD31"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Program:</w:t>
      </w:r>
      <w:r>
        <w:rPr>
          <w:rStyle w:val="eop"/>
          <w:rFonts w:ascii="Liberation Serif" w:hAnsi="Liberation Serif" w:cs="Segoe UI"/>
        </w:rPr>
        <w:t> </w:t>
      </w:r>
    </w:p>
    <w:p xmlns:wp14="http://schemas.microsoft.com/office/word/2010/wordml" w:rsidR="00553A16" w:rsidP="00553A16" w:rsidRDefault="00553A16" w14:paraId="302408A0"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CE024BF"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Server Program: udpserver.java</w:t>
      </w:r>
      <w:r>
        <w:rPr>
          <w:rStyle w:val="eop"/>
          <w:rFonts w:ascii="Liberation Serif" w:hAnsi="Liberation Serif" w:cs="Segoe UI"/>
        </w:rPr>
        <w:t> </w:t>
      </w:r>
    </w:p>
    <w:p xmlns:wp14="http://schemas.microsoft.com/office/word/2010/wordml" w:rsidR="00553A16" w:rsidP="00553A16" w:rsidRDefault="00553A16" w14:paraId="30786029"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25FCD2FA"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553A16" w:rsidP="00553A16" w:rsidRDefault="00553A16" w14:paraId="0782E978"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import java.net.*;</w:t>
      </w:r>
      <w:r>
        <w:rPr>
          <w:rStyle w:val="eop"/>
          <w:rFonts w:ascii="Liberation Serif" w:hAnsi="Liberation Serif" w:cs="Segoe UI"/>
        </w:rPr>
        <w:t> </w:t>
      </w:r>
    </w:p>
    <w:p xmlns:wp14="http://schemas.microsoft.com/office/word/2010/wordml" w:rsidR="00553A16" w:rsidP="00553A16" w:rsidRDefault="00553A16" w14:paraId="1BC58398"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class udpserver</w:t>
      </w:r>
      <w:r>
        <w:rPr>
          <w:rStyle w:val="eop"/>
          <w:rFonts w:ascii="Liberation Serif" w:hAnsi="Liberation Serif" w:cs="Segoe UI"/>
        </w:rPr>
        <w:t> </w:t>
      </w:r>
    </w:p>
    <w:p xmlns:wp14="http://schemas.microsoft.com/office/word/2010/wordml" w:rsidR="00553A16" w:rsidP="00553A16" w:rsidRDefault="00553A16" w14:paraId="3A054B58"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B4051A1"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public static void main(String [] a) throws IOException</w:t>
      </w:r>
      <w:r>
        <w:rPr>
          <w:rStyle w:val="eop"/>
          <w:rFonts w:ascii="Liberation Serif" w:hAnsi="Liberation Serif" w:cs="Segoe UI"/>
        </w:rPr>
        <w:t> </w:t>
      </w:r>
    </w:p>
    <w:p xmlns:wp14="http://schemas.microsoft.com/office/word/2010/wordml" w:rsidR="00553A16" w:rsidP="00553A16" w:rsidRDefault="00553A16" w14:paraId="1B472966"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5C05C97"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int i =2000;</w:t>
      </w:r>
      <w:r>
        <w:rPr>
          <w:rStyle w:val="eop"/>
          <w:rFonts w:ascii="Liberation Serif" w:hAnsi="Liberation Serif" w:cs="Segoe UI"/>
        </w:rPr>
        <w:t> </w:t>
      </w:r>
    </w:p>
    <w:p xmlns:wp14="http://schemas.microsoft.com/office/word/2010/wordml" w:rsidR="00553A16" w:rsidP="00553A16" w:rsidRDefault="00553A16" w14:paraId="1415599A"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String fooString1 = new String("exit");</w:t>
      </w:r>
      <w:r>
        <w:rPr>
          <w:rStyle w:val="eop"/>
          <w:rFonts w:ascii="Liberation Serif" w:hAnsi="Liberation Serif" w:cs="Segoe UI"/>
        </w:rPr>
        <w:t> </w:t>
      </w:r>
    </w:p>
    <w:p xmlns:wp14="http://schemas.microsoft.com/office/word/2010/wordml" w:rsidR="00553A16" w:rsidP="00553A16" w:rsidRDefault="00553A16" w14:paraId="1EDC3911"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while(true)</w:t>
      </w:r>
      <w:r>
        <w:rPr>
          <w:rStyle w:val="eop"/>
          <w:rFonts w:ascii="Liberation Serif" w:hAnsi="Liberation Serif" w:cs="Segoe UI"/>
        </w:rPr>
        <w:t> </w:t>
      </w:r>
    </w:p>
    <w:p xmlns:wp14="http://schemas.microsoft.com/office/word/2010/wordml" w:rsidR="00553A16" w:rsidP="00553A16" w:rsidRDefault="00553A16" w14:paraId="61E34BC3"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1C8857D8"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InetAddress clientIP=InetAddress.getLocalHost();</w:t>
      </w:r>
      <w:r>
        <w:rPr>
          <w:rStyle w:val="eop"/>
          <w:rFonts w:ascii="Liberation Serif" w:hAnsi="Liberation Serif" w:cs="Segoe UI"/>
        </w:rPr>
        <w:t> </w:t>
      </w:r>
    </w:p>
    <w:p xmlns:wp14="http://schemas.microsoft.com/office/word/2010/wordml" w:rsidR="00553A16" w:rsidP="00553A16" w:rsidRDefault="00553A16" w14:paraId="5E478507"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int clientPort=i;</w:t>
      </w:r>
      <w:r>
        <w:rPr>
          <w:rStyle w:val="eop"/>
          <w:rFonts w:ascii="Liberation Serif" w:hAnsi="Liberation Serif" w:cs="Segoe UI"/>
        </w:rPr>
        <w:t> </w:t>
      </w:r>
    </w:p>
    <w:p xmlns:wp14="http://schemas.microsoft.com/office/word/2010/wordml" w:rsidR="00553A16" w:rsidP="00553A16" w:rsidRDefault="00553A16" w14:paraId="52451897"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byte buf[]=new byte[1024];</w:t>
      </w:r>
      <w:r>
        <w:rPr>
          <w:rStyle w:val="eop"/>
          <w:rFonts w:ascii="Liberation Serif" w:hAnsi="Liberation Serif" w:cs="Segoe UI"/>
        </w:rPr>
        <w:t> </w:t>
      </w:r>
    </w:p>
    <w:p xmlns:wp14="http://schemas.microsoft.com/office/word/2010/wordml" w:rsidR="00553A16" w:rsidP="00553A16" w:rsidRDefault="00553A16" w14:paraId="3D336B7F"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DatagramSocket ds=new DatagramSocket();</w:t>
      </w:r>
      <w:r>
        <w:rPr>
          <w:rStyle w:val="eop"/>
          <w:rFonts w:ascii="Liberation Serif" w:hAnsi="Liberation Serif" w:cs="Segoe UI"/>
        </w:rPr>
        <w:t> </w:t>
      </w:r>
    </w:p>
    <w:p xmlns:wp14="http://schemas.microsoft.com/office/word/2010/wordml" w:rsidR="00553A16" w:rsidP="00553A16" w:rsidRDefault="00553A16" w14:paraId="060FCBB8" wp14:textId="77777777">
      <w:pPr>
        <w:pStyle w:val="paragraph"/>
        <w:spacing w:before="0" w:beforeAutospacing="0" w:after="0" w:afterAutospacing="0"/>
        <w:ind w:right="495" w:firstLine="360"/>
        <w:textAlignment w:val="baseline"/>
        <w:rPr>
          <w:rFonts w:ascii="Segoe UI" w:hAnsi="Segoe UI" w:cs="Segoe UI"/>
          <w:sz w:val="18"/>
          <w:szCs w:val="18"/>
        </w:rPr>
      </w:pPr>
      <w:r>
        <w:rPr>
          <w:rStyle w:val="normaltextrun"/>
          <w:rFonts w:ascii="Liberation Serif" w:hAnsi="Liberation Serif" w:cs="Segoe UI"/>
        </w:rPr>
        <w:t>BufferedReader dis =new BufferedReader(new InputStreamReader(System.in));</w:t>
      </w:r>
      <w:r>
        <w:rPr>
          <w:rStyle w:val="eop"/>
          <w:rFonts w:ascii="Liberation Serif" w:hAnsi="Liberation Serif" w:cs="Segoe UI"/>
        </w:rPr>
        <w:t> </w:t>
      </w:r>
    </w:p>
    <w:p xmlns:wp14="http://schemas.microsoft.com/office/word/2010/wordml" w:rsidR="00553A16" w:rsidP="00553A16" w:rsidRDefault="00553A16" w14:paraId="6B110851"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System.out.println("Server is Running......");</w:t>
      </w:r>
      <w:r>
        <w:rPr>
          <w:rStyle w:val="eop"/>
          <w:rFonts w:ascii="Liberation Serif" w:hAnsi="Liberation Serif" w:cs="Segoe UI"/>
        </w:rPr>
        <w:t> </w:t>
      </w:r>
    </w:p>
    <w:p xmlns:wp14="http://schemas.microsoft.com/office/word/2010/wordml" w:rsidR="00553A16" w:rsidP="00553A16" w:rsidRDefault="00553A16" w14:paraId="5EFB1237"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System.out.println("Enter the message to client:");</w:t>
      </w:r>
      <w:r>
        <w:rPr>
          <w:rStyle w:val="eop"/>
          <w:rFonts w:ascii="Liberation Serif" w:hAnsi="Liberation Serif" w:cs="Segoe UI"/>
        </w:rPr>
        <w:t> </w:t>
      </w:r>
    </w:p>
    <w:p xmlns:wp14="http://schemas.microsoft.com/office/word/2010/wordml" w:rsidR="00553A16" w:rsidP="00553A16" w:rsidRDefault="00553A16" w14:paraId="0FEBC617"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String str1=new String(dis.readLine());</w:t>
      </w:r>
      <w:r>
        <w:rPr>
          <w:rStyle w:val="eop"/>
          <w:rFonts w:ascii="Liberation Serif" w:hAnsi="Liberation Serif" w:cs="Segoe UI"/>
        </w:rPr>
        <w:t> </w:t>
      </w:r>
    </w:p>
    <w:p xmlns:wp14="http://schemas.microsoft.com/office/word/2010/wordml" w:rsidR="00553A16" w:rsidP="00553A16" w:rsidRDefault="00553A16" w14:paraId="38DC81FC"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if(str1.equals(fooString1))</w:t>
      </w:r>
      <w:r>
        <w:rPr>
          <w:rStyle w:val="eop"/>
          <w:rFonts w:ascii="Liberation Serif" w:hAnsi="Liberation Serif" w:cs="Segoe UI"/>
        </w:rPr>
        <w:t> </w:t>
      </w:r>
    </w:p>
    <w:p xmlns:wp14="http://schemas.microsoft.com/office/word/2010/wordml" w:rsidR="00553A16" w:rsidP="00553A16" w:rsidRDefault="00553A16" w14:paraId="40A5F9FE"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A56D1A0"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ds.close();</w:t>
      </w:r>
      <w:r>
        <w:rPr>
          <w:rStyle w:val="eop"/>
          <w:rFonts w:ascii="Liberation Serif" w:hAnsi="Liberation Serif" w:cs="Segoe UI"/>
        </w:rPr>
        <w:t> </w:t>
      </w:r>
    </w:p>
    <w:p xmlns:wp14="http://schemas.microsoft.com/office/word/2010/wordml" w:rsidR="00553A16" w:rsidP="00553A16" w:rsidRDefault="00553A16" w14:paraId="472B9F2F"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break;</w:t>
      </w:r>
      <w:r>
        <w:rPr>
          <w:rStyle w:val="eop"/>
          <w:rFonts w:ascii="Liberation Serif" w:hAnsi="Liberation Serif" w:cs="Segoe UI"/>
        </w:rPr>
        <w:t> </w:t>
      </w:r>
    </w:p>
    <w:p xmlns:wp14="http://schemas.microsoft.com/office/word/2010/wordml" w:rsidR="00553A16" w:rsidP="00553A16" w:rsidRDefault="00553A16" w14:paraId="468C408E"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40D1CF13"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else</w:t>
      </w:r>
      <w:r>
        <w:rPr>
          <w:rStyle w:val="eop"/>
          <w:rFonts w:ascii="Liberation Serif" w:hAnsi="Liberation Serif" w:cs="Segoe UI"/>
        </w:rPr>
        <w:t> </w:t>
      </w:r>
    </w:p>
    <w:p xmlns:wp14="http://schemas.microsoft.com/office/word/2010/wordml" w:rsidR="00553A16" w:rsidP="00553A16" w:rsidRDefault="00553A16" w14:paraId="3E3BAFBC"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90FD409"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buf=str1.getBytes();</w:t>
      </w:r>
      <w:r>
        <w:rPr>
          <w:rStyle w:val="eop"/>
          <w:rFonts w:ascii="Liberation Serif" w:hAnsi="Liberation Serif" w:cs="Segoe UI"/>
        </w:rPr>
        <w:t> </w:t>
      </w:r>
    </w:p>
    <w:p xmlns:wp14="http://schemas.microsoft.com/office/word/2010/wordml" w:rsidR="00553A16" w:rsidP="00553A16" w:rsidRDefault="00553A16" w14:paraId="6F500935" wp14:textId="77777777">
      <w:pPr>
        <w:pStyle w:val="paragraph"/>
        <w:spacing w:before="0" w:beforeAutospacing="0" w:after="0" w:afterAutospacing="0"/>
        <w:ind w:right="495" w:firstLine="360"/>
        <w:textAlignment w:val="baseline"/>
        <w:rPr>
          <w:rFonts w:ascii="Segoe UI" w:hAnsi="Segoe UI" w:cs="Segoe UI"/>
          <w:sz w:val="18"/>
          <w:szCs w:val="18"/>
        </w:rPr>
      </w:pPr>
      <w:r>
        <w:rPr>
          <w:rStyle w:val="normaltextrun"/>
          <w:rFonts w:ascii="Liberation Serif" w:hAnsi="Liberation Serif" w:cs="Segoe UI"/>
        </w:rPr>
        <w:t>DatagramPacket packet=new DatagramPacket(buf,str1.length(),clientIP,clientPort);</w:t>
      </w:r>
      <w:r>
        <w:rPr>
          <w:rStyle w:val="eop"/>
          <w:rFonts w:ascii="Liberation Serif" w:hAnsi="Liberation Serif" w:cs="Segoe UI"/>
        </w:rPr>
        <w:t> </w:t>
      </w:r>
    </w:p>
    <w:p xmlns:wp14="http://schemas.microsoft.com/office/word/2010/wordml" w:rsidR="00553A16" w:rsidP="00553A16" w:rsidRDefault="00553A16" w14:paraId="11896044"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ds.send(packet);</w:t>
      </w:r>
      <w:r>
        <w:rPr>
          <w:rStyle w:val="eop"/>
          <w:rFonts w:ascii="Liberation Serif" w:hAnsi="Liberation Serif" w:cs="Segoe UI"/>
        </w:rPr>
        <w:t> </w:t>
      </w:r>
    </w:p>
    <w:p xmlns:wp14="http://schemas.microsoft.com/office/word/2010/wordml" w:rsidR="00553A16" w:rsidP="00553A16" w:rsidRDefault="00553A16" w14:paraId="4DD5B835"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i=i+1;</w:t>
      </w:r>
      <w:r>
        <w:rPr>
          <w:rStyle w:val="eop"/>
          <w:rFonts w:ascii="Liberation Serif" w:hAnsi="Liberation Serif" w:cs="Segoe UI"/>
        </w:rPr>
        <w:t> </w:t>
      </w:r>
    </w:p>
    <w:p xmlns:wp14="http://schemas.microsoft.com/office/word/2010/wordml" w:rsidR="00553A16" w:rsidP="00553A16" w:rsidRDefault="00553A16" w14:paraId="4C031FAE"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790B9DC4"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ds.close();</w:t>
      </w:r>
      <w:r>
        <w:rPr>
          <w:rStyle w:val="eop"/>
          <w:rFonts w:ascii="Liberation Serif" w:hAnsi="Liberation Serif" w:cs="Segoe UI"/>
        </w:rPr>
        <w:t> </w:t>
      </w:r>
    </w:p>
    <w:p xmlns:wp14="http://schemas.microsoft.com/office/word/2010/wordml" w:rsidR="00553A16" w:rsidP="00553A16" w:rsidRDefault="00553A16" w14:paraId="1FB83AA6"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31E4321A" wp14:textId="77777777">
      <w:pPr>
        <w:pStyle w:val="paragraph"/>
        <w:spacing w:before="0" w:beforeAutospacing="0" w:after="0" w:afterAutospacing="0"/>
        <w:ind w:right="495" w:firstLine="360"/>
        <w:textAlignment w:val="baseline"/>
        <w:rPr>
          <w:rFonts w:ascii="Segoe UI" w:hAnsi="Segoe UI" w:cs="Segoe UI"/>
          <w:sz w:val="18"/>
          <w:szCs w:val="18"/>
        </w:rPr>
      </w:pPr>
      <w:r>
        <w:rPr>
          <w:rStyle w:val="normaltextrun"/>
          <w:rFonts w:ascii="Liberation Serif" w:hAnsi="Liberation Serif" w:cs="Segoe UI"/>
        </w:rPr>
        <w:t>     }</w:t>
      </w:r>
      <w:r>
        <w:rPr>
          <w:rStyle w:val="eop"/>
          <w:rFonts w:ascii="Liberation Serif" w:hAnsi="Liberation Serif" w:cs="Segoe UI"/>
        </w:rPr>
        <w:t> </w:t>
      </w:r>
    </w:p>
    <w:p xmlns:wp14="http://schemas.microsoft.com/office/word/2010/wordml" w:rsidR="00553A16" w:rsidP="00553A16" w:rsidRDefault="00553A16" w14:paraId="7A1A0203"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57F7B85A"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5F3EA6F2"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E71B988"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Client Program: udpclient.java</w:t>
      </w:r>
      <w:r>
        <w:rPr>
          <w:rStyle w:val="eop"/>
          <w:rFonts w:ascii="Liberation Serif" w:hAnsi="Liberation Serif" w:cs="Segoe UI"/>
        </w:rPr>
        <w:t> </w:t>
      </w:r>
    </w:p>
    <w:p xmlns:wp14="http://schemas.microsoft.com/office/word/2010/wordml" w:rsidR="00553A16" w:rsidP="00553A16" w:rsidRDefault="00553A16" w14:paraId="4CEA1602"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362D673A"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553A16" w:rsidP="00553A16" w:rsidRDefault="00553A16" w14:paraId="61F9093B"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import java.net.*;</w:t>
      </w:r>
      <w:r>
        <w:rPr>
          <w:rStyle w:val="eop"/>
          <w:rFonts w:ascii="Liberation Serif" w:hAnsi="Liberation Serif" w:cs="Segoe UI"/>
        </w:rPr>
        <w:t> </w:t>
      </w:r>
    </w:p>
    <w:p xmlns:wp14="http://schemas.microsoft.com/office/word/2010/wordml" w:rsidR="00553A16" w:rsidP="00553A16" w:rsidRDefault="00553A16" w14:paraId="19681C6B"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class udpclient</w:t>
      </w:r>
      <w:r>
        <w:rPr>
          <w:rStyle w:val="eop"/>
          <w:rFonts w:ascii="Liberation Serif" w:hAnsi="Liberation Serif" w:cs="Segoe UI"/>
        </w:rPr>
        <w:t> </w:t>
      </w:r>
    </w:p>
    <w:p xmlns:wp14="http://schemas.microsoft.com/office/word/2010/wordml" w:rsidR="00553A16" w:rsidP="00553A16" w:rsidRDefault="00553A16" w14:paraId="32F00C46"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0A553687"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public static void main(String[] a) throws IOException</w:t>
      </w:r>
      <w:r>
        <w:rPr>
          <w:rStyle w:val="eop"/>
          <w:rFonts w:ascii="Liberation Serif" w:hAnsi="Liberation Serif" w:cs="Segoe UI"/>
        </w:rPr>
        <w:t> </w:t>
      </w:r>
    </w:p>
    <w:p xmlns:wp14="http://schemas.microsoft.com/office/word/2010/wordml" w:rsidR="00553A16" w:rsidP="00553A16" w:rsidRDefault="00553A16" w14:paraId="4474D8B9"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5A9F425C"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int i =2000;</w:t>
      </w:r>
      <w:r>
        <w:rPr>
          <w:rStyle w:val="eop"/>
          <w:rFonts w:ascii="Liberation Serif" w:hAnsi="Liberation Serif" w:cs="Segoe UI"/>
        </w:rPr>
        <w:t> </w:t>
      </w:r>
    </w:p>
    <w:p xmlns:wp14="http://schemas.microsoft.com/office/word/2010/wordml" w:rsidR="00553A16" w:rsidP="00553A16" w:rsidRDefault="00553A16" w14:paraId="3CF69877"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while(true)</w:t>
      </w:r>
      <w:r>
        <w:rPr>
          <w:rStyle w:val="eop"/>
          <w:rFonts w:ascii="Liberation Serif" w:hAnsi="Liberation Serif" w:cs="Segoe UI"/>
        </w:rPr>
        <w:t> </w:t>
      </w:r>
    </w:p>
    <w:p xmlns:wp14="http://schemas.microsoft.com/office/word/2010/wordml" w:rsidR="00553A16" w:rsidP="00553A16" w:rsidRDefault="00553A16" w14:paraId="41AED22F"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45ECF38"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byte buf[]=new byte[1024];</w:t>
      </w:r>
      <w:r>
        <w:rPr>
          <w:rStyle w:val="eop"/>
          <w:rFonts w:ascii="Liberation Serif" w:hAnsi="Liberation Serif" w:cs="Segoe UI"/>
        </w:rPr>
        <w:t> </w:t>
      </w:r>
    </w:p>
    <w:p xmlns:wp14="http://schemas.microsoft.com/office/word/2010/wordml" w:rsidR="00553A16" w:rsidP="00553A16" w:rsidRDefault="00553A16" w14:paraId="314AA1AE"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DatagramSocket ds=new DatagramSocket(i);</w:t>
      </w:r>
      <w:r>
        <w:rPr>
          <w:rStyle w:val="eop"/>
          <w:rFonts w:ascii="Liberation Serif" w:hAnsi="Liberation Serif" w:cs="Segoe UI"/>
        </w:rPr>
        <w:t> </w:t>
      </w:r>
    </w:p>
    <w:p xmlns:wp14="http://schemas.microsoft.com/office/word/2010/wordml" w:rsidR="00553A16" w:rsidP="00553A16" w:rsidRDefault="00553A16" w14:paraId="6F1CB73B"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DatagramPacket dp=new DatagramPacket(buf,buf.length);</w:t>
      </w:r>
      <w:r>
        <w:rPr>
          <w:rStyle w:val="eop"/>
          <w:rFonts w:ascii="Liberation Serif" w:hAnsi="Liberation Serif" w:cs="Segoe UI"/>
        </w:rPr>
        <w:t> </w:t>
      </w:r>
    </w:p>
    <w:p xmlns:wp14="http://schemas.microsoft.com/office/word/2010/wordml" w:rsidR="00553A16" w:rsidP="00553A16" w:rsidRDefault="00553A16" w14:paraId="5A694B84"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lastRenderedPageBreak/>
        <w:t>ds.receive(dp);</w:t>
      </w:r>
      <w:r>
        <w:rPr>
          <w:rStyle w:val="eop"/>
          <w:rFonts w:ascii="Liberation Serif" w:hAnsi="Liberation Serif" w:cs="Segoe UI"/>
        </w:rPr>
        <w:t> </w:t>
      </w:r>
    </w:p>
    <w:p xmlns:wp14="http://schemas.microsoft.com/office/word/2010/wordml" w:rsidR="00553A16" w:rsidP="00553A16" w:rsidRDefault="00553A16" w14:paraId="1A697616"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String str2=new String(dp.getData(),0,dp.getLength());</w:t>
      </w:r>
      <w:r>
        <w:rPr>
          <w:rStyle w:val="eop"/>
          <w:rFonts w:ascii="Liberation Serif" w:hAnsi="Liberation Serif" w:cs="Segoe UI"/>
        </w:rPr>
        <w:t> </w:t>
      </w:r>
    </w:p>
    <w:p xmlns:wp14="http://schemas.microsoft.com/office/word/2010/wordml" w:rsidR="00553A16" w:rsidP="00553A16" w:rsidRDefault="00553A16" w14:paraId="224B4412"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System.out.println("Server cnnected,\nThe message from server:"+str2);</w:t>
      </w:r>
      <w:r>
        <w:rPr>
          <w:rStyle w:val="eop"/>
          <w:rFonts w:ascii="Liberation Serif" w:hAnsi="Liberation Serif" w:cs="Segoe UI"/>
        </w:rPr>
        <w:t> </w:t>
      </w:r>
    </w:p>
    <w:p xmlns:wp14="http://schemas.microsoft.com/office/word/2010/wordml" w:rsidR="00553A16" w:rsidP="00553A16" w:rsidRDefault="00553A16" w14:paraId="55196785"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System.out.println("**************************");</w:t>
      </w:r>
      <w:r>
        <w:rPr>
          <w:rStyle w:val="eop"/>
          <w:rFonts w:ascii="Liberation Serif" w:hAnsi="Liberation Serif" w:cs="Segoe UI"/>
        </w:rPr>
        <w:t> </w:t>
      </w:r>
    </w:p>
    <w:p xmlns:wp14="http://schemas.microsoft.com/office/word/2010/wordml" w:rsidR="00553A16" w:rsidP="00553A16" w:rsidRDefault="00553A16" w14:paraId="714ADFE6" wp14:textId="77777777">
      <w:pPr>
        <w:pStyle w:val="paragraph"/>
        <w:spacing w:before="0" w:beforeAutospacing="0" w:after="0" w:afterAutospacing="0"/>
        <w:ind w:right="495" w:firstLine="1410"/>
        <w:textAlignment w:val="baseline"/>
        <w:rPr>
          <w:rFonts w:ascii="Segoe UI" w:hAnsi="Segoe UI" w:cs="Segoe UI"/>
          <w:sz w:val="18"/>
          <w:szCs w:val="18"/>
        </w:rPr>
      </w:pPr>
      <w:r>
        <w:rPr>
          <w:rStyle w:val="normaltextrun"/>
          <w:rFonts w:ascii="Liberation Serif" w:hAnsi="Liberation Serif" w:cs="Segoe UI"/>
        </w:rPr>
        <w:t>i=i+1;</w:t>
      </w:r>
      <w:r>
        <w:rPr>
          <w:rStyle w:val="eop"/>
          <w:rFonts w:ascii="Liberation Serif" w:hAnsi="Liberation Serif" w:cs="Segoe UI"/>
        </w:rPr>
        <w:t> </w:t>
      </w:r>
    </w:p>
    <w:p xmlns:wp14="http://schemas.microsoft.com/office/word/2010/wordml" w:rsidR="00553A16" w:rsidP="00553A16" w:rsidRDefault="00553A16" w14:paraId="5A716F46"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42FDE3FF"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575FF177"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69B7A64"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E382A33"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Output: Server side</w:t>
      </w:r>
      <w:r>
        <w:rPr>
          <w:rStyle w:val="eop"/>
          <w:rFonts w:ascii="Liberation Serif" w:hAnsi="Liberation Serif" w:cs="Segoe UI"/>
        </w:rPr>
        <w:t> </w:t>
      </w:r>
    </w:p>
    <w:p xmlns:wp14="http://schemas.microsoft.com/office/word/2010/wordml" w:rsidR="00553A16" w:rsidP="00553A16" w:rsidRDefault="00553A16" w14:paraId="6AC4BBEF"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1B3106F4"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gedit udpserver.java</w:t>
      </w:r>
      <w:r>
        <w:rPr>
          <w:rStyle w:val="eop"/>
          <w:rFonts w:ascii="Liberation Serif" w:hAnsi="Liberation Serif" w:cs="Segoe UI"/>
        </w:rPr>
        <w:t> </w:t>
      </w:r>
    </w:p>
    <w:p xmlns:wp14="http://schemas.microsoft.com/office/word/2010/wordml" w:rsidR="00553A16" w:rsidP="00553A16" w:rsidRDefault="00553A16" w14:paraId="35B98FED"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javac udpserver.java</w:t>
      </w:r>
      <w:r>
        <w:rPr>
          <w:rStyle w:val="eop"/>
          <w:rFonts w:ascii="Liberation Serif" w:hAnsi="Liberation Serif" w:cs="Segoe UI"/>
        </w:rPr>
        <w:t> </w:t>
      </w:r>
    </w:p>
    <w:p xmlns:wp14="http://schemas.microsoft.com/office/word/2010/wordml" w:rsidR="00553A16" w:rsidP="00553A16" w:rsidRDefault="00553A16" w14:paraId="0A88A79F"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java udpserver</w:t>
      </w:r>
      <w:r>
        <w:rPr>
          <w:rStyle w:val="eop"/>
          <w:rFonts w:ascii="Liberation Serif" w:hAnsi="Liberation Serif" w:cs="Segoe UI"/>
        </w:rPr>
        <w:t> </w:t>
      </w:r>
    </w:p>
    <w:p xmlns:wp14="http://schemas.microsoft.com/office/word/2010/wordml" w:rsidR="00553A16" w:rsidP="00553A16" w:rsidRDefault="00553A16" w14:paraId="135E1D87"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Server is Running......</w:t>
      </w:r>
      <w:r>
        <w:rPr>
          <w:rStyle w:val="eop"/>
          <w:rFonts w:ascii="Liberation Serif" w:hAnsi="Liberation Serif" w:cs="Segoe UI"/>
        </w:rPr>
        <w:t> </w:t>
      </w:r>
    </w:p>
    <w:p xmlns:wp14="http://schemas.microsoft.com/office/word/2010/wordml" w:rsidR="00553A16" w:rsidP="00553A16" w:rsidRDefault="00553A16" w14:paraId="00CC920F"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Enter the message to client:</w:t>
      </w:r>
      <w:r>
        <w:rPr>
          <w:rStyle w:val="eop"/>
          <w:rFonts w:ascii="Liberation Serif" w:hAnsi="Liberation Serif" w:cs="Segoe UI"/>
        </w:rPr>
        <w:t> </w:t>
      </w:r>
    </w:p>
    <w:p xmlns:wp14="http://schemas.microsoft.com/office/word/2010/wordml" w:rsidR="00553A16" w:rsidP="00553A16" w:rsidRDefault="00553A16" w14:paraId="52D82549"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hello 5B</w:t>
      </w:r>
      <w:r>
        <w:rPr>
          <w:rStyle w:val="eop"/>
          <w:rFonts w:ascii="Liberation Serif" w:hAnsi="Liberation Serif" w:cs="Segoe UI"/>
        </w:rPr>
        <w:t> </w:t>
      </w:r>
    </w:p>
    <w:p xmlns:wp14="http://schemas.microsoft.com/office/word/2010/wordml" w:rsidR="00553A16" w:rsidP="00553A16" w:rsidRDefault="00553A16" w14:paraId="4F8E818B"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Server is Running......</w:t>
      </w:r>
      <w:r>
        <w:rPr>
          <w:rStyle w:val="eop"/>
          <w:rFonts w:ascii="Liberation Serif" w:hAnsi="Liberation Serif" w:cs="Segoe UI"/>
        </w:rPr>
        <w:t> </w:t>
      </w:r>
    </w:p>
    <w:p xmlns:wp14="http://schemas.microsoft.com/office/word/2010/wordml" w:rsidR="00553A16" w:rsidP="00553A16" w:rsidRDefault="00553A16" w14:paraId="30387F9E" wp14:textId="77777777">
      <w:pPr>
        <w:pStyle w:val="paragraph"/>
        <w:spacing w:before="0" w:beforeAutospacing="0" w:after="0" w:afterAutospacing="0"/>
        <w:ind w:right="495" w:firstLine="540"/>
        <w:textAlignment w:val="baseline"/>
        <w:rPr>
          <w:rFonts w:ascii="Segoe UI" w:hAnsi="Segoe UI" w:cs="Segoe UI"/>
          <w:sz w:val="18"/>
          <w:szCs w:val="18"/>
        </w:rPr>
      </w:pPr>
      <w:r>
        <w:rPr>
          <w:rStyle w:val="normaltextrun"/>
          <w:rFonts w:ascii="Liberation Serif" w:hAnsi="Liberation Serif" w:cs="Segoe UI"/>
        </w:rPr>
        <w:t>Enter the message to client:</w:t>
      </w:r>
      <w:r>
        <w:rPr>
          <w:rStyle w:val="eop"/>
          <w:rFonts w:ascii="Liberation Serif" w:hAnsi="Liberation Serif" w:cs="Segoe UI"/>
        </w:rPr>
        <w:t> </w:t>
      </w:r>
    </w:p>
    <w:p xmlns:wp14="http://schemas.microsoft.com/office/word/2010/wordml" w:rsidR="00553A16" w:rsidP="00553A16" w:rsidRDefault="00553A16" w14:paraId="7BE93607"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exit</w:t>
      </w:r>
      <w:r>
        <w:rPr>
          <w:rStyle w:val="eop"/>
          <w:rFonts w:ascii="Liberation Serif" w:hAnsi="Liberation Serif" w:cs="Segoe UI"/>
        </w:rPr>
        <w:t> </w:t>
      </w:r>
    </w:p>
    <w:p xmlns:wp14="http://schemas.microsoft.com/office/word/2010/wordml" w:rsidR="00553A16" w:rsidP="00553A16" w:rsidRDefault="00553A16" w14:paraId="1DD97AB9"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65692A89"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Output: Client side</w:t>
      </w:r>
      <w:r>
        <w:rPr>
          <w:rStyle w:val="eop"/>
          <w:rFonts w:ascii="Liberation Serif" w:hAnsi="Liberation Serif" w:cs="Segoe UI"/>
        </w:rPr>
        <w:t> </w:t>
      </w:r>
    </w:p>
    <w:p xmlns:wp14="http://schemas.microsoft.com/office/word/2010/wordml" w:rsidR="00553A16" w:rsidP="00553A16" w:rsidRDefault="00553A16" w14:paraId="0660FADF" wp14:textId="77777777">
      <w:pPr>
        <w:pStyle w:val="paragraph"/>
        <w:spacing w:before="0" w:beforeAutospacing="0" w:after="0" w:afterAutospacing="0"/>
        <w:ind w:right="49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553A16" w:rsidP="00553A16" w:rsidRDefault="00553A16" w14:paraId="0B5867BA"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gedit udpclient.java</w:t>
      </w:r>
      <w:r>
        <w:rPr>
          <w:rStyle w:val="eop"/>
          <w:rFonts w:ascii="Liberation Serif" w:hAnsi="Liberation Serif" w:cs="Segoe UI"/>
        </w:rPr>
        <w:t> </w:t>
      </w:r>
    </w:p>
    <w:p xmlns:wp14="http://schemas.microsoft.com/office/word/2010/wordml" w:rsidR="00553A16" w:rsidP="00553A16" w:rsidRDefault="00553A16" w14:paraId="6A276545"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javac udpclient.java</w:t>
      </w:r>
      <w:r>
        <w:rPr>
          <w:rStyle w:val="eop"/>
          <w:rFonts w:ascii="Liberation Serif" w:hAnsi="Liberation Serif" w:cs="Segoe UI"/>
        </w:rPr>
        <w:t> </w:t>
      </w:r>
    </w:p>
    <w:p xmlns:wp14="http://schemas.microsoft.com/office/word/2010/wordml" w:rsidR="00553A16" w:rsidP="00553A16" w:rsidRDefault="00553A16" w14:paraId="7CF84679"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ise@ise-OptiPlex-3070:~$ java udpclient</w:t>
      </w:r>
      <w:r>
        <w:rPr>
          <w:rStyle w:val="eop"/>
          <w:rFonts w:ascii="Liberation Serif" w:hAnsi="Liberation Serif" w:cs="Segoe UI"/>
        </w:rPr>
        <w:t> </w:t>
      </w:r>
    </w:p>
    <w:p xmlns:wp14="http://schemas.microsoft.com/office/word/2010/wordml" w:rsidR="00553A16" w:rsidP="00553A16" w:rsidRDefault="00553A16" w14:paraId="75C02E94"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Server connected,</w:t>
      </w:r>
      <w:r>
        <w:rPr>
          <w:rStyle w:val="eop"/>
          <w:rFonts w:ascii="Liberation Serif" w:hAnsi="Liberation Serif" w:cs="Segoe UI"/>
        </w:rPr>
        <w:t> </w:t>
      </w:r>
    </w:p>
    <w:p xmlns:wp14="http://schemas.microsoft.com/office/word/2010/wordml" w:rsidR="00553A16" w:rsidP="00553A16" w:rsidRDefault="00553A16" w14:paraId="062AC321"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The message frn server:hello 5B</w:t>
      </w:r>
      <w:r>
        <w:rPr>
          <w:rStyle w:val="eop"/>
          <w:rFonts w:ascii="Liberation Serif" w:hAnsi="Liberation Serif" w:cs="Segoe UI"/>
        </w:rPr>
        <w:t> </w:t>
      </w:r>
    </w:p>
    <w:p xmlns:wp14="http://schemas.microsoft.com/office/word/2010/wordml" w:rsidR="00553A16" w:rsidP="00553A16" w:rsidRDefault="00553A16" w14:paraId="555F5C55" wp14:textId="77777777">
      <w:pPr>
        <w:pStyle w:val="paragraph"/>
        <w:spacing w:before="0" w:beforeAutospacing="0" w:after="0" w:afterAutospacing="0"/>
        <w:ind w:right="495" w:firstLine="70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553A16" w:rsidP="00553A16" w:rsidRDefault="00553A16" w14:paraId="62EBF9A1" wp14:textId="77777777">
      <w:pPr>
        <w:pStyle w:val="paragraph"/>
        <w:spacing w:before="0" w:beforeAutospacing="0" w:after="0" w:afterAutospacing="0"/>
        <w:ind w:right="495"/>
        <w:textAlignment w:val="baseline"/>
        <w:rPr>
          <w:rStyle w:val="normaltextrun"/>
          <w:rFonts w:ascii="Liberation Serif" w:hAnsi="Liberation Serif" w:cs="Segoe UI"/>
          <w:b/>
          <w:bCs/>
          <w:i/>
          <w:iCs/>
        </w:rPr>
      </w:pPr>
    </w:p>
    <w:p xmlns:wp14="http://schemas.microsoft.com/office/word/2010/wordml" w:rsidR="00553A16" w:rsidP="00553A16" w:rsidRDefault="00553A16" w14:paraId="0C6C2CD5" wp14:textId="77777777">
      <w:pPr>
        <w:pStyle w:val="paragraph"/>
        <w:spacing w:before="0" w:beforeAutospacing="0" w:after="0" w:afterAutospacing="0"/>
        <w:ind w:right="495"/>
        <w:textAlignment w:val="baseline"/>
        <w:rPr>
          <w:rStyle w:val="normaltextrun"/>
          <w:rFonts w:ascii="Liberation Serif" w:hAnsi="Liberation Serif" w:cs="Segoe UI"/>
          <w:b/>
          <w:bCs/>
          <w:i/>
          <w:iCs/>
        </w:rPr>
      </w:pPr>
    </w:p>
    <w:p xmlns:wp14="http://schemas.microsoft.com/office/word/2010/wordml" w:rsidR="00553A16" w:rsidP="00553A16" w:rsidRDefault="00553A16" w14:paraId="2519DCC7"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b/>
          <w:bCs/>
          <w:i/>
          <w:iCs/>
        </w:rPr>
        <w:t>Result:- </w:t>
      </w:r>
      <w:r>
        <w:rPr>
          <w:rStyle w:val="eop"/>
          <w:rFonts w:ascii="Liberation Serif" w:hAnsi="Liberation Serif" w:cs="Segoe UI"/>
        </w:rPr>
        <w:t> </w:t>
      </w:r>
    </w:p>
    <w:p xmlns:wp14="http://schemas.microsoft.com/office/word/2010/wordml" w:rsidR="00553A16" w:rsidP="00553A16" w:rsidRDefault="00553A16" w14:paraId="4FEDB2A6" wp14:textId="77777777">
      <w:pPr>
        <w:pStyle w:val="paragraph"/>
        <w:spacing w:before="0" w:beforeAutospacing="0" w:after="0" w:afterAutospacing="0"/>
        <w:ind w:right="495"/>
        <w:textAlignment w:val="baseline"/>
        <w:rPr>
          <w:rFonts w:ascii="Segoe UI" w:hAnsi="Segoe UI" w:cs="Segoe UI"/>
          <w:sz w:val="18"/>
          <w:szCs w:val="18"/>
        </w:rPr>
      </w:pPr>
      <w:r>
        <w:rPr>
          <w:rStyle w:val="normaltextrun"/>
          <w:rFonts w:ascii="Liberation Serif" w:hAnsi="Liberation Serif" w:cs="Segoe UI"/>
          <w:color w:val="212121"/>
        </w:rPr>
        <w:t>Thus the </w:t>
      </w:r>
      <w:r>
        <w:rPr>
          <w:rStyle w:val="normaltextrun"/>
          <w:rFonts w:ascii="Liberation Serif" w:hAnsi="Liberation Serif" w:cs="Segoe UI"/>
        </w:rPr>
        <w:t>program on datagram socket for client/server to display the messages on client side, typed at the server side</w:t>
      </w:r>
      <w:r>
        <w:rPr>
          <w:rStyle w:val="normaltextrun"/>
          <w:rFonts w:ascii="Liberation Serif" w:hAnsi="Liberation Serif" w:cs="Segoe UI"/>
          <w:color w:val="212121"/>
        </w:rPr>
        <w:t> was </w:t>
      </w:r>
      <w:r>
        <w:rPr>
          <w:rStyle w:val="normaltextrun"/>
          <w:rFonts w:ascii="Liberation Serif" w:hAnsi="Liberation Serif" w:cs="Segoe UI"/>
          <w:color w:val="222222"/>
        </w:rPr>
        <w:t>implemented successfully</w:t>
      </w:r>
      <w:r>
        <w:rPr>
          <w:rStyle w:val="eop"/>
          <w:rFonts w:ascii="Liberation Serif" w:hAnsi="Liberation Serif" w:cs="Segoe UI"/>
          <w:color w:val="222222"/>
        </w:rPr>
        <w:t> </w:t>
      </w:r>
    </w:p>
    <w:p xmlns:wp14="http://schemas.microsoft.com/office/word/2010/wordml" w:rsidR="00F25CB7" w:rsidP="00553A16" w:rsidRDefault="00F25CB7" w14:paraId="709E88E4" wp14:textId="77777777">
      <w:pPr>
        <w:pStyle w:val="Default"/>
        <w:spacing w:line="460" w:lineRule="atLeast"/>
        <w:rPr>
          <w:b/>
          <w:u w:val="single"/>
        </w:rPr>
      </w:pPr>
    </w:p>
    <w:p xmlns:wp14="http://schemas.microsoft.com/office/word/2010/wordml" w:rsidR="002558DA" w:rsidP="002558DA" w:rsidRDefault="002558DA" w14:paraId="585F9322" wp14:textId="77777777">
      <w:pPr>
        <w:pStyle w:val="paragraph"/>
        <w:spacing w:before="0" w:beforeAutospacing="0" w:after="0" w:afterAutospacing="0"/>
        <w:textAlignment w:val="baseline"/>
        <w:rPr>
          <w:rStyle w:val="eop"/>
          <w:rFonts w:ascii="Liberation Serif" w:hAnsi="Liberation Serif" w:cs="Segoe UI"/>
        </w:rPr>
      </w:pPr>
      <w:r>
        <w:rPr>
          <w:rStyle w:val="normaltextrun"/>
          <w:rFonts w:ascii="Liberation Serif" w:hAnsi="Liberation Serif" w:cs="Segoe UI"/>
          <w:b/>
          <w:bCs/>
          <w:i/>
          <w:iCs/>
        </w:rPr>
        <w:t>11. Write a program for simple RSA algorithm to encrypt and decrypt the data.</w:t>
      </w:r>
      <w:r>
        <w:rPr>
          <w:rStyle w:val="eop"/>
          <w:rFonts w:ascii="Liberation Serif" w:hAnsi="Liberation Serif" w:cs="Segoe UI"/>
        </w:rPr>
        <w:t> </w:t>
      </w:r>
    </w:p>
    <w:p xmlns:wp14="http://schemas.microsoft.com/office/word/2010/wordml" w:rsidR="002558DA" w:rsidP="002558DA" w:rsidRDefault="002558DA" w14:paraId="508C98E9" wp14:textId="77777777">
      <w:pPr>
        <w:pStyle w:val="paragraph"/>
        <w:spacing w:before="0" w:beforeAutospacing="0" w:after="0" w:afterAutospacing="0"/>
        <w:textAlignment w:val="baseline"/>
        <w:rPr>
          <w:rFonts w:ascii="Segoe UI" w:hAnsi="Segoe UI" w:cs="Segoe UI"/>
          <w:sz w:val="18"/>
          <w:szCs w:val="18"/>
        </w:rPr>
      </w:pPr>
    </w:p>
    <w:p xmlns:wp14="http://schemas.microsoft.com/office/word/2010/wordml" w:rsidR="002558DA" w:rsidP="000F0034" w:rsidRDefault="002558DA" w14:paraId="3056F87F" wp14:textId="77777777">
      <w:pPr>
        <w:pStyle w:val="paragraph"/>
        <w:numPr>
          <w:ilvl w:val="0"/>
          <w:numId w:val="33"/>
        </w:numPr>
        <w:spacing w:before="0" w:beforeAutospacing="0" w:after="0" w:afterAutospacing="0"/>
        <w:ind w:left="0" w:firstLine="705"/>
        <w:textAlignment w:val="baseline"/>
        <w:rPr>
          <w:rFonts w:ascii="Cambria" w:hAnsi="Cambria" w:cs="Segoe UI"/>
          <w:b/>
          <w:bCs/>
          <w:sz w:val="26"/>
          <w:szCs w:val="26"/>
        </w:rPr>
      </w:pPr>
      <w:r>
        <w:rPr>
          <w:rStyle w:val="normaltextrun"/>
          <w:b/>
          <w:bCs/>
          <w:sz w:val="26"/>
          <w:szCs w:val="26"/>
        </w:rPr>
        <w:t>Key Generation Algorithm</w:t>
      </w:r>
      <w:r>
        <w:rPr>
          <w:rStyle w:val="eop"/>
          <w:b/>
          <w:bCs/>
          <w:sz w:val="26"/>
          <w:szCs w:val="26"/>
        </w:rPr>
        <w:t> </w:t>
      </w:r>
    </w:p>
    <w:p xmlns:wp14="http://schemas.microsoft.com/office/word/2010/wordml" w:rsidR="002558DA" w:rsidP="000F0034" w:rsidRDefault="002558DA" w14:paraId="2A912D94" wp14:textId="77777777">
      <w:pPr>
        <w:pStyle w:val="paragraph"/>
        <w:numPr>
          <w:ilvl w:val="0"/>
          <w:numId w:val="34"/>
        </w:numPr>
        <w:spacing w:before="0" w:beforeAutospacing="0" w:after="0" w:afterAutospacing="0"/>
        <w:ind w:left="1410" w:firstLine="0"/>
        <w:textAlignment w:val="baseline"/>
        <w:rPr>
          <w:rFonts w:ascii="Liberation Serif" w:hAnsi="Liberation Serif" w:cs="Segoe UI"/>
        </w:rPr>
      </w:pPr>
      <w:r>
        <w:rPr>
          <w:rStyle w:val="normaltextrun"/>
          <w:rFonts w:ascii="Liberation Serif" w:hAnsi="Liberation Serif" w:cs="Segoe UI"/>
        </w:rPr>
        <w:t>Generate two large random primes, p and q, of approximately equal size such that their product n = pq is of the required bit length, e.g. 1024 bits. </w:t>
      </w:r>
      <w:r>
        <w:rPr>
          <w:rStyle w:val="eop"/>
          <w:rFonts w:ascii="Liberation Serif" w:hAnsi="Liberation Serif" w:cs="Segoe UI"/>
        </w:rPr>
        <w:t> </w:t>
      </w:r>
    </w:p>
    <w:p xmlns:wp14="http://schemas.microsoft.com/office/word/2010/wordml" w:rsidR="002558DA" w:rsidP="000F0034" w:rsidRDefault="002558DA" w14:paraId="433732B8" wp14:textId="77777777">
      <w:pPr>
        <w:pStyle w:val="paragraph"/>
        <w:numPr>
          <w:ilvl w:val="0"/>
          <w:numId w:val="35"/>
        </w:numPr>
        <w:spacing w:before="0" w:beforeAutospacing="0" w:after="0" w:afterAutospacing="0"/>
        <w:ind w:left="1410" w:firstLine="0"/>
        <w:textAlignment w:val="baseline"/>
        <w:rPr>
          <w:rFonts w:ascii="Liberation Serif" w:hAnsi="Liberation Serif" w:cs="Segoe UI"/>
        </w:rPr>
      </w:pPr>
      <w:r>
        <w:rPr>
          <w:rStyle w:val="normaltextrun"/>
          <w:rFonts w:ascii="Liberation Serif" w:hAnsi="Liberation Serif" w:cs="Segoe UI"/>
        </w:rPr>
        <w:t>Compute n = pq and (φ) phi = (p-1)(q-1).</w:t>
      </w:r>
      <w:r>
        <w:rPr>
          <w:rStyle w:val="eop"/>
          <w:rFonts w:ascii="Liberation Serif" w:hAnsi="Liberation Serif" w:cs="Segoe UI"/>
        </w:rPr>
        <w:t> </w:t>
      </w:r>
    </w:p>
    <w:p xmlns:wp14="http://schemas.microsoft.com/office/word/2010/wordml" w:rsidR="002558DA" w:rsidP="000F0034" w:rsidRDefault="002558DA" w14:paraId="7CB71C47" wp14:textId="77777777">
      <w:pPr>
        <w:pStyle w:val="paragraph"/>
        <w:numPr>
          <w:ilvl w:val="0"/>
          <w:numId w:val="36"/>
        </w:numPr>
        <w:spacing w:before="0" w:beforeAutospacing="0" w:after="0" w:afterAutospacing="0"/>
        <w:ind w:left="1410" w:firstLine="0"/>
        <w:textAlignment w:val="baseline"/>
        <w:rPr>
          <w:rFonts w:ascii="Liberation Serif" w:hAnsi="Liberation Serif" w:cs="Segoe UI"/>
        </w:rPr>
      </w:pPr>
      <w:r>
        <w:rPr>
          <w:rStyle w:val="normaltextrun"/>
          <w:rFonts w:ascii="Liberation Serif" w:hAnsi="Liberation Serif" w:cs="Segoe UI"/>
        </w:rPr>
        <w:t>Choose an integer e, 1 &lt; e &lt; phi, such that gcd(e, phi) = 1. [See note 2].</w:t>
      </w:r>
      <w:r>
        <w:rPr>
          <w:rStyle w:val="eop"/>
          <w:rFonts w:ascii="Liberation Serif" w:hAnsi="Liberation Serif" w:cs="Segoe UI"/>
        </w:rPr>
        <w:t> </w:t>
      </w:r>
    </w:p>
    <w:p xmlns:wp14="http://schemas.microsoft.com/office/word/2010/wordml" w:rsidR="002558DA" w:rsidP="000F0034" w:rsidRDefault="002558DA" w14:paraId="05ACBEC3" wp14:textId="77777777">
      <w:pPr>
        <w:pStyle w:val="paragraph"/>
        <w:numPr>
          <w:ilvl w:val="0"/>
          <w:numId w:val="37"/>
        </w:numPr>
        <w:spacing w:before="0" w:beforeAutospacing="0" w:after="0" w:afterAutospacing="0"/>
        <w:ind w:left="1410" w:firstLine="0"/>
        <w:textAlignment w:val="baseline"/>
        <w:rPr>
          <w:rFonts w:ascii="Liberation Serif" w:hAnsi="Liberation Serif" w:cs="Segoe UI"/>
        </w:rPr>
      </w:pPr>
      <w:r>
        <w:rPr>
          <w:rStyle w:val="normaltextrun"/>
          <w:rFonts w:ascii="Liberation Serif" w:hAnsi="Liberation Serif" w:cs="Segoe UI"/>
        </w:rPr>
        <w:t>Compute the secret exponent d, 1 &lt; d &lt; phi, such that ed ≡ 1 (mod phi). [See note 3].</w:t>
      </w:r>
      <w:r>
        <w:rPr>
          <w:rStyle w:val="eop"/>
          <w:rFonts w:ascii="Liberation Serif" w:hAnsi="Liberation Serif" w:cs="Segoe UI"/>
        </w:rPr>
        <w:t> </w:t>
      </w:r>
    </w:p>
    <w:p xmlns:wp14="http://schemas.microsoft.com/office/word/2010/wordml" w:rsidR="002558DA" w:rsidP="000F0034" w:rsidRDefault="002558DA" w14:paraId="24885AB3" wp14:textId="77777777">
      <w:pPr>
        <w:pStyle w:val="paragraph"/>
        <w:numPr>
          <w:ilvl w:val="0"/>
          <w:numId w:val="38"/>
        </w:numPr>
        <w:spacing w:before="0" w:beforeAutospacing="0" w:after="0" w:afterAutospacing="0"/>
        <w:ind w:left="1410" w:firstLine="0"/>
        <w:textAlignment w:val="baseline"/>
        <w:rPr>
          <w:rFonts w:ascii="Liberation Serif" w:hAnsi="Liberation Serif" w:cs="Segoe UI"/>
        </w:rPr>
      </w:pPr>
      <w:r>
        <w:rPr>
          <w:rStyle w:val="normaltextrun"/>
          <w:rFonts w:ascii="Liberation Serif" w:hAnsi="Liberation Serif" w:cs="Segoe UI"/>
        </w:rPr>
        <w:t>The public key is (n, e) and the private key is (n, d). The values of p, q, and phi should also be kept secret.</w:t>
      </w:r>
      <w:r>
        <w:rPr>
          <w:rStyle w:val="eop"/>
          <w:rFonts w:ascii="Liberation Serif" w:hAnsi="Liberation Serif" w:cs="Segoe UI"/>
        </w:rPr>
        <w:t> </w:t>
      </w:r>
    </w:p>
    <w:p xmlns:wp14="http://schemas.microsoft.com/office/word/2010/wordml" w:rsidR="002558DA" w:rsidP="000F0034" w:rsidRDefault="002558DA" w14:paraId="451390C8" wp14:textId="77777777">
      <w:pPr>
        <w:pStyle w:val="paragraph"/>
        <w:numPr>
          <w:ilvl w:val="0"/>
          <w:numId w:val="39"/>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n is known as the </w:t>
      </w:r>
      <w:r>
        <w:rPr>
          <w:rStyle w:val="normaltextrun"/>
          <w:rFonts w:ascii="Liberation Serif" w:hAnsi="Liberation Serif" w:cs="Segoe UI"/>
          <w:i/>
          <w:iCs/>
        </w:rPr>
        <w:t>modulus</w:t>
      </w: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0F0034" w:rsidRDefault="002558DA" w14:paraId="42FDCDD8" wp14:textId="77777777">
      <w:pPr>
        <w:pStyle w:val="paragraph"/>
        <w:numPr>
          <w:ilvl w:val="0"/>
          <w:numId w:val="39"/>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e is known as the </w:t>
      </w:r>
      <w:r>
        <w:rPr>
          <w:rStyle w:val="normaltextrun"/>
          <w:rFonts w:ascii="Liberation Serif" w:hAnsi="Liberation Serif" w:cs="Segoe UI"/>
          <w:i/>
          <w:iCs/>
        </w:rPr>
        <w:t>public exponent </w:t>
      </w:r>
      <w:r>
        <w:rPr>
          <w:rStyle w:val="normaltextrun"/>
          <w:rFonts w:ascii="Liberation Serif" w:hAnsi="Liberation Serif" w:cs="Segoe UI"/>
        </w:rPr>
        <w:t>or </w:t>
      </w:r>
      <w:r>
        <w:rPr>
          <w:rStyle w:val="normaltextrun"/>
          <w:rFonts w:ascii="Liberation Serif" w:hAnsi="Liberation Serif" w:cs="Segoe UI"/>
          <w:i/>
          <w:iCs/>
        </w:rPr>
        <w:t>encryption exponent</w:t>
      </w: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0F0034" w:rsidRDefault="002558DA" w14:paraId="07AB1F7F" wp14:textId="77777777">
      <w:pPr>
        <w:pStyle w:val="paragraph"/>
        <w:numPr>
          <w:ilvl w:val="0"/>
          <w:numId w:val="39"/>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d is known as the </w:t>
      </w:r>
      <w:r>
        <w:rPr>
          <w:rStyle w:val="normaltextrun"/>
          <w:rFonts w:ascii="Liberation Serif" w:hAnsi="Liberation Serif" w:cs="Segoe UI"/>
          <w:i/>
          <w:iCs/>
        </w:rPr>
        <w:t>secret exponent </w:t>
      </w:r>
      <w:r>
        <w:rPr>
          <w:rStyle w:val="normaltextrun"/>
          <w:rFonts w:ascii="Liberation Serif" w:hAnsi="Liberation Serif" w:cs="Segoe UI"/>
        </w:rPr>
        <w:t>or </w:t>
      </w:r>
      <w:r>
        <w:rPr>
          <w:rStyle w:val="normaltextrun"/>
          <w:rFonts w:ascii="Liberation Serif" w:hAnsi="Liberation Serif" w:cs="Segoe UI"/>
          <w:i/>
          <w:iCs/>
        </w:rPr>
        <w:t>decryption exponent</w:t>
      </w: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0F0034" w:rsidRDefault="002558DA" w14:paraId="6755D313" wp14:textId="77777777">
      <w:pPr>
        <w:pStyle w:val="paragraph"/>
        <w:numPr>
          <w:ilvl w:val="0"/>
          <w:numId w:val="40"/>
        </w:numPr>
        <w:spacing w:before="0" w:beforeAutospacing="0" w:after="0" w:afterAutospacing="0"/>
        <w:ind w:left="0" w:firstLine="705"/>
        <w:textAlignment w:val="baseline"/>
        <w:rPr>
          <w:b/>
          <w:bCs/>
          <w:sz w:val="26"/>
          <w:szCs w:val="26"/>
        </w:rPr>
      </w:pPr>
      <w:r>
        <w:rPr>
          <w:rStyle w:val="normaltextrun"/>
          <w:b/>
          <w:bCs/>
          <w:sz w:val="26"/>
          <w:szCs w:val="26"/>
        </w:rPr>
        <w:t>Encryption</w:t>
      </w:r>
      <w:r>
        <w:rPr>
          <w:rStyle w:val="eop"/>
          <w:b/>
          <w:bCs/>
          <w:sz w:val="26"/>
          <w:szCs w:val="26"/>
        </w:rPr>
        <w:t> </w:t>
      </w:r>
    </w:p>
    <w:p xmlns:wp14="http://schemas.microsoft.com/office/word/2010/wordml" w:rsidR="002558DA" w:rsidP="002558DA" w:rsidRDefault="002558DA" w14:paraId="6369E30D" wp14:textId="77777777">
      <w:pPr>
        <w:pStyle w:val="paragraph"/>
        <w:spacing w:before="0" w:beforeAutospacing="0" w:after="0" w:afterAutospacing="0"/>
        <w:ind w:left="690"/>
        <w:textAlignment w:val="baseline"/>
        <w:rPr>
          <w:rFonts w:ascii="Segoe UI" w:hAnsi="Segoe UI" w:cs="Segoe UI"/>
          <w:sz w:val="18"/>
          <w:szCs w:val="18"/>
        </w:rPr>
      </w:pPr>
      <w:r>
        <w:rPr>
          <w:rStyle w:val="normaltextrun"/>
          <w:rFonts w:ascii="Liberation Serif" w:hAnsi="Liberation Serif" w:cs="Segoe UI"/>
        </w:rPr>
        <w:t>Sender A does the following:-</w:t>
      </w:r>
      <w:r>
        <w:rPr>
          <w:rStyle w:val="eop"/>
          <w:rFonts w:ascii="Liberation Serif" w:hAnsi="Liberation Serif" w:cs="Segoe UI"/>
        </w:rPr>
        <w:t> </w:t>
      </w:r>
    </w:p>
    <w:p xmlns:wp14="http://schemas.microsoft.com/office/word/2010/wordml" w:rsidR="002558DA" w:rsidP="000F0034" w:rsidRDefault="002558DA" w14:paraId="2C67E83A" wp14:textId="77777777">
      <w:pPr>
        <w:pStyle w:val="paragraph"/>
        <w:numPr>
          <w:ilvl w:val="0"/>
          <w:numId w:val="41"/>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Obtains the recipient B's public key (n, e).</w:t>
      </w:r>
      <w:r>
        <w:rPr>
          <w:rStyle w:val="eop"/>
          <w:rFonts w:ascii="Liberation Serif" w:hAnsi="Liberation Serif" w:cs="Segoe UI"/>
        </w:rPr>
        <w:t> </w:t>
      </w:r>
    </w:p>
    <w:p xmlns:wp14="http://schemas.microsoft.com/office/word/2010/wordml" w:rsidR="002558DA" w:rsidP="000F0034" w:rsidRDefault="002558DA" w14:paraId="238551D2" wp14:textId="77777777">
      <w:pPr>
        <w:pStyle w:val="paragraph"/>
        <w:numPr>
          <w:ilvl w:val="0"/>
          <w:numId w:val="42"/>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Represents the plaintext message as a positive integer m [see note 4].</w:t>
      </w:r>
      <w:r>
        <w:rPr>
          <w:rStyle w:val="eop"/>
          <w:rFonts w:ascii="Liberation Serif" w:hAnsi="Liberation Serif" w:cs="Segoe UI"/>
        </w:rPr>
        <w:t> </w:t>
      </w:r>
    </w:p>
    <w:p xmlns:wp14="http://schemas.microsoft.com/office/word/2010/wordml" w:rsidR="002558DA" w:rsidP="000F0034" w:rsidRDefault="002558DA" w14:paraId="17696AE2" wp14:textId="77777777">
      <w:pPr>
        <w:pStyle w:val="paragraph"/>
        <w:numPr>
          <w:ilvl w:val="0"/>
          <w:numId w:val="43"/>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Computes the ciphertext c = m</w:t>
      </w:r>
      <w:r>
        <w:rPr>
          <w:rStyle w:val="spellingerrorsuperscript"/>
          <w:rFonts w:ascii="Liberation Serif" w:hAnsi="Liberation Serif" w:cs="Segoe UI"/>
          <w:sz w:val="19"/>
          <w:szCs w:val="19"/>
          <w:vertAlign w:val="superscript"/>
        </w:rPr>
        <w:t>^e</w:t>
      </w:r>
      <w:r>
        <w:rPr>
          <w:rStyle w:val="normaltextrun"/>
          <w:rFonts w:ascii="Liberation Serif" w:hAnsi="Liberation Serif" w:cs="Segoe UI"/>
        </w:rPr>
        <w:t> mod n.</w:t>
      </w:r>
      <w:r>
        <w:rPr>
          <w:rStyle w:val="eop"/>
          <w:rFonts w:ascii="Liberation Serif" w:hAnsi="Liberation Serif" w:cs="Segoe UI"/>
        </w:rPr>
        <w:t> </w:t>
      </w:r>
    </w:p>
    <w:p xmlns:wp14="http://schemas.microsoft.com/office/word/2010/wordml" w:rsidR="002558DA" w:rsidP="000F0034" w:rsidRDefault="002558DA" w14:paraId="71069182" wp14:textId="77777777">
      <w:pPr>
        <w:pStyle w:val="paragraph"/>
        <w:numPr>
          <w:ilvl w:val="0"/>
          <w:numId w:val="44"/>
        </w:numPr>
        <w:spacing w:before="0" w:beforeAutospacing="0" w:after="0" w:afterAutospacing="0"/>
        <w:ind w:left="1050" w:firstLine="0"/>
        <w:textAlignment w:val="baseline"/>
        <w:rPr>
          <w:rStyle w:val="eop"/>
          <w:rFonts w:ascii="Liberation Serif" w:hAnsi="Liberation Serif" w:cs="Segoe UI"/>
        </w:rPr>
      </w:pPr>
      <w:r>
        <w:rPr>
          <w:rStyle w:val="normaltextrun"/>
          <w:rFonts w:ascii="Liberation Serif" w:hAnsi="Liberation Serif" w:cs="Segoe UI"/>
        </w:rPr>
        <w:t>Sends the ciphertext c to B.</w:t>
      </w:r>
      <w:r>
        <w:rPr>
          <w:rStyle w:val="eop"/>
          <w:rFonts w:ascii="Liberation Serif" w:hAnsi="Liberation Serif" w:cs="Segoe UI"/>
        </w:rPr>
        <w:t> </w:t>
      </w:r>
    </w:p>
    <w:p xmlns:wp14="http://schemas.microsoft.com/office/word/2010/wordml" w:rsidR="002558DA" w:rsidP="002558DA" w:rsidRDefault="002558DA" w14:paraId="779F8E76" wp14:textId="77777777">
      <w:pPr>
        <w:pStyle w:val="paragraph"/>
        <w:spacing w:before="0" w:beforeAutospacing="0" w:after="0" w:afterAutospacing="0"/>
        <w:ind w:left="1050"/>
        <w:textAlignment w:val="baseline"/>
        <w:rPr>
          <w:rFonts w:ascii="Liberation Serif" w:hAnsi="Liberation Serif" w:cs="Segoe UI"/>
        </w:rPr>
      </w:pPr>
    </w:p>
    <w:p xmlns:wp14="http://schemas.microsoft.com/office/word/2010/wordml" w:rsidR="002558DA" w:rsidP="000F0034" w:rsidRDefault="002558DA" w14:paraId="48763FD6" wp14:textId="77777777">
      <w:pPr>
        <w:pStyle w:val="paragraph"/>
        <w:numPr>
          <w:ilvl w:val="0"/>
          <w:numId w:val="45"/>
        </w:numPr>
        <w:spacing w:before="0" w:beforeAutospacing="0" w:after="0" w:afterAutospacing="0"/>
        <w:ind w:left="0" w:firstLine="705"/>
        <w:textAlignment w:val="baseline"/>
        <w:rPr>
          <w:b/>
          <w:bCs/>
          <w:sz w:val="26"/>
          <w:szCs w:val="26"/>
        </w:rPr>
      </w:pPr>
      <w:r>
        <w:rPr>
          <w:rStyle w:val="normaltextrun"/>
          <w:b/>
          <w:bCs/>
          <w:sz w:val="26"/>
          <w:szCs w:val="26"/>
        </w:rPr>
        <w:lastRenderedPageBreak/>
        <w:t>Decryption</w:t>
      </w:r>
      <w:r>
        <w:rPr>
          <w:rStyle w:val="eop"/>
          <w:b/>
          <w:bCs/>
          <w:sz w:val="26"/>
          <w:szCs w:val="26"/>
        </w:rPr>
        <w:t> </w:t>
      </w:r>
    </w:p>
    <w:p xmlns:wp14="http://schemas.microsoft.com/office/word/2010/wordml" w:rsidR="002558DA" w:rsidP="002558DA" w:rsidRDefault="002558DA" w14:paraId="507676B7" wp14:textId="77777777">
      <w:pPr>
        <w:pStyle w:val="paragraph"/>
        <w:spacing w:before="0" w:beforeAutospacing="0" w:after="0" w:afterAutospacing="0"/>
        <w:ind w:left="690"/>
        <w:textAlignment w:val="baseline"/>
        <w:rPr>
          <w:rFonts w:ascii="Segoe UI" w:hAnsi="Segoe UI" w:cs="Segoe UI"/>
          <w:sz w:val="18"/>
          <w:szCs w:val="18"/>
        </w:rPr>
      </w:pPr>
      <w:r>
        <w:rPr>
          <w:rStyle w:val="normaltextrun"/>
          <w:rFonts w:ascii="Liberation Serif" w:hAnsi="Liberation Serif" w:cs="Segoe UI"/>
        </w:rPr>
        <w:t>Recipient B does the following:-</w:t>
      </w:r>
      <w:r>
        <w:rPr>
          <w:rStyle w:val="eop"/>
          <w:rFonts w:ascii="Liberation Serif" w:hAnsi="Liberation Serif" w:cs="Segoe UI"/>
        </w:rPr>
        <w:t> </w:t>
      </w:r>
    </w:p>
    <w:p xmlns:wp14="http://schemas.microsoft.com/office/word/2010/wordml" w:rsidR="002558DA" w:rsidP="000F0034" w:rsidRDefault="002558DA" w14:paraId="39AC09C9" wp14:textId="77777777">
      <w:pPr>
        <w:pStyle w:val="paragraph"/>
        <w:numPr>
          <w:ilvl w:val="0"/>
          <w:numId w:val="46"/>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Uses his private key (n, d) to compute m = c</w:t>
      </w:r>
      <w:r>
        <w:rPr>
          <w:rStyle w:val="spellingerrorsuperscript"/>
          <w:rFonts w:ascii="Liberation Serif" w:hAnsi="Liberation Serif" w:cs="Segoe UI"/>
          <w:sz w:val="19"/>
          <w:szCs w:val="19"/>
          <w:vertAlign w:val="superscript"/>
        </w:rPr>
        <w:t>^d</w:t>
      </w:r>
      <w:r>
        <w:rPr>
          <w:rStyle w:val="normaltextrun"/>
          <w:rFonts w:ascii="Liberation Serif" w:hAnsi="Liberation Serif" w:cs="Segoe UI"/>
        </w:rPr>
        <w:t> mod n.</w:t>
      </w:r>
      <w:r>
        <w:rPr>
          <w:rStyle w:val="eop"/>
          <w:rFonts w:ascii="Liberation Serif" w:hAnsi="Liberation Serif" w:cs="Segoe UI"/>
        </w:rPr>
        <w:t> </w:t>
      </w:r>
    </w:p>
    <w:p xmlns:wp14="http://schemas.microsoft.com/office/word/2010/wordml" w:rsidR="002558DA" w:rsidP="000F0034" w:rsidRDefault="002558DA" w14:paraId="0E168575" wp14:textId="77777777">
      <w:pPr>
        <w:pStyle w:val="paragraph"/>
        <w:numPr>
          <w:ilvl w:val="0"/>
          <w:numId w:val="47"/>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Extracts the plaintext from the integer representative m.</w:t>
      </w:r>
      <w:r>
        <w:rPr>
          <w:rStyle w:val="eop"/>
          <w:rFonts w:ascii="Liberation Serif" w:hAnsi="Liberation Serif" w:cs="Segoe UI"/>
        </w:rPr>
        <w:t> </w:t>
      </w:r>
    </w:p>
    <w:p xmlns:wp14="http://schemas.microsoft.com/office/word/2010/wordml" w:rsidR="002558DA" w:rsidP="002558DA" w:rsidRDefault="002558DA" w14:paraId="38FF6D19" wp14:textId="77777777">
      <w:pPr>
        <w:pStyle w:val="paragraph"/>
        <w:spacing w:before="0" w:beforeAutospacing="0" w:after="0" w:afterAutospacing="0"/>
        <w:ind w:left="1410" w:hanging="36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2558DA" w:rsidP="002558DA" w:rsidRDefault="002558DA" w14:paraId="6C7120FD"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b/>
          <w:bCs/>
          <w:i/>
          <w:iCs/>
        </w:rPr>
        <w:t>Program: rsa.java</w:t>
      </w:r>
      <w:r>
        <w:rPr>
          <w:rStyle w:val="eop"/>
          <w:rFonts w:ascii="Liberation Serif" w:hAnsi="Liberation Serif" w:cs="Segoe UI"/>
        </w:rPr>
        <w:t> </w:t>
      </w:r>
    </w:p>
    <w:p xmlns:wp14="http://schemas.microsoft.com/office/word/2010/wordml" w:rsidR="002558DA" w:rsidP="002558DA" w:rsidRDefault="002558DA" w14:paraId="2A0535BA"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import java.util.*; </w:t>
      </w:r>
      <w:r>
        <w:rPr>
          <w:rStyle w:val="eop"/>
          <w:rFonts w:ascii="Liberation Serif" w:hAnsi="Liberation Serif" w:cs="Segoe UI"/>
        </w:rPr>
        <w:t> </w:t>
      </w:r>
    </w:p>
    <w:p xmlns:wp14="http://schemas.microsoft.com/office/word/2010/wordml" w:rsidR="002558DA" w:rsidP="002558DA" w:rsidRDefault="002558DA" w14:paraId="59144136"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import java.io.*; </w:t>
      </w:r>
      <w:r>
        <w:rPr>
          <w:rStyle w:val="eop"/>
          <w:rFonts w:ascii="Liberation Serif" w:hAnsi="Liberation Serif" w:cs="Segoe UI"/>
        </w:rPr>
        <w:t> </w:t>
      </w:r>
    </w:p>
    <w:p xmlns:wp14="http://schemas.microsoft.com/office/word/2010/wordml" w:rsidR="002558DA" w:rsidP="002558DA" w:rsidRDefault="002558DA" w14:paraId="76EE3A1F"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public class rsa</w:t>
      </w:r>
      <w:r>
        <w:rPr>
          <w:rStyle w:val="eop"/>
          <w:rFonts w:ascii="Liberation Serif" w:hAnsi="Liberation Serif" w:cs="Segoe UI"/>
        </w:rPr>
        <w:t> </w:t>
      </w:r>
    </w:p>
    <w:p xmlns:wp14="http://schemas.microsoft.com/office/word/2010/wordml" w:rsidR="002558DA" w:rsidP="002558DA" w:rsidRDefault="002558DA" w14:paraId="7F64BDE0"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w:t>
      </w:r>
      <w:r>
        <w:rPr>
          <w:rStyle w:val="tabchar"/>
          <w:rFonts w:ascii="Calibri" w:hAnsi="Calibri" w:cs="Calibri"/>
        </w:rPr>
        <w:t xml:space="preserve"> </w:t>
      </w:r>
      <w:r>
        <w:rPr>
          <w:rStyle w:val="eop"/>
          <w:rFonts w:ascii="Liberation Serif" w:hAnsi="Liberation Serif" w:cs="Segoe UI"/>
        </w:rPr>
        <w:t> </w:t>
      </w:r>
    </w:p>
    <w:p xmlns:wp14="http://schemas.microsoft.com/office/word/2010/wordml" w:rsidR="002558DA" w:rsidP="002558DA" w:rsidRDefault="002558DA" w14:paraId="7025A953"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static int gcd(int m,int n)</w:t>
      </w:r>
      <w:r>
        <w:rPr>
          <w:rStyle w:val="eop"/>
          <w:rFonts w:ascii="Liberation Serif" w:hAnsi="Liberation Serif" w:cs="Segoe UI"/>
        </w:rPr>
        <w:t> </w:t>
      </w:r>
    </w:p>
    <w:p xmlns:wp14="http://schemas.microsoft.com/office/word/2010/wordml" w:rsidR="002558DA" w:rsidP="002558DA" w:rsidRDefault="002558DA" w14:paraId="0E70BF3D"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w:t>
      </w:r>
      <w:r>
        <w:rPr>
          <w:rStyle w:val="tabchar"/>
          <w:rFonts w:ascii="Calibri" w:hAnsi="Calibri" w:cs="Calibri"/>
        </w:rPr>
        <w:t xml:space="preserve"> </w:t>
      </w:r>
      <w:r>
        <w:rPr>
          <w:rStyle w:val="eop"/>
          <w:rFonts w:ascii="Liberation Serif" w:hAnsi="Liberation Serif" w:cs="Segoe UI"/>
        </w:rPr>
        <w:t> </w:t>
      </w:r>
    </w:p>
    <w:p xmlns:wp14="http://schemas.microsoft.com/office/word/2010/wordml" w:rsidR="002558DA" w:rsidP="002558DA" w:rsidRDefault="002558DA" w14:paraId="2F9373B1"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while(n!=0)</w:t>
      </w:r>
      <w:r>
        <w:rPr>
          <w:rStyle w:val="eop"/>
          <w:rFonts w:ascii="Liberation Serif" w:hAnsi="Liberation Serif" w:cs="Segoe UI"/>
        </w:rPr>
        <w:t> </w:t>
      </w:r>
    </w:p>
    <w:p xmlns:wp14="http://schemas.microsoft.com/office/word/2010/wordml" w:rsidR="002558DA" w:rsidP="002558DA" w:rsidRDefault="002558DA" w14:paraId="3AB803D8"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0219A512"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int r=m%n; m=n;</w:t>
      </w:r>
      <w:r>
        <w:rPr>
          <w:rStyle w:val="eop"/>
          <w:rFonts w:ascii="Liberation Serif" w:hAnsi="Liberation Serif" w:cs="Segoe UI"/>
        </w:rPr>
        <w:t> </w:t>
      </w:r>
    </w:p>
    <w:p xmlns:wp14="http://schemas.microsoft.com/office/word/2010/wordml" w:rsidR="002558DA" w:rsidP="002558DA" w:rsidRDefault="002558DA" w14:paraId="3D126AAB"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n=r;</w:t>
      </w:r>
      <w:r>
        <w:rPr>
          <w:rStyle w:val="eop"/>
          <w:rFonts w:ascii="Liberation Serif" w:hAnsi="Liberation Serif" w:cs="Segoe UI"/>
        </w:rPr>
        <w:t> </w:t>
      </w:r>
    </w:p>
    <w:p xmlns:wp14="http://schemas.microsoft.com/office/word/2010/wordml" w:rsidR="002558DA" w:rsidP="002558DA" w:rsidRDefault="002558DA" w14:paraId="1932F78C"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4317D901"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return m;</w:t>
      </w:r>
      <w:r>
        <w:rPr>
          <w:rStyle w:val="eop"/>
          <w:rFonts w:ascii="Liberation Serif" w:hAnsi="Liberation Serif" w:cs="Segoe UI"/>
        </w:rPr>
        <w:t> </w:t>
      </w:r>
    </w:p>
    <w:p xmlns:wp14="http://schemas.microsoft.com/office/word/2010/wordml" w:rsidR="002558DA" w:rsidP="002558DA" w:rsidRDefault="002558DA" w14:paraId="7607ED91"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4C00BD39"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public static void main(String args[])</w:t>
      </w:r>
      <w:r>
        <w:rPr>
          <w:rStyle w:val="eop"/>
          <w:rFonts w:ascii="Liberation Serif" w:hAnsi="Liberation Serif" w:cs="Segoe UI"/>
        </w:rPr>
        <w:t> </w:t>
      </w:r>
    </w:p>
    <w:p xmlns:wp14="http://schemas.microsoft.com/office/word/2010/wordml" w:rsidR="002558DA" w:rsidP="002558DA" w:rsidRDefault="002558DA" w14:paraId="6CE40209"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0975D59F"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int p=0,q=0,n=0,e=0,d=0,phi=0; </w:t>
      </w:r>
      <w:r>
        <w:rPr>
          <w:rStyle w:val="tabchar"/>
          <w:rFonts w:ascii="Calibri" w:hAnsi="Calibri" w:cs="Calibri"/>
        </w:rPr>
        <w:t xml:space="preserve"> </w:t>
      </w:r>
      <w:r>
        <w:rPr>
          <w:rStyle w:val="eop"/>
          <w:rFonts w:ascii="Liberation Serif" w:hAnsi="Liberation Serif" w:cs="Segoe UI"/>
        </w:rPr>
        <w:t> </w:t>
      </w:r>
    </w:p>
    <w:p xmlns:wp14="http://schemas.microsoft.com/office/word/2010/wordml" w:rsidR="002558DA" w:rsidP="002558DA" w:rsidRDefault="002558DA" w14:paraId="6AF76B53"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int nummes[]=new int[100];</w:t>
      </w:r>
      <w:r>
        <w:rPr>
          <w:rStyle w:val="eop"/>
          <w:rFonts w:ascii="Liberation Serif" w:hAnsi="Liberation Serif" w:cs="Segoe UI"/>
        </w:rPr>
        <w:t> </w:t>
      </w:r>
    </w:p>
    <w:p xmlns:wp14="http://schemas.microsoft.com/office/word/2010/wordml" w:rsidR="002558DA" w:rsidP="002558DA" w:rsidRDefault="002558DA" w14:paraId="6CDBE07E"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int encrypted[]=new int[100]; </w:t>
      </w:r>
      <w:r>
        <w:rPr>
          <w:rStyle w:val="eop"/>
          <w:rFonts w:ascii="Liberation Serif" w:hAnsi="Liberation Serif" w:cs="Segoe UI"/>
        </w:rPr>
        <w:t> </w:t>
      </w:r>
    </w:p>
    <w:p xmlns:wp14="http://schemas.microsoft.com/office/word/2010/wordml" w:rsidR="002558DA" w:rsidP="002558DA" w:rsidRDefault="002558DA" w14:paraId="491748EF"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int decrypted[]=new int[100];</w:t>
      </w:r>
      <w:r>
        <w:rPr>
          <w:rStyle w:val="eop"/>
          <w:rFonts w:ascii="Liberation Serif" w:hAnsi="Liberation Serif" w:cs="Segoe UI"/>
        </w:rPr>
        <w:t> </w:t>
      </w:r>
    </w:p>
    <w:p xmlns:wp14="http://schemas.microsoft.com/office/word/2010/wordml" w:rsidR="002558DA" w:rsidP="002558DA" w:rsidRDefault="002558DA" w14:paraId="1F55720E"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int i=0,j=0,nofelem=0;</w:t>
      </w:r>
      <w:r>
        <w:rPr>
          <w:rStyle w:val="eop"/>
          <w:rFonts w:ascii="Liberation Serif" w:hAnsi="Liberation Serif" w:cs="Segoe UI"/>
        </w:rPr>
        <w:t> </w:t>
      </w:r>
    </w:p>
    <w:p xmlns:wp14="http://schemas.microsoft.com/office/word/2010/wordml" w:rsidR="002558DA" w:rsidP="002558DA" w:rsidRDefault="002558DA" w14:paraId="523EF4F0"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Scanner sc=new Scanner(System.in); </w:t>
      </w:r>
      <w:r>
        <w:rPr>
          <w:rStyle w:val="eop"/>
          <w:rFonts w:ascii="Liberation Serif" w:hAnsi="Liberation Serif" w:cs="Segoe UI"/>
        </w:rPr>
        <w:t> </w:t>
      </w:r>
    </w:p>
    <w:p xmlns:wp14="http://schemas.microsoft.com/office/word/2010/wordml" w:rsidR="002558DA" w:rsidP="002558DA" w:rsidRDefault="002558DA" w14:paraId="58E93BEA"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String message ;</w:t>
      </w:r>
      <w:r>
        <w:rPr>
          <w:rStyle w:val="eop"/>
          <w:rFonts w:ascii="Liberation Serif" w:hAnsi="Liberation Serif" w:cs="Segoe UI"/>
        </w:rPr>
        <w:t> </w:t>
      </w:r>
    </w:p>
    <w:p xmlns:wp14="http://schemas.microsoft.com/office/word/2010/wordml" w:rsidR="002558DA" w:rsidP="002558DA" w:rsidRDefault="002558DA" w14:paraId="6465E3A8"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System.out.println("Enter the Message to be encrypted:"); </w:t>
      </w:r>
      <w:r>
        <w:rPr>
          <w:rStyle w:val="eop"/>
          <w:rFonts w:ascii="Liberation Serif" w:hAnsi="Liberation Serif" w:cs="Segoe UI"/>
        </w:rPr>
        <w:t> </w:t>
      </w:r>
    </w:p>
    <w:p xmlns:wp14="http://schemas.microsoft.com/office/word/2010/wordml" w:rsidR="002558DA" w:rsidP="002558DA" w:rsidRDefault="002558DA" w14:paraId="41CBCACA"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message= sc.nextLine();</w:t>
      </w:r>
      <w:r>
        <w:rPr>
          <w:rStyle w:val="eop"/>
          <w:rFonts w:ascii="Liberation Serif" w:hAnsi="Liberation Serif" w:cs="Segoe UI"/>
        </w:rPr>
        <w:t> </w:t>
      </w:r>
    </w:p>
    <w:p xmlns:wp14="http://schemas.microsoft.com/office/word/2010/wordml" w:rsidR="002558DA" w:rsidP="002558DA" w:rsidRDefault="002558DA" w14:paraId="04AB7FDE"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System.out.println("Enter value of p and q"); </w:t>
      </w:r>
      <w:r>
        <w:rPr>
          <w:rStyle w:val="eop"/>
          <w:rFonts w:ascii="Liberation Serif" w:hAnsi="Liberation Serif" w:cs="Segoe UI"/>
        </w:rPr>
        <w:t> </w:t>
      </w:r>
    </w:p>
    <w:p xmlns:wp14="http://schemas.microsoft.com/office/word/2010/wordml" w:rsidR="002558DA" w:rsidP="002558DA" w:rsidRDefault="002558DA" w14:paraId="63BC2942"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p=sc.nextInt();</w:t>
      </w:r>
      <w:r>
        <w:rPr>
          <w:rStyle w:val="eop"/>
          <w:rFonts w:ascii="Liberation Serif" w:hAnsi="Liberation Serif" w:cs="Segoe UI"/>
        </w:rPr>
        <w:t> </w:t>
      </w:r>
    </w:p>
    <w:p xmlns:wp14="http://schemas.microsoft.com/office/word/2010/wordml" w:rsidR="002558DA" w:rsidP="002558DA" w:rsidRDefault="002558DA" w14:paraId="0CFDFC5D"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q=sc.nextInt();</w:t>
      </w:r>
      <w:r>
        <w:rPr>
          <w:rStyle w:val="eop"/>
          <w:rFonts w:ascii="Liberation Serif" w:hAnsi="Liberation Serif" w:cs="Segoe UI"/>
        </w:rPr>
        <w:t> </w:t>
      </w:r>
    </w:p>
    <w:p xmlns:wp14="http://schemas.microsoft.com/office/word/2010/wordml" w:rsidR="002558DA" w:rsidP="002558DA" w:rsidRDefault="002558DA" w14:paraId="4222B2F9"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n=p*q;</w:t>
      </w:r>
      <w:r>
        <w:rPr>
          <w:rStyle w:val="eop"/>
          <w:rFonts w:ascii="Liberation Serif" w:hAnsi="Liberation Serif" w:cs="Segoe UI"/>
        </w:rPr>
        <w:t> </w:t>
      </w:r>
    </w:p>
    <w:p xmlns:wp14="http://schemas.microsoft.com/office/word/2010/wordml" w:rsidR="002558DA" w:rsidP="002558DA" w:rsidRDefault="002558DA" w14:paraId="741A169B"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phi=(p-1)*(q-1);</w:t>
      </w:r>
      <w:r>
        <w:rPr>
          <w:rStyle w:val="eop"/>
          <w:rFonts w:ascii="Liberation Serif" w:hAnsi="Liberation Serif" w:cs="Segoe UI"/>
        </w:rPr>
        <w:t> </w:t>
      </w:r>
    </w:p>
    <w:p xmlns:wp14="http://schemas.microsoft.com/office/word/2010/wordml" w:rsidR="002558DA" w:rsidP="002558DA" w:rsidRDefault="002558DA" w14:paraId="7E8666BB" wp14:textId="77777777">
      <w:pPr>
        <w:pStyle w:val="paragraph"/>
        <w:spacing w:before="0" w:beforeAutospacing="0" w:after="0" w:afterAutospacing="0"/>
        <w:ind w:left="720" w:firstLine="2115"/>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2558DA" w:rsidP="002558DA" w:rsidRDefault="002558DA" w14:paraId="40068546"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for(i=2;i&lt;phi;i++) if(gcd(i,phi)==1) break; e=i;</w:t>
      </w:r>
      <w:r>
        <w:rPr>
          <w:rStyle w:val="eop"/>
          <w:rFonts w:ascii="Liberation Serif" w:hAnsi="Liberation Serif" w:cs="Segoe UI"/>
        </w:rPr>
        <w:t> </w:t>
      </w:r>
    </w:p>
    <w:p xmlns:wp14="http://schemas.microsoft.com/office/word/2010/wordml" w:rsidR="002558DA" w:rsidP="002558DA" w:rsidRDefault="002558DA" w14:paraId="1422BE0C" wp14:textId="77777777">
      <w:pPr>
        <w:pStyle w:val="paragraph"/>
        <w:spacing w:before="0" w:beforeAutospacing="0" w:after="0" w:afterAutospacing="0"/>
        <w:ind w:left="72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2558DA" w:rsidP="002558DA" w:rsidRDefault="002558DA" w14:paraId="40A24A65"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for(i=2;i&lt;phi;i++) if((e*i-1)%phi==0)</w:t>
      </w:r>
      <w:r>
        <w:rPr>
          <w:rStyle w:val="eop"/>
          <w:rFonts w:ascii="Liberation Serif" w:hAnsi="Liberation Serif" w:cs="Segoe UI"/>
        </w:rPr>
        <w:t> </w:t>
      </w:r>
    </w:p>
    <w:p xmlns:wp14="http://schemas.microsoft.com/office/word/2010/wordml" w:rsidR="002558DA" w:rsidP="002558DA" w:rsidRDefault="002558DA" w14:paraId="1191A74D"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break;</w:t>
      </w:r>
      <w:r>
        <w:rPr>
          <w:rStyle w:val="eop"/>
          <w:rFonts w:ascii="Liberation Serif" w:hAnsi="Liberation Serif" w:cs="Segoe UI"/>
        </w:rPr>
        <w:t> </w:t>
      </w:r>
    </w:p>
    <w:p xmlns:wp14="http://schemas.microsoft.com/office/word/2010/wordml" w:rsidR="002558DA" w:rsidP="002558DA" w:rsidRDefault="002558DA" w14:paraId="6D182D06"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d=i;</w:t>
      </w:r>
      <w:r>
        <w:rPr>
          <w:rStyle w:val="eop"/>
          <w:rFonts w:ascii="Liberation Serif" w:hAnsi="Liberation Serif" w:cs="Segoe UI"/>
        </w:rPr>
        <w:t> </w:t>
      </w:r>
    </w:p>
    <w:p xmlns:wp14="http://schemas.microsoft.com/office/word/2010/wordml" w:rsidR="002558DA" w:rsidP="002558DA" w:rsidRDefault="002558DA" w14:paraId="782631A3"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for(i=0;i&lt;message.length();i++)</w:t>
      </w:r>
      <w:r>
        <w:rPr>
          <w:rStyle w:val="eop"/>
          <w:rFonts w:ascii="Liberation Serif" w:hAnsi="Liberation Serif" w:cs="Segoe UI"/>
        </w:rPr>
        <w:t> </w:t>
      </w:r>
    </w:p>
    <w:p xmlns:wp14="http://schemas.microsoft.com/office/word/2010/wordml" w:rsidR="002558DA" w:rsidP="002558DA" w:rsidRDefault="002558DA" w14:paraId="207CB7E4"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524A61AF"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char c = message.charAt(i); int a =(int)c;</w:t>
      </w:r>
      <w:r>
        <w:rPr>
          <w:rStyle w:val="eop"/>
          <w:rFonts w:ascii="Liberation Serif" w:hAnsi="Liberation Serif" w:cs="Segoe UI"/>
        </w:rPr>
        <w:t> </w:t>
      </w:r>
    </w:p>
    <w:p xmlns:wp14="http://schemas.microsoft.com/office/word/2010/wordml" w:rsidR="002558DA" w:rsidP="002558DA" w:rsidRDefault="002558DA" w14:paraId="076912F2"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nummes[i]=c-96;</w:t>
      </w:r>
      <w:r>
        <w:rPr>
          <w:rStyle w:val="eop"/>
          <w:rFonts w:ascii="Liberation Serif" w:hAnsi="Liberation Serif" w:cs="Segoe UI"/>
        </w:rPr>
        <w:t> </w:t>
      </w:r>
    </w:p>
    <w:p xmlns:wp14="http://schemas.microsoft.com/office/word/2010/wordml" w:rsidR="002558DA" w:rsidP="002558DA" w:rsidRDefault="002558DA" w14:paraId="73514E38"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2C2724B1"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nofelem=message.length(); for(i=0;i&lt;nofelem;i++)</w:t>
      </w:r>
      <w:r>
        <w:rPr>
          <w:rStyle w:val="eop"/>
          <w:rFonts w:ascii="Liberation Serif" w:hAnsi="Liberation Serif" w:cs="Segoe UI"/>
        </w:rPr>
        <w:t> </w:t>
      </w:r>
    </w:p>
    <w:p xmlns:wp14="http://schemas.microsoft.com/office/word/2010/wordml" w:rsidR="002558DA" w:rsidP="002558DA" w:rsidRDefault="002558DA" w14:paraId="6AF7BE67"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1C62A78C"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encrypted[i]=1; for(j=0;j&lt;e;j++)</w:t>
      </w:r>
      <w:r>
        <w:rPr>
          <w:rStyle w:val="eop"/>
          <w:rFonts w:ascii="Liberation Serif" w:hAnsi="Liberation Serif" w:cs="Segoe UI"/>
        </w:rPr>
        <w:t> </w:t>
      </w:r>
    </w:p>
    <w:p xmlns:wp14="http://schemas.microsoft.com/office/word/2010/wordml" w:rsidR="002558DA" w:rsidP="002558DA" w:rsidRDefault="002558DA" w14:paraId="35B68C38"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encrypted[i] =(encrypted[i]*nummes[i])%n;</w:t>
      </w:r>
      <w:r>
        <w:rPr>
          <w:rStyle w:val="eop"/>
          <w:rFonts w:ascii="Liberation Serif" w:hAnsi="Liberation Serif" w:cs="Segoe UI"/>
        </w:rPr>
        <w:t> </w:t>
      </w:r>
    </w:p>
    <w:p xmlns:wp14="http://schemas.microsoft.com/office/word/2010/wordml" w:rsidR="002558DA" w:rsidP="002558DA" w:rsidRDefault="002558DA" w14:paraId="03640549"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673C4076"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System.out.println("\n Encrypted message\n"); </w:t>
      </w:r>
      <w:r>
        <w:rPr>
          <w:rStyle w:val="eop"/>
          <w:rFonts w:ascii="Liberation Serif" w:hAnsi="Liberation Serif" w:cs="Segoe UI"/>
        </w:rPr>
        <w:t> </w:t>
      </w:r>
    </w:p>
    <w:p xmlns:wp14="http://schemas.microsoft.com/office/word/2010/wordml" w:rsidR="002558DA" w:rsidP="002558DA" w:rsidRDefault="002558DA" w14:paraId="28154FC8"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for(i=0;i&lt;nofelem;i++)</w:t>
      </w:r>
      <w:r>
        <w:rPr>
          <w:rStyle w:val="eop"/>
          <w:rFonts w:ascii="Liberation Serif" w:hAnsi="Liberation Serif" w:cs="Segoe UI"/>
        </w:rPr>
        <w:t> </w:t>
      </w:r>
    </w:p>
    <w:p xmlns:wp14="http://schemas.microsoft.com/office/word/2010/wordml" w:rsidR="002558DA" w:rsidP="002558DA" w:rsidRDefault="002558DA" w14:paraId="6562221D"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4F7333F6"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System.out.print(encrypted[i]); </w:t>
      </w:r>
      <w:r>
        <w:rPr>
          <w:rStyle w:val="eop"/>
          <w:rFonts w:ascii="Liberation Serif" w:hAnsi="Liberation Serif" w:cs="Segoe UI"/>
        </w:rPr>
        <w:t> </w:t>
      </w:r>
    </w:p>
    <w:p xmlns:wp14="http://schemas.microsoft.com/office/word/2010/wordml" w:rsidR="002558DA" w:rsidP="002558DA" w:rsidRDefault="002558DA" w14:paraId="14131B74"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System.out.print((char)(encrypted[i]+96));</w:t>
      </w:r>
      <w:r>
        <w:rPr>
          <w:rStyle w:val="eop"/>
          <w:rFonts w:ascii="Liberation Serif" w:hAnsi="Liberation Serif" w:cs="Segoe UI"/>
        </w:rPr>
        <w:t> </w:t>
      </w:r>
    </w:p>
    <w:p xmlns:wp14="http://schemas.microsoft.com/office/word/2010/wordml" w:rsidR="002558DA" w:rsidP="002558DA" w:rsidRDefault="002558DA" w14:paraId="58C51D1B"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lastRenderedPageBreak/>
        <w:t>}</w:t>
      </w:r>
      <w:r>
        <w:rPr>
          <w:rStyle w:val="eop"/>
          <w:rFonts w:ascii="Liberation Serif" w:hAnsi="Liberation Serif" w:cs="Segoe UI"/>
        </w:rPr>
        <w:t> </w:t>
      </w:r>
    </w:p>
    <w:p xmlns:wp14="http://schemas.microsoft.com/office/word/2010/wordml" w:rsidR="002558DA" w:rsidP="002558DA" w:rsidRDefault="002558DA" w14:paraId="26039F25"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for(i=0;i&lt;nofelem;i++)</w:t>
      </w:r>
      <w:r>
        <w:rPr>
          <w:rStyle w:val="eop"/>
          <w:rFonts w:ascii="Liberation Serif" w:hAnsi="Liberation Serif" w:cs="Segoe UI"/>
        </w:rPr>
        <w:t> </w:t>
      </w:r>
    </w:p>
    <w:p xmlns:wp14="http://schemas.microsoft.com/office/word/2010/wordml" w:rsidR="002558DA" w:rsidP="002558DA" w:rsidRDefault="002558DA" w14:paraId="4B00D52C"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tabchar"/>
          <w:rFonts w:ascii="Calibri" w:hAnsi="Calibri" w:cs="Calibri"/>
        </w:rPr>
        <w:t xml:space="preserve"> </w:t>
      </w:r>
      <w:r>
        <w:rPr>
          <w:rStyle w:val="eop"/>
          <w:rFonts w:ascii="Liberation Serif" w:hAnsi="Liberation Serif" w:cs="Segoe UI"/>
        </w:rPr>
        <w:t> </w:t>
      </w:r>
    </w:p>
    <w:p xmlns:wp14="http://schemas.microsoft.com/office/word/2010/wordml" w:rsidR="002558DA" w:rsidP="002558DA" w:rsidRDefault="002558DA" w14:paraId="1A8A4202"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decrypted[i]=1; for(j=0;j&lt;d;j++)</w:t>
      </w:r>
      <w:r>
        <w:rPr>
          <w:rStyle w:val="eop"/>
          <w:rFonts w:ascii="Liberation Serif" w:hAnsi="Liberation Serif" w:cs="Segoe UI"/>
        </w:rPr>
        <w:t> </w:t>
      </w:r>
    </w:p>
    <w:p xmlns:wp14="http://schemas.microsoft.com/office/word/2010/wordml" w:rsidR="002558DA" w:rsidP="002558DA" w:rsidRDefault="002558DA" w14:paraId="747B761E" wp14:textId="77777777">
      <w:pPr>
        <w:pStyle w:val="paragraph"/>
        <w:spacing w:before="0" w:beforeAutospacing="0" w:after="0" w:afterAutospacing="0"/>
        <w:ind w:left="720" w:firstLine="2835"/>
        <w:textAlignment w:val="baseline"/>
        <w:rPr>
          <w:rFonts w:ascii="Segoe UI" w:hAnsi="Segoe UI" w:cs="Segoe UI"/>
          <w:sz w:val="18"/>
          <w:szCs w:val="18"/>
        </w:rPr>
      </w:pPr>
      <w:r>
        <w:rPr>
          <w:rStyle w:val="normaltextrun"/>
          <w:rFonts w:ascii="Liberation Serif" w:hAnsi="Liberation Serif" w:cs="Segoe UI"/>
        </w:rPr>
        <w:t>decrypted[i]=(decrypted[i]*encrypted[i])%n;</w:t>
      </w:r>
      <w:r>
        <w:rPr>
          <w:rStyle w:val="eop"/>
          <w:rFonts w:ascii="Liberation Serif" w:hAnsi="Liberation Serif" w:cs="Segoe UI"/>
        </w:rPr>
        <w:t> </w:t>
      </w:r>
    </w:p>
    <w:p xmlns:wp14="http://schemas.microsoft.com/office/word/2010/wordml" w:rsidR="002558DA" w:rsidP="002558DA" w:rsidRDefault="002558DA" w14:paraId="364DCE32"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3563A8A0"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System.out.println("\n Decrypted message "); </w:t>
      </w:r>
      <w:r>
        <w:rPr>
          <w:rStyle w:val="eop"/>
          <w:rFonts w:ascii="Liberation Serif" w:hAnsi="Liberation Serif" w:cs="Segoe UI"/>
        </w:rPr>
        <w:t> </w:t>
      </w:r>
    </w:p>
    <w:p xmlns:wp14="http://schemas.microsoft.com/office/word/2010/wordml" w:rsidR="002558DA" w:rsidP="002558DA" w:rsidRDefault="002558DA" w14:paraId="2FCAE1C7"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for(i=0;i&lt;nofelem;i++) </w:t>
      </w:r>
      <w:r>
        <w:rPr>
          <w:rStyle w:val="eop"/>
          <w:rFonts w:ascii="Liberation Serif" w:hAnsi="Liberation Serif" w:cs="Segoe UI"/>
        </w:rPr>
        <w:t> </w:t>
      </w:r>
    </w:p>
    <w:p xmlns:wp14="http://schemas.microsoft.com/office/word/2010/wordml" w:rsidR="002558DA" w:rsidP="002558DA" w:rsidRDefault="002558DA" w14:paraId="57A49308"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System.out.print((char)(decrypted[i]+96)); </w:t>
      </w:r>
      <w:r>
        <w:rPr>
          <w:rStyle w:val="eop"/>
          <w:rFonts w:ascii="Liberation Serif" w:hAnsi="Liberation Serif" w:cs="Segoe UI"/>
        </w:rPr>
        <w:t> </w:t>
      </w:r>
    </w:p>
    <w:p xmlns:wp14="http://schemas.microsoft.com/office/word/2010/wordml" w:rsidR="002558DA" w:rsidP="002558DA" w:rsidRDefault="002558DA" w14:paraId="690EA3DD"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return;</w:t>
      </w:r>
      <w:r>
        <w:rPr>
          <w:rStyle w:val="eop"/>
          <w:rFonts w:ascii="Liberation Serif" w:hAnsi="Liberation Serif" w:cs="Segoe UI"/>
        </w:rPr>
        <w:t> </w:t>
      </w:r>
    </w:p>
    <w:p xmlns:wp14="http://schemas.microsoft.com/office/word/2010/wordml" w:rsidR="002558DA" w:rsidP="002558DA" w:rsidRDefault="002558DA" w14:paraId="4053F0DB"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19E81460"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2558DA" w:rsidP="002558DA" w:rsidRDefault="002558DA" w14:paraId="3AF229E9" wp14:textId="77777777">
      <w:pPr>
        <w:pStyle w:val="paragraph"/>
        <w:spacing w:before="0" w:beforeAutospacing="0" w:after="0" w:afterAutospacing="0"/>
        <w:ind w:left="72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2558DA" w:rsidP="002558DA" w:rsidRDefault="002558DA" w14:paraId="6ED2D2B2"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b/>
          <w:bCs/>
          <w:i/>
          <w:iCs/>
        </w:rPr>
        <w:t>Output:</w:t>
      </w:r>
      <w:r>
        <w:rPr>
          <w:rStyle w:val="eop"/>
          <w:rFonts w:ascii="Liberation Serif" w:hAnsi="Liberation Serif" w:cs="Segoe UI"/>
        </w:rPr>
        <w:t> </w:t>
      </w:r>
    </w:p>
    <w:p xmlns:wp14="http://schemas.microsoft.com/office/word/2010/wordml" w:rsidR="002558DA" w:rsidP="002558DA" w:rsidRDefault="002558DA" w14:paraId="63A7B799"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b/>
          <w:bCs/>
        </w:rPr>
        <w:t>ise@ise-OptiPlex-3070:~$ javac rsa.java</w:t>
      </w:r>
      <w:r>
        <w:rPr>
          <w:rStyle w:val="eop"/>
          <w:rFonts w:ascii="Liberation Serif" w:hAnsi="Liberation Serif" w:cs="Segoe UI"/>
        </w:rPr>
        <w:t> </w:t>
      </w:r>
    </w:p>
    <w:p xmlns:wp14="http://schemas.microsoft.com/office/word/2010/wordml" w:rsidR="002558DA" w:rsidP="002558DA" w:rsidRDefault="002558DA" w14:paraId="359C43A4"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b/>
          <w:bCs/>
        </w:rPr>
        <w:t>ise@ise-OptiPlex-3070:~$ java rsa</w:t>
      </w:r>
      <w:r>
        <w:rPr>
          <w:rStyle w:val="eop"/>
          <w:rFonts w:ascii="Liberation Serif" w:hAnsi="Liberation Serif" w:cs="Segoe UI"/>
        </w:rPr>
        <w:t> </w:t>
      </w:r>
    </w:p>
    <w:p xmlns:wp14="http://schemas.microsoft.com/office/word/2010/wordml" w:rsidR="002558DA" w:rsidP="002558DA" w:rsidRDefault="002558DA" w14:paraId="61A8BA1A"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Enter the Message to be encrypted:</w:t>
      </w:r>
      <w:r>
        <w:rPr>
          <w:rStyle w:val="eop"/>
          <w:rFonts w:ascii="Liberation Serif" w:hAnsi="Liberation Serif" w:cs="Segoe UI"/>
        </w:rPr>
        <w:t> </w:t>
      </w:r>
    </w:p>
    <w:p xmlns:wp14="http://schemas.microsoft.com/office/word/2010/wordml" w:rsidR="002558DA" w:rsidP="002558DA" w:rsidRDefault="002558DA" w14:paraId="79087B49"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ise</w:t>
      </w:r>
      <w:r>
        <w:rPr>
          <w:rStyle w:val="eop"/>
          <w:rFonts w:ascii="Liberation Serif" w:hAnsi="Liberation Serif" w:cs="Segoe UI"/>
        </w:rPr>
        <w:t> </w:t>
      </w:r>
    </w:p>
    <w:p xmlns:wp14="http://schemas.microsoft.com/office/word/2010/wordml" w:rsidR="002558DA" w:rsidP="002558DA" w:rsidRDefault="002558DA" w14:paraId="3F282C11"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Enter value of p and q</w:t>
      </w:r>
      <w:r>
        <w:rPr>
          <w:rStyle w:val="eop"/>
          <w:rFonts w:ascii="Liberation Serif" w:hAnsi="Liberation Serif" w:cs="Segoe UI"/>
        </w:rPr>
        <w:t> </w:t>
      </w:r>
    </w:p>
    <w:p xmlns:wp14="http://schemas.microsoft.com/office/word/2010/wordml" w:rsidR="002558DA" w:rsidP="002558DA" w:rsidRDefault="002558DA" w14:paraId="07498B55"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5</w:t>
      </w:r>
      <w:r>
        <w:rPr>
          <w:rStyle w:val="eop"/>
          <w:rFonts w:ascii="Liberation Serif" w:hAnsi="Liberation Serif" w:cs="Segoe UI"/>
        </w:rPr>
        <w:t> </w:t>
      </w:r>
    </w:p>
    <w:p xmlns:wp14="http://schemas.microsoft.com/office/word/2010/wordml" w:rsidR="002558DA" w:rsidP="002558DA" w:rsidRDefault="002558DA" w14:paraId="0872288A"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7</w:t>
      </w:r>
      <w:r>
        <w:rPr>
          <w:rStyle w:val="eop"/>
          <w:rFonts w:ascii="Liberation Serif" w:hAnsi="Liberation Serif" w:cs="Segoe UI"/>
        </w:rPr>
        <w:t> </w:t>
      </w:r>
    </w:p>
    <w:p xmlns:wp14="http://schemas.microsoft.com/office/word/2010/wordml" w:rsidR="002558DA" w:rsidP="002558DA" w:rsidRDefault="002558DA" w14:paraId="2F1D415A" wp14:textId="77777777">
      <w:pPr>
        <w:pStyle w:val="paragraph"/>
        <w:spacing w:before="0" w:beforeAutospacing="0" w:after="0" w:afterAutospacing="0"/>
        <w:ind w:left="720" w:firstLine="1410"/>
        <w:textAlignment w:val="baseline"/>
        <w:rPr>
          <w:rFonts w:ascii="Segoe UI" w:hAnsi="Segoe UI" w:cs="Segoe UI"/>
          <w:sz w:val="18"/>
          <w:szCs w:val="18"/>
        </w:rPr>
      </w:pPr>
      <w:r>
        <w:rPr>
          <w:rStyle w:val="normaltextrun"/>
          <w:rFonts w:ascii="Liberation Serif" w:hAnsi="Liberation Serif" w:cs="Segoe UI"/>
        </w:rPr>
        <w:t>Encrypted message</w:t>
      </w:r>
      <w:r>
        <w:rPr>
          <w:rStyle w:val="eop"/>
          <w:rFonts w:ascii="Liberation Serif" w:hAnsi="Liberation Serif" w:cs="Segoe UI"/>
        </w:rPr>
        <w:t> </w:t>
      </w:r>
    </w:p>
    <w:p xmlns:wp14="http://schemas.microsoft.com/office/word/2010/wordml" w:rsidR="002558DA" w:rsidP="002558DA" w:rsidRDefault="002558DA" w14:paraId="235904FE"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4d24x10j</w:t>
      </w:r>
      <w:r>
        <w:rPr>
          <w:rStyle w:val="eop"/>
          <w:rFonts w:ascii="Liberation Serif" w:hAnsi="Liberation Serif" w:cs="Segoe UI"/>
        </w:rPr>
        <w:t> </w:t>
      </w:r>
    </w:p>
    <w:p xmlns:wp14="http://schemas.microsoft.com/office/word/2010/wordml" w:rsidR="002558DA" w:rsidP="002558DA" w:rsidRDefault="002558DA" w14:paraId="481F77B8" wp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Liberation Serif" w:hAnsi="Liberation Serif" w:cs="Segoe UI"/>
        </w:rPr>
        <w:t> </w:t>
      </w:r>
      <w:r>
        <w:rPr>
          <w:rStyle w:val="tabchar"/>
          <w:rFonts w:ascii="Calibri" w:hAnsi="Calibri" w:cs="Calibri"/>
        </w:rPr>
        <w:t xml:space="preserve"> </w:t>
      </w:r>
      <w:r>
        <w:rPr>
          <w:rStyle w:val="tabchar"/>
          <w:rFonts w:ascii="Calibri" w:hAnsi="Calibri" w:cs="Calibri"/>
        </w:rPr>
        <w:tab/>
      </w:r>
      <w:r>
        <w:rPr>
          <w:rStyle w:val="tabchar"/>
          <w:rFonts w:ascii="Calibri" w:hAnsi="Calibri" w:cs="Calibri"/>
        </w:rPr>
        <w:tab/>
      </w:r>
      <w:r>
        <w:rPr>
          <w:rStyle w:val="normaltextrun"/>
          <w:rFonts w:ascii="Liberation Serif" w:hAnsi="Liberation Serif" w:cs="Segoe UI"/>
        </w:rPr>
        <w:t>Decrypted message </w:t>
      </w:r>
      <w:r>
        <w:rPr>
          <w:rStyle w:val="eop"/>
          <w:rFonts w:ascii="Liberation Serif" w:hAnsi="Liberation Serif" w:cs="Segoe UI"/>
        </w:rPr>
        <w:t> </w:t>
      </w:r>
    </w:p>
    <w:p xmlns:wp14="http://schemas.microsoft.com/office/word/2010/wordml" w:rsidR="002558DA" w:rsidP="002558DA" w:rsidRDefault="002558DA" w14:paraId="1A0CBAF0" wp14:textId="77777777">
      <w:pPr>
        <w:pStyle w:val="paragraph"/>
        <w:spacing w:before="0" w:beforeAutospacing="0" w:after="0" w:afterAutospacing="0"/>
        <w:ind w:left="720" w:firstLine="2115"/>
        <w:textAlignment w:val="baseline"/>
        <w:rPr>
          <w:rFonts w:ascii="Segoe UI" w:hAnsi="Segoe UI" w:cs="Segoe UI"/>
          <w:sz w:val="18"/>
          <w:szCs w:val="18"/>
        </w:rPr>
      </w:pPr>
      <w:r>
        <w:rPr>
          <w:rStyle w:val="normaltextrun"/>
          <w:rFonts w:ascii="Liberation Serif" w:hAnsi="Liberation Serif" w:cs="Segoe UI"/>
        </w:rPr>
        <w:t>ise</w:t>
      </w:r>
      <w:r>
        <w:rPr>
          <w:rStyle w:val="eop"/>
          <w:rFonts w:ascii="Liberation Serif" w:hAnsi="Liberation Serif" w:cs="Segoe UI"/>
        </w:rPr>
        <w:t> </w:t>
      </w:r>
    </w:p>
    <w:p xmlns:wp14="http://schemas.microsoft.com/office/word/2010/wordml" w:rsidR="002558DA" w:rsidP="002558DA" w:rsidRDefault="002558DA" w14:paraId="7818863E" wp14:textId="77777777">
      <w:pPr>
        <w:pStyle w:val="paragraph"/>
        <w:spacing w:before="0" w:beforeAutospacing="0" w:after="0" w:afterAutospacing="0"/>
        <w:jc w:val="both"/>
        <w:textAlignment w:val="baseline"/>
        <w:rPr>
          <w:rStyle w:val="normaltextrun"/>
          <w:rFonts w:ascii="Liberation Serif" w:hAnsi="Liberation Serif" w:cs="Segoe UI"/>
          <w:b/>
          <w:bCs/>
          <w:i/>
          <w:iCs/>
        </w:rPr>
      </w:pPr>
    </w:p>
    <w:p xmlns:wp14="http://schemas.microsoft.com/office/word/2010/wordml" w:rsidR="002558DA" w:rsidP="002558DA" w:rsidRDefault="002558DA" w14:paraId="640B7602"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b/>
          <w:bCs/>
          <w:i/>
          <w:iCs/>
        </w:rPr>
        <w:t>Result:</w:t>
      </w:r>
      <w:r>
        <w:rPr>
          <w:rStyle w:val="normaltextrun"/>
          <w:rFonts w:ascii="Liberation Serif" w:hAnsi="Liberation Serif" w:cs="Segoe UI"/>
          <w:b/>
          <w:bCs/>
          <w:i/>
          <w:iCs/>
        </w:rPr>
        <w:t> </w:t>
      </w:r>
      <w:r>
        <w:rPr>
          <w:rStyle w:val="eop"/>
          <w:rFonts w:ascii="Liberation Serif" w:hAnsi="Liberation Serif" w:cs="Segoe UI"/>
        </w:rPr>
        <w:t> </w:t>
      </w:r>
    </w:p>
    <w:p xmlns:wp14="http://schemas.microsoft.com/office/word/2010/wordml" w:rsidR="002558DA" w:rsidP="002558DA" w:rsidRDefault="002558DA" w14:paraId="02504396" wp14:textId="77777777">
      <w:pPr>
        <w:pStyle w:val="paragraph"/>
        <w:spacing w:before="0" w:beforeAutospacing="0" w:after="0" w:afterAutospacing="0"/>
        <w:ind w:right="90" w:firstLine="360"/>
        <w:jc w:val="both"/>
        <w:textAlignment w:val="baseline"/>
        <w:rPr>
          <w:rFonts w:ascii="Segoe UI" w:hAnsi="Segoe UI" w:cs="Segoe UI"/>
          <w:sz w:val="18"/>
          <w:szCs w:val="18"/>
        </w:rPr>
      </w:pPr>
      <w:r>
        <w:rPr>
          <w:rStyle w:val="normaltextrun"/>
          <w:rFonts w:ascii="Liberation Serif" w:hAnsi="Liberation Serif" w:cs="Segoe UI"/>
          <w:color w:val="212121"/>
        </w:rPr>
        <w:t>Thus the </w:t>
      </w:r>
      <w:r>
        <w:rPr>
          <w:rStyle w:val="normaltextrun"/>
          <w:rFonts w:ascii="Liberation Serif" w:hAnsi="Liberation Serif" w:cs="Segoe UI"/>
        </w:rPr>
        <w:t>program for simple RSA algorithm to encrypt and decrypt the data</w:t>
      </w:r>
      <w:r>
        <w:rPr>
          <w:rStyle w:val="normaltextrun"/>
          <w:rFonts w:ascii="Liberation Serif" w:hAnsi="Liberation Serif" w:cs="Segoe UI"/>
          <w:color w:val="212121"/>
        </w:rPr>
        <w:t> was </w:t>
      </w:r>
      <w:r>
        <w:rPr>
          <w:rStyle w:val="normaltextrun"/>
          <w:rFonts w:ascii="Liberation Serif" w:hAnsi="Liberation Serif" w:cs="Segoe UI"/>
          <w:color w:val="222222"/>
        </w:rPr>
        <w:t>implemented successfully.</w:t>
      </w:r>
      <w:r>
        <w:rPr>
          <w:rStyle w:val="eop"/>
          <w:rFonts w:ascii="Liberation Serif" w:hAnsi="Liberation Serif" w:cs="Segoe UI"/>
          <w:color w:val="222222"/>
        </w:rPr>
        <w:t> </w:t>
      </w:r>
    </w:p>
    <w:p xmlns:wp14="http://schemas.microsoft.com/office/word/2010/wordml" w:rsidR="00F25CB7" w:rsidP="00553A16" w:rsidRDefault="00F25CB7" w14:paraId="44F69B9A" wp14:textId="77777777">
      <w:pPr>
        <w:pStyle w:val="Default"/>
        <w:spacing w:line="460" w:lineRule="atLeast"/>
        <w:rPr>
          <w:b/>
          <w:u w:val="single"/>
        </w:rPr>
      </w:pPr>
    </w:p>
    <w:p xmlns:wp14="http://schemas.microsoft.com/office/word/2010/wordml" w:rsidR="00164FFB" w:rsidP="00164FFB" w:rsidRDefault="00164FFB" w14:paraId="67887D53"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12 .Write a program for congestion control using leaky bucket algorithm</w:t>
      </w:r>
      <w:r>
        <w:rPr>
          <w:rStyle w:val="normaltextrun"/>
          <w:rFonts w:ascii="Liberation Serif" w:hAnsi="Liberation Serif" w:cs="Segoe UI"/>
          <w:i/>
          <w:iCs/>
        </w:rPr>
        <w:t>.</w:t>
      </w:r>
      <w:r>
        <w:rPr>
          <w:rStyle w:val="eop"/>
          <w:rFonts w:ascii="Liberation Serif" w:hAnsi="Liberation Serif" w:cs="Segoe UI"/>
        </w:rPr>
        <w:t> </w:t>
      </w:r>
    </w:p>
    <w:p xmlns:wp14="http://schemas.microsoft.com/office/word/2010/wordml" w:rsidR="00164FFB" w:rsidP="00164FFB" w:rsidRDefault="00164FFB" w14:paraId="020D50DD"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780BC474" wp14:textId="77777777">
      <w:pPr>
        <w:pStyle w:val="paragraph"/>
        <w:spacing w:before="0" w:beforeAutospacing="0" w:after="0" w:afterAutospacing="0"/>
        <w:textAlignment w:val="baseline"/>
        <w:rPr>
          <w:b/>
          <w:bCs/>
          <w:sz w:val="26"/>
          <w:szCs w:val="26"/>
        </w:rPr>
      </w:pPr>
      <w:r>
        <w:rPr>
          <w:rStyle w:val="normaltextrun"/>
          <w:b/>
          <w:bCs/>
          <w:sz w:val="26"/>
          <w:szCs w:val="26"/>
        </w:rPr>
        <w:t>Algorithm:</w:t>
      </w:r>
      <w:r>
        <w:rPr>
          <w:rStyle w:val="eop"/>
          <w:b/>
          <w:bCs/>
          <w:sz w:val="26"/>
          <w:szCs w:val="26"/>
        </w:rPr>
        <w:t> </w:t>
      </w:r>
    </w:p>
    <w:p xmlns:wp14="http://schemas.microsoft.com/office/word/2010/wordml" w:rsidR="00164FFB" w:rsidP="00164FFB" w:rsidRDefault="00164FFB" w14:paraId="4DE24BEA"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Steps:</w:t>
      </w:r>
      <w:r>
        <w:rPr>
          <w:rStyle w:val="eop"/>
          <w:rFonts w:ascii="Liberation Serif" w:hAnsi="Liberation Serif" w:cs="Segoe UI"/>
        </w:rPr>
        <w:t> </w:t>
      </w:r>
    </w:p>
    <w:p xmlns:wp14="http://schemas.microsoft.com/office/word/2010/wordml" w:rsidR="00164FFB" w:rsidP="000F0034" w:rsidRDefault="00164FFB" w14:paraId="7B02F197" wp14:textId="77777777">
      <w:pPr>
        <w:pStyle w:val="paragraph"/>
        <w:numPr>
          <w:ilvl w:val="0"/>
          <w:numId w:val="48"/>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Read The Data For Packets</w:t>
      </w:r>
      <w:r>
        <w:rPr>
          <w:rStyle w:val="eop"/>
          <w:rFonts w:ascii="Liberation Serif" w:hAnsi="Liberation Serif" w:cs="Segoe UI"/>
        </w:rPr>
        <w:t> </w:t>
      </w:r>
    </w:p>
    <w:p xmlns:wp14="http://schemas.microsoft.com/office/word/2010/wordml" w:rsidR="00164FFB" w:rsidP="000F0034" w:rsidRDefault="00164FFB" w14:paraId="145FE226" wp14:textId="77777777">
      <w:pPr>
        <w:pStyle w:val="paragraph"/>
        <w:numPr>
          <w:ilvl w:val="0"/>
          <w:numId w:val="49"/>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Read The Queue Size</w:t>
      </w:r>
      <w:r>
        <w:rPr>
          <w:rStyle w:val="eop"/>
          <w:rFonts w:ascii="Liberation Serif" w:hAnsi="Liberation Serif" w:cs="Segoe UI"/>
        </w:rPr>
        <w:t> </w:t>
      </w:r>
    </w:p>
    <w:p xmlns:wp14="http://schemas.microsoft.com/office/word/2010/wordml" w:rsidR="00164FFB" w:rsidP="000F0034" w:rsidRDefault="00164FFB" w14:paraId="00D8A568" wp14:textId="77777777">
      <w:pPr>
        <w:pStyle w:val="paragraph"/>
        <w:numPr>
          <w:ilvl w:val="0"/>
          <w:numId w:val="50"/>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Divide the Data into Packets</w:t>
      </w:r>
      <w:r>
        <w:rPr>
          <w:rStyle w:val="eop"/>
          <w:rFonts w:ascii="Liberation Serif" w:hAnsi="Liberation Serif" w:cs="Segoe UI"/>
        </w:rPr>
        <w:t> </w:t>
      </w:r>
    </w:p>
    <w:p xmlns:wp14="http://schemas.microsoft.com/office/word/2010/wordml" w:rsidR="00164FFB" w:rsidP="000F0034" w:rsidRDefault="00164FFB" w14:paraId="77C07AD8" wp14:textId="77777777">
      <w:pPr>
        <w:pStyle w:val="paragraph"/>
        <w:numPr>
          <w:ilvl w:val="0"/>
          <w:numId w:val="51"/>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Assign the random Propagation delays for each packets to input into the bucket (input_packet).</w:t>
      </w:r>
      <w:r>
        <w:rPr>
          <w:rStyle w:val="eop"/>
          <w:rFonts w:ascii="Liberation Serif" w:hAnsi="Liberation Serif" w:cs="Segoe UI"/>
        </w:rPr>
        <w:t> </w:t>
      </w:r>
    </w:p>
    <w:p xmlns:wp14="http://schemas.microsoft.com/office/word/2010/wordml" w:rsidR="00164FFB" w:rsidP="000F0034" w:rsidRDefault="00164FFB" w14:paraId="2FA0A0F2" wp14:textId="77777777">
      <w:pPr>
        <w:pStyle w:val="paragraph"/>
        <w:numPr>
          <w:ilvl w:val="0"/>
          <w:numId w:val="52"/>
        </w:numPr>
        <w:spacing w:before="0" w:beforeAutospacing="0" w:after="0" w:afterAutospacing="0"/>
        <w:ind w:left="1080" w:firstLine="0"/>
        <w:textAlignment w:val="baseline"/>
        <w:rPr>
          <w:rFonts w:ascii="Liberation Serif" w:hAnsi="Liberation Serif" w:cs="Segoe UI"/>
        </w:rPr>
      </w:pPr>
      <w:r>
        <w:rPr>
          <w:rStyle w:val="normaltextrun"/>
          <w:rFonts w:ascii="Liberation Serif" w:hAnsi="Liberation Serif" w:cs="Segoe UI"/>
        </w:rPr>
        <w:t>while((Clock++&lt;5*total_packets)and (out_packets&lt; total_packets))</w:t>
      </w:r>
      <w:r>
        <w:rPr>
          <w:rStyle w:val="eop"/>
          <w:rFonts w:ascii="Liberation Serif" w:hAnsi="Liberation Serif" w:cs="Segoe UI"/>
        </w:rPr>
        <w:t> </w:t>
      </w:r>
    </w:p>
    <w:p xmlns:wp14="http://schemas.microsoft.com/office/word/2010/wordml" w:rsidR="00164FFB" w:rsidP="000F0034" w:rsidRDefault="00164FFB" w14:paraId="16151A72" wp14:textId="77777777">
      <w:pPr>
        <w:pStyle w:val="paragraph"/>
        <w:numPr>
          <w:ilvl w:val="0"/>
          <w:numId w:val="53"/>
        </w:numPr>
        <w:spacing w:before="0" w:beforeAutospacing="0" w:after="0" w:afterAutospacing="0"/>
        <w:ind w:left="1770" w:firstLine="0"/>
        <w:textAlignment w:val="baseline"/>
        <w:rPr>
          <w:rFonts w:ascii="Liberation Serif" w:hAnsi="Liberation Serif" w:cs="Segoe UI"/>
        </w:rPr>
      </w:pPr>
      <w:r>
        <w:rPr>
          <w:rStyle w:val="normaltextrun"/>
          <w:rFonts w:ascii="Liberation Serif" w:hAnsi="Liberation Serif" w:cs="Segoe UI"/>
        </w:rPr>
        <w:t>if (clock == input_packet)</w:t>
      </w:r>
      <w:r>
        <w:rPr>
          <w:rStyle w:val="eop"/>
          <w:rFonts w:ascii="Liberation Serif" w:hAnsi="Liberation Serif" w:cs="Segoe UI"/>
        </w:rPr>
        <w:t> </w:t>
      </w:r>
    </w:p>
    <w:p xmlns:wp14="http://schemas.microsoft.com/office/word/2010/wordml" w:rsidR="00164FFB" w:rsidP="000F0034" w:rsidRDefault="00164FFB" w14:paraId="5C0F5146" wp14:textId="77777777">
      <w:pPr>
        <w:pStyle w:val="paragraph"/>
        <w:numPr>
          <w:ilvl w:val="0"/>
          <w:numId w:val="54"/>
        </w:numPr>
        <w:spacing w:before="0" w:beforeAutospacing="0" w:after="0" w:afterAutospacing="0"/>
        <w:ind w:left="2550" w:firstLine="0"/>
        <w:textAlignment w:val="baseline"/>
        <w:rPr>
          <w:rFonts w:ascii="Liberation Serif" w:hAnsi="Liberation Serif" w:cs="Segoe UI"/>
        </w:rPr>
      </w:pPr>
      <w:r>
        <w:rPr>
          <w:rStyle w:val="normaltextrun"/>
          <w:rFonts w:ascii="Liberation Serif" w:hAnsi="Liberation Serif" w:cs="Segoe UI"/>
        </w:rPr>
        <w:t>insert into Queue</w:t>
      </w:r>
      <w:r>
        <w:rPr>
          <w:rStyle w:val="eop"/>
          <w:rFonts w:ascii="Liberation Serif" w:hAnsi="Liberation Serif" w:cs="Segoe UI"/>
        </w:rPr>
        <w:t> </w:t>
      </w:r>
    </w:p>
    <w:p xmlns:wp14="http://schemas.microsoft.com/office/word/2010/wordml" w:rsidR="00164FFB" w:rsidP="000F0034" w:rsidRDefault="00164FFB" w14:paraId="53DFE360" wp14:textId="77777777">
      <w:pPr>
        <w:pStyle w:val="paragraph"/>
        <w:numPr>
          <w:ilvl w:val="0"/>
          <w:numId w:val="55"/>
        </w:numPr>
        <w:spacing w:before="0" w:beforeAutospacing="0" w:after="0" w:afterAutospacing="0"/>
        <w:ind w:left="1770" w:firstLine="0"/>
        <w:textAlignment w:val="baseline"/>
        <w:rPr>
          <w:rFonts w:ascii="Liberation Serif" w:hAnsi="Liberation Serif" w:cs="Segoe UI"/>
        </w:rPr>
      </w:pPr>
      <w:r>
        <w:rPr>
          <w:rStyle w:val="normaltextrun"/>
          <w:rFonts w:ascii="Liberation Serif" w:hAnsi="Liberation Serif" w:cs="Segoe UI"/>
        </w:rPr>
        <w:t>if (clock % 5 == 0 )</w:t>
      </w:r>
      <w:r>
        <w:rPr>
          <w:rStyle w:val="eop"/>
          <w:rFonts w:ascii="Liberation Serif" w:hAnsi="Liberation Serif" w:cs="Segoe UI"/>
        </w:rPr>
        <w:t> </w:t>
      </w:r>
    </w:p>
    <w:p xmlns:wp14="http://schemas.microsoft.com/office/word/2010/wordml" w:rsidR="00164FFB" w:rsidP="000F0034" w:rsidRDefault="00164FFB" w14:paraId="554B286B" wp14:textId="77777777">
      <w:pPr>
        <w:pStyle w:val="paragraph"/>
        <w:numPr>
          <w:ilvl w:val="0"/>
          <w:numId w:val="56"/>
        </w:numPr>
        <w:spacing w:before="0" w:beforeAutospacing="0" w:after="0" w:afterAutospacing="0"/>
        <w:ind w:left="2550" w:firstLine="0"/>
        <w:textAlignment w:val="baseline"/>
        <w:rPr>
          <w:rFonts w:ascii="Liberation Serif" w:hAnsi="Liberation Serif" w:cs="Segoe UI"/>
        </w:rPr>
      </w:pPr>
      <w:r>
        <w:rPr>
          <w:rStyle w:val="normaltextrun"/>
          <w:rFonts w:ascii="Liberation Serif" w:hAnsi="Liberation Serif" w:cs="Segoe UI"/>
        </w:rPr>
        <w:t>Remove packet from Queue</w:t>
      </w:r>
      <w:r>
        <w:rPr>
          <w:rStyle w:val="eop"/>
          <w:rFonts w:ascii="Liberation Serif" w:hAnsi="Liberation Serif" w:cs="Segoe UI"/>
        </w:rPr>
        <w:t> </w:t>
      </w:r>
    </w:p>
    <w:p xmlns:wp14="http://schemas.microsoft.com/office/word/2010/wordml" w:rsidR="00164FFB" w:rsidP="000F0034" w:rsidRDefault="00164FFB" w14:paraId="322E84E9" wp14:textId="77777777">
      <w:pPr>
        <w:pStyle w:val="paragraph"/>
        <w:numPr>
          <w:ilvl w:val="0"/>
          <w:numId w:val="57"/>
        </w:numPr>
        <w:spacing w:before="0" w:beforeAutospacing="0" w:after="0" w:afterAutospacing="0"/>
        <w:ind w:left="1050" w:firstLine="0"/>
        <w:textAlignment w:val="baseline"/>
        <w:rPr>
          <w:rFonts w:ascii="Liberation Serif" w:hAnsi="Liberation Serif" w:cs="Segoe UI"/>
        </w:rPr>
      </w:pPr>
      <w:r>
        <w:rPr>
          <w:rStyle w:val="normaltextrun"/>
          <w:rFonts w:ascii="Liberation Serif" w:hAnsi="Liberation Serif" w:cs="Segoe UI"/>
        </w:rPr>
        <w:t>End</w:t>
      </w:r>
      <w:r>
        <w:rPr>
          <w:rStyle w:val="eop"/>
          <w:rFonts w:ascii="Liberation Serif" w:hAnsi="Liberation Serif" w:cs="Segoe UI"/>
        </w:rPr>
        <w:t> </w:t>
      </w:r>
    </w:p>
    <w:p xmlns:wp14="http://schemas.microsoft.com/office/word/2010/wordml" w:rsidR="00164FFB" w:rsidP="00164FFB" w:rsidRDefault="00164FFB" w14:paraId="6F04C673"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41666B3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Program: leakybucket.java</w:t>
      </w:r>
      <w:r>
        <w:rPr>
          <w:rStyle w:val="eop"/>
          <w:rFonts w:ascii="Liberation Serif" w:hAnsi="Liberation Serif" w:cs="Segoe UI"/>
        </w:rPr>
        <w:t> </w:t>
      </w:r>
    </w:p>
    <w:p xmlns:wp14="http://schemas.microsoft.com/office/word/2010/wordml" w:rsidR="00164FFB" w:rsidP="00164FFB" w:rsidRDefault="00164FFB" w14:paraId="7B5A7EB3"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0FFA4F5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import java.io.*;</w:t>
      </w:r>
      <w:r>
        <w:rPr>
          <w:rStyle w:val="eop"/>
          <w:rFonts w:ascii="Liberation Serif" w:hAnsi="Liberation Serif" w:cs="Segoe UI"/>
        </w:rPr>
        <w:t> </w:t>
      </w:r>
    </w:p>
    <w:p xmlns:wp14="http://schemas.microsoft.com/office/word/2010/wordml" w:rsidR="00164FFB" w:rsidP="00164FFB" w:rsidRDefault="00164FFB" w14:paraId="545B465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import java.util.Scanner;</w:t>
      </w:r>
      <w:r>
        <w:rPr>
          <w:rStyle w:val="eop"/>
          <w:rFonts w:ascii="Liberation Serif" w:hAnsi="Liberation Serif" w:cs="Segoe UI"/>
        </w:rPr>
        <w:t> </w:t>
      </w:r>
    </w:p>
    <w:p xmlns:wp14="http://schemas.microsoft.com/office/word/2010/wordml" w:rsidR="00164FFB" w:rsidP="00164FFB" w:rsidRDefault="00164FFB" w14:paraId="71FC5948"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class leakybucket</w:t>
      </w:r>
      <w:r>
        <w:rPr>
          <w:rStyle w:val="eop"/>
          <w:rFonts w:ascii="Liberation Serif" w:hAnsi="Liberation Serif" w:cs="Segoe UI"/>
        </w:rPr>
        <w:t> </w:t>
      </w:r>
    </w:p>
    <w:p xmlns:wp14="http://schemas.microsoft.com/office/word/2010/wordml" w:rsidR="00164FFB" w:rsidP="00164FFB" w:rsidRDefault="00164FFB" w14:paraId="1B06B8D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03EFA87B"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public static void main(String args[])throws InterruptedException</w:t>
      </w:r>
      <w:r>
        <w:rPr>
          <w:rStyle w:val="eop"/>
          <w:rFonts w:ascii="Liberation Serif" w:hAnsi="Liberation Serif" w:cs="Segoe UI"/>
        </w:rPr>
        <w:t> </w:t>
      </w:r>
    </w:p>
    <w:p xmlns:wp14="http://schemas.microsoft.com/office/word/2010/wordml" w:rsidR="00164FFB" w:rsidP="00164FFB" w:rsidRDefault="00164FFB" w14:paraId="2C00E6DE"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335FC5DB"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int n,in_pkt, out_pkt, size, store=0;</w:t>
      </w:r>
      <w:r>
        <w:rPr>
          <w:rStyle w:val="eop"/>
          <w:rFonts w:ascii="Liberation Serif" w:hAnsi="Liberation Serif" w:cs="Segoe UI"/>
        </w:rPr>
        <w:t> </w:t>
      </w:r>
    </w:p>
    <w:p xmlns:wp14="http://schemas.microsoft.com/office/word/2010/wordml" w:rsidR="00164FFB" w:rsidP="00164FFB" w:rsidRDefault="00164FFB" w14:paraId="0B59AE89"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Scanner sc=new Scanner(System.in);</w:t>
      </w:r>
      <w:r>
        <w:rPr>
          <w:rStyle w:val="eop"/>
          <w:rFonts w:ascii="Liberation Serif" w:hAnsi="Liberation Serif" w:cs="Segoe UI"/>
        </w:rPr>
        <w:t> </w:t>
      </w:r>
    </w:p>
    <w:p xmlns:wp14="http://schemas.microsoft.com/office/word/2010/wordml" w:rsidR="00164FFB" w:rsidP="00164FFB" w:rsidRDefault="00164FFB" w14:paraId="68013E9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lastRenderedPageBreak/>
        <w:t>  System.out.println("Enter the number of packets, incoming packet size, bucket size, outgoing rate");</w:t>
      </w:r>
      <w:r>
        <w:rPr>
          <w:rStyle w:val="eop"/>
          <w:rFonts w:ascii="Liberation Serif" w:hAnsi="Liberation Serif" w:cs="Segoe UI"/>
        </w:rPr>
        <w:t> </w:t>
      </w:r>
    </w:p>
    <w:p xmlns:wp14="http://schemas.microsoft.com/office/word/2010/wordml" w:rsidR="00164FFB" w:rsidP="00164FFB" w:rsidRDefault="00164FFB" w14:paraId="4A1D16F9"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n=sc.nextInt();</w:t>
      </w:r>
      <w:r>
        <w:rPr>
          <w:rStyle w:val="eop"/>
          <w:rFonts w:ascii="Liberation Serif" w:hAnsi="Liberation Serif" w:cs="Segoe UI"/>
        </w:rPr>
        <w:t> </w:t>
      </w:r>
    </w:p>
    <w:p xmlns:wp14="http://schemas.microsoft.com/office/word/2010/wordml" w:rsidR="00164FFB" w:rsidP="00164FFB" w:rsidRDefault="00164FFB" w14:paraId="4D83FA61"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in_pkt=sc.nextInt();</w:t>
      </w:r>
      <w:r>
        <w:rPr>
          <w:rStyle w:val="eop"/>
          <w:rFonts w:ascii="Liberation Serif" w:hAnsi="Liberation Serif" w:cs="Segoe UI"/>
        </w:rPr>
        <w:t> </w:t>
      </w:r>
    </w:p>
    <w:p xmlns:wp14="http://schemas.microsoft.com/office/word/2010/wordml" w:rsidR="00164FFB" w:rsidP="00164FFB" w:rsidRDefault="00164FFB" w14:paraId="6044877D"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size=sc.nextInt();</w:t>
      </w:r>
      <w:r>
        <w:rPr>
          <w:rStyle w:val="eop"/>
          <w:rFonts w:ascii="Liberation Serif" w:hAnsi="Liberation Serif" w:cs="Segoe UI"/>
        </w:rPr>
        <w:t> </w:t>
      </w:r>
    </w:p>
    <w:p xmlns:wp14="http://schemas.microsoft.com/office/word/2010/wordml" w:rsidR="00164FFB" w:rsidP="00164FFB" w:rsidRDefault="00164FFB" w14:paraId="555013AB"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out_pkt=sc.nextInt();</w:t>
      </w:r>
      <w:r>
        <w:rPr>
          <w:rStyle w:val="eop"/>
          <w:rFonts w:ascii="Liberation Serif" w:hAnsi="Liberation Serif" w:cs="Segoe UI"/>
        </w:rPr>
        <w:t> </w:t>
      </w:r>
    </w:p>
    <w:p xmlns:wp14="http://schemas.microsoft.com/office/word/2010/wordml" w:rsidR="00164FFB" w:rsidP="00164FFB" w:rsidRDefault="00164FFB" w14:paraId="63A8A180"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while (n!=0)</w:t>
      </w:r>
      <w:r>
        <w:rPr>
          <w:rStyle w:val="eop"/>
          <w:rFonts w:ascii="Liberation Serif" w:hAnsi="Liberation Serif" w:cs="Segoe UI"/>
        </w:rPr>
        <w:t> </w:t>
      </w:r>
    </w:p>
    <w:p xmlns:wp14="http://schemas.microsoft.com/office/word/2010/wordml" w:rsidR="00164FFB" w:rsidP="00164FFB" w:rsidRDefault="00164FFB" w14:paraId="5098CF63"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0F7D6D51"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System.out.println("Incoming packet size is: "+in_pkt);</w:t>
      </w:r>
      <w:r>
        <w:rPr>
          <w:rStyle w:val="eop"/>
          <w:rFonts w:ascii="Liberation Serif" w:hAnsi="Liberation Serif" w:cs="Segoe UI"/>
        </w:rPr>
        <w:t> </w:t>
      </w:r>
    </w:p>
    <w:p xmlns:wp14="http://schemas.microsoft.com/office/word/2010/wordml" w:rsidR="00164FFB" w:rsidP="00164FFB" w:rsidRDefault="00164FFB" w14:paraId="0097E04B"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if (in_pkt&lt;=(size-store))</w:t>
      </w:r>
      <w:r>
        <w:rPr>
          <w:rStyle w:val="eop"/>
          <w:rFonts w:ascii="Liberation Serif" w:hAnsi="Liberation Serif" w:cs="Segoe UI"/>
        </w:rPr>
        <w:t> </w:t>
      </w:r>
    </w:p>
    <w:p xmlns:wp14="http://schemas.microsoft.com/office/word/2010/wordml" w:rsidR="00164FFB" w:rsidP="00164FFB" w:rsidRDefault="00164FFB" w14:paraId="33111383"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75A566F1" wp14:textId="77777777">
      <w:pPr>
        <w:pStyle w:val="paragraph"/>
        <w:spacing w:before="0" w:beforeAutospacing="0" w:after="0" w:afterAutospacing="0"/>
        <w:ind w:firstLine="2880"/>
        <w:textAlignment w:val="baseline"/>
        <w:rPr>
          <w:rFonts w:ascii="Segoe UI" w:hAnsi="Segoe UI" w:cs="Segoe UI"/>
          <w:sz w:val="18"/>
          <w:szCs w:val="18"/>
        </w:rPr>
      </w:pPr>
      <w:r>
        <w:rPr>
          <w:rStyle w:val="normaltextrun"/>
          <w:rFonts w:ascii="Liberation Serif" w:hAnsi="Liberation Serif" w:cs="Segoe UI"/>
        </w:rPr>
        <w:t>store=store+in_pkt;</w:t>
      </w:r>
      <w:r>
        <w:rPr>
          <w:rStyle w:val="eop"/>
          <w:rFonts w:ascii="Liberation Serif" w:hAnsi="Liberation Serif" w:cs="Segoe UI"/>
        </w:rPr>
        <w:t> </w:t>
      </w:r>
    </w:p>
    <w:p xmlns:wp14="http://schemas.microsoft.com/office/word/2010/wordml" w:rsidR="00164FFB" w:rsidP="00164FFB" w:rsidRDefault="00164FFB" w14:paraId="45BFA0AB" wp14:textId="77777777">
      <w:pPr>
        <w:pStyle w:val="paragraph"/>
        <w:spacing w:before="0" w:beforeAutospacing="0" w:after="0" w:afterAutospacing="0"/>
        <w:ind w:firstLine="2880"/>
        <w:textAlignment w:val="baseline"/>
        <w:rPr>
          <w:rFonts w:ascii="Segoe UI" w:hAnsi="Segoe UI" w:cs="Segoe UI"/>
          <w:sz w:val="18"/>
          <w:szCs w:val="18"/>
        </w:rPr>
      </w:pPr>
      <w:r>
        <w:rPr>
          <w:rStyle w:val="normaltextrun"/>
          <w:rFonts w:ascii="Liberation Serif" w:hAnsi="Liberation Serif" w:cs="Segoe UI"/>
        </w:rPr>
        <w:t>System.out.println("Buffer size is "+store+" out of: "+size);</w:t>
      </w:r>
      <w:r>
        <w:rPr>
          <w:rStyle w:val="eop"/>
          <w:rFonts w:ascii="Liberation Serif" w:hAnsi="Liberation Serif" w:cs="Segoe UI"/>
        </w:rPr>
        <w:t> </w:t>
      </w:r>
    </w:p>
    <w:p xmlns:wp14="http://schemas.microsoft.com/office/word/2010/wordml" w:rsidR="00164FFB" w:rsidP="00164FFB" w:rsidRDefault="00164FFB" w14:paraId="6DA4FD60"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25EB4D1F"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else</w:t>
      </w:r>
      <w:r>
        <w:rPr>
          <w:rStyle w:val="eop"/>
          <w:rFonts w:ascii="Liberation Serif" w:hAnsi="Liberation Serif" w:cs="Segoe UI"/>
        </w:rPr>
        <w:t> </w:t>
      </w:r>
    </w:p>
    <w:p xmlns:wp14="http://schemas.microsoft.com/office/word/2010/wordml" w:rsidR="00164FFB" w:rsidP="00164FFB" w:rsidRDefault="00164FFB" w14:paraId="099D6113"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4CB743A2" wp14:textId="77777777">
      <w:pPr>
        <w:pStyle w:val="paragraph"/>
        <w:spacing w:before="0" w:beforeAutospacing="0" w:after="0" w:afterAutospacing="0"/>
        <w:ind w:firstLine="2880"/>
        <w:textAlignment w:val="baseline"/>
        <w:rPr>
          <w:rFonts w:ascii="Segoe UI" w:hAnsi="Segoe UI" w:cs="Segoe UI"/>
          <w:sz w:val="18"/>
          <w:szCs w:val="18"/>
        </w:rPr>
      </w:pPr>
      <w:r>
        <w:rPr>
          <w:rStyle w:val="normaltextrun"/>
          <w:rFonts w:ascii="Liberation Serif" w:hAnsi="Liberation Serif" w:cs="Segoe UI"/>
        </w:rPr>
        <w:t>System.out.println("Packet loss is: "+(in_pkt-(size-store)));</w:t>
      </w:r>
      <w:r>
        <w:rPr>
          <w:rStyle w:val="eop"/>
          <w:rFonts w:ascii="Liberation Serif" w:hAnsi="Liberation Serif" w:cs="Segoe UI"/>
        </w:rPr>
        <w:t> </w:t>
      </w:r>
    </w:p>
    <w:p xmlns:wp14="http://schemas.microsoft.com/office/word/2010/wordml" w:rsidR="00164FFB" w:rsidP="00164FFB" w:rsidRDefault="00164FFB" w14:paraId="380D4906" wp14:textId="77777777">
      <w:pPr>
        <w:pStyle w:val="paragraph"/>
        <w:spacing w:before="0" w:beforeAutospacing="0" w:after="0" w:afterAutospacing="0"/>
        <w:ind w:firstLine="2880"/>
        <w:textAlignment w:val="baseline"/>
        <w:rPr>
          <w:rFonts w:ascii="Segoe UI" w:hAnsi="Segoe UI" w:cs="Segoe UI"/>
          <w:sz w:val="18"/>
          <w:szCs w:val="18"/>
        </w:rPr>
      </w:pPr>
      <w:r>
        <w:rPr>
          <w:rStyle w:val="normaltextrun"/>
          <w:rFonts w:ascii="Liberation Serif" w:hAnsi="Liberation Serif" w:cs="Segoe UI"/>
        </w:rPr>
        <w:t>store=size;</w:t>
      </w:r>
      <w:r>
        <w:rPr>
          <w:rStyle w:val="eop"/>
          <w:rFonts w:ascii="Liberation Serif" w:hAnsi="Liberation Serif" w:cs="Segoe UI"/>
        </w:rPr>
        <w:t> </w:t>
      </w:r>
    </w:p>
    <w:p xmlns:wp14="http://schemas.microsoft.com/office/word/2010/wordml" w:rsidR="00164FFB" w:rsidP="00164FFB" w:rsidRDefault="00164FFB" w14:paraId="549FBE58" wp14:textId="77777777">
      <w:pPr>
        <w:pStyle w:val="paragraph"/>
        <w:spacing w:before="0" w:beforeAutospacing="0" w:after="0" w:afterAutospacing="0"/>
        <w:ind w:firstLine="2880"/>
        <w:textAlignment w:val="baseline"/>
        <w:rPr>
          <w:rFonts w:ascii="Segoe UI" w:hAnsi="Segoe UI" w:cs="Segoe UI"/>
          <w:sz w:val="18"/>
          <w:szCs w:val="18"/>
        </w:rPr>
      </w:pPr>
      <w:r>
        <w:rPr>
          <w:rStyle w:val="normaltextrun"/>
          <w:rFonts w:ascii="Liberation Serif" w:hAnsi="Liberation Serif" w:cs="Segoe UI"/>
        </w:rPr>
        <w:t>System.out.println("Buffer size is "+store+"out of: "+size);</w:t>
      </w:r>
      <w:r>
        <w:rPr>
          <w:rStyle w:val="eop"/>
          <w:rFonts w:ascii="Liberation Serif" w:hAnsi="Liberation Serif" w:cs="Segoe UI"/>
        </w:rPr>
        <w:t> </w:t>
      </w:r>
    </w:p>
    <w:p xmlns:wp14="http://schemas.microsoft.com/office/word/2010/wordml" w:rsidR="00164FFB" w:rsidP="00164FFB" w:rsidRDefault="00164FFB" w14:paraId="097182DC"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0EEEE568"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store=store-out_pkt;</w:t>
      </w:r>
      <w:r>
        <w:rPr>
          <w:rStyle w:val="eop"/>
          <w:rFonts w:ascii="Liberation Serif" w:hAnsi="Liberation Serif" w:cs="Segoe UI"/>
        </w:rPr>
        <w:t> </w:t>
      </w:r>
    </w:p>
    <w:p xmlns:wp14="http://schemas.microsoft.com/office/word/2010/wordml" w:rsidR="00164FFB" w:rsidP="00164FFB" w:rsidRDefault="00164FFB" w14:paraId="2578491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System.out.println("After outgoing we have  "+store+"packets left out of  "+size+"to buffer \n");</w:t>
      </w:r>
      <w:r>
        <w:rPr>
          <w:rStyle w:val="eop"/>
          <w:rFonts w:ascii="Liberation Serif" w:hAnsi="Liberation Serif" w:cs="Segoe UI"/>
        </w:rPr>
        <w:t> </w:t>
      </w:r>
    </w:p>
    <w:p xmlns:wp14="http://schemas.microsoft.com/office/word/2010/wordml" w:rsidR="00164FFB" w:rsidP="00164FFB" w:rsidRDefault="00164FFB" w14:paraId="54849EB7"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n=n-1;</w:t>
      </w:r>
      <w:r>
        <w:rPr>
          <w:rStyle w:val="eop"/>
          <w:rFonts w:ascii="Liberation Serif" w:hAnsi="Liberation Serif" w:cs="Segoe UI"/>
        </w:rPr>
        <w:t> </w:t>
      </w:r>
    </w:p>
    <w:p xmlns:wp14="http://schemas.microsoft.com/office/word/2010/wordml" w:rsidR="00164FFB" w:rsidP="00164FFB" w:rsidRDefault="00164FFB" w14:paraId="2475792B" wp14:textId="77777777">
      <w:pPr>
        <w:pStyle w:val="paragraph"/>
        <w:spacing w:before="0" w:beforeAutospacing="0" w:after="0" w:afterAutospacing="0"/>
        <w:ind w:firstLine="2160"/>
        <w:textAlignment w:val="baseline"/>
        <w:rPr>
          <w:rFonts w:ascii="Segoe UI" w:hAnsi="Segoe UI" w:cs="Segoe UI"/>
          <w:sz w:val="18"/>
          <w:szCs w:val="18"/>
        </w:rPr>
      </w:pPr>
      <w:r>
        <w:rPr>
          <w:rStyle w:val="normaltextrun"/>
          <w:rFonts w:ascii="Liberation Serif" w:hAnsi="Liberation Serif" w:cs="Segoe UI"/>
        </w:rPr>
        <w:t>Thread.sleep(3000);</w:t>
      </w:r>
      <w:r>
        <w:rPr>
          <w:rStyle w:val="eop"/>
          <w:rFonts w:ascii="Liberation Serif" w:hAnsi="Liberation Serif" w:cs="Segoe UI"/>
        </w:rPr>
        <w:t> </w:t>
      </w:r>
    </w:p>
    <w:p xmlns:wp14="http://schemas.microsoft.com/office/word/2010/wordml" w:rsidR="00164FFB" w:rsidP="00164FFB" w:rsidRDefault="00164FFB" w14:paraId="2A89492F" wp14:textId="77777777">
      <w:pPr>
        <w:pStyle w:val="paragraph"/>
        <w:spacing w:before="0" w:beforeAutospacing="0" w:after="0" w:afterAutospacing="0"/>
        <w:ind w:firstLine="144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2DE909E8"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1E9D569D"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w:t>
      </w:r>
      <w:r>
        <w:rPr>
          <w:rStyle w:val="eop"/>
          <w:rFonts w:ascii="Liberation Serif" w:hAnsi="Liberation Serif" w:cs="Segoe UI"/>
        </w:rPr>
        <w:t> </w:t>
      </w:r>
    </w:p>
    <w:p xmlns:wp14="http://schemas.microsoft.com/office/word/2010/wordml" w:rsidR="00164FFB" w:rsidP="00164FFB" w:rsidRDefault="00164FFB" w14:paraId="72333BAE"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4F052A50"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i/>
          <w:iCs/>
        </w:rPr>
        <w:t>Output:</w:t>
      </w:r>
      <w:r>
        <w:rPr>
          <w:rStyle w:val="eop"/>
          <w:rFonts w:ascii="Liberation Serif" w:hAnsi="Liberation Serif" w:cs="Segoe UI"/>
        </w:rPr>
        <w:t> </w:t>
      </w:r>
    </w:p>
    <w:p xmlns:wp14="http://schemas.microsoft.com/office/word/2010/wordml" w:rsidR="00164FFB" w:rsidP="00164FFB" w:rsidRDefault="00164FFB" w14:paraId="4C7C9134"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5EE4C05B"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gedit leakybucket .java</w:t>
      </w:r>
      <w:r>
        <w:rPr>
          <w:rStyle w:val="eop"/>
          <w:rFonts w:ascii="Liberation Serif" w:hAnsi="Liberation Serif" w:cs="Segoe UI"/>
        </w:rPr>
        <w:t> </w:t>
      </w:r>
    </w:p>
    <w:p xmlns:wp14="http://schemas.microsoft.com/office/word/2010/wordml" w:rsidR="00164FFB" w:rsidP="00164FFB" w:rsidRDefault="00164FFB" w14:paraId="0AA050B9"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javac leakybucket.java </w:t>
      </w:r>
      <w:r>
        <w:rPr>
          <w:rStyle w:val="eop"/>
          <w:rFonts w:ascii="Liberation Serif" w:hAnsi="Liberation Serif" w:cs="Segoe UI"/>
        </w:rPr>
        <w:t> </w:t>
      </w:r>
    </w:p>
    <w:p xmlns:wp14="http://schemas.microsoft.com/office/word/2010/wordml" w:rsidR="00164FFB" w:rsidP="00164FFB" w:rsidRDefault="00164FFB" w14:paraId="30E57B15"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b/>
          <w:bCs/>
        </w:rPr>
        <w:t>ise@ise-OptiPlex-3070:~$ java leakybucket </w:t>
      </w:r>
      <w:r>
        <w:rPr>
          <w:rStyle w:val="eop"/>
          <w:rFonts w:ascii="Liberation Serif" w:hAnsi="Liberation Serif" w:cs="Segoe UI"/>
        </w:rPr>
        <w:t> </w:t>
      </w:r>
    </w:p>
    <w:p xmlns:wp14="http://schemas.microsoft.com/office/word/2010/wordml" w:rsidR="00164FFB" w:rsidP="00164FFB" w:rsidRDefault="00164FFB" w14:paraId="4750BA0A"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34DEE654" wp14:textId="77777777">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Enter the number of packets, incoming packet size, bucket size, outgoing rate</w:t>
      </w:r>
      <w:r>
        <w:rPr>
          <w:rStyle w:val="eop"/>
          <w:rFonts w:ascii="Liberation Serif" w:hAnsi="Liberation Serif" w:cs="Segoe UI"/>
        </w:rPr>
        <w:t> </w:t>
      </w:r>
    </w:p>
    <w:p xmlns:wp14="http://schemas.microsoft.com/office/word/2010/wordml" w:rsidR="00164FFB" w:rsidP="00164FFB" w:rsidRDefault="00164FFB" w14:paraId="64862467"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3</w:t>
      </w:r>
      <w:r>
        <w:rPr>
          <w:rStyle w:val="eop"/>
          <w:rFonts w:ascii="Liberation Serif" w:hAnsi="Liberation Serif" w:cs="Segoe UI"/>
        </w:rPr>
        <w:t> </w:t>
      </w:r>
    </w:p>
    <w:p xmlns:wp14="http://schemas.microsoft.com/office/word/2010/wordml" w:rsidR="00164FFB" w:rsidP="00164FFB" w:rsidRDefault="00164FFB" w14:paraId="46C9C2FA"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200</w:t>
      </w:r>
      <w:r>
        <w:rPr>
          <w:rStyle w:val="eop"/>
          <w:rFonts w:ascii="Liberation Serif" w:hAnsi="Liberation Serif" w:cs="Segoe UI"/>
        </w:rPr>
        <w:t> </w:t>
      </w:r>
    </w:p>
    <w:p xmlns:wp14="http://schemas.microsoft.com/office/word/2010/wordml" w:rsidR="00164FFB" w:rsidP="00164FFB" w:rsidRDefault="00164FFB" w14:paraId="28790538"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300</w:t>
      </w:r>
      <w:r>
        <w:rPr>
          <w:rStyle w:val="eop"/>
          <w:rFonts w:ascii="Liberation Serif" w:hAnsi="Liberation Serif" w:cs="Segoe UI"/>
        </w:rPr>
        <w:t> </w:t>
      </w:r>
    </w:p>
    <w:p xmlns:wp14="http://schemas.microsoft.com/office/word/2010/wordml" w:rsidR="00164FFB" w:rsidP="00164FFB" w:rsidRDefault="00164FFB" w14:paraId="779A965D"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100</w:t>
      </w:r>
      <w:r>
        <w:rPr>
          <w:rStyle w:val="eop"/>
          <w:rFonts w:ascii="Liberation Serif" w:hAnsi="Liberation Serif" w:cs="Segoe UI"/>
        </w:rPr>
        <w:t> </w:t>
      </w:r>
    </w:p>
    <w:p xmlns:wp14="http://schemas.microsoft.com/office/word/2010/wordml" w:rsidR="00164FFB" w:rsidP="00164FFB" w:rsidRDefault="00164FFB" w14:paraId="4C044C03"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Incoming packet size is: 200</w:t>
      </w:r>
      <w:r>
        <w:rPr>
          <w:rStyle w:val="eop"/>
          <w:rFonts w:ascii="Liberation Serif" w:hAnsi="Liberation Serif" w:cs="Segoe UI"/>
        </w:rPr>
        <w:t> </w:t>
      </w:r>
    </w:p>
    <w:p xmlns:wp14="http://schemas.microsoft.com/office/word/2010/wordml" w:rsidR="00164FFB" w:rsidP="00164FFB" w:rsidRDefault="00164FFB" w14:paraId="1291EF7D"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Buffer size is 200out of: 300</w:t>
      </w:r>
      <w:r>
        <w:rPr>
          <w:rStyle w:val="eop"/>
          <w:rFonts w:ascii="Liberation Serif" w:hAnsi="Liberation Serif" w:cs="Segoe UI"/>
        </w:rPr>
        <w:t> </w:t>
      </w:r>
    </w:p>
    <w:p xmlns:wp14="http://schemas.microsoft.com/office/word/2010/wordml" w:rsidR="00164FFB" w:rsidP="00164FFB" w:rsidRDefault="00164FFB" w14:paraId="471AC007"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After outgoing we have  100 packets left out of  300 to buffer </w:t>
      </w:r>
      <w:r>
        <w:rPr>
          <w:rStyle w:val="eop"/>
          <w:rFonts w:ascii="Liberation Serif" w:hAnsi="Liberation Serif" w:cs="Segoe UI"/>
        </w:rPr>
        <w:t> </w:t>
      </w:r>
    </w:p>
    <w:p xmlns:wp14="http://schemas.microsoft.com/office/word/2010/wordml" w:rsidR="00164FFB" w:rsidP="00164FFB" w:rsidRDefault="00164FFB" w14:paraId="49B62129"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015D1FAC"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Incoming packet size is: 200</w:t>
      </w:r>
      <w:r>
        <w:rPr>
          <w:rStyle w:val="eop"/>
          <w:rFonts w:ascii="Liberation Serif" w:hAnsi="Liberation Serif" w:cs="Segoe UI"/>
        </w:rPr>
        <w:t> </w:t>
      </w:r>
    </w:p>
    <w:p xmlns:wp14="http://schemas.microsoft.com/office/word/2010/wordml" w:rsidR="00164FFB" w:rsidP="00164FFB" w:rsidRDefault="00164FFB" w14:paraId="27A6F525"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Buffer size is 300out of: 300</w:t>
      </w:r>
      <w:r>
        <w:rPr>
          <w:rStyle w:val="eop"/>
          <w:rFonts w:ascii="Liberation Serif" w:hAnsi="Liberation Serif" w:cs="Segoe UI"/>
        </w:rPr>
        <w:t> </w:t>
      </w:r>
    </w:p>
    <w:p xmlns:wp14="http://schemas.microsoft.com/office/word/2010/wordml" w:rsidR="00164FFB" w:rsidP="00164FFB" w:rsidRDefault="00164FFB" w14:paraId="10480614"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After outgoing we have  200 packets left out of  300 to buffer </w:t>
      </w:r>
      <w:r>
        <w:rPr>
          <w:rStyle w:val="eop"/>
          <w:rFonts w:ascii="Liberation Serif" w:hAnsi="Liberation Serif" w:cs="Segoe UI"/>
        </w:rPr>
        <w:t> </w:t>
      </w:r>
    </w:p>
    <w:p xmlns:wp14="http://schemas.microsoft.com/office/word/2010/wordml" w:rsidR="00164FFB" w:rsidP="00164FFB" w:rsidRDefault="00164FFB" w14:paraId="185E414F"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5F9A1FD0"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Incoming packet size is: 200</w:t>
      </w:r>
      <w:r>
        <w:rPr>
          <w:rStyle w:val="eop"/>
          <w:rFonts w:ascii="Liberation Serif" w:hAnsi="Liberation Serif" w:cs="Segoe UI"/>
        </w:rPr>
        <w:t> </w:t>
      </w:r>
    </w:p>
    <w:p xmlns:wp14="http://schemas.microsoft.com/office/word/2010/wordml" w:rsidR="00164FFB" w:rsidP="00164FFB" w:rsidRDefault="00164FFB" w14:paraId="777742F6"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Packet loss is: 100</w:t>
      </w:r>
      <w:r>
        <w:rPr>
          <w:rStyle w:val="eop"/>
          <w:rFonts w:ascii="Liberation Serif" w:hAnsi="Liberation Serif" w:cs="Segoe UI"/>
        </w:rPr>
        <w:t> </w:t>
      </w:r>
    </w:p>
    <w:p xmlns:wp14="http://schemas.microsoft.com/office/word/2010/wordml" w:rsidR="00164FFB" w:rsidP="00164FFB" w:rsidRDefault="00164FFB" w14:paraId="31B8AA41"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Buffer size is 300out of: 300</w:t>
      </w:r>
      <w:r>
        <w:rPr>
          <w:rStyle w:val="eop"/>
          <w:rFonts w:ascii="Liberation Serif" w:hAnsi="Liberation Serif" w:cs="Segoe UI"/>
        </w:rPr>
        <w:t> </w:t>
      </w:r>
    </w:p>
    <w:p xmlns:wp14="http://schemas.microsoft.com/office/word/2010/wordml" w:rsidR="00164FFB" w:rsidP="00164FFB" w:rsidRDefault="00164FFB" w14:paraId="34226B26" wp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Liberation Serif" w:hAnsi="Liberation Serif" w:cs="Segoe UI"/>
        </w:rPr>
        <w:t>After outgoing we have  200 packets left out of  300 to buffer </w:t>
      </w:r>
      <w:r>
        <w:rPr>
          <w:rStyle w:val="eop"/>
          <w:rFonts w:ascii="Liberation Serif" w:hAnsi="Liberation Serif" w:cs="Segoe UI"/>
        </w:rPr>
        <w:t> </w:t>
      </w:r>
    </w:p>
    <w:p xmlns:wp14="http://schemas.microsoft.com/office/word/2010/wordml" w:rsidR="00164FFB" w:rsidP="00164FFB" w:rsidRDefault="00164FFB" w14:paraId="5F07D11E" wp14:textId="77777777">
      <w:pPr>
        <w:pStyle w:val="paragraph"/>
        <w:spacing w:before="0" w:beforeAutospacing="0" w:after="0" w:afterAutospacing="0"/>
        <w:textAlignment w:val="baseline"/>
        <w:rPr>
          <w:rStyle w:val="eop"/>
          <w:rFonts w:ascii="Liberation Serif" w:hAnsi="Liberation Serif" w:cs="Segoe UI"/>
        </w:rPr>
      </w:pPr>
    </w:p>
    <w:p xmlns:wp14="http://schemas.microsoft.com/office/word/2010/wordml" w:rsidR="00164FFB" w:rsidP="00164FFB" w:rsidRDefault="00164FFB" w14:paraId="0D586423" wp14:textId="77777777">
      <w:pPr>
        <w:pStyle w:val="paragraph"/>
        <w:spacing w:before="0" w:beforeAutospacing="0" w:after="0" w:afterAutospacing="0"/>
        <w:textAlignment w:val="baseline"/>
        <w:rPr>
          <w:rFonts w:ascii="Segoe UI" w:hAnsi="Segoe UI" w:cs="Segoe UI"/>
          <w:sz w:val="18"/>
          <w:szCs w:val="18"/>
        </w:rPr>
      </w:pPr>
      <w:r>
        <w:rPr>
          <w:rStyle w:val="eop"/>
          <w:rFonts w:ascii="Liberation Serif" w:hAnsi="Liberation Serif" w:cs="Segoe UI"/>
        </w:rPr>
        <w:t> </w:t>
      </w:r>
    </w:p>
    <w:p xmlns:wp14="http://schemas.microsoft.com/office/word/2010/wordml" w:rsidR="00164FFB" w:rsidP="00164FFB" w:rsidRDefault="00164FFB" w14:paraId="78AC6085" wp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Liberation Serif" w:hAnsi="Liberation Serif" w:cs="Segoe UI"/>
          <w:b/>
          <w:bCs/>
          <w:i/>
          <w:iCs/>
        </w:rPr>
        <w:t>Result:- </w:t>
      </w:r>
      <w:r>
        <w:rPr>
          <w:rStyle w:val="eop"/>
          <w:rFonts w:ascii="Liberation Serif" w:hAnsi="Liberation Serif" w:cs="Segoe UI"/>
        </w:rPr>
        <w:t> </w:t>
      </w:r>
    </w:p>
    <w:p xmlns:wp14="http://schemas.microsoft.com/office/word/2010/wordml" w:rsidR="00F25CB7" w:rsidP="00164FFB" w:rsidRDefault="00164FFB" w14:paraId="531C8C73" wp14:textId="77777777">
      <w:pPr>
        <w:pStyle w:val="paragraph"/>
        <w:spacing w:before="0" w:beforeAutospacing="0" w:after="0" w:afterAutospacing="0"/>
        <w:ind w:right="90" w:firstLine="360"/>
        <w:jc w:val="both"/>
        <w:textAlignment w:val="baseline"/>
        <w:rPr>
          <w:b/>
          <w:u w:val="single"/>
        </w:rPr>
      </w:pPr>
      <w:r w:rsidRPr="5F36A66E" w:rsidR="00164FFB">
        <w:rPr>
          <w:rStyle w:val="normaltextrun"/>
          <w:rFonts w:ascii="Liberation Serif" w:hAnsi="Liberation Serif" w:cs="Segoe UI"/>
          <w:color w:val="212121"/>
        </w:rPr>
        <w:t>Thus the </w:t>
      </w:r>
      <w:r w:rsidRPr="5F36A66E" w:rsidR="00164FFB">
        <w:rPr>
          <w:rStyle w:val="normaltextrun"/>
          <w:rFonts w:ascii="Liberation Serif" w:hAnsi="Liberation Serif" w:cs="Segoe UI"/>
        </w:rPr>
        <w:t>program for congestion control using leaky bucket algorithm</w:t>
      </w:r>
      <w:r w:rsidRPr="5F36A66E" w:rsidR="00164FFB">
        <w:rPr>
          <w:rStyle w:val="normaltextrun"/>
          <w:rFonts w:ascii="Liberation Serif" w:hAnsi="Liberation Serif" w:cs="Segoe UI"/>
          <w:color w:val="212121"/>
        </w:rPr>
        <w:t> was </w:t>
      </w:r>
      <w:r w:rsidRPr="5F36A66E" w:rsidR="00164FFB">
        <w:rPr>
          <w:rStyle w:val="normaltextrun"/>
          <w:rFonts w:ascii="Liberation Serif" w:hAnsi="Liberation Serif" w:cs="Segoe UI"/>
          <w:color w:val="222222"/>
        </w:rPr>
        <w:t>implemented successfully.</w:t>
      </w:r>
      <w:r w:rsidRPr="5F36A66E" w:rsidR="00164FFB">
        <w:rPr>
          <w:rStyle w:val="eop"/>
          <w:rFonts w:ascii="Liberation Serif" w:hAnsi="Liberation Serif" w:cs="Segoe UI"/>
          <w:color w:val="222222"/>
        </w:rPr>
        <w:t> </w:t>
      </w:r>
    </w:p>
    <w:p w:rsidR="5F36A66E" w:rsidP="5F36A66E" w:rsidRDefault="5F36A66E" w14:paraId="1A774794" w14:textId="602DF947">
      <w:pPr>
        <w:pStyle w:val="Default"/>
        <w:spacing w:line="460" w:lineRule="atLeast"/>
        <w:jc w:val="center"/>
        <w:rPr>
          <w:b w:val="1"/>
          <w:bCs w:val="1"/>
          <w:u w:val="single"/>
        </w:rPr>
      </w:pPr>
    </w:p>
    <w:p w:rsidR="5F36A66E" w:rsidP="5F36A66E" w:rsidRDefault="5F36A66E" w14:paraId="635E900D" w14:textId="114432E7">
      <w:pPr>
        <w:pStyle w:val="Default"/>
        <w:spacing w:line="460" w:lineRule="atLeast"/>
        <w:jc w:val="center"/>
        <w:rPr>
          <w:b w:val="1"/>
          <w:bCs w:val="1"/>
          <w:u w:val="single"/>
        </w:rPr>
      </w:pPr>
    </w:p>
    <w:p w:rsidR="5F36A66E" w:rsidP="5F36A66E" w:rsidRDefault="5F36A66E" w14:paraId="330FDC66" w14:textId="55D99C10">
      <w:pPr>
        <w:pStyle w:val="Default"/>
        <w:spacing w:line="460" w:lineRule="atLeast"/>
        <w:jc w:val="center"/>
        <w:rPr>
          <w:b w:val="1"/>
          <w:bCs w:val="1"/>
          <w:u w:val="single"/>
        </w:rPr>
      </w:pPr>
    </w:p>
    <w:p w:rsidR="5F36A66E" w:rsidP="5F36A66E" w:rsidRDefault="5F36A66E" w14:paraId="422314D6" w14:textId="3D6ADCB6">
      <w:pPr>
        <w:pStyle w:val="Default"/>
        <w:spacing w:line="460" w:lineRule="atLeast"/>
        <w:jc w:val="center"/>
        <w:rPr>
          <w:b w:val="1"/>
          <w:bCs w:val="1"/>
          <w:u w:val="single"/>
        </w:rPr>
      </w:pPr>
    </w:p>
    <w:p w:rsidR="5F36A66E" w:rsidP="5F36A66E" w:rsidRDefault="5F36A66E" w14:paraId="5EB5F117" w14:textId="085854A7">
      <w:pPr>
        <w:pStyle w:val="Default"/>
        <w:spacing w:line="460" w:lineRule="atLeast"/>
        <w:jc w:val="center"/>
        <w:rPr>
          <w:b w:val="1"/>
          <w:bCs w:val="1"/>
          <w:u w:val="single"/>
        </w:rPr>
      </w:pPr>
    </w:p>
    <w:p w:rsidR="5F36A66E" w:rsidP="5F36A66E" w:rsidRDefault="5F36A66E" w14:paraId="5121A154" w14:textId="5D0B05E8">
      <w:pPr>
        <w:pStyle w:val="Default"/>
        <w:spacing w:line="460" w:lineRule="atLeast"/>
        <w:jc w:val="center"/>
        <w:rPr>
          <w:b w:val="1"/>
          <w:bCs w:val="1"/>
          <w:u w:val="single"/>
        </w:rPr>
      </w:pPr>
    </w:p>
    <w:p xmlns:wp14="http://schemas.microsoft.com/office/word/2010/wordml" w:rsidR="00F25CB7" w:rsidRDefault="00F25CB7" w14:paraId="65E8E302" wp14:textId="77777777">
      <w:pPr>
        <w:pStyle w:val="Default"/>
        <w:spacing w:line="460" w:lineRule="atLeast"/>
        <w:jc w:val="center"/>
      </w:pPr>
      <w:r>
        <w:rPr>
          <w:b/>
          <w:u w:val="single"/>
        </w:rPr>
        <w:lastRenderedPageBreak/>
        <w:t>VIVA QUESTIONS AND ANSWERS</w:t>
      </w:r>
    </w:p>
    <w:p xmlns:wp14="http://schemas.microsoft.com/office/word/2010/wordml" w:rsidR="00F25CB7" w:rsidRDefault="00F25CB7" w14:paraId="6D318CE9" wp14:textId="77777777">
      <w:pPr>
        <w:pStyle w:val="Default"/>
        <w:spacing w:line="460" w:lineRule="atLeast"/>
      </w:pPr>
      <w:r>
        <w:t>1. An error-detecting code inserted as a field in a block of data to be transmitted is known as</w:t>
      </w:r>
    </w:p>
    <w:p xmlns:wp14="http://schemas.microsoft.com/office/word/2010/wordml" w:rsidR="00F25CB7" w:rsidRDefault="00F25CB7" w14:paraId="7F4D1C81" wp14:textId="77777777">
      <w:pPr>
        <w:pStyle w:val="Default"/>
        <w:spacing w:line="320" w:lineRule="atLeast"/>
      </w:pPr>
      <w:hyperlink w:history="1" r:id="Rf5fa007b617b4131">
        <w:r w:rsidR="00F25CB7">
          <w:rPr>
            <w:rStyle w:val="Hyperlink0"/>
          </w:rPr>
          <w:t>A.</w:t>
        </w:r>
      </w:hyperlink>
      <w:r w:rsidR="00F25CB7">
        <w:rPr/>
        <w:t xml:space="preserve"> Frame check sequence </w:t>
      </w:r>
      <w:r w:rsidR="00E260DB">
        <w:rPr>
          <w:noProof/>
          <w:lang w:val="en-IN" w:eastAsia="en-IN"/>
        </w:rPr>
        <w:drawing>
          <wp:inline xmlns:wp14="http://schemas.microsoft.com/office/word/2010/wordprocessingDrawing" distT="0" distB="0" distL="0" distR="0" wp14:anchorId="345E9BC2" wp14:editId="7777777">
            <wp:extent cx="1619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71AA3CB" wp14:textId="77777777">
      <w:pPr>
        <w:pStyle w:val="Default"/>
        <w:spacing w:line="320" w:lineRule="atLeast"/>
      </w:pPr>
      <w:hyperlink w:history="1" r:id="rId17">
        <w:r>
          <w:rPr>
            <w:rStyle w:val="Hyperlink0"/>
          </w:rPr>
          <w:t>B.</w:t>
        </w:r>
      </w:hyperlink>
      <w:r>
        <w:t xml:space="preserve"> Error detecting code</w:t>
      </w:r>
    </w:p>
    <w:p xmlns:wp14="http://schemas.microsoft.com/office/word/2010/wordml" w:rsidR="00F25CB7" w:rsidRDefault="00F25CB7" w14:paraId="44B2BF9F" wp14:textId="77777777">
      <w:pPr>
        <w:pStyle w:val="Default"/>
        <w:spacing w:line="320" w:lineRule="atLeast"/>
      </w:pPr>
      <w:hyperlink w:history="1" r:id="rId18">
        <w:r>
          <w:rPr>
            <w:rStyle w:val="Hyperlink0"/>
            <w:lang w:val="it-IT"/>
          </w:rPr>
          <w:t>C.</w:t>
        </w:r>
      </w:hyperlink>
      <w:r>
        <w:t xml:space="preserve"> Checksum</w:t>
      </w:r>
    </w:p>
    <w:p xmlns:wp14="http://schemas.microsoft.com/office/word/2010/wordml" w:rsidR="00F25CB7" w:rsidRDefault="00F25CB7" w14:paraId="2784746C" wp14:textId="77777777">
      <w:pPr>
        <w:pStyle w:val="Default"/>
        <w:spacing w:line="320" w:lineRule="atLeast"/>
      </w:pPr>
      <w:hyperlink w:history="1" r:id="rId19">
        <w:r>
          <w:rPr>
            <w:rStyle w:val="Hyperlink0"/>
          </w:rPr>
          <w:t>D.</w:t>
        </w:r>
      </w:hyperlink>
      <w:r>
        <w:t xml:space="preserve"> flow control</w:t>
      </w:r>
    </w:p>
    <w:p xmlns:wp14="http://schemas.microsoft.com/office/word/2010/wordml" w:rsidR="00F25CB7" w:rsidRDefault="00F25CB7" w14:paraId="79B441D9" wp14:textId="77777777">
      <w:pPr>
        <w:pStyle w:val="Default"/>
        <w:spacing w:line="320" w:lineRule="atLeast"/>
      </w:pPr>
      <w:hyperlink w:history="1" r:id="rId20">
        <w:r>
          <w:rPr>
            <w:rStyle w:val="Hyperlink0"/>
          </w:rPr>
          <w:t>E.</w:t>
        </w:r>
      </w:hyperlink>
      <w:r>
        <w:t xml:space="preserve"> None of the above</w:t>
      </w:r>
    </w:p>
    <w:p xmlns:wp14="http://schemas.microsoft.com/office/word/2010/wordml" w:rsidR="00F25CB7" w:rsidRDefault="00F25CB7" w14:paraId="41508A3C" wp14:textId="77777777">
      <w:pPr>
        <w:pStyle w:val="Default"/>
        <w:spacing w:line="320" w:lineRule="atLeast"/>
      </w:pPr>
    </w:p>
    <w:p xmlns:wp14="http://schemas.microsoft.com/office/word/2010/wordml" w:rsidR="00F25CB7" w:rsidRDefault="00F25CB7" w14:paraId="3D87B0DD" wp14:textId="77777777">
      <w:pPr>
        <w:pStyle w:val="Default"/>
        <w:spacing w:line="320" w:lineRule="atLeast"/>
      </w:pPr>
      <w:r>
        <w:t>2. The communication mode that supports two-way traffic but only one direction at a time is</w:t>
      </w:r>
    </w:p>
    <w:p xmlns:wp14="http://schemas.microsoft.com/office/word/2010/wordml" w:rsidR="00F25CB7" w:rsidRDefault="00F25CB7" w14:paraId="3EBD1519" wp14:textId="77777777">
      <w:pPr>
        <w:pStyle w:val="Default"/>
        <w:spacing w:line="320" w:lineRule="atLeast"/>
      </w:pPr>
      <w:hyperlink w:history="1" r:id="rId21">
        <w:r>
          <w:rPr>
            <w:rStyle w:val="Hyperlink0"/>
          </w:rPr>
          <w:t>A.</w:t>
        </w:r>
      </w:hyperlink>
      <w:r>
        <w:t xml:space="preserve"> simplex</w:t>
      </w:r>
    </w:p>
    <w:p xmlns:wp14="http://schemas.microsoft.com/office/word/2010/wordml" w:rsidR="00F25CB7" w:rsidRDefault="00F25CB7" w14:paraId="17EC8017" wp14:textId="77777777">
      <w:pPr>
        <w:pStyle w:val="Default"/>
        <w:spacing w:line="320" w:lineRule="atLeast"/>
      </w:pPr>
      <w:hyperlink w:history="1" r:id="rId22">
        <w:r>
          <w:rPr>
            <w:rStyle w:val="Hyperlink0"/>
          </w:rPr>
          <w:t>B.</w:t>
        </w:r>
      </w:hyperlink>
      <w:r>
        <w:t xml:space="preserve"> duplex</w:t>
      </w:r>
    </w:p>
    <w:p xmlns:wp14="http://schemas.microsoft.com/office/word/2010/wordml" w:rsidR="00F25CB7" w:rsidRDefault="00F25CB7" w14:paraId="61F21D31" wp14:textId="77777777">
      <w:pPr>
        <w:pStyle w:val="Default"/>
        <w:spacing w:line="320" w:lineRule="atLeast"/>
      </w:pPr>
      <w:hyperlink w:history="1" r:id="R27b7deb6c711423e">
        <w:r w:rsidR="00F25CB7">
          <w:rPr>
            <w:rStyle w:val="Hyperlink0"/>
            <w:lang w:val="it-IT"/>
          </w:rPr>
          <w:t>C.</w:t>
        </w:r>
      </w:hyperlink>
      <w:r w:rsidR="00F25CB7">
        <w:rPr/>
        <w:t xml:space="preserve">half duplex </w:t>
      </w:r>
      <w:r w:rsidR="00E260DB">
        <w:rPr>
          <w:noProof/>
          <w:lang w:val="en-IN" w:eastAsia="en-IN"/>
        </w:rPr>
        <w:drawing>
          <wp:inline xmlns:wp14="http://schemas.microsoft.com/office/word/2010/wordprocessingDrawing" distT="0" distB="0" distL="0" distR="0" wp14:anchorId="528F1602" wp14:editId="7777777">
            <wp:extent cx="1619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0607F7BF" wp14:textId="77777777">
      <w:pPr>
        <w:pStyle w:val="Default"/>
        <w:spacing w:line="320" w:lineRule="atLeast"/>
      </w:pPr>
      <w:hyperlink w:history="1" r:id="rId24">
        <w:r>
          <w:rPr>
            <w:rStyle w:val="Hyperlink0"/>
          </w:rPr>
          <w:t>D.</w:t>
        </w:r>
      </w:hyperlink>
      <w:r>
        <w:rPr>
          <w:lang w:val="fr-FR"/>
        </w:rPr>
        <w:t>multiplex</w:t>
      </w:r>
    </w:p>
    <w:p xmlns:wp14="http://schemas.microsoft.com/office/word/2010/wordml" w:rsidR="00F25CB7" w:rsidRDefault="00F25CB7" w14:paraId="2EF973E5" wp14:textId="77777777">
      <w:pPr>
        <w:pStyle w:val="Default"/>
        <w:spacing w:line="320" w:lineRule="atLeast"/>
      </w:pPr>
      <w:hyperlink w:history="1" r:id="rId25">
        <w:r>
          <w:rPr>
            <w:rStyle w:val="Hyperlink0"/>
          </w:rPr>
          <w:t>E.</w:t>
        </w:r>
      </w:hyperlink>
      <w:r>
        <w:t xml:space="preserve"> None of the above</w:t>
      </w:r>
    </w:p>
    <w:p xmlns:wp14="http://schemas.microsoft.com/office/word/2010/wordml" w:rsidR="00F25CB7" w:rsidRDefault="00F25CB7" w14:paraId="43D6B1D6" wp14:textId="77777777">
      <w:pPr>
        <w:pStyle w:val="Default"/>
        <w:spacing w:line="320" w:lineRule="atLeast"/>
      </w:pPr>
    </w:p>
    <w:p xmlns:wp14="http://schemas.microsoft.com/office/word/2010/wordml" w:rsidR="00F25CB7" w:rsidRDefault="00F25CB7" w14:paraId="6347A4B9" wp14:textId="77777777">
      <w:pPr>
        <w:pStyle w:val="Default"/>
        <w:spacing w:line="320" w:lineRule="atLeast"/>
      </w:pPr>
      <w:r>
        <w:t>3.Demodulation is a process of</w:t>
      </w:r>
    </w:p>
    <w:p xmlns:wp14="http://schemas.microsoft.com/office/word/2010/wordml" w:rsidR="00F25CB7" w:rsidRDefault="00F25CB7" w14:paraId="75C8B55D" wp14:textId="77777777">
      <w:pPr>
        <w:pStyle w:val="Default"/>
        <w:spacing w:line="320" w:lineRule="atLeast"/>
      </w:pPr>
      <w:hyperlink w:history="1" r:id="R02576a92236b4d60">
        <w:r w:rsidR="00F25CB7">
          <w:rPr>
            <w:rStyle w:val="Hyperlink0"/>
          </w:rPr>
          <w:t>A.</w:t>
        </w:r>
      </w:hyperlink>
      <w:r w:rsidR="00F25CB7">
        <w:rPr/>
        <w:t xml:space="preserve"> converting analog to digital signals </w:t>
      </w:r>
      <w:r w:rsidR="00E260DB">
        <w:rPr>
          <w:noProof/>
          <w:lang w:val="en-IN" w:eastAsia="en-IN"/>
        </w:rPr>
        <w:drawing>
          <wp:inline xmlns:wp14="http://schemas.microsoft.com/office/word/2010/wordprocessingDrawing" distT="0" distB="0" distL="0" distR="0" wp14:anchorId="5C3F994A" wp14:editId="7777777">
            <wp:extent cx="1619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86A7BC6" wp14:textId="77777777">
      <w:pPr>
        <w:pStyle w:val="Default"/>
        <w:spacing w:line="320" w:lineRule="atLeast"/>
      </w:pPr>
      <w:hyperlink w:history="1" r:id="rId27">
        <w:r>
          <w:rPr>
            <w:rStyle w:val="Hyperlink0"/>
          </w:rPr>
          <w:t>B.</w:t>
        </w:r>
      </w:hyperlink>
      <w:r>
        <w:t xml:space="preserve"> converting digital to analog signals</w:t>
      </w:r>
    </w:p>
    <w:p xmlns:wp14="http://schemas.microsoft.com/office/word/2010/wordml" w:rsidR="00F25CB7" w:rsidRDefault="00F25CB7" w14:paraId="2C9171DE" wp14:textId="77777777">
      <w:pPr>
        <w:pStyle w:val="Default"/>
        <w:spacing w:line="320" w:lineRule="atLeast"/>
      </w:pPr>
      <w:hyperlink w:history="1" r:id="rId28">
        <w:r>
          <w:rPr>
            <w:rStyle w:val="Hyperlink0"/>
            <w:lang w:val="it-IT"/>
          </w:rPr>
          <w:t>C.</w:t>
        </w:r>
      </w:hyperlink>
      <w:r>
        <w:t>multiplexing various signals into one high speed line signals</w:t>
      </w:r>
    </w:p>
    <w:p xmlns:wp14="http://schemas.microsoft.com/office/word/2010/wordml" w:rsidR="00F25CB7" w:rsidRDefault="00F25CB7" w14:paraId="65F33849" wp14:textId="77777777">
      <w:pPr>
        <w:pStyle w:val="Default"/>
        <w:spacing w:line="320" w:lineRule="atLeast"/>
      </w:pPr>
      <w:hyperlink w:history="1" r:id="rId29">
        <w:r>
          <w:rPr>
            <w:rStyle w:val="Hyperlink0"/>
          </w:rPr>
          <w:t>D.</w:t>
        </w:r>
      </w:hyperlink>
      <w:r>
        <w:t xml:space="preserve"> performing data description.</w:t>
      </w:r>
    </w:p>
    <w:p xmlns:wp14="http://schemas.microsoft.com/office/word/2010/wordml" w:rsidR="00F25CB7" w:rsidRDefault="00F25CB7" w14:paraId="17DBC151" wp14:textId="77777777">
      <w:pPr>
        <w:pStyle w:val="Default"/>
        <w:spacing w:line="320" w:lineRule="atLeast"/>
      </w:pPr>
    </w:p>
    <w:p xmlns:wp14="http://schemas.microsoft.com/office/word/2010/wordml" w:rsidR="00F25CB7" w:rsidRDefault="00F25CB7" w14:paraId="45655C8A" wp14:textId="77777777">
      <w:pPr>
        <w:pStyle w:val="Default"/>
        <w:spacing w:line="320" w:lineRule="atLeast"/>
      </w:pPr>
      <w:r>
        <w:t>4.Which of the following layer protocols are responsible for user and the application programme support such as passwords, resource sharing, file transfer and network management?</w:t>
      </w:r>
    </w:p>
    <w:p xmlns:wp14="http://schemas.microsoft.com/office/word/2010/wordml" w:rsidR="00F25CB7" w:rsidRDefault="00F25CB7" w14:paraId="774D065A" wp14:textId="77777777">
      <w:pPr>
        <w:pStyle w:val="Default"/>
        <w:spacing w:line="320" w:lineRule="atLeast"/>
      </w:pPr>
      <w:hyperlink w:history="1" r:id="Rabf19cc01af44e8e">
        <w:r w:rsidR="00F25CB7">
          <w:rPr>
            <w:rStyle w:val="Hyperlink0"/>
          </w:rPr>
          <w:t>A.</w:t>
        </w:r>
      </w:hyperlink>
      <w:r w:rsidR="00F25CB7">
        <w:rPr/>
        <w:t xml:space="preserve"> Layer 7 protocols </w:t>
      </w:r>
      <w:r w:rsidR="00E260DB">
        <w:rPr>
          <w:noProof/>
          <w:lang w:val="en-IN" w:eastAsia="en-IN"/>
        </w:rPr>
        <w:drawing>
          <wp:inline xmlns:wp14="http://schemas.microsoft.com/office/word/2010/wordprocessingDrawing" distT="0" distB="0" distL="0" distR="0" wp14:anchorId="732F1559" wp14:editId="7777777">
            <wp:extent cx="16192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F9E8618" wp14:textId="77777777">
      <w:pPr>
        <w:pStyle w:val="Default"/>
        <w:spacing w:line="320" w:lineRule="atLeast"/>
      </w:pPr>
      <w:hyperlink w:history="1" r:id="rId31">
        <w:r>
          <w:rPr>
            <w:rStyle w:val="Hyperlink0"/>
          </w:rPr>
          <w:t>B.</w:t>
        </w:r>
      </w:hyperlink>
      <w:r>
        <w:t xml:space="preserve"> Layer 6 protocols</w:t>
      </w:r>
    </w:p>
    <w:p xmlns:wp14="http://schemas.microsoft.com/office/word/2010/wordml" w:rsidR="00F25CB7" w:rsidRDefault="00F25CB7" w14:paraId="2788A6E8" wp14:textId="77777777">
      <w:pPr>
        <w:pStyle w:val="Default"/>
        <w:spacing w:line="320" w:lineRule="atLeast"/>
      </w:pPr>
      <w:hyperlink w:history="1" r:id="rId32">
        <w:r>
          <w:rPr>
            <w:rStyle w:val="Hyperlink0"/>
            <w:lang w:val="it-IT"/>
          </w:rPr>
          <w:t>C.</w:t>
        </w:r>
      </w:hyperlink>
      <w:r>
        <w:rPr>
          <w:lang w:val="es-ES_tradnl"/>
        </w:rPr>
        <w:t>Layer 5 protocols</w:t>
      </w:r>
    </w:p>
    <w:p xmlns:wp14="http://schemas.microsoft.com/office/word/2010/wordml" w:rsidR="00F25CB7" w:rsidRDefault="00F25CB7" w14:paraId="2135FF17" wp14:textId="77777777">
      <w:pPr>
        <w:pStyle w:val="Default"/>
        <w:spacing w:line="320" w:lineRule="atLeast"/>
      </w:pPr>
      <w:hyperlink w:history="1" r:id="rId33">
        <w:r>
          <w:rPr>
            <w:rStyle w:val="Hyperlink0"/>
          </w:rPr>
          <w:t>D.</w:t>
        </w:r>
      </w:hyperlink>
      <w:r>
        <w:t xml:space="preserve"> Layer 4 protocols</w:t>
      </w:r>
    </w:p>
    <w:p xmlns:wp14="http://schemas.microsoft.com/office/word/2010/wordml" w:rsidR="00F25CB7" w:rsidRDefault="00F25CB7" w14:paraId="42CB5E2D" wp14:textId="77777777">
      <w:pPr>
        <w:pStyle w:val="Default"/>
        <w:spacing w:line="320" w:lineRule="atLeast"/>
      </w:pPr>
      <w:hyperlink w:history="1" r:id="rId34">
        <w:r>
          <w:rPr>
            <w:rStyle w:val="Hyperlink0"/>
          </w:rPr>
          <w:t>E.</w:t>
        </w:r>
      </w:hyperlink>
      <w:r>
        <w:t xml:space="preserve"> None of the above</w:t>
      </w:r>
    </w:p>
    <w:p xmlns:wp14="http://schemas.microsoft.com/office/word/2010/wordml" w:rsidR="00F25CB7" w:rsidRDefault="00F25CB7" w14:paraId="6F8BD81B" wp14:textId="77777777">
      <w:pPr>
        <w:pStyle w:val="Default"/>
        <w:spacing w:line="320" w:lineRule="atLeast"/>
      </w:pPr>
    </w:p>
    <w:p xmlns:wp14="http://schemas.microsoft.com/office/word/2010/wordml" w:rsidR="00F25CB7" w:rsidRDefault="00F25CB7" w14:paraId="7928FD34" wp14:textId="77777777">
      <w:pPr>
        <w:pStyle w:val="Default"/>
        <w:spacing w:line="320" w:lineRule="atLeast"/>
      </w:pPr>
      <w:r>
        <w:t>5.Which of the following layer protocols are responsible for user and the application programme support such as passwords, resource sharing, file transfer and network management?</w:t>
      </w:r>
    </w:p>
    <w:p xmlns:wp14="http://schemas.microsoft.com/office/word/2010/wordml" w:rsidR="00F25CB7" w:rsidRDefault="00F25CB7" w14:paraId="2633387A" wp14:textId="77777777">
      <w:pPr>
        <w:pStyle w:val="Default"/>
        <w:spacing w:line="320" w:lineRule="atLeast"/>
      </w:pPr>
      <w:hyperlink w:history="1" r:id="R5d256dbc16784870">
        <w:r w:rsidR="00F25CB7">
          <w:rPr>
            <w:rStyle w:val="Hyperlink0"/>
          </w:rPr>
          <w:t>A.</w:t>
        </w:r>
      </w:hyperlink>
      <w:r w:rsidR="00F25CB7">
        <w:rPr/>
        <w:t xml:space="preserve"> Layer 7 protocols </w:t>
      </w:r>
      <w:r w:rsidR="00E260DB">
        <w:rPr>
          <w:noProof/>
          <w:lang w:val="en-IN" w:eastAsia="en-IN"/>
        </w:rPr>
        <w:drawing>
          <wp:inline xmlns:wp14="http://schemas.microsoft.com/office/word/2010/wordprocessingDrawing" distT="0" distB="0" distL="0" distR="0" wp14:anchorId="427BF666" wp14:editId="7777777">
            <wp:extent cx="16192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C4BB297" wp14:textId="77777777">
      <w:pPr>
        <w:pStyle w:val="Default"/>
        <w:spacing w:line="320" w:lineRule="atLeast"/>
      </w:pPr>
      <w:hyperlink w:history="1" r:id="rId36">
        <w:r>
          <w:rPr>
            <w:rStyle w:val="Hyperlink0"/>
          </w:rPr>
          <w:t>B.</w:t>
        </w:r>
      </w:hyperlink>
      <w:r>
        <w:t xml:space="preserve"> Layer 6 protocols</w:t>
      </w:r>
    </w:p>
    <w:p xmlns:wp14="http://schemas.microsoft.com/office/word/2010/wordml" w:rsidR="00F25CB7" w:rsidRDefault="00F25CB7" w14:paraId="0420830B" wp14:textId="77777777">
      <w:pPr>
        <w:pStyle w:val="Default"/>
        <w:spacing w:line="320" w:lineRule="atLeast"/>
      </w:pPr>
      <w:hyperlink w:history="1" r:id="rId37">
        <w:r>
          <w:rPr>
            <w:rStyle w:val="Hyperlink0"/>
            <w:lang w:val="it-IT"/>
          </w:rPr>
          <w:t>C.</w:t>
        </w:r>
      </w:hyperlink>
      <w:r>
        <w:rPr>
          <w:lang w:val="es-ES_tradnl"/>
        </w:rPr>
        <w:t>Layer 5 protocols</w:t>
      </w:r>
    </w:p>
    <w:p xmlns:wp14="http://schemas.microsoft.com/office/word/2010/wordml" w:rsidR="00F25CB7" w:rsidRDefault="00F25CB7" w14:paraId="4BC25BE2" wp14:textId="77777777">
      <w:pPr>
        <w:pStyle w:val="Default"/>
        <w:spacing w:line="320" w:lineRule="atLeast"/>
      </w:pPr>
      <w:hyperlink w:history="1" r:id="rId38">
        <w:r>
          <w:rPr>
            <w:rStyle w:val="Hyperlink0"/>
          </w:rPr>
          <w:t>D.</w:t>
        </w:r>
      </w:hyperlink>
      <w:r>
        <w:t>Layer 4 protocols</w:t>
      </w:r>
    </w:p>
    <w:p xmlns:wp14="http://schemas.microsoft.com/office/word/2010/wordml" w:rsidR="00F25CB7" w:rsidRDefault="00F25CB7" w14:paraId="6BE600CA" wp14:textId="77777777">
      <w:pPr>
        <w:pStyle w:val="Default"/>
        <w:spacing w:line="320" w:lineRule="atLeast"/>
      </w:pPr>
      <w:hyperlink w:history="1" r:id="rId39">
        <w:r>
          <w:rPr>
            <w:rStyle w:val="Hyperlink0"/>
          </w:rPr>
          <w:t>E.</w:t>
        </w:r>
      </w:hyperlink>
      <w:r>
        <w:t xml:space="preserve"> None of the above</w:t>
      </w:r>
    </w:p>
    <w:p xmlns:wp14="http://schemas.microsoft.com/office/word/2010/wordml" w:rsidR="00F25CB7" w:rsidRDefault="00F25CB7" w14:paraId="2613E9C1" wp14:textId="77777777">
      <w:pPr>
        <w:pStyle w:val="Default"/>
        <w:spacing w:line="320" w:lineRule="atLeast"/>
      </w:pPr>
    </w:p>
    <w:p xmlns:wp14="http://schemas.microsoft.com/office/word/2010/wordml" w:rsidR="00F25CB7" w:rsidRDefault="00F25CB7" w14:paraId="5A686EA8" wp14:textId="77777777">
      <w:pPr>
        <w:pStyle w:val="Default"/>
        <w:spacing w:line="320" w:lineRule="atLeast"/>
      </w:pPr>
      <w:r>
        <w:t>6.Which of the following statement is incorrect?</w:t>
      </w:r>
    </w:p>
    <w:p xmlns:wp14="http://schemas.microsoft.com/office/word/2010/wordml" w:rsidR="00F25CB7" w:rsidRDefault="00F25CB7" w14:paraId="5F8F8F74" wp14:textId="77777777">
      <w:pPr>
        <w:pStyle w:val="Default"/>
        <w:spacing w:line="320" w:lineRule="atLeast"/>
      </w:pPr>
      <w:hyperlink w:history="1" r:id="rId40">
        <w:r>
          <w:rPr>
            <w:rStyle w:val="Hyperlink0"/>
          </w:rPr>
          <w:t>A.</w:t>
        </w:r>
      </w:hyperlink>
      <w:r>
        <w:t xml:space="preserve"> The Addresses Resolution Protocol, ARP, allows a host to find the physical address of a target host on the same physical network, given only the target IP address.</w:t>
      </w:r>
    </w:p>
    <w:p xmlns:wp14="http://schemas.microsoft.com/office/word/2010/wordml" w:rsidR="00F25CB7" w:rsidRDefault="00F25CB7" w14:paraId="05E807B9" wp14:textId="77777777">
      <w:pPr>
        <w:pStyle w:val="Default"/>
        <w:spacing w:line="320" w:lineRule="atLeast"/>
      </w:pPr>
      <w:hyperlink w:history="1" r:id="rId41">
        <w:r>
          <w:rPr>
            <w:rStyle w:val="Hyperlink0"/>
          </w:rPr>
          <w:t>B.</w:t>
        </w:r>
      </w:hyperlink>
      <w:r>
        <w:t xml:space="preserve"> The sender's IP - to- physical address binding is included in every ARP broadcast; receivers update the IP-to-Physical address binding information in their cache before processing an ARP packet.</w:t>
      </w:r>
    </w:p>
    <w:p xmlns:wp14="http://schemas.microsoft.com/office/word/2010/wordml" w:rsidR="00F25CB7" w:rsidRDefault="00F25CB7" w14:paraId="068D4E94" wp14:textId="77777777">
      <w:pPr>
        <w:pStyle w:val="Default"/>
        <w:spacing w:line="320" w:lineRule="atLeast"/>
      </w:pPr>
      <w:hyperlink w:history="1" r:id="rId42">
        <w:r>
          <w:rPr>
            <w:rStyle w:val="Hyperlink0"/>
            <w:lang w:val="it-IT"/>
          </w:rPr>
          <w:t>C.</w:t>
        </w:r>
      </w:hyperlink>
      <w:r>
        <w:t xml:space="preserve"> ARP is a low-level protocol that hides the underlying network physical addressing, permitting us to assign IP-addresses of our choice to every machine.</w:t>
      </w:r>
    </w:p>
    <w:p xmlns:wp14="http://schemas.microsoft.com/office/word/2010/wordml" w:rsidR="00F25CB7" w:rsidRDefault="00F25CB7" w14:paraId="522804D3" wp14:textId="77777777">
      <w:pPr>
        <w:pStyle w:val="Default"/>
        <w:spacing w:line="320" w:lineRule="atLeast"/>
      </w:pPr>
      <w:hyperlink w:history="1" r:id="Rb8b74e2262b441c4">
        <w:r w:rsidR="00F25CB7">
          <w:rPr>
            <w:rStyle w:val="Hyperlink0"/>
          </w:rPr>
          <w:t>D.</w:t>
        </w:r>
      </w:hyperlink>
      <w:r w:rsidR="00F25CB7">
        <w:rPr/>
        <w:t xml:space="preserve"> All of the above </w:t>
      </w:r>
      <w:r w:rsidR="00E260DB">
        <w:rPr>
          <w:noProof/>
          <w:lang w:val="en-IN" w:eastAsia="en-IN"/>
        </w:rPr>
        <w:drawing>
          <wp:inline xmlns:wp14="http://schemas.microsoft.com/office/word/2010/wordprocessingDrawing" distT="0" distB="0" distL="0" distR="0" wp14:anchorId="4B723224" wp14:editId="7777777">
            <wp:extent cx="16192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0A8E664" wp14:textId="77777777">
      <w:pPr>
        <w:pStyle w:val="Default"/>
        <w:spacing w:line="320" w:lineRule="atLeast"/>
      </w:pPr>
      <w:hyperlink w:history="1" r:id="rId44">
        <w:r>
          <w:rPr>
            <w:rStyle w:val="Hyperlink0"/>
          </w:rPr>
          <w:t>E.</w:t>
        </w:r>
      </w:hyperlink>
      <w:r>
        <w:t xml:space="preserve"> None of the above</w:t>
      </w:r>
    </w:p>
    <w:p xmlns:wp14="http://schemas.microsoft.com/office/word/2010/wordml" w:rsidR="00F25CB7" w:rsidRDefault="00F25CB7" w14:paraId="1037B8A3" wp14:textId="77777777">
      <w:pPr>
        <w:pStyle w:val="Default"/>
        <w:spacing w:line="320" w:lineRule="atLeast"/>
      </w:pPr>
    </w:p>
    <w:p xmlns:wp14="http://schemas.microsoft.com/office/word/2010/wordml" w:rsidR="00F25CB7" w:rsidRDefault="00F25CB7" w14:paraId="100FACE4" wp14:textId="77777777">
      <w:pPr>
        <w:pStyle w:val="Default"/>
        <w:spacing w:line="320" w:lineRule="atLeast"/>
      </w:pPr>
      <w:r>
        <w:t>7.Modulation is the process of</w:t>
      </w:r>
    </w:p>
    <w:p xmlns:wp14="http://schemas.microsoft.com/office/word/2010/wordml" w:rsidR="00F25CB7" w:rsidRDefault="00F25CB7" w14:paraId="18C09A0F" wp14:textId="77777777">
      <w:pPr>
        <w:pStyle w:val="Default"/>
        <w:spacing w:line="320" w:lineRule="atLeast"/>
      </w:pPr>
      <w:hyperlink w:history="1" r:id="rId45">
        <w:r>
          <w:rPr>
            <w:rStyle w:val="Hyperlink0"/>
          </w:rPr>
          <w:t>A.</w:t>
        </w:r>
      </w:hyperlink>
      <w:r>
        <w:t xml:space="preserve"> converting analog signals to digital signals</w:t>
      </w:r>
    </w:p>
    <w:p xmlns:wp14="http://schemas.microsoft.com/office/word/2010/wordml" w:rsidR="00F25CB7" w:rsidRDefault="00F25CB7" w14:paraId="43C262D1" wp14:textId="77777777">
      <w:pPr>
        <w:pStyle w:val="Default"/>
        <w:spacing w:line="320" w:lineRule="atLeast"/>
      </w:pPr>
      <w:hyperlink w:history="1" r:id="R61ab037a40884645">
        <w:r w:rsidR="00F25CB7">
          <w:rPr>
            <w:rStyle w:val="Hyperlink0"/>
          </w:rPr>
          <w:t>B.</w:t>
        </w:r>
      </w:hyperlink>
      <w:r w:rsidR="00F25CB7">
        <w:rPr/>
        <w:t xml:space="preserve"> converting digital signals to analog signals </w:t>
      </w:r>
      <w:r w:rsidR="00E260DB">
        <w:rPr>
          <w:noProof/>
          <w:lang w:val="en-IN" w:eastAsia="en-IN"/>
        </w:rPr>
        <w:drawing>
          <wp:inline xmlns:wp14="http://schemas.microsoft.com/office/word/2010/wordprocessingDrawing" distT="0" distB="0" distL="0" distR="0" wp14:anchorId="39A7FEA8" wp14:editId="7777777">
            <wp:extent cx="161925" cy="18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585B346" wp14:textId="77777777">
      <w:pPr>
        <w:pStyle w:val="Default"/>
        <w:spacing w:line="320" w:lineRule="atLeast"/>
      </w:pPr>
      <w:hyperlink w:history="1" r:id="rId47">
        <w:r>
          <w:rPr>
            <w:rStyle w:val="Hyperlink0"/>
            <w:lang w:val="it-IT"/>
          </w:rPr>
          <w:t>C.</w:t>
        </w:r>
      </w:hyperlink>
      <w:r>
        <w:t xml:space="preserve"> Multiplexing various signals into high speed line signals</w:t>
      </w:r>
    </w:p>
    <w:p xmlns:wp14="http://schemas.microsoft.com/office/word/2010/wordml" w:rsidR="00F25CB7" w:rsidRDefault="00F25CB7" w14:paraId="7FEEDF1A" wp14:textId="77777777">
      <w:pPr>
        <w:pStyle w:val="Default"/>
        <w:spacing w:line="320" w:lineRule="atLeast"/>
      </w:pPr>
      <w:hyperlink w:history="1" r:id="rId48">
        <w:r>
          <w:rPr>
            <w:rStyle w:val="Hyperlink0"/>
          </w:rPr>
          <w:t>D.</w:t>
        </w:r>
      </w:hyperlink>
      <w:r>
        <w:t xml:space="preserve"> performing data encryption.</w:t>
      </w:r>
    </w:p>
    <w:p xmlns:wp14="http://schemas.microsoft.com/office/word/2010/wordml" w:rsidR="00F25CB7" w:rsidRDefault="00F25CB7" w14:paraId="687C6DE0" wp14:textId="77777777">
      <w:pPr>
        <w:pStyle w:val="Default"/>
        <w:spacing w:line="320" w:lineRule="atLeast"/>
      </w:pPr>
    </w:p>
    <w:p xmlns:wp14="http://schemas.microsoft.com/office/word/2010/wordml" w:rsidR="00F25CB7" w:rsidRDefault="00F25CB7" w14:paraId="178E0B9A" wp14:textId="77777777">
      <w:pPr>
        <w:pStyle w:val="Default"/>
        <w:spacing w:line="320" w:lineRule="atLeast"/>
      </w:pPr>
      <w:r>
        <w:t>8.Which of the following technique is used for encapsulation?</w:t>
      </w:r>
    </w:p>
    <w:p xmlns:wp14="http://schemas.microsoft.com/office/word/2010/wordml" w:rsidR="00F25CB7" w:rsidRDefault="00F25CB7" w14:paraId="66E26DD5" wp14:textId="77777777">
      <w:pPr>
        <w:pStyle w:val="Default"/>
        <w:spacing w:line="320" w:lineRule="atLeast"/>
      </w:pPr>
      <w:hyperlink w:history="1" r:id="rId49">
        <w:r>
          <w:rPr>
            <w:rStyle w:val="Hyperlink0"/>
          </w:rPr>
          <w:t>A.</w:t>
        </w:r>
      </w:hyperlink>
      <w:r>
        <w:t xml:space="preserve"> a technique used in best-effort delivery systems to avoid endlessly looping packets.</w:t>
      </w:r>
    </w:p>
    <w:p xmlns:wp14="http://schemas.microsoft.com/office/word/2010/wordml" w:rsidR="00F25CB7" w:rsidRDefault="00F25CB7" w14:paraId="074162AA" wp14:textId="77777777">
      <w:pPr>
        <w:pStyle w:val="Default"/>
        <w:spacing w:line="320" w:lineRule="atLeast"/>
      </w:pPr>
      <w:hyperlink w:history="1" r:id="R63f981f07190480b">
        <w:r w:rsidR="00F25CB7">
          <w:rPr>
            <w:rStyle w:val="Hyperlink0"/>
          </w:rPr>
          <w:t>B.</w:t>
        </w:r>
      </w:hyperlink>
      <w:r w:rsidR="00F25CB7">
        <w:rPr/>
        <w:t xml:space="preserve"> a technique used by protocols in which a lower level protocol accepts a message from a higher level protocol and places it in the data portion of the low level frame. </w:t>
      </w:r>
      <w:r w:rsidR="00E260DB">
        <w:rPr>
          <w:noProof/>
          <w:lang w:val="en-IN" w:eastAsia="en-IN"/>
        </w:rPr>
        <w:drawing>
          <wp:inline xmlns:wp14="http://schemas.microsoft.com/office/word/2010/wordprocessingDrawing" distT="0" distB="0" distL="0" distR="0" wp14:anchorId="425BBDEF" wp14:editId="7777777">
            <wp:extent cx="161925" cy="18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6681ED9" wp14:textId="77777777">
      <w:pPr>
        <w:pStyle w:val="Default"/>
        <w:spacing w:line="320" w:lineRule="atLeast"/>
      </w:pPr>
      <w:hyperlink w:history="1" r:id="rId51">
        <w:r>
          <w:rPr>
            <w:rStyle w:val="Hyperlink0"/>
            <w:lang w:val="it-IT"/>
          </w:rPr>
          <w:t>C.</w:t>
        </w:r>
      </w:hyperlink>
      <w:r>
        <w:t>One of the pieces that results when an IP gateway divides an IP datagram into smaller pieces for transmission across a network that cannot handle the original datagram size</w:t>
      </w:r>
    </w:p>
    <w:p xmlns:wp14="http://schemas.microsoft.com/office/word/2010/wordml" w:rsidR="00F25CB7" w:rsidRDefault="00F25CB7" w14:paraId="0C806509" wp14:textId="77777777">
      <w:pPr>
        <w:pStyle w:val="Default"/>
        <w:spacing w:line="320" w:lineRule="atLeast"/>
      </w:pPr>
      <w:hyperlink w:history="1" r:id="rId52">
        <w:r>
          <w:rPr>
            <w:rStyle w:val="Hyperlink0"/>
          </w:rPr>
          <w:t>D.</w:t>
        </w:r>
      </w:hyperlink>
      <w:r>
        <w:t xml:space="preserve"> All of the above</w:t>
      </w:r>
    </w:p>
    <w:p xmlns:wp14="http://schemas.microsoft.com/office/word/2010/wordml" w:rsidR="00F25CB7" w:rsidRDefault="00F25CB7" w14:paraId="650B65B9" wp14:textId="77777777">
      <w:pPr>
        <w:pStyle w:val="Default"/>
        <w:spacing w:line="320" w:lineRule="atLeast"/>
      </w:pPr>
      <w:hyperlink w:history="1" r:id="rId53">
        <w:r>
          <w:rPr>
            <w:rStyle w:val="Hyperlink0"/>
          </w:rPr>
          <w:t>E.</w:t>
        </w:r>
      </w:hyperlink>
      <w:r>
        <w:t xml:space="preserve"> None of the above</w:t>
      </w:r>
    </w:p>
    <w:p xmlns:wp14="http://schemas.microsoft.com/office/word/2010/wordml" w:rsidR="00F25CB7" w:rsidRDefault="00F25CB7" w14:paraId="5B2F9378" wp14:textId="77777777">
      <w:pPr>
        <w:pStyle w:val="Default"/>
        <w:spacing w:line="320" w:lineRule="atLeast"/>
      </w:pPr>
    </w:p>
    <w:p xmlns:wp14="http://schemas.microsoft.com/office/word/2010/wordml" w:rsidR="00F25CB7" w:rsidRDefault="00F25CB7" w14:paraId="056AB4CA" wp14:textId="77777777">
      <w:pPr>
        <w:pStyle w:val="Default"/>
        <w:spacing w:line="320" w:lineRule="atLeast"/>
      </w:pPr>
      <w:r>
        <w:t>9.Error detection at a data link level is achieved by</w:t>
      </w:r>
    </w:p>
    <w:p xmlns:wp14="http://schemas.microsoft.com/office/word/2010/wordml" w:rsidR="00F25CB7" w:rsidRDefault="00F25CB7" w14:paraId="3CC7C3B6" wp14:textId="77777777">
      <w:pPr>
        <w:pStyle w:val="Default"/>
        <w:spacing w:line="320" w:lineRule="atLeast"/>
      </w:pPr>
      <w:hyperlink w:history="1" r:id="rId54">
        <w:r>
          <w:rPr>
            <w:rStyle w:val="Hyperlink0"/>
          </w:rPr>
          <w:t>A.</w:t>
        </w:r>
      </w:hyperlink>
      <w:r>
        <w:t xml:space="preserve"> bit stuffing</w:t>
      </w:r>
    </w:p>
    <w:p xmlns:wp14="http://schemas.microsoft.com/office/word/2010/wordml" w:rsidR="00F25CB7" w:rsidRDefault="00F25CB7" w14:paraId="6B65D5AE" wp14:textId="77777777">
      <w:pPr>
        <w:pStyle w:val="Default"/>
        <w:spacing w:line="320" w:lineRule="atLeast"/>
      </w:pPr>
      <w:hyperlink w:history="1" r:id="Rbf34e86880584ee8">
        <w:r w:rsidR="00F25CB7">
          <w:rPr>
            <w:rStyle w:val="Hyperlink0"/>
          </w:rPr>
          <w:t>B.</w:t>
        </w:r>
      </w:hyperlink>
      <w:r w:rsidR="00F25CB7">
        <w:rPr/>
        <w:t xml:space="preserve"> cyclic redundancy codes </w:t>
      </w:r>
      <w:r w:rsidR="00E260DB">
        <w:rPr>
          <w:noProof/>
          <w:lang w:val="en-IN" w:eastAsia="en-IN"/>
        </w:rPr>
        <w:drawing>
          <wp:inline xmlns:wp14="http://schemas.microsoft.com/office/word/2010/wordprocessingDrawing" distT="0" distB="0" distL="0" distR="0" wp14:anchorId="2BF88232" wp14:editId="7777777">
            <wp:extent cx="1619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4B87DF9" wp14:textId="77777777">
      <w:pPr>
        <w:pStyle w:val="Default"/>
        <w:spacing w:line="320" w:lineRule="atLeast"/>
      </w:pPr>
      <w:hyperlink w:history="1" r:id="rId56">
        <w:r>
          <w:rPr>
            <w:rStyle w:val="Hyperlink0"/>
            <w:lang w:val="it-IT"/>
          </w:rPr>
          <w:t>C.</w:t>
        </w:r>
      </w:hyperlink>
      <w:r>
        <w:t xml:space="preserve"> Hamming codes</w:t>
      </w:r>
    </w:p>
    <w:p xmlns:wp14="http://schemas.microsoft.com/office/word/2010/wordml" w:rsidR="00F25CB7" w:rsidRDefault="00F25CB7" w14:paraId="034068E7" wp14:textId="77777777">
      <w:pPr>
        <w:pStyle w:val="Default"/>
        <w:spacing w:line="320" w:lineRule="atLeast"/>
      </w:pPr>
      <w:hyperlink w:history="1" r:id="rId57">
        <w:r>
          <w:rPr>
            <w:rStyle w:val="Hyperlink0"/>
          </w:rPr>
          <w:t>D.</w:t>
        </w:r>
      </w:hyperlink>
      <w:r>
        <w:t xml:space="preserve"> equalization</w:t>
      </w:r>
    </w:p>
    <w:p xmlns:wp14="http://schemas.microsoft.com/office/word/2010/wordml" w:rsidR="00F25CB7" w:rsidRDefault="00F25CB7" w14:paraId="58E6DD4E" wp14:textId="77777777">
      <w:pPr>
        <w:pStyle w:val="Default"/>
        <w:spacing w:line="320" w:lineRule="atLeast"/>
      </w:pPr>
    </w:p>
    <w:p xmlns:wp14="http://schemas.microsoft.com/office/word/2010/wordml" w:rsidR="00F25CB7" w:rsidRDefault="00F25CB7" w14:paraId="00EC3A00" wp14:textId="77777777">
      <w:pPr>
        <w:pStyle w:val="Default"/>
        <w:spacing w:line="320" w:lineRule="atLeast"/>
      </w:pPr>
      <w:r>
        <w:t>10.Whichaddress is the loopback address?</w:t>
      </w:r>
    </w:p>
    <w:p xmlns:wp14="http://schemas.microsoft.com/office/word/2010/wordml" w:rsidR="00F25CB7" w:rsidRDefault="00F25CB7" w14:paraId="5192C477" wp14:textId="77777777">
      <w:pPr>
        <w:pStyle w:val="Default"/>
        <w:spacing w:line="320" w:lineRule="atLeast"/>
      </w:pPr>
      <w:hyperlink w:history="1" r:id="rId58">
        <w:r>
          <w:rPr>
            <w:rStyle w:val="Hyperlink0"/>
          </w:rPr>
          <w:t>A.</w:t>
        </w:r>
      </w:hyperlink>
      <w:r>
        <w:t>0.0.0.1</w:t>
      </w:r>
    </w:p>
    <w:p xmlns:wp14="http://schemas.microsoft.com/office/word/2010/wordml" w:rsidR="00F25CB7" w:rsidRDefault="00F25CB7" w14:paraId="05B35B24" wp14:textId="77777777">
      <w:pPr>
        <w:pStyle w:val="Default"/>
        <w:spacing w:line="320" w:lineRule="atLeast"/>
      </w:pPr>
      <w:hyperlink w:history="1" r:id="rId59">
        <w:r>
          <w:rPr>
            <w:rStyle w:val="Hyperlink0"/>
          </w:rPr>
          <w:t>B.</w:t>
        </w:r>
      </w:hyperlink>
      <w:r>
        <w:t>127.0.0.0</w:t>
      </w:r>
    </w:p>
    <w:p xmlns:wp14="http://schemas.microsoft.com/office/word/2010/wordml" w:rsidR="00F25CB7" w:rsidRDefault="00F25CB7" w14:paraId="4A2FD377" wp14:textId="77777777">
      <w:pPr>
        <w:pStyle w:val="Default"/>
        <w:spacing w:line="320" w:lineRule="atLeast"/>
      </w:pPr>
      <w:hyperlink w:history="1" r:id="Red0c5daed2914be0">
        <w:r w:rsidR="00F25CB7">
          <w:rPr>
            <w:rStyle w:val="Hyperlink0"/>
            <w:lang w:val="it-IT"/>
          </w:rPr>
          <w:t>C.</w:t>
        </w:r>
      </w:hyperlink>
      <w:r w:rsidR="00F25CB7">
        <w:rPr/>
        <w:t>127.0.0.1</w:t>
      </w:r>
      <w:r w:rsidR="00E260DB">
        <w:rPr>
          <w:noProof/>
          <w:lang w:val="en-IN" w:eastAsia="en-IN"/>
        </w:rPr>
        <w:drawing>
          <wp:inline xmlns:wp14="http://schemas.microsoft.com/office/word/2010/wordprocessingDrawing" distT="0" distB="0" distL="0" distR="0" wp14:anchorId="26F81080" wp14:editId="7777777">
            <wp:extent cx="161925" cy="180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0A5A58A" wp14:textId="77777777">
      <w:pPr>
        <w:pStyle w:val="Default"/>
        <w:spacing w:line="320" w:lineRule="atLeast"/>
      </w:pPr>
      <w:hyperlink w:history="1" r:id="rId61">
        <w:r>
          <w:rPr>
            <w:rStyle w:val="Hyperlink0"/>
          </w:rPr>
          <w:t>D.</w:t>
        </w:r>
      </w:hyperlink>
      <w:r>
        <w:t>255.255.255.255</w:t>
      </w:r>
    </w:p>
    <w:p xmlns:wp14="http://schemas.microsoft.com/office/word/2010/wordml" w:rsidR="00F25CB7" w:rsidRDefault="00F25CB7" w14:paraId="3CBB57C7" wp14:textId="77777777">
      <w:pPr>
        <w:pStyle w:val="Default"/>
        <w:spacing w:line="320" w:lineRule="atLeast"/>
      </w:pPr>
      <w:hyperlink w:history="1" r:id="rId62">
        <w:r>
          <w:rPr>
            <w:rStyle w:val="Hyperlink0"/>
          </w:rPr>
          <w:t>E.</w:t>
        </w:r>
      </w:hyperlink>
      <w:r>
        <w:t xml:space="preserve"> None of the above</w:t>
      </w:r>
    </w:p>
    <w:p xmlns:wp14="http://schemas.microsoft.com/office/word/2010/wordml" w:rsidR="00F25CB7" w:rsidRDefault="00F25CB7" w14:paraId="7D3BEE8F" wp14:textId="77777777">
      <w:pPr>
        <w:pStyle w:val="Default"/>
        <w:spacing w:line="320" w:lineRule="atLeast"/>
      </w:pPr>
    </w:p>
    <w:p xmlns:wp14="http://schemas.microsoft.com/office/word/2010/wordml" w:rsidR="00F25CB7" w:rsidRDefault="00F25CB7" w14:paraId="0FF967A1" wp14:textId="77777777">
      <w:pPr>
        <w:pStyle w:val="Default"/>
        <w:spacing w:line="320" w:lineRule="atLeast"/>
      </w:pPr>
      <w:r>
        <w:t>11.Error rate is</w:t>
      </w:r>
    </w:p>
    <w:p xmlns:wp14="http://schemas.microsoft.com/office/word/2010/wordml" w:rsidR="00F25CB7" w:rsidRDefault="00F25CB7" w14:paraId="770F3B33" wp14:textId="77777777">
      <w:pPr>
        <w:pStyle w:val="Default"/>
        <w:spacing w:line="320" w:lineRule="atLeast"/>
      </w:pPr>
      <w:hyperlink w:history="1" r:id="rId63">
        <w:r>
          <w:rPr>
            <w:rStyle w:val="Hyperlink0"/>
          </w:rPr>
          <w:t>A.</w:t>
        </w:r>
      </w:hyperlink>
      <w:r>
        <w:t xml:space="preserve"> an error-detecting code based on a summation operation performed on the bits to be checked.</w:t>
      </w:r>
    </w:p>
    <w:p xmlns:wp14="http://schemas.microsoft.com/office/word/2010/wordml" w:rsidR="00F25CB7" w:rsidRDefault="00F25CB7" w14:paraId="00217BBA" wp14:textId="77777777">
      <w:pPr>
        <w:pStyle w:val="Default"/>
        <w:spacing w:line="320" w:lineRule="atLeast"/>
      </w:pPr>
      <w:hyperlink w:history="1" r:id="rId64">
        <w:r>
          <w:rPr>
            <w:rStyle w:val="Hyperlink0"/>
          </w:rPr>
          <w:t>B.</w:t>
        </w:r>
      </w:hyperlink>
      <w:r>
        <w:t xml:space="preserve"> a check bit appended to an array of binary digits to make the sum of all the binary digits.</w:t>
      </w:r>
    </w:p>
    <w:p xmlns:wp14="http://schemas.microsoft.com/office/word/2010/wordml" w:rsidR="00F25CB7" w:rsidRDefault="00F25CB7" w14:paraId="17304AAA" wp14:textId="77777777">
      <w:pPr>
        <w:pStyle w:val="Default"/>
        <w:spacing w:line="320" w:lineRule="atLeast"/>
      </w:pPr>
      <w:hyperlink w:history="1" r:id="rId65">
        <w:r>
          <w:rPr>
            <w:rStyle w:val="Hyperlink0"/>
            <w:lang w:val="it-IT"/>
          </w:rPr>
          <w:t>C.</w:t>
        </w:r>
      </w:hyperlink>
      <w:r>
        <w:t>a code in which each expression conforms to specific rules of construction, so that if certain errors occur in an expression, the resulting expression will not conform to the rules of construction and thus the presence of the errors is detected.</w:t>
      </w:r>
    </w:p>
    <w:p xmlns:wp14="http://schemas.microsoft.com/office/word/2010/wordml" w:rsidR="00F25CB7" w:rsidRDefault="00F25CB7" w14:paraId="0D4702F1" wp14:textId="77777777">
      <w:pPr>
        <w:pStyle w:val="Default"/>
        <w:spacing w:line="320" w:lineRule="atLeast"/>
      </w:pPr>
      <w:hyperlink w:history="1" r:id="R4ebf0977a4204e57">
        <w:r w:rsidR="00F25CB7">
          <w:rPr>
            <w:rStyle w:val="Hyperlink0"/>
          </w:rPr>
          <w:t>D.</w:t>
        </w:r>
      </w:hyperlink>
      <w:r w:rsidR="00F25CB7">
        <w:rPr/>
        <w:t xml:space="preserve"> the ratio of the number of data units in error to the total number of data units </w:t>
      </w:r>
      <w:r w:rsidR="00E260DB">
        <w:rPr>
          <w:noProof/>
          <w:lang w:val="en-IN" w:eastAsia="en-IN"/>
        </w:rPr>
        <w:drawing>
          <wp:inline xmlns:wp14="http://schemas.microsoft.com/office/word/2010/wordprocessingDrawing" distT="0" distB="0" distL="0" distR="0" wp14:anchorId="247DE5F1" wp14:editId="7777777">
            <wp:extent cx="16192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1BCB37D" wp14:textId="77777777">
      <w:pPr>
        <w:pStyle w:val="Default"/>
        <w:spacing w:line="320" w:lineRule="atLeast"/>
      </w:pPr>
      <w:hyperlink w:history="1" r:id="rId67">
        <w:r>
          <w:rPr>
            <w:rStyle w:val="Hyperlink0"/>
          </w:rPr>
          <w:t>E.</w:t>
        </w:r>
      </w:hyperlink>
      <w:r>
        <w:t xml:space="preserve"> None of the above</w:t>
      </w:r>
    </w:p>
    <w:p xmlns:wp14="http://schemas.microsoft.com/office/word/2010/wordml" w:rsidR="00F25CB7" w:rsidRDefault="00F25CB7" w14:paraId="3B88899E" wp14:textId="77777777">
      <w:pPr>
        <w:pStyle w:val="Default"/>
        <w:spacing w:line="320" w:lineRule="atLeast"/>
      </w:pPr>
    </w:p>
    <w:p xmlns:wp14="http://schemas.microsoft.com/office/word/2010/wordml" w:rsidR="00F25CB7" w:rsidRDefault="00F25CB7" w14:paraId="539AA85F" wp14:textId="77777777">
      <w:pPr>
        <w:pStyle w:val="Default"/>
        <w:spacing w:line="320" w:lineRule="atLeast"/>
      </w:pPr>
      <w:r>
        <w:t>12.Which of the following technique is used for Time-To-Line (TTL)?</w:t>
      </w:r>
    </w:p>
    <w:p xmlns:wp14="http://schemas.microsoft.com/office/word/2010/wordml" w:rsidR="00F25CB7" w:rsidRDefault="00F25CB7" w14:paraId="3BF45FFB" wp14:textId="77777777">
      <w:pPr>
        <w:pStyle w:val="Default"/>
        <w:spacing w:line="320" w:lineRule="atLeast"/>
      </w:pPr>
      <w:hyperlink w:history="1" r:id="R933bd9b2c5f14044">
        <w:r w:rsidR="00F25CB7">
          <w:rPr>
            <w:rStyle w:val="Hyperlink0"/>
          </w:rPr>
          <w:t>A.</w:t>
        </w:r>
      </w:hyperlink>
      <w:r w:rsidR="00F25CB7">
        <w:rPr/>
        <w:t xml:space="preserve"> a technique used in best-effort delivery system to avoid endlessly looping packets. </w:t>
      </w:r>
      <w:r w:rsidR="00E260DB">
        <w:rPr>
          <w:noProof/>
          <w:lang w:val="en-IN" w:eastAsia="en-IN"/>
        </w:rPr>
        <w:drawing>
          <wp:inline xmlns:wp14="http://schemas.microsoft.com/office/word/2010/wordprocessingDrawing" distT="0" distB="0" distL="0" distR="0" wp14:anchorId="418E0A1A" wp14:editId="7777777">
            <wp:extent cx="161925" cy="18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75341A24" wp14:textId="77777777">
      <w:pPr>
        <w:pStyle w:val="Default"/>
        <w:spacing w:line="320" w:lineRule="atLeast"/>
      </w:pPr>
      <w:hyperlink w:history="1" r:id="rId69">
        <w:r>
          <w:rPr>
            <w:rStyle w:val="Hyperlink0"/>
          </w:rPr>
          <w:t>B.</w:t>
        </w:r>
      </w:hyperlink>
      <w:r>
        <w:t xml:space="preserve"> a technique used by protocols in which a lower level protocol accepts a message from a higher level protocol and places it in the data portion of the low level frame</w:t>
      </w:r>
    </w:p>
    <w:p xmlns:wp14="http://schemas.microsoft.com/office/word/2010/wordml" w:rsidR="00F25CB7" w:rsidRDefault="00F25CB7" w14:paraId="28187006" wp14:textId="77777777">
      <w:pPr>
        <w:pStyle w:val="Default"/>
        <w:spacing w:line="320" w:lineRule="atLeast"/>
      </w:pPr>
      <w:hyperlink w:history="1" r:id="rId70">
        <w:r>
          <w:rPr>
            <w:rStyle w:val="Hyperlink0"/>
            <w:lang w:val="it-IT"/>
          </w:rPr>
          <w:t>C.</w:t>
        </w:r>
      </w:hyperlink>
      <w:r>
        <w:t xml:space="preserve"> One of the pieces that results when an IP gateway divides an IP datagram into smaller pieces for transmission across a network that cannot handle the original datagram size.</w:t>
      </w:r>
    </w:p>
    <w:p xmlns:wp14="http://schemas.microsoft.com/office/word/2010/wordml" w:rsidR="00F25CB7" w:rsidRDefault="00F25CB7" w14:paraId="733E6E6C" wp14:textId="77777777">
      <w:pPr>
        <w:pStyle w:val="Default"/>
        <w:spacing w:line="320" w:lineRule="atLeast"/>
      </w:pPr>
      <w:hyperlink w:history="1" r:id="rId71">
        <w:r>
          <w:rPr>
            <w:rStyle w:val="Hyperlink0"/>
          </w:rPr>
          <w:t>D.</w:t>
        </w:r>
      </w:hyperlink>
      <w:r>
        <w:t xml:space="preserve"> All of the above</w:t>
      </w:r>
    </w:p>
    <w:p xmlns:wp14="http://schemas.microsoft.com/office/word/2010/wordml" w:rsidR="00F25CB7" w:rsidRDefault="00F25CB7" w14:paraId="5A509DCD" wp14:textId="77777777">
      <w:pPr>
        <w:pStyle w:val="Default"/>
        <w:spacing w:line="320" w:lineRule="atLeast"/>
      </w:pPr>
      <w:hyperlink w:history="1" r:id="rId72">
        <w:r>
          <w:rPr>
            <w:rStyle w:val="Hyperlink0"/>
          </w:rPr>
          <w:t>E.</w:t>
        </w:r>
      </w:hyperlink>
      <w:r>
        <w:t xml:space="preserve"> None of the above</w:t>
      </w:r>
    </w:p>
    <w:p xmlns:wp14="http://schemas.microsoft.com/office/word/2010/wordml" w:rsidR="00F25CB7" w:rsidRDefault="00F25CB7" w14:paraId="69E2BB2B" wp14:textId="77777777">
      <w:pPr>
        <w:pStyle w:val="Default"/>
        <w:spacing w:line="320" w:lineRule="atLeast"/>
      </w:pPr>
    </w:p>
    <w:p xmlns:wp14="http://schemas.microsoft.com/office/word/2010/wordml" w:rsidR="00F25CB7" w:rsidRDefault="00F25CB7" w14:paraId="4A162551" wp14:textId="77777777">
      <w:pPr>
        <w:pStyle w:val="Default"/>
        <w:spacing w:line="320" w:lineRule="atLeast"/>
      </w:pPr>
      <w:r>
        <w:t>13.Which of the following is the address of the router?</w:t>
      </w:r>
    </w:p>
    <w:p xmlns:wp14="http://schemas.microsoft.com/office/word/2010/wordml" w:rsidR="00F25CB7" w:rsidRDefault="00F25CB7" w14:paraId="11A494A7" wp14:textId="77777777">
      <w:pPr>
        <w:pStyle w:val="Default"/>
        <w:spacing w:line="320" w:lineRule="atLeast"/>
      </w:pPr>
      <w:hyperlink w:history="1" r:id="rId73">
        <w:r>
          <w:rPr>
            <w:rStyle w:val="Hyperlink0"/>
          </w:rPr>
          <w:t>A.</w:t>
        </w:r>
      </w:hyperlink>
      <w:r>
        <w:t xml:space="preserve"> The IP address</w:t>
      </w:r>
    </w:p>
    <w:p xmlns:wp14="http://schemas.microsoft.com/office/word/2010/wordml" w:rsidR="00F25CB7" w:rsidRDefault="00F25CB7" w14:paraId="525BB2E1" wp14:textId="77777777">
      <w:pPr>
        <w:pStyle w:val="Default"/>
        <w:spacing w:line="320" w:lineRule="atLeast"/>
      </w:pPr>
      <w:hyperlink w:history="1" r:id="rId74">
        <w:r>
          <w:rPr>
            <w:rStyle w:val="Hyperlink0"/>
          </w:rPr>
          <w:t>B.</w:t>
        </w:r>
      </w:hyperlink>
      <w:r>
        <w:t xml:space="preserve"> The TCP address</w:t>
      </w:r>
    </w:p>
    <w:p xmlns:wp14="http://schemas.microsoft.com/office/word/2010/wordml" w:rsidR="00F25CB7" w:rsidRDefault="00F25CB7" w14:paraId="421332CD" wp14:textId="77777777">
      <w:pPr>
        <w:pStyle w:val="Default"/>
        <w:spacing w:line="320" w:lineRule="atLeast"/>
      </w:pPr>
      <w:hyperlink w:history="1" r:id="rId75">
        <w:r>
          <w:rPr>
            <w:rStyle w:val="Hyperlink0"/>
            <w:lang w:val="it-IT"/>
          </w:rPr>
          <w:t>C.</w:t>
        </w:r>
      </w:hyperlink>
      <w:r>
        <w:t xml:space="preserve"> The subnet mask</w:t>
      </w:r>
    </w:p>
    <w:p xmlns:wp14="http://schemas.microsoft.com/office/word/2010/wordml" w:rsidR="00F25CB7" w:rsidRDefault="00F25CB7" w14:paraId="60B2ECA8" wp14:textId="77777777">
      <w:pPr>
        <w:pStyle w:val="Default"/>
        <w:spacing w:line="320" w:lineRule="atLeast"/>
      </w:pPr>
      <w:hyperlink w:history="1" r:id="R11cd40b9fee24c63">
        <w:r w:rsidR="00F25CB7">
          <w:rPr>
            <w:rStyle w:val="Hyperlink0"/>
          </w:rPr>
          <w:t>D.</w:t>
        </w:r>
      </w:hyperlink>
      <w:r w:rsidR="00F25CB7">
        <w:rPr/>
        <w:t xml:space="preserve"> The default gateway </w:t>
      </w:r>
      <w:r w:rsidR="00E260DB">
        <w:rPr>
          <w:noProof/>
          <w:lang w:val="en-IN" w:eastAsia="en-IN"/>
        </w:rPr>
        <w:drawing>
          <wp:inline xmlns:wp14="http://schemas.microsoft.com/office/word/2010/wordprocessingDrawing" distT="0" distB="0" distL="0" distR="0" wp14:anchorId="2DD29D13" wp14:editId="7777777">
            <wp:extent cx="161925" cy="18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11C1A34" wp14:textId="77777777">
      <w:pPr>
        <w:pStyle w:val="Default"/>
        <w:spacing w:line="320" w:lineRule="atLeast"/>
      </w:pPr>
      <w:hyperlink w:history="1" r:id="rId77">
        <w:r>
          <w:rPr>
            <w:rStyle w:val="Hyperlink0"/>
          </w:rPr>
          <w:t>E.</w:t>
        </w:r>
      </w:hyperlink>
      <w:r>
        <w:t xml:space="preserve"> None of the above</w:t>
      </w:r>
    </w:p>
    <w:p xmlns:wp14="http://schemas.microsoft.com/office/word/2010/wordml" w:rsidR="00F25CB7" w:rsidRDefault="00F25CB7" w14:paraId="57C0D796" wp14:textId="77777777">
      <w:pPr>
        <w:pStyle w:val="Default"/>
        <w:spacing w:line="320" w:lineRule="atLeast"/>
      </w:pPr>
    </w:p>
    <w:p xmlns:wp14="http://schemas.microsoft.com/office/word/2010/wordml" w:rsidR="00F25CB7" w:rsidRDefault="00F25CB7" w14:paraId="241EB6F6" wp14:textId="77777777">
      <w:pPr>
        <w:pStyle w:val="Default"/>
        <w:spacing w:line="320" w:lineRule="atLeast"/>
      </w:pPr>
      <w:r>
        <w:t>14.What is the first octet range for a class C IP address?</w:t>
      </w:r>
    </w:p>
    <w:p xmlns:wp14="http://schemas.microsoft.com/office/word/2010/wordml" w:rsidR="00F25CB7" w:rsidRDefault="00F25CB7" w14:paraId="2C2CCD81" wp14:textId="77777777">
      <w:pPr>
        <w:pStyle w:val="Default"/>
        <w:spacing w:line="320" w:lineRule="atLeast"/>
      </w:pPr>
      <w:hyperlink w:history="1" r:id="rId78">
        <w:r>
          <w:rPr>
            <w:rStyle w:val="Hyperlink0"/>
          </w:rPr>
          <w:t>A.</w:t>
        </w:r>
      </w:hyperlink>
      <w:r>
        <w:t>192 - 255</w:t>
      </w:r>
    </w:p>
    <w:p xmlns:wp14="http://schemas.microsoft.com/office/word/2010/wordml" w:rsidR="00F25CB7" w:rsidRDefault="00F25CB7" w14:paraId="7DFDA0EB" wp14:textId="77777777">
      <w:pPr>
        <w:pStyle w:val="Default"/>
        <w:spacing w:line="320" w:lineRule="atLeast"/>
      </w:pPr>
      <w:hyperlink w:history="1" r:id="R5029011188574db2">
        <w:r w:rsidR="00F25CB7">
          <w:rPr>
            <w:rStyle w:val="Hyperlink0"/>
          </w:rPr>
          <w:t>B.</w:t>
        </w:r>
      </w:hyperlink>
      <w:r w:rsidR="00F25CB7">
        <w:rPr/>
        <w:t>192 - 223</w:t>
      </w:r>
      <w:r w:rsidR="00E260DB">
        <w:rPr>
          <w:noProof/>
          <w:lang w:val="en-IN" w:eastAsia="en-IN"/>
        </w:rPr>
        <w:drawing>
          <wp:inline xmlns:wp14="http://schemas.microsoft.com/office/word/2010/wordprocessingDrawing" distT="0" distB="0" distL="0" distR="0" wp14:anchorId="63FBB543" wp14:editId="7777777">
            <wp:extent cx="161925" cy="18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CFF8A82" wp14:textId="77777777">
      <w:pPr>
        <w:pStyle w:val="Default"/>
        <w:spacing w:line="320" w:lineRule="atLeast"/>
      </w:pPr>
      <w:hyperlink w:history="1" r:id="rId80">
        <w:r>
          <w:rPr>
            <w:rStyle w:val="Hyperlink0"/>
            <w:lang w:val="it-IT"/>
          </w:rPr>
          <w:t>C.</w:t>
        </w:r>
      </w:hyperlink>
      <w:r>
        <w:rPr>
          <w:lang w:val="de-DE"/>
        </w:rPr>
        <w:t>192 - 226</w:t>
      </w:r>
    </w:p>
    <w:p xmlns:wp14="http://schemas.microsoft.com/office/word/2010/wordml" w:rsidR="00F25CB7" w:rsidRDefault="00F25CB7" w14:paraId="0109DF27" wp14:textId="77777777">
      <w:pPr>
        <w:pStyle w:val="Default"/>
        <w:spacing w:line="320" w:lineRule="atLeast"/>
      </w:pPr>
      <w:hyperlink w:history="1" r:id="rId81">
        <w:r>
          <w:rPr>
            <w:rStyle w:val="Hyperlink0"/>
          </w:rPr>
          <w:t>D.</w:t>
        </w:r>
      </w:hyperlink>
      <w:r>
        <w:t>128 - 191</w:t>
      </w:r>
    </w:p>
    <w:p xmlns:wp14="http://schemas.microsoft.com/office/word/2010/wordml" w:rsidR="00F25CB7" w:rsidRDefault="00F25CB7" w14:paraId="6B248909" wp14:textId="77777777">
      <w:pPr>
        <w:pStyle w:val="Default"/>
        <w:spacing w:line="320" w:lineRule="atLeast"/>
      </w:pPr>
      <w:hyperlink w:history="1" r:id="rId82">
        <w:r>
          <w:rPr>
            <w:rStyle w:val="Hyperlink0"/>
          </w:rPr>
          <w:t>E.</w:t>
        </w:r>
      </w:hyperlink>
      <w:r>
        <w:t>1 - 126</w:t>
      </w:r>
    </w:p>
    <w:p xmlns:wp14="http://schemas.microsoft.com/office/word/2010/wordml" w:rsidR="00F25CB7" w:rsidRDefault="00F25CB7" w14:paraId="0D142F6F" wp14:textId="77777777">
      <w:pPr>
        <w:pStyle w:val="Default"/>
        <w:spacing w:line="320" w:lineRule="atLeast"/>
      </w:pPr>
    </w:p>
    <w:p xmlns:wp14="http://schemas.microsoft.com/office/word/2010/wordml" w:rsidR="00F25CB7" w:rsidRDefault="00F25CB7" w14:paraId="5D488802" wp14:textId="77777777">
      <w:pPr>
        <w:pStyle w:val="Default"/>
        <w:spacing w:line="320" w:lineRule="atLeast"/>
      </w:pPr>
      <w:r>
        <w:t>15.f the ASCII character G is sent and the character D is received, what type of error is this?</w:t>
      </w:r>
    </w:p>
    <w:p xmlns:wp14="http://schemas.microsoft.com/office/word/2010/wordml" w:rsidR="00F25CB7" w:rsidRDefault="00F25CB7" w14:paraId="6C9634E4" wp14:textId="77777777">
      <w:pPr>
        <w:pStyle w:val="Default"/>
        <w:spacing w:line="320" w:lineRule="atLeast"/>
      </w:pPr>
      <w:hyperlink w:history="1" r:id="rId83">
        <w:r>
          <w:rPr>
            <w:rStyle w:val="Hyperlink0"/>
          </w:rPr>
          <w:t>A.</w:t>
        </w:r>
      </w:hyperlink>
      <w:r>
        <w:t xml:space="preserve"> single-bit</w:t>
      </w:r>
    </w:p>
    <w:p xmlns:wp14="http://schemas.microsoft.com/office/word/2010/wordml" w:rsidR="00F25CB7" w:rsidRDefault="00F25CB7" w14:paraId="2F1570E4" wp14:textId="77777777">
      <w:pPr>
        <w:pStyle w:val="Default"/>
        <w:spacing w:line="320" w:lineRule="atLeast"/>
      </w:pPr>
      <w:hyperlink w:history="1" r:id="rId84">
        <w:r>
          <w:rPr>
            <w:rStyle w:val="Hyperlink0"/>
          </w:rPr>
          <w:t>B.</w:t>
        </w:r>
      </w:hyperlink>
      <w:r>
        <w:rPr>
          <w:lang w:val="fr-FR"/>
        </w:rPr>
        <w:t>multiple-bit</w:t>
      </w:r>
    </w:p>
    <w:p xmlns:wp14="http://schemas.microsoft.com/office/word/2010/wordml" w:rsidR="00F25CB7" w:rsidRDefault="00F25CB7" w14:paraId="66DB7325" wp14:textId="77777777">
      <w:pPr>
        <w:pStyle w:val="Default"/>
        <w:spacing w:line="320" w:lineRule="atLeast"/>
      </w:pPr>
      <w:hyperlink w:history="1" r:id="R0f6e2102a90146cc">
        <w:r w:rsidR="00F25CB7">
          <w:rPr>
            <w:rStyle w:val="Hyperlink0"/>
            <w:lang w:val="it-IT"/>
          </w:rPr>
          <w:t>C.</w:t>
        </w:r>
      </w:hyperlink>
      <w:r w:rsidR="00F25CB7">
        <w:rPr/>
        <w:t>burst</w:t>
      </w:r>
      <w:r w:rsidR="00E260DB">
        <w:rPr>
          <w:noProof/>
          <w:lang w:val="en-IN" w:eastAsia="en-IN"/>
        </w:rPr>
        <w:drawing>
          <wp:inline xmlns:wp14="http://schemas.microsoft.com/office/word/2010/wordprocessingDrawing" distT="0" distB="0" distL="0" distR="0" wp14:anchorId="003A771D" wp14:editId="7777777">
            <wp:extent cx="1619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ECDBC41" wp14:textId="77777777">
      <w:pPr>
        <w:pStyle w:val="Default"/>
        <w:spacing w:line="320" w:lineRule="atLeast"/>
      </w:pPr>
      <w:hyperlink w:history="1" r:id="rId86">
        <w:r>
          <w:rPr>
            <w:rStyle w:val="Hyperlink0"/>
          </w:rPr>
          <w:t>D.</w:t>
        </w:r>
      </w:hyperlink>
      <w:r>
        <w:t xml:space="preserve"> recoverable</w:t>
      </w:r>
    </w:p>
    <w:p xmlns:wp14="http://schemas.microsoft.com/office/word/2010/wordml" w:rsidR="00F25CB7" w:rsidRDefault="00F25CB7" w14:paraId="4475AD14" wp14:textId="77777777">
      <w:pPr>
        <w:pStyle w:val="Default"/>
        <w:spacing w:line="320" w:lineRule="atLeast"/>
      </w:pPr>
    </w:p>
    <w:p xmlns:wp14="http://schemas.microsoft.com/office/word/2010/wordml" w:rsidR="00F25CB7" w:rsidRDefault="00F25CB7" w14:paraId="4FD48267" wp14:textId="77777777">
      <w:pPr>
        <w:pStyle w:val="Default"/>
        <w:spacing w:line="320" w:lineRule="atLeast"/>
      </w:pPr>
      <w:r>
        <w:t>16.Because the configuration infor-mation for a DHCP client is received dynamically, you must use which utility to read the current configuration to verify the settings?</w:t>
      </w:r>
    </w:p>
    <w:p xmlns:wp14="http://schemas.microsoft.com/office/word/2010/wordml" w:rsidR="00F25CB7" w:rsidRDefault="00F25CB7" w14:paraId="7D5AD5EC" wp14:textId="77777777">
      <w:pPr>
        <w:pStyle w:val="Default"/>
        <w:spacing w:line="320" w:lineRule="atLeast"/>
      </w:pPr>
      <w:hyperlink w:history="1" r:id="rId87">
        <w:r>
          <w:rPr>
            <w:rStyle w:val="Hyperlink0"/>
          </w:rPr>
          <w:t>A.</w:t>
        </w:r>
      </w:hyperlink>
      <w:r>
        <w:t xml:space="preserve"> PING</w:t>
      </w:r>
    </w:p>
    <w:p xmlns:wp14="http://schemas.microsoft.com/office/word/2010/wordml" w:rsidR="00F25CB7" w:rsidRDefault="00F25CB7" w14:paraId="2C49EA45" wp14:textId="77777777">
      <w:pPr>
        <w:pStyle w:val="Default"/>
        <w:spacing w:line="320" w:lineRule="atLeast"/>
      </w:pPr>
      <w:hyperlink w:history="1" r:id="rId88">
        <w:r>
          <w:rPr>
            <w:rStyle w:val="Hyperlink0"/>
          </w:rPr>
          <w:t>B.</w:t>
        </w:r>
      </w:hyperlink>
      <w:r>
        <w:rPr>
          <w:lang w:val="de-DE"/>
        </w:rPr>
        <w:t>TRACERT</w:t>
      </w:r>
    </w:p>
    <w:p xmlns:wp14="http://schemas.microsoft.com/office/word/2010/wordml" w:rsidR="00F25CB7" w:rsidRDefault="00F25CB7" w14:paraId="6B50F0F2" wp14:textId="77777777">
      <w:pPr>
        <w:pStyle w:val="Default"/>
        <w:spacing w:line="320" w:lineRule="atLeast"/>
      </w:pPr>
      <w:hyperlink w:history="1" r:id="rId89">
        <w:r>
          <w:rPr>
            <w:rStyle w:val="Hyperlink0"/>
            <w:lang w:val="it-IT"/>
          </w:rPr>
          <w:t>C.</w:t>
        </w:r>
      </w:hyperlink>
      <w:r>
        <w:t>ARP</w:t>
      </w:r>
    </w:p>
    <w:p xmlns:wp14="http://schemas.microsoft.com/office/word/2010/wordml" w:rsidR="00F25CB7" w:rsidRDefault="00F25CB7" w14:paraId="6601EEE8" wp14:textId="77777777">
      <w:pPr>
        <w:pStyle w:val="Default"/>
        <w:spacing w:line="320" w:lineRule="atLeast"/>
      </w:pPr>
      <w:hyperlink w:history="1" r:id="Rfb733fefb7004bda">
        <w:r w:rsidR="00F25CB7">
          <w:rPr>
            <w:rStyle w:val="Hyperlink0"/>
          </w:rPr>
          <w:t>D.</w:t>
        </w:r>
      </w:hyperlink>
      <w:r w:rsidR="00F25CB7">
        <w:rPr/>
        <w:t xml:space="preserve"> IPCONFIG </w:t>
      </w:r>
      <w:r w:rsidR="00E260DB">
        <w:rPr>
          <w:noProof/>
          <w:lang w:val="en-IN" w:eastAsia="en-IN"/>
        </w:rPr>
        <w:drawing>
          <wp:inline xmlns:wp14="http://schemas.microsoft.com/office/word/2010/wordprocessingDrawing" distT="0" distB="0" distL="0" distR="0" wp14:anchorId="3890AE2D" wp14:editId="7777777">
            <wp:extent cx="161925" cy="18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62EDFAA3" wp14:textId="77777777">
      <w:pPr>
        <w:pStyle w:val="Default"/>
        <w:spacing w:line="320" w:lineRule="atLeast"/>
      </w:pPr>
      <w:hyperlink w:history="1" r:id="rId91">
        <w:r>
          <w:rPr>
            <w:rStyle w:val="Hyperlink0"/>
          </w:rPr>
          <w:t>E.</w:t>
        </w:r>
      </w:hyperlink>
      <w:r>
        <w:t xml:space="preserve"> None of the above</w:t>
      </w:r>
    </w:p>
    <w:p xmlns:wp14="http://schemas.microsoft.com/office/word/2010/wordml" w:rsidR="00F25CB7" w:rsidRDefault="00F25CB7" w14:paraId="120C4E94" wp14:textId="77777777">
      <w:pPr>
        <w:pStyle w:val="Default"/>
        <w:spacing w:line="320" w:lineRule="atLeast"/>
      </w:pPr>
    </w:p>
    <w:p xmlns:wp14="http://schemas.microsoft.com/office/word/2010/wordml" w:rsidR="00F25CB7" w:rsidRDefault="00F25CB7" w14:paraId="13DD2C6E" wp14:textId="77777777">
      <w:pPr>
        <w:pStyle w:val="Default"/>
        <w:spacing w:line="320" w:lineRule="atLeast"/>
      </w:pPr>
      <w:r>
        <w:t>17.</w:t>
      </w:r>
      <w:r>
        <w:rPr>
          <w:lang w:val="pt-PT"/>
        </w:rPr>
        <w:t>TCP is:</w:t>
      </w:r>
    </w:p>
    <w:p xmlns:wp14="http://schemas.microsoft.com/office/word/2010/wordml" w:rsidR="00F25CB7" w:rsidRDefault="00F25CB7" w14:paraId="2AD685C8" wp14:textId="77777777">
      <w:pPr>
        <w:pStyle w:val="Default"/>
        <w:spacing w:line="320" w:lineRule="atLeast"/>
      </w:pPr>
      <w:hyperlink w:history="1" r:id="rId92">
        <w:r>
          <w:rPr>
            <w:rStyle w:val="Hyperlink0"/>
          </w:rPr>
          <w:t>A.</w:t>
        </w:r>
      </w:hyperlink>
      <w:r>
        <w:t xml:space="preserve"> Operates at the Data Link layer</w:t>
      </w:r>
    </w:p>
    <w:p xmlns:wp14="http://schemas.microsoft.com/office/word/2010/wordml" w:rsidR="00F25CB7" w:rsidRDefault="00F25CB7" w14:paraId="0889D156" wp14:textId="77777777">
      <w:pPr>
        <w:pStyle w:val="Default"/>
        <w:spacing w:line="320" w:lineRule="atLeast"/>
      </w:pPr>
      <w:hyperlink w:history="1" r:id="rId93">
        <w:r>
          <w:rPr>
            <w:rStyle w:val="Hyperlink0"/>
          </w:rPr>
          <w:t>B.</w:t>
        </w:r>
      </w:hyperlink>
      <w:r>
        <w:t xml:space="preserve"> Connection orientated and unreliable</w:t>
      </w:r>
    </w:p>
    <w:p xmlns:wp14="http://schemas.microsoft.com/office/word/2010/wordml" w:rsidR="00F25CB7" w:rsidRDefault="00F25CB7" w14:paraId="5A31BE0A" wp14:textId="77777777">
      <w:pPr>
        <w:pStyle w:val="Default"/>
        <w:spacing w:line="320" w:lineRule="atLeast"/>
      </w:pPr>
      <w:hyperlink w:history="1" r:id="Rda5c6a337f394d8d">
        <w:r w:rsidR="00F25CB7">
          <w:rPr>
            <w:rStyle w:val="Hyperlink0"/>
            <w:lang w:val="it-IT"/>
          </w:rPr>
          <w:t>C.</w:t>
        </w:r>
      </w:hyperlink>
      <w:r w:rsidR="00F25CB7">
        <w:rPr/>
        <w:t xml:space="preserve"> Connection orientated and reliable </w:t>
      </w:r>
      <w:r w:rsidR="00E260DB">
        <w:rPr>
          <w:noProof/>
          <w:lang w:val="en-IN" w:eastAsia="en-IN"/>
        </w:rPr>
        <w:drawing>
          <wp:inline xmlns:wp14="http://schemas.microsoft.com/office/word/2010/wordprocessingDrawing" distT="0" distB="0" distL="0" distR="0" wp14:anchorId="0D72B58F" wp14:editId="7777777">
            <wp:extent cx="161925" cy="18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1AEFE6B" wp14:textId="77777777">
      <w:pPr>
        <w:pStyle w:val="Default"/>
        <w:spacing w:line="320" w:lineRule="atLeast"/>
      </w:pPr>
      <w:hyperlink w:history="1" r:id="rId95">
        <w:r>
          <w:rPr>
            <w:rStyle w:val="Hyperlink0"/>
          </w:rPr>
          <w:t>D.</w:t>
        </w:r>
      </w:hyperlink>
      <w:r>
        <w:t xml:space="preserve"> Connectionless and unreliable</w:t>
      </w:r>
    </w:p>
    <w:p xmlns:wp14="http://schemas.microsoft.com/office/word/2010/wordml" w:rsidR="00F25CB7" w:rsidRDefault="00F25CB7" w14:paraId="42AFC42D" wp14:textId="77777777">
      <w:pPr>
        <w:pStyle w:val="Default"/>
        <w:spacing w:line="320" w:lineRule="atLeast"/>
      </w:pPr>
    </w:p>
    <w:p xmlns:wp14="http://schemas.microsoft.com/office/word/2010/wordml" w:rsidR="00F25CB7" w:rsidRDefault="00F25CB7" w14:paraId="1BD45638" wp14:textId="77777777">
      <w:pPr>
        <w:pStyle w:val="Default"/>
        <w:spacing w:line="320" w:lineRule="atLeast"/>
      </w:pPr>
      <w:r>
        <w:t>18.The physical layer, in reference to the OSI model, defines</w:t>
      </w:r>
    </w:p>
    <w:p xmlns:wp14="http://schemas.microsoft.com/office/word/2010/wordml" w:rsidR="00F25CB7" w:rsidRDefault="00F25CB7" w14:paraId="2EAD4C3B" wp14:textId="77777777">
      <w:pPr>
        <w:pStyle w:val="Default"/>
        <w:spacing w:line="320" w:lineRule="atLeast"/>
      </w:pPr>
      <w:hyperlink w:history="1" r:id="rId96">
        <w:r>
          <w:rPr>
            <w:rStyle w:val="Hyperlink0"/>
          </w:rPr>
          <w:t>A.</w:t>
        </w:r>
      </w:hyperlink>
      <w:r>
        <w:t xml:space="preserve"> data link procedures that provide for the exchange of data via frames that can be sent and received</w:t>
      </w:r>
    </w:p>
    <w:p xmlns:wp14="http://schemas.microsoft.com/office/word/2010/wordml" w:rsidR="00F25CB7" w:rsidRDefault="00F25CB7" w14:paraId="0A405596" wp14:textId="77777777">
      <w:pPr>
        <w:pStyle w:val="Default"/>
        <w:spacing w:line="320" w:lineRule="atLeast"/>
      </w:pPr>
      <w:hyperlink w:history="1" r:id="R2c4d6bd24198414b">
        <w:r w:rsidR="00F25CB7">
          <w:rPr>
            <w:rStyle w:val="Hyperlink0"/>
          </w:rPr>
          <w:t>B.</w:t>
        </w:r>
      </w:hyperlink>
      <w:r w:rsidR="00F25CB7">
        <w:rPr/>
        <w:t xml:space="preserve"> the interface between the X.25 network and packet mode device </w:t>
      </w:r>
      <w:r w:rsidR="00E260DB">
        <w:rPr>
          <w:noProof/>
          <w:lang w:val="en-IN" w:eastAsia="en-IN"/>
        </w:rPr>
        <w:drawing>
          <wp:inline xmlns:wp14="http://schemas.microsoft.com/office/word/2010/wordprocessingDrawing" distT="0" distB="0" distL="0" distR="0" wp14:anchorId="1A6323C9" wp14:editId="7777777">
            <wp:extent cx="16192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58751372" wp14:textId="77777777">
      <w:pPr>
        <w:pStyle w:val="Default"/>
        <w:spacing w:line="320" w:lineRule="atLeast"/>
      </w:pPr>
      <w:hyperlink w:history="1" r:id="rId98">
        <w:r>
          <w:rPr>
            <w:rStyle w:val="Hyperlink0"/>
            <w:lang w:val="it-IT"/>
          </w:rPr>
          <w:t>C.</w:t>
        </w:r>
      </w:hyperlink>
      <w:r>
        <w:t>the virtual circuit interface to packet-switched service</w:t>
      </w:r>
    </w:p>
    <w:p xmlns:wp14="http://schemas.microsoft.com/office/word/2010/wordml" w:rsidR="00F25CB7" w:rsidRDefault="00F25CB7" w14:paraId="50336443" wp14:textId="77777777">
      <w:pPr>
        <w:pStyle w:val="Default"/>
        <w:spacing w:line="320" w:lineRule="atLeast"/>
      </w:pPr>
      <w:hyperlink w:history="1" r:id="rId99">
        <w:r>
          <w:rPr>
            <w:rStyle w:val="Hyperlink0"/>
          </w:rPr>
          <w:t>D.</w:t>
        </w:r>
      </w:hyperlink>
      <w:r>
        <w:t xml:space="preserve"> All of the above</w:t>
      </w:r>
    </w:p>
    <w:p xmlns:wp14="http://schemas.microsoft.com/office/word/2010/wordml" w:rsidR="00F25CB7" w:rsidRDefault="00F25CB7" w14:paraId="49362E5D" wp14:textId="77777777">
      <w:pPr>
        <w:pStyle w:val="Default"/>
        <w:spacing w:line="320" w:lineRule="atLeast"/>
      </w:pPr>
      <w:hyperlink w:history="1" r:id="rId100">
        <w:r>
          <w:rPr>
            <w:rStyle w:val="Hyperlink0"/>
          </w:rPr>
          <w:t>E.</w:t>
        </w:r>
      </w:hyperlink>
      <w:r>
        <w:t xml:space="preserve"> None of the above</w:t>
      </w:r>
    </w:p>
    <w:p xmlns:wp14="http://schemas.microsoft.com/office/word/2010/wordml" w:rsidR="00F25CB7" w:rsidRDefault="00F25CB7" w14:paraId="271CA723" wp14:textId="77777777">
      <w:pPr>
        <w:pStyle w:val="Default"/>
        <w:spacing w:line="320" w:lineRule="atLeast"/>
      </w:pPr>
    </w:p>
    <w:p xmlns:wp14="http://schemas.microsoft.com/office/word/2010/wordml" w:rsidR="00F25CB7" w:rsidRDefault="00F25CB7" w14:paraId="3B3815CD" wp14:textId="77777777">
      <w:pPr>
        <w:pStyle w:val="Default"/>
        <w:spacing w:line="320" w:lineRule="atLeast"/>
      </w:pPr>
      <w:r>
        <w:t>19.HDLC(High-level Data Link Control) is</w:t>
      </w:r>
    </w:p>
    <w:p xmlns:wp14="http://schemas.microsoft.com/office/word/2010/wordml" w:rsidR="00F25CB7" w:rsidRDefault="00F25CB7" w14:paraId="371A4EE7" wp14:textId="77777777">
      <w:pPr>
        <w:pStyle w:val="Default"/>
        <w:spacing w:line="320" w:lineRule="atLeast"/>
      </w:pPr>
      <w:hyperlink w:history="1" r:id="rId101">
        <w:r>
          <w:rPr>
            <w:rStyle w:val="Hyperlink0"/>
          </w:rPr>
          <w:t>A.</w:t>
        </w:r>
      </w:hyperlink>
      <w:r>
        <w:t xml:space="preserve"> a method of determining which device has access to the transmission medium at any time</w:t>
      </w:r>
    </w:p>
    <w:p xmlns:wp14="http://schemas.microsoft.com/office/word/2010/wordml" w:rsidR="00F25CB7" w:rsidRDefault="00F25CB7" w14:paraId="71CC4F3A" wp14:textId="77777777">
      <w:pPr>
        <w:pStyle w:val="Default"/>
        <w:spacing w:line="320" w:lineRule="atLeast"/>
      </w:pPr>
      <w:hyperlink w:history="1" r:id="rId102">
        <w:r>
          <w:rPr>
            <w:rStyle w:val="Hyperlink0"/>
          </w:rPr>
          <w:t>B.</w:t>
        </w:r>
      </w:hyperlink>
      <w:r>
        <w:t xml:space="preserve"> a method access control technique for multiple-access transmission media</w:t>
      </w:r>
    </w:p>
    <w:p xmlns:wp14="http://schemas.microsoft.com/office/word/2010/wordml" w:rsidR="00F25CB7" w:rsidRDefault="00F25CB7" w14:paraId="232A38BD" wp14:textId="77777777">
      <w:pPr>
        <w:pStyle w:val="Default"/>
        <w:spacing w:line="320" w:lineRule="atLeast"/>
      </w:pPr>
      <w:hyperlink w:history="1" r:id="Rbae52a204cfa43f3">
        <w:r w:rsidR="00F25CB7">
          <w:rPr>
            <w:rStyle w:val="Hyperlink0"/>
            <w:lang w:val="it-IT"/>
          </w:rPr>
          <w:t>C.</w:t>
        </w:r>
      </w:hyperlink>
      <w:r w:rsidR="00F25CB7">
        <w:rPr/>
        <w:t xml:space="preserve">a very common bit-oriented data link protocol issued by ISO. </w:t>
      </w:r>
      <w:r w:rsidR="00E260DB">
        <w:rPr>
          <w:noProof/>
          <w:lang w:val="en-IN" w:eastAsia="en-IN"/>
        </w:rPr>
        <w:drawing>
          <wp:inline xmlns:wp14="http://schemas.microsoft.com/office/word/2010/wordprocessingDrawing" distT="0" distB="0" distL="0" distR="0" wp14:anchorId="004994FC" wp14:editId="7777777">
            <wp:extent cx="161925" cy="180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27F61EA" wp14:textId="77777777">
      <w:pPr>
        <w:pStyle w:val="Default"/>
        <w:spacing w:line="320" w:lineRule="atLeast"/>
      </w:pPr>
      <w:hyperlink w:history="1" r:id="rId104">
        <w:r>
          <w:rPr>
            <w:rStyle w:val="Hyperlink0"/>
          </w:rPr>
          <w:t>D.</w:t>
        </w:r>
      </w:hyperlink>
      <w:r>
        <w:t xml:space="preserve"> network access standard for connecting stations to a circuit-switched network</w:t>
      </w:r>
    </w:p>
    <w:p xmlns:wp14="http://schemas.microsoft.com/office/word/2010/wordml" w:rsidR="00F25CB7" w:rsidRDefault="00F25CB7" w14:paraId="3EBEB3FD" wp14:textId="77777777">
      <w:pPr>
        <w:pStyle w:val="Default"/>
        <w:spacing w:line="320" w:lineRule="atLeast"/>
      </w:pPr>
      <w:hyperlink w:history="1" r:id="rId105">
        <w:r>
          <w:rPr>
            <w:rStyle w:val="Hyperlink0"/>
          </w:rPr>
          <w:t>E.</w:t>
        </w:r>
      </w:hyperlink>
      <w:r>
        <w:t xml:space="preserve"> None of the above</w:t>
      </w:r>
    </w:p>
    <w:p xmlns:wp14="http://schemas.microsoft.com/office/word/2010/wordml" w:rsidR="00F25CB7" w:rsidRDefault="00F25CB7" w14:paraId="75FBE423" wp14:textId="77777777">
      <w:pPr>
        <w:pStyle w:val="Default"/>
        <w:spacing w:line="320" w:lineRule="atLeast"/>
      </w:pPr>
    </w:p>
    <w:p xmlns:wp14="http://schemas.microsoft.com/office/word/2010/wordml" w:rsidR="00F25CB7" w:rsidRDefault="00F25CB7" w14:paraId="4D4F0A93" wp14:textId="77777777">
      <w:pPr>
        <w:pStyle w:val="Default"/>
        <w:spacing w:line="320" w:lineRule="atLeast"/>
      </w:pPr>
      <w:r>
        <w:t>20.Which of the following device copies electrical signals from one Ethernet to another?</w:t>
      </w:r>
    </w:p>
    <w:p xmlns:wp14="http://schemas.microsoft.com/office/word/2010/wordml" w:rsidR="00F25CB7" w:rsidRDefault="00F25CB7" w14:paraId="44CBBA1A" wp14:textId="77777777">
      <w:pPr>
        <w:pStyle w:val="Default"/>
        <w:spacing w:line="320" w:lineRule="atLeast"/>
      </w:pPr>
      <w:hyperlink w:history="1" r:id="rId106">
        <w:r>
          <w:rPr>
            <w:rStyle w:val="Hyperlink0"/>
          </w:rPr>
          <w:t>A.</w:t>
        </w:r>
      </w:hyperlink>
      <w:r>
        <w:t xml:space="preserve"> bridge</w:t>
      </w:r>
    </w:p>
    <w:p xmlns:wp14="http://schemas.microsoft.com/office/word/2010/wordml" w:rsidR="00F25CB7" w:rsidRDefault="00F25CB7" w14:paraId="3B0EC7EC" wp14:textId="77777777">
      <w:pPr>
        <w:pStyle w:val="Default"/>
        <w:spacing w:line="320" w:lineRule="atLeast"/>
      </w:pPr>
      <w:hyperlink w:history="1" r:id="Rfdc2b61ab24d4028">
        <w:r w:rsidR="00F25CB7">
          <w:rPr>
            <w:rStyle w:val="Hyperlink0"/>
          </w:rPr>
          <w:t>B.</w:t>
        </w:r>
      </w:hyperlink>
      <w:r w:rsidR="00F25CB7">
        <w:rPr/>
        <w:t xml:space="preserve"> repeater </w:t>
      </w:r>
      <w:r w:rsidR="00E260DB">
        <w:rPr>
          <w:noProof/>
          <w:lang w:val="en-IN" w:eastAsia="en-IN"/>
        </w:rPr>
        <w:drawing>
          <wp:inline xmlns:wp14="http://schemas.microsoft.com/office/word/2010/wordprocessingDrawing" distT="0" distB="0" distL="0" distR="0" wp14:anchorId="582A68EA" wp14:editId="7777777">
            <wp:extent cx="161925" cy="180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C962E03" wp14:textId="77777777">
      <w:pPr>
        <w:pStyle w:val="Default"/>
        <w:spacing w:line="320" w:lineRule="atLeast"/>
      </w:pPr>
      <w:hyperlink w:history="1" r:id="rId108">
        <w:r>
          <w:rPr>
            <w:rStyle w:val="Hyperlink0"/>
            <w:lang w:val="it-IT"/>
          </w:rPr>
          <w:t>C.</w:t>
        </w:r>
      </w:hyperlink>
      <w:r>
        <w:rPr>
          <w:lang w:val="es-ES_tradnl"/>
        </w:rPr>
        <w:t>hub</w:t>
      </w:r>
    </w:p>
    <w:p xmlns:wp14="http://schemas.microsoft.com/office/word/2010/wordml" w:rsidR="00F25CB7" w:rsidRDefault="00F25CB7" w14:paraId="0B01D8F4" wp14:textId="77777777">
      <w:pPr>
        <w:pStyle w:val="Default"/>
        <w:spacing w:line="320" w:lineRule="atLeast"/>
      </w:pPr>
      <w:hyperlink w:history="1" r:id="rId109">
        <w:r>
          <w:rPr>
            <w:rStyle w:val="Hyperlink0"/>
          </w:rPr>
          <w:t>D.</w:t>
        </w:r>
      </w:hyperlink>
      <w:r>
        <w:t xml:space="preserve"> passive hub</w:t>
      </w:r>
    </w:p>
    <w:p xmlns:wp14="http://schemas.microsoft.com/office/word/2010/wordml" w:rsidR="00F25CB7" w:rsidRDefault="00F25CB7" w14:paraId="14B23CB6" wp14:textId="77777777">
      <w:pPr>
        <w:pStyle w:val="Default"/>
        <w:spacing w:line="320" w:lineRule="atLeast"/>
      </w:pPr>
      <w:hyperlink w:history="1" r:id="rId110">
        <w:r>
          <w:rPr>
            <w:rStyle w:val="Hyperlink0"/>
          </w:rPr>
          <w:t>E.</w:t>
        </w:r>
      </w:hyperlink>
      <w:r>
        <w:t xml:space="preserve"> None of the above</w:t>
      </w:r>
    </w:p>
    <w:p xmlns:wp14="http://schemas.microsoft.com/office/word/2010/wordml" w:rsidR="00F25CB7" w:rsidRDefault="00F25CB7" w14:paraId="2D3F0BEC" wp14:textId="77777777">
      <w:pPr>
        <w:pStyle w:val="Default"/>
        <w:spacing w:line="320" w:lineRule="atLeast"/>
      </w:pPr>
    </w:p>
    <w:p xmlns:wp14="http://schemas.microsoft.com/office/word/2010/wordml" w:rsidR="00F25CB7" w:rsidRDefault="00F25CB7" w14:paraId="3295FED9" wp14:textId="77777777">
      <w:pPr>
        <w:pStyle w:val="Default"/>
        <w:spacing w:line="320" w:lineRule="atLeast"/>
      </w:pPr>
      <w:r>
        <w:t>21.The transport layer protocol is connectionless.</w:t>
      </w:r>
    </w:p>
    <w:p xmlns:wp14="http://schemas.microsoft.com/office/word/2010/wordml" w:rsidR="00F25CB7" w:rsidRDefault="00F25CB7" w14:paraId="4FA9B34E" wp14:textId="77777777">
      <w:pPr>
        <w:pStyle w:val="Default"/>
        <w:spacing w:line="320" w:lineRule="atLeast"/>
      </w:pPr>
      <w:hyperlink w:history="1" r:id="rId111">
        <w:r>
          <w:rPr>
            <w:rStyle w:val="Hyperlink0"/>
          </w:rPr>
          <w:t>A.</w:t>
        </w:r>
      </w:hyperlink>
      <w:r>
        <w:rPr>
          <w:lang w:val="nl-NL"/>
        </w:rPr>
        <w:t>NVT</w:t>
      </w:r>
    </w:p>
    <w:p xmlns:wp14="http://schemas.microsoft.com/office/word/2010/wordml" w:rsidR="00F25CB7" w:rsidRDefault="00F25CB7" w14:paraId="19EDE00C" wp14:textId="77777777">
      <w:pPr>
        <w:pStyle w:val="Default"/>
        <w:spacing w:line="320" w:lineRule="atLeast"/>
      </w:pPr>
      <w:hyperlink w:history="1" r:id="rId112">
        <w:r>
          <w:rPr>
            <w:rStyle w:val="Hyperlink0"/>
          </w:rPr>
          <w:t>B.</w:t>
        </w:r>
      </w:hyperlink>
      <w:r>
        <w:rPr>
          <w:lang w:val="fr-FR"/>
        </w:rPr>
        <w:t>FTP</w:t>
      </w:r>
    </w:p>
    <w:p xmlns:wp14="http://schemas.microsoft.com/office/word/2010/wordml" w:rsidR="00F25CB7" w:rsidRDefault="00F25CB7" w14:paraId="37BE4059" wp14:textId="77777777">
      <w:pPr>
        <w:pStyle w:val="Default"/>
        <w:spacing w:line="320" w:lineRule="atLeast"/>
      </w:pPr>
      <w:hyperlink w:history="1" r:id="rId113">
        <w:r>
          <w:rPr>
            <w:rStyle w:val="Hyperlink0"/>
            <w:lang w:val="it-IT"/>
          </w:rPr>
          <w:t>C.</w:t>
        </w:r>
      </w:hyperlink>
      <w:r>
        <w:rPr>
          <w:lang w:val="pt-PT"/>
        </w:rPr>
        <w:t>TCP</w:t>
      </w:r>
    </w:p>
    <w:p xmlns:wp14="http://schemas.microsoft.com/office/word/2010/wordml" w:rsidR="00F25CB7" w:rsidRDefault="00F25CB7" w14:paraId="7AD83A51" wp14:textId="77777777">
      <w:pPr>
        <w:pStyle w:val="Default"/>
        <w:spacing w:line="320" w:lineRule="atLeast"/>
      </w:pPr>
      <w:hyperlink w:history="1" r:id="Ra0c26e2c15e74377">
        <w:r w:rsidR="00F25CB7">
          <w:rPr>
            <w:rStyle w:val="Hyperlink0"/>
          </w:rPr>
          <w:t>D.</w:t>
        </w:r>
      </w:hyperlink>
      <w:r w:rsidR="00F25CB7">
        <w:rPr/>
        <w:t>UDP</w:t>
      </w:r>
      <w:r w:rsidR="00E260DB">
        <w:rPr>
          <w:noProof/>
          <w:lang w:val="en-IN" w:eastAsia="en-IN"/>
        </w:rPr>
        <w:drawing>
          <wp:inline xmlns:wp14="http://schemas.microsoft.com/office/word/2010/wordprocessingDrawing" distT="0" distB="0" distL="0" distR="0" wp14:anchorId="7648A346" wp14:editId="7777777">
            <wp:extent cx="161925" cy="180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AFE0E6A" wp14:textId="77777777">
      <w:pPr>
        <w:pStyle w:val="Default"/>
        <w:spacing w:line="320" w:lineRule="atLeast"/>
      </w:pPr>
      <w:hyperlink w:history="1" r:id="rId115">
        <w:r>
          <w:rPr>
            <w:rStyle w:val="Hyperlink0"/>
          </w:rPr>
          <w:t>E.</w:t>
        </w:r>
      </w:hyperlink>
      <w:r>
        <w:t xml:space="preserve"> None of the above</w:t>
      </w:r>
    </w:p>
    <w:p xmlns:wp14="http://schemas.microsoft.com/office/word/2010/wordml" w:rsidR="00F25CB7" w:rsidRDefault="00F25CB7" w14:paraId="75CF4315" wp14:textId="77777777">
      <w:pPr>
        <w:pStyle w:val="Default"/>
        <w:spacing w:line="320" w:lineRule="atLeast"/>
      </w:pPr>
    </w:p>
    <w:p xmlns:wp14="http://schemas.microsoft.com/office/word/2010/wordml" w:rsidR="00F25CB7" w:rsidRDefault="00F25CB7" w14:paraId="108CC65D" wp14:textId="77777777">
      <w:pPr>
        <w:pStyle w:val="Default"/>
        <w:spacing w:line="320" w:lineRule="atLeast"/>
      </w:pPr>
      <w:r>
        <w:t>22.Communication between computers is almost always</w:t>
      </w:r>
    </w:p>
    <w:p xmlns:wp14="http://schemas.microsoft.com/office/word/2010/wordml" w:rsidR="00F25CB7" w:rsidRDefault="00F25CB7" w14:paraId="4E785567" wp14:textId="77777777">
      <w:pPr>
        <w:pStyle w:val="Default"/>
        <w:spacing w:line="320" w:lineRule="atLeast"/>
      </w:pPr>
      <w:hyperlink w:history="1" r:id="Re1c8012bd1c44077">
        <w:r w:rsidR="00F25CB7">
          <w:rPr>
            <w:rStyle w:val="Hyperlink0"/>
          </w:rPr>
          <w:t>A.</w:t>
        </w:r>
      </w:hyperlink>
      <w:r w:rsidR="00F25CB7">
        <w:rPr>
          <w:lang w:val="pt-PT"/>
        </w:rPr>
        <w:t>serial</w:t>
      </w:r>
      <w:r w:rsidR="00E260DB">
        <w:rPr>
          <w:noProof/>
          <w:lang w:val="en-IN" w:eastAsia="en-IN"/>
        </w:rPr>
        <w:drawing>
          <wp:inline xmlns:wp14="http://schemas.microsoft.com/office/word/2010/wordprocessingDrawing" distT="0" distB="0" distL="0" distR="0" wp14:anchorId="023E53D9" wp14:editId="7777777">
            <wp:extent cx="161925" cy="180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2329B52" wp14:textId="77777777">
      <w:pPr>
        <w:pStyle w:val="Default"/>
        <w:spacing w:line="320" w:lineRule="atLeast"/>
      </w:pPr>
      <w:hyperlink w:history="1" r:id="rId117">
        <w:r>
          <w:rPr>
            <w:rStyle w:val="Hyperlink0"/>
          </w:rPr>
          <w:t>B.</w:t>
        </w:r>
      </w:hyperlink>
      <w:r>
        <w:t>parallel</w:t>
      </w:r>
    </w:p>
    <w:p xmlns:wp14="http://schemas.microsoft.com/office/word/2010/wordml" w:rsidR="00F25CB7" w:rsidRDefault="00F25CB7" w14:paraId="5A16E529" wp14:textId="77777777">
      <w:pPr>
        <w:pStyle w:val="Default"/>
        <w:spacing w:line="320" w:lineRule="atLeast"/>
      </w:pPr>
      <w:hyperlink w:history="1" r:id="rId118">
        <w:r>
          <w:rPr>
            <w:rStyle w:val="Hyperlink0"/>
            <w:lang w:val="it-IT"/>
          </w:rPr>
          <w:t>C.</w:t>
        </w:r>
      </w:hyperlink>
      <w:r>
        <w:rPr>
          <w:lang w:val="fr-FR"/>
        </w:rPr>
        <w:t>seriesparallel</w:t>
      </w:r>
    </w:p>
    <w:p xmlns:wp14="http://schemas.microsoft.com/office/word/2010/wordml" w:rsidR="00F25CB7" w:rsidRDefault="00F25CB7" w14:paraId="3C1C8FF2" wp14:textId="77777777">
      <w:pPr>
        <w:pStyle w:val="Default"/>
        <w:spacing w:line="320" w:lineRule="atLeast"/>
      </w:pPr>
      <w:hyperlink w:history="1" r:id="rId119">
        <w:r>
          <w:rPr>
            <w:rStyle w:val="Hyperlink0"/>
          </w:rPr>
          <w:t>D.</w:t>
        </w:r>
      </w:hyperlink>
      <w:r>
        <w:rPr>
          <w:lang w:val="fr-FR"/>
        </w:rPr>
        <w:t>direct</w:t>
      </w:r>
    </w:p>
    <w:p xmlns:wp14="http://schemas.microsoft.com/office/word/2010/wordml" w:rsidR="00F25CB7" w:rsidRDefault="00F25CB7" w14:paraId="327D9609" wp14:textId="77777777">
      <w:pPr>
        <w:pStyle w:val="Default"/>
        <w:spacing w:line="320" w:lineRule="atLeast"/>
      </w:pPr>
      <w:hyperlink w:history="1" r:id="rId120">
        <w:r>
          <w:rPr>
            <w:rStyle w:val="Hyperlink0"/>
          </w:rPr>
          <w:t>E.</w:t>
        </w:r>
      </w:hyperlink>
      <w:r>
        <w:t xml:space="preserve"> None of the above</w:t>
      </w:r>
    </w:p>
    <w:p xmlns:wp14="http://schemas.microsoft.com/office/word/2010/wordml" w:rsidR="00F25CB7" w:rsidRDefault="00F25CB7" w14:paraId="3CB648E9" wp14:textId="77777777">
      <w:pPr>
        <w:pStyle w:val="Default"/>
        <w:spacing w:line="320" w:lineRule="atLeast"/>
      </w:pPr>
    </w:p>
    <w:p xmlns:wp14="http://schemas.microsoft.com/office/word/2010/wordml" w:rsidR="00F25CB7" w:rsidRDefault="00F25CB7" w14:paraId="20B515E0" wp14:textId="77777777">
      <w:pPr>
        <w:pStyle w:val="Default"/>
        <w:spacing w:line="320" w:lineRule="atLeast"/>
      </w:pPr>
      <w:r>
        <w:t>23.</w:t>
      </w:r>
      <w:r>
        <w:rPr>
          <w:lang w:val="de-DE"/>
        </w:rPr>
        <w:t>MAC is</w:t>
      </w:r>
    </w:p>
    <w:p xmlns:wp14="http://schemas.microsoft.com/office/word/2010/wordml" w:rsidR="00F25CB7" w:rsidRDefault="00F25CB7" w14:paraId="1F057F12" wp14:textId="77777777">
      <w:pPr>
        <w:pStyle w:val="Default"/>
        <w:spacing w:line="320" w:lineRule="atLeast"/>
      </w:pPr>
      <w:hyperlink w:history="1" r:id="R732c1a182bee4cf5">
        <w:r w:rsidR="00F25CB7">
          <w:rPr>
            <w:rStyle w:val="Hyperlink0"/>
          </w:rPr>
          <w:t>A.</w:t>
        </w:r>
      </w:hyperlink>
      <w:r w:rsidR="00F25CB7">
        <w:rPr/>
        <w:t xml:space="preserve"> a method of determining which device has access to the transmission medium at any time </w:t>
      </w:r>
      <w:r w:rsidR="00E260DB">
        <w:rPr>
          <w:noProof/>
          <w:lang w:val="en-IN" w:eastAsia="en-IN"/>
        </w:rPr>
        <w:drawing>
          <wp:inline xmlns:wp14="http://schemas.microsoft.com/office/word/2010/wordprocessingDrawing" distT="0" distB="0" distL="0" distR="0" wp14:anchorId="1787B1DE" wp14:editId="7777777">
            <wp:extent cx="161925" cy="180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5AFA3B5" wp14:textId="77777777">
      <w:pPr>
        <w:pStyle w:val="Default"/>
        <w:spacing w:line="320" w:lineRule="atLeast"/>
      </w:pPr>
      <w:hyperlink w:history="1" r:id="rId122">
        <w:r>
          <w:rPr>
            <w:rStyle w:val="Hyperlink0"/>
          </w:rPr>
          <w:t>B.</w:t>
        </w:r>
      </w:hyperlink>
      <w:r>
        <w:t xml:space="preserve"> a method access control technique or multiple-access transmission media</w:t>
      </w:r>
    </w:p>
    <w:p xmlns:wp14="http://schemas.microsoft.com/office/word/2010/wordml" w:rsidR="00F25CB7" w:rsidRDefault="00F25CB7" w14:paraId="6CABCEE3" wp14:textId="77777777">
      <w:pPr>
        <w:pStyle w:val="Default"/>
        <w:spacing w:line="320" w:lineRule="atLeast"/>
      </w:pPr>
      <w:hyperlink w:history="1" r:id="rId123">
        <w:r>
          <w:rPr>
            <w:rStyle w:val="Hyperlink0"/>
            <w:lang w:val="it-IT"/>
          </w:rPr>
          <w:t>C.</w:t>
        </w:r>
      </w:hyperlink>
      <w:r>
        <w:t>a very common bit-oriented data link protocol issued to ISO.</w:t>
      </w:r>
    </w:p>
    <w:p xmlns:wp14="http://schemas.microsoft.com/office/word/2010/wordml" w:rsidR="00F25CB7" w:rsidRDefault="00F25CB7" w14:paraId="17533060" wp14:textId="77777777">
      <w:pPr>
        <w:pStyle w:val="Default"/>
        <w:spacing w:line="320" w:lineRule="atLeast"/>
      </w:pPr>
      <w:hyperlink w:history="1" r:id="rId124">
        <w:r>
          <w:rPr>
            <w:rStyle w:val="Hyperlink0"/>
          </w:rPr>
          <w:t>D.</w:t>
        </w:r>
      </w:hyperlink>
      <w:r>
        <w:t xml:space="preserve"> network access standard for connecting stations to a circuit-switched network</w:t>
      </w:r>
    </w:p>
    <w:p xmlns:wp14="http://schemas.microsoft.com/office/word/2010/wordml" w:rsidR="00F25CB7" w:rsidRDefault="00F25CB7" w14:paraId="0A304AF0" wp14:textId="77777777">
      <w:pPr>
        <w:pStyle w:val="Default"/>
        <w:spacing w:line="320" w:lineRule="atLeast"/>
      </w:pPr>
      <w:hyperlink w:history="1" r:id="rId125">
        <w:r>
          <w:rPr>
            <w:rStyle w:val="Hyperlink0"/>
          </w:rPr>
          <w:t>E.</w:t>
        </w:r>
      </w:hyperlink>
      <w:r>
        <w:t xml:space="preserve"> None of the above</w:t>
      </w:r>
    </w:p>
    <w:p xmlns:wp14="http://schemas.microsoft.com/office/word/2010/wordml" w:rsidR="00F25CB7" w:rsidRDefault="00F25CB7" w14:paraId="0C178E9E" wp14:textId="77777777">
      <w:pPr>
        <w:pStyle w:val="Default"/>
        <w:spacing w:line="320" w:lineRule="atLeast"/>
      </w:pPr>
    </w:p>
    <w:p xmlns:wp14="http://schemas.microsoft.com/office/word/2010/wordml" w:rsidR="00F25CB7" w:rsidRDefault="00F25CB7" w14:paraId="707FB333" wp14:textId="77777777">
      <w:pPr>
        <w:pStyle w:val="Default"/>
        <w:spacing w:line="320" w:lineRule="atLeast"/>
      </w:pPr>
      <w:r>
        <w:t>24.Which application allows a user to access and change remote files without actual transfer?</w:t>
      </w:r>
    </w:p>
    <w:p xmlns:wp14="http://schemas.microsoft.com/office/word/2010/wordml" w:rsidR="00F25CB7" w:rsidRDefault="00F25CB7" w14:paraId="144E0B29" wp14:textId="77777777">
      <w:pPr>
        <w:pStyle w:val="Default"/>
        <w:spacing w:line="320" w:lineRule="atLeast"/>
      </w:pPr>
      <w:hyperlink w:history="1" r:id="rId126">
        <w:r>
          <w:rPr>
            <w:rStyle w:val="Hyperlink0"/>
          </w:rPr>
          <w:t>A.</w:t>
        </w:r>
      </w:hyperlink>
      <w:r>
        <w:rPr>
          <w:lang w:val="de-DE"/>
        </w:rPr>
        <w:t>TELNET</w:t>
      </w:r>
    </w:p>
    <w:p xmlns:wp14="http://schemas.microsoft.com/office/word/2010/wordml" w:rsidR="00F25CB7" w:rsidRDefault="00F25CB7" w14:paraId="3C0395D3" wp14:textId="77777777">
      <w:pPr>
        <w:pStyle w:val="Default"/>
        <w:spacing w:line="320" w:lineRule="atLeast"/>
      </w:pPr>
    </w:p>
    <w:p xmlns:wp14="http://schemas.microsoft.com/office/word/2010/wordml" w:rsidR="00F25CB7" w:rsidRDefault="00F25CB7" w14:paraId="400CEBDC" wp14:textId="77777777">
      <w:pPr>
        <w:pStyle w:val="Default"/>
        <w:spacing w:line="320" w:lineRule="atLeast"/>
      </w:pPr>
      <w:hyperlink w:history="1" r:id="R0716687c96c541ba">
        <w:r w:rsidR="00F25CB7">
          <w:rPr>
            <w:rStyle w:val="Hyperlink0"/>
          </w:rPr>
          <w:t>B.</w:t>
        </w:r>
      </w:hyperlink>
      <w:r w:rsidR="00F25CB7">
        <w:rPr/>
        <w:t xml:space="preserve"> NFS </w:t>
      </w:r>
      <w:r w:rsidR="00E260DB">
        <w:rPr>
          <w:noProof/>
          <w:lang w:val="en-IN" w:eastAsia="en-IN"/>
        </w:rPr>
        <w:drawing>
          <wp:inline xmlns:wp14="http://schemas.microsoft.com/office/word/2010/wordprocessingDrawing" distT="0" distB="0" distL="0" distR="0" wp14:anchorId="732F8FFB" wp14:editId="7777777">
            <wp:extent cx="161925" cy="180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09E1C9B5" wp14:textId="77777777">
      <w:pPr>
        <w:pStyle w:val="Default"/>
        <w:spacing w:line="320" w:lineRule="atLeast"/>
      </w:pPr>
      <w:hyperlink w:history="1" r:id="rId128">
        <w:r>
          <w:rPr>
            <w:rStyle w:val="Hyperlink0"/>
            <w:lang w:val="it-IT"/>
          </w:rPr>
          <w:t>C.</w:t>
        </w:r>
      </w:hyperlink>
      <w:r>
        <w:rPr>
          <w:lang w:val="fr-FR"/>
        </w:rPr>
        <w:t>FTP</w:t>
      </w:r>
    </w:p>
    <w:p xmlns:wp14="http://schemas.microsoft.com/office/word/2010/wordml" w:rsidR="00F25CB7" w:rsidRDefault="00F25CB7" w14:paraId="5FA51CE8" wp14:textId="77777777">
      <w:pPr>
        <w:pStyle w:val="Default"/>
        <w:spacing w:line="320" w:lineRule="atLeast"/>
      </w:pPr>
      <w:hyperlink w:history="1" r:id="rId129">
        <w:r>
          <w:rPr>
            <w:rStyle w:val="Hyperlink0"/>
          </w:rPr>
          <w:t>D.</w:t>
        </w:r>
      </w:hyperlink>
      <w:r>
        <w:t>DNS</w:t>
      </w:r>
    </w:p>
    <w:p xmlns:wp14="http://schemas.microsoft.com/office/word/2010/wordml" w:rsidR="00F25CB7" w:rsidRDefault="00F25CB7" w14:paraId="1D02EE09" wp14:textId="77777777">
      <w:pPr>
        <w:pStyle w:val="Default"/>
        <w:spacing w:line="320" w:lineRule="atLeast"/>
      </w:pPr>
      <w:hyperlink w:history="1" r:id="rId130">
        <w:r>
          <w:rPr>
            <w:rStyle w:val="Hyperlink0"/>
          </w:rPr>
          <w:t>E.</w:t>
        </w:r>
      </w:hyperlink>
      <w:r>
        <w:t xml:space="preserve"> None of the above</w:t>
      </w:r>
    </w:p>
    <w:p xmlns:wp14="http://schemas.microsoft.com/office/word/2010/wordml" w:rsidR="00F25CB7" w:rsidRDefault="00F25CB7" w14:paraId="3254BC2F" wp14:textId="77777777">
      <w:pPr>
        <w:pStyle w:val="Default"/>
        <w:spacing w:line="320" w:lineRule="atLeast"/>
      </w:pPr>
    </w:p>
    <w:p xmlns:wp14="http://schemas.microsoft.com/office/word/2010/wordml" w:rsidR="00F25CB7" w:rsidRDefault="00F25CB7" w14:paraId="6A5955E3" wp14:textId="77777777">
      <w:pPr>
        <w:pStyle w:val="Default"/>
        <w:spacing w:line="320" w:lineRule="atLeast"/>
      </w:pPr>
      <w:r>
        <w:t>25.Parity bit is</w:t>
      </w:r>
    </w:p>
    <w:p xmlns:wp14="http://schemas.microsoft.com/office/word/2010/wordml" w:rsidR="00F25CB7" w:rsidRDefault="00F25CB7" w14:paraId="69C67D35" wp14:textId="77777777">
      <w:pPr>
        <w:pStyle w:val="Default"/>
        <w:spacing w:line="320" w:lineRule="atLeast"/>
      </w:pPr>
      <w:hyperlink w:history="1" r:id="rId131">
        <w:r>
          <w:rPr>
            <w:rStyle w:val="Hyperlink0"/>
          </w:rPr>
          <w:t>A.</w:t>
        </w:r>
      </w:hyperlink>
      <w:r>
        <w:t xml:space="preserve"> an error-detecting code based on a summation operation performed on the bits to be checked.</w:t>
      </w:r>
    </w:p>
    <w:p xmlns:wp14="http://schemas.microsoft.com/office/word/2010/wordml" w:rsidR="00F25CB7" w:rsidRDefault="00F25CB7" w14:paraId="5700B9A2" wp14:textId="77777777">
      <w:pPr>
        <w:pStyle w:val="Default"/>
        <w:spacing w:line="320" w:lineRule="atLeast"/>
      </w:pPr>
      <w:hyperlink w:history="1" r:id="R3c3cf9cb16854ec8">
        <w:r w:rsidR="00F25CB7">
          <w:rPr>
            <w:rStyle w:val="Hyperlink0"/>
          </w:rPr>
          <w:t>B.</w:t>
        </w:r>
      </w:hyperlink>
      <w:r w:rsidR="00F25CB7">
        <w:rPr/>
        <w:t xml:space="preserve"> a check bit appended to an array of binary digits to make the sum of all the binary digits. </w:t>
      </w:r>
      <w:r w:rsidR="00E260DB">
        <w:rPr>
          <w:noProof/>
          <w:lang w:val="en-IN" w:eastAsia="en-IN"/>
        </w:rPr>
        <w:drawing>
          <wp:inline xmlns:wp14="http://schemas.microsoft.com/office/word/2010/wordprocessingDrawing" distT="0" distB="0" distL="0" distR="0" wp14:anchorId="49453B9F" wp14:editId="7777777">
            <wp:extent cx="16192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0C6690B" wp14:textId="77777777">
      <w:pPr>
        <w:pStyle w:val="Default"/>
        <w:spacing w:line="320" w:lineRule="atLeast"/>
      </w:pPr>
      <w:hyperlink w:history="1" r:id="rId133">
        <w:r>
          <w:rPr>
            <w:rStyle w:val="Hyperlink0"/>
            <w:lang w:val="it-IT"/>
          </w:rPr>
          <w:t>C.</w:t>
        </w:r>
      </w:hyperlink>
      <w:r>
        <w:t xml:space="preserve"> a code in which each expression conforms to specific rules of construction, so that if certain errors occur in an expression, the resulting expression will not conform to the rules of construction and thus the presence of the errors in detected</w:t>
      </w:r>
    </w:p>
    <w:p xmlns:wp14="http://schemas.microsoft.com/office/word/2010/wordml" w:rsidR="00F25CB7" w:rsidRDefault="00F25CB7" w14:paraId="28354E58" wp14:textId="77777777">
      <w:pPr>
        <w:pStyle w:val="Default"/>
        <w:spacing w:line="320" w:lineRule="atLeast"/>
      </w:pPr>
      <w:hyperlink w:history="1" r:id="rId134">
        <w:r>
          <w:rPr>
            <w:rStyle w:val="Hyperlink0"/>
          </w:rPr>
          <w:t>D.</w:t>
        </w:r>
      </w:hyperlink>
      <w:r>
        <w:t xml:space="preserve"> the ratio of the number of data units in error to the total number of data units</w:t>
      </w:r>
    </w:p>
    <w:p xmlns:wp14="http://schemas.microsoft.com/office/word/2010/wordml" w:rsidR="00F25CB7" w:rsidRDefault="00F25CB7" w14:paraId="0838BDBA" wp14:textId="77777777">
      <w:pPr>
        <w:pStyle w:val="Default"/>
        <w:spacing w:line="320" w:lineRule="atLeast"/>
      </w:pPr>
      <w:hyperlink w:history="1" r:id="rId135">
        <w:r>
          <w:rPr>
            <w:rStyle w:val="Hyperlink0"/>
          </w:rPr>
          <w:t>E.</w:t>
        </w:r>
      </w:hyperlink>
      <w:r>
        <w:t xml:space="preserve"> None of the above</w:t>
      </w:r>
    </w:p>
    <w:p xmlns:wp14="http://schemas.microsoft.com/office/word/2010/wordml" w:rsidR="00F25CB7" w:rsidRDefault="00F25CB7" w14:paraId="651E9592" wp14:textId="77777777">
      <w:pPr>
        <w:pStyle w:val="Default"/>
        <w:spacing w:line="320" w:lineRule="atLeast"/>
      </w:pPr>
    </w:p>
    <w:p xmlns:wp14="http://schemas.microsoft.com/office/word/2010/wordml" w:rsidR="00F25CB7" w:rsidRDefault="00F25CB7" w14:paraId="259B5197" wp14:textId="77777777">
      <w:pPr>
        <w:pStyle w:val="Default"/>
        <w:spacing w:line="320" w:lineRule="atLeast"/>
      </w:pPr>
      <w:r>
        <w:t>26.Which IP address class has few hosts per network?</w:t>
      </w:r>
    </w:p>
    <w:p xmlns:wp14="http://schemas.microsoft.com/office/word/2010/wordml" w:rsidR="00F25CB7" w:rsidRDefault="00F25CB7" w14:paraId="6661D1E4" wp14:textId="77777777">
      <w:pPr>
        <w:pStyle w:val="Default"/>
        <w:spacing w:line="320" w:lineRule="atLeast"/>
      </w:pPr>
      <w:hyperlink w:history="1" r:id="rId136">
        <w:r>
          <w:rPr>
            <w:rStyle w:val="Hyperlink0"/>
          </w:rPr>
          <w:t>A.</w:t>
        </w:r>
      </w:hyperlink>
      <w:r>
        <w:t>D</w:t>
      </w:r>
    </w:p>
    <w:p xmlns:wp14="http://schemas.microsoft.com/office/word/2010/wordml" w:rsidR="00F25CB7" w:rsidRDefault="00F25CB7" w14:paraId="6C0DDF16" wp14:textId="77777777">
      <w:pPr>
        <w:pStyle w:val="Default"/>
        <w:spacing w:line="320" w:lineRule="atLeast"/>
      </w:pPr>
      <w:hyperlink w:history="1" r:id="R6661069727874061">
        <w:r w:rsidR="00F25CB7">
          <w:rPr>
            <w:rStyle w:val="Hyperlink0"/>
          </w:rPr>
          <w:t>B.</w:t>
        </w:r>
      </w:hyperlink>
      <w:r w:rsidR="00F25CB7">
        <w:rPr/>
        <w:t>C</w:t>
      </w:r>
      <w:r w:rsidR="00E260DB">
        <w:rPr>
          <w:noProof/>
          <w:lang w:val="en-IN" w:eastAsia="en-IN"/>
        </w:rPr>
        <w:drawing>
          <wp:inline xmlns:wp14="http://schemas.microsoft.com/office/word/2010/wordprocessingDrawing" distT="0" distB="0" distL="0" distR="0" wp14:anchorId="349C9D0D" wp14:editId="7777777">
            <wp:extent cx="161925" cy="180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9890A20" wp14:textId="77777777">
      <w:pPr>
        <w:pStyle w:val="Default"/>
        <w:spacing w:line="320" w:lineRule="atLeast"/>
      </w:pPr>
      <w:hyperlink w:history="1" r:id="rId138">
        <w:r>
          <w:rPr>
            <w:rStyle w:val="Hyperlink0"/>
            <w:lang w:val="it-IT"/>
          </w:rPr>
          <w:t>C.</w:t>
        </w:r>
      </w:hyperlink>
      <w:r>
        <w:t>B</w:t>
      </w:r>
    </w:p>
    <w:p xmlns:wp14="http://schemas.microsoft.com/office/word/2010/wordml" w:rsidR="00F25CB7" w:rsidRDefault="00F25CB7" w14:paraId="491F4402" wp14:textId="77777777">
      <w:pPr>
        <w:pStyle w:val="Default"/>
        <w:spacing w:line="320" w:lineRule="atLeast"/>
      </w:pPr>
      <w:hyperlink w:history="1" r:id="rId139">
        <w:r>
          <w:rPr>
            <w:rStyle w:val="Hyperlink0"/>
          </w:rPr>
          <w:t>D.</w:t>
        </w:r>
      </w:hyperlink>
      <w:r>
        <w:t>A</w:t>
      </w:r>
    </w:p>
    <w:p xmlns:wp14="http://schemas.microsoft.com/office/word/2010/wordml" w:rsidR="00F25CB7" w:rsidRDefault="00F25CB7" w14:paraId="01D75A70" wp14:textId="77777777">
      <w:pPr>
        <w:pStyle w:val="Default"/>
        <w:spacing w:line="320" w:lineRule="atLeast"/>
      </w:pPr>
      <w:hyperlink w:history="1" r:id="rId140">
        <w:r>
          <w:rPr>
            <w:rStyle w:val="Hyperlink0"/>
          </w:rPr>
          <w:t>E.</w:t>
        </w:r>
      </w:hyperlink>
      <w:r>
        <w:t xml:space="preserve"> None of the above</w:t>
      </w:r>
    </w:p>
    <w:p xmlns:wp14="http://schemas.microsoft.com/office/word/2010/wordml" w:rsidR="00F25CB7" w:rsidRDefault="00F25CB7" w14:paraId="269E314A" wp14:textId="77777777">
      <w:pPr>
        <w:pStyle w:val="Default"/>
        <w:spacing w:line="320" w:lineRule="atLeast"/>
      </w:pPr>
    </w:p>
    <w:p xmlns:wp14="http://schemas.microsoft.com/office/word/2010/wordml" w:rsidR="00F25CB7" w:rsidRDefault="00F25CB7" w14:paraId="354B21EB" wp14:textId="77777777">
      <w:pPr>
        <w:pStyle w:val="Default"/>
        <w:spacing w:line="320" w:lineRule="atLeast"/>
      </w:pPr>
      <w:r>
        <w:t>27.Which of the following specifies the network address and host address of the computer?</w:t>
      </w:r>
    </w:p>
    <w:p xmlns:wp14="http://schemas.microsoft.com/office/word/2010/wordml" w:rsidR="00F25CB7" w:rsidRDefault="00F25CB7" w14:paraId="408161BD" wp14:textId="77777777">
      <w:pPr>
        <w:pStyle w:val="Default"/>
        <w:spacing w:line="320" w:lineRule="atLeast"/>
      </w:pPr>
      <w:hyperlink w:history="1" r:id="R59011118c44a4fec">
        <w:r w:rsidR="00F25CB7">
          <w:rPr>
            <w:rStyle w:val="Hyperlink0"/>
          </w:rPr>
          <w:t>A.</w:t>
        </w:r>
      </w:hyperlink>
      <w:r w:rsidR="00F25CB7">
        <w:rPr/>
        <w:t xml:space="preserve"> The IP address </w:t>
      </w:r>
      <w:r w:rsidR="00E260DB">
        <w:rPr>
          <w:noProof/>
          <w:lang w:val="en-IN" w:eastAsia="en-IN"/>
        </w:rPr>
        <w:drawing>
          <wp:inline xmlns:wp14="http://schemas.microsoft.com/office/word/2010/wordprocessingDrawing" distT="0" distB="0" distL="0" distR="0" wp14:anchorId="425EFF16" wp14:editId="7777777">
            <wp:extent cx="161925" cy="18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6822FC08" wp14:textId="77777777">
      <w:pPr>
        <w:pStyle w:val="Default"/>
        <w:spacing w:line="320" w:lineRule="atLeast"/>
      </w:pPr>
      <w:hyperlink w:history="1" r:id="rId142">
        <w:r>
          <w:rPr>
            <w:rStyle w:val="Hyperlink0"/>
          </w:rPr>
          <w:t>B.</w:t>
        </w:r>
      </w:hyperlink>
      <w:r>
        <w:t xml:space="preserve"> The TCP address</w:t>
      </w:r>
    </w:p>
    <w:p xmlns:wp14="http://schemas.microsoft.com/office/word/2010/wordml" w:rsidR="00F25CB7" w:rsidRDefault="00F25CB7" w14:paraId="6DAC262B" wp14:textId="77777777">
      <w:pPr>
        <w:pStyle w:val="Default"/>
        <w:spacing w:line="320" w:lineRule="atLeast"/>
      </w:pPr>
      <w:hyperlink w:history="1" r:id="rId143">
        <w:r>
          <w:rPr>
            <w:rStyle w:val="Hyperlink0"/>
            <w:lang w:val="it-IT"/>
          </w:rPr>
          <w:t>C.</w:t>
        </w:r>
      </w:hyperlink>
      <w:r>
        <w:t xml:space="preserve"> The subnet mask</w:t>
      </w:r>
    </w:p>
    <w:p xmlns:wp14="http://schemas.microsoft.com/office/word/2010/wordml" w:rsidR="00F25CB7" w:rsidRDefault="00F25CB7" w14:paraId="2B119FEC" wp14:textId="77777777">
      <w:pPr>
        <w:pStyle w:val="Default"/>
        <w:spacing w:line="320" w:lineRule="atLeast"/>
      </w:pPr>
      <w:hyperlink w:history="1" r:id="rId144">
        <w:r>
          <w:rPr>
            <w:rStyle w:val="Hyperlink0"/>
          </w:rPr>
          <w:t>D.</w:t>
        </w:r>
      </w:hyperlink>
      <w:r>
        <w:t xml:space="preserve"> The default gateway</w:t>
      </w:r>
    </w:p>
    <w:p xmlns:wp14="http://schemas.microsoft.com/office/word/2010/wordml" w:rsidR="00F25CB7" w:rsidRDefault="00F25CB7" w14:paraId="64EC13A6" wp14:textId="77777777">
      <w:pPr>
        <w:pStyle w:val="Default"/>
        <w:spacing w:line="320" w:lineRule="atLeast"/>
      </w:pPr>
      <w:hyperlink w:history="1" r:id="rId145">
        <w:r>
          <w:rPr>
            <w:rStyle w:val="Hyperlink0"/>
          </w:rPr>
          <w:t>E.</w:t>
        </w:r>
      </w:hyperlink>
      <w:r>
        <w:t xml:space="preserve"> None of the above</w:t>
      </w:r>
    </w:p>
    <w:p xmlns:wp14="http://schemas.microsoft.com/office/word/2010/wordml" w:rsidR="00F25CB7" w:rsidRDefault="00F25CB7" w14:paraId="47341341" wp14:textId="77777777">
      <w:pPr>
        <w:pStyle w:val="Default"/>
        <w:spacing w:line="320" w:lineRule="atLeast"/>
      </w:pPr>
    </w:p>
    <w:p xmlns:wp14="http://schemas.microsoft.com/office/word/2010/wordml" w:rsidR="00F25CB7" w:rsidRDefault="00F25CB7" w14:paraId="3BEF8E67" wp14:textId="77777777">
      <w:pPr>
        <w:pStyle w:val="Default"/>
        <w:spacing w:line="320" w:lineRule="atLeast"/>
      </w:pPr>
      <w:r>
        <w:t>28.Alex is required to provide information on how many people are using the network at any one time. Which network will enable him to do so?</w:t>
      </w:r>
    </w:p>
    <w:p xmlns:wp14="http://schemas.microsoft.com/office/word/2010/wordml" w:rsidR="00F25CB7" w:rsidRDefault="00F25CB7" w14:paraId="5B8DFCD9" wp14:textId="77777777">
      <w:pPr>
        <w:pStyle w:val="Default"/>
        <w:spacing w:line="320" w:lineRule="atLeast"/>
      </w:pPr>
      <w:hyperlink w:history="1" r:id="R131ad47df9064583">
        <w:r w:rsidR="00F25CB7">
          <w:rPr>
            <w:rStyle w:val="Hyperlink0"/>
          </w:rPr>
          <w:t>A.</w:t>
        </w:r>
      </w:hyperlink>
      <w:r w:rsidR="00F25CB7">
        <w:rPr/>
        <w:t xml:space="preserve"> Server-based </w:t>
      </w:r>
      <w:r w:rsidR="00E260DB">
        <w:rPr>
          <w:noProof/>
          <w:lang w:val="en-IN" w:eastAsia="en-IN"/>
        </w:rPr>
        <w:drawing>
          <wp:inline xmlns:wp14="http://schemas.microsoft.com/office/word/2010/wordprocessingDrawing" distT="0" distB="0" distL="0" distR="0" wp14:anchorId="47239B20" wp14:editId="7777777">
            <wp:extent cx="161925" cy="18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E317104" wp14:textId="77777777">
      <w:pPr>
        <w:pStyle w:val="Default"/>
        <w:spacing w:line="320" w:lineRule="atLeast"/>
      </w:pPr>
      <w:hyperlink w:history="1" r:id="rId147">
        <w:r>
          <w:rPr>
            <w:rStyle w:val="Hyperlink0"/>
          </w:rPr>
          <w:t>B.</w:t>
        </w:r>
      </w:hyperlink>
      <w:r>
        <w:t>Token-Ring</w:t>
      </w:r>
    </w:p>
    <w:p xmlns:wp14="http://schemas.microsoft.com/office/word/2010/wordml" w:rsidR="00F25CB7" w:rsidRDefault="00F25CB7" w14:paraId="1D42A427" wp14:textId="77777777">
      <w:pPr>
        <w:pStyle w:val="Default"/>
        <w:spacing w:line="320" w:lineRule="atLeast"/>
      </w:pPr>
      <w:hyperlink w:history="1" r:id="rId148">
        <w:r>
          <w:rPr>
            <w:rStyle w:val="Hyperlink0"/>
            <w:lang w:val="it-IT"/>
          </w:rPr>
          <w:t>C.</w:t>
        </w:r>
      </w:hyperlink>
      <w:r>
        <w:t xml:space="preserve"> Ethernet</w:t>
      </w:r>
    </w:p>
    <w:p xmlns:wp14="http://schemas.microsoft.com/office/word/2010/wordml" w:rsidR="00F25CB7" w:rsidRDefault="00F25CB7" w14:paraId="79A525C6" wp14:textId="77777777">
      <w:pPr>
        <w:pStyle w:val="Default"/>
        <w:spacing w:line="320" w:lineRule="atLeast"/>
      </w:pPr>
      <w:hyperlink w:history="1" r:id="rId149">
        <w:r>
          <w:rPr>
            <w:rStyle w:val="Hyperlink0"/>
          </w:rPr>
          <w:t>D.</w:t>
        </w:r>
      </w:hyperlink>
      <w:r>
        <w:t>Star</w:t>
      </w:r>
    </w:p>
    <w:p xmlns:wp14="http://schemas.microsoft.com/office/word/2010/wordml" w:rsidR="00F25CB7" w:rsidRDefault="00F25CB7" w14:paraId="5655ED23" wp14:textId="77777777">
      <w:pPr>
        <w:pStyle w:val="Default"/>
        <w:spacing w:line="320" w:lineRule="atLeast"/>
      </w:pPr>
      <w:hyperlink w:history="1" r:id="rId150">
        <w:r>
          <w:rPr>
            <w:rStyle w:val="Hyperlink0"/>
          </w:rPr>
          <w:t>E.</w:t>
        </w:r>
      </w:hyperlink>
      <w:r>
        <w:rPr>
          <w:lang w:val="nl-NL"/>
        </w:rPr>
        <w:t>Peer-to-peer</w:t>
      </w:r>
    </w:p>
    <w:p xmlns:wp14="http://schemas.microsoft.com/office/word/2010/wordml" w:rsidR="00F25CB7" w:rsidRDefault="00F25CB7" w14:paraId="42EF2083" wp14:textId="77777777">
      <w:pPr>
        <w:pStyle w:val="Default"/>
        <w:spacing w:line="320" w:lineRule="atLeast"/>
      </w:pPr>
    </w:p>
    <w:p xmlns:wp14="http://schemas.microsoft.com/office/word/2010/wordml" w:rsidR="00F25CB7" w:rsidRDefault="00F25CB7" w14:paraId="4FCE4486" wp14:textId="77777777">
      <w:pPr>
        <w:pStyle w:val="Default"/>
        <w:spacing w:line="320" w:lineRule="atLeast"/>
      </w:pPr>
      <w:r>
        <w:t>29.The main difference between TCP and UDP is</w:t>
      </w:r>
    </w:p>
    <w:p xmlns:wp14="http://schemas.microsoft.com/office/word/2010/wordml" w:rsidR="00F25CB7" w:rsidRDefault="00F25CB7" w14:paraId="19D02470" wp14:textId="77777777">
      <w:pPr>
        <w:pStyle w:val="Default"/>
        <w:spacing w:line="320" w:lineRule="atLeast"/>
      </w:pPr>
      <w:hyperlink w:history="1" r:id="rId151">
        <w:r>
          <w:rPr>
            <w:rStyle w:val="Hyperlink0"/>
          </w:rPr>
          <w:t>A.</w:t>
        </w:r>
      </w:hyperlink>
      <w:r>
        <w:t xml:space="preserve"> UDP is connection oriented where as TCP is datagram service</w:t>
      </w:r>
    </w:p>
    <w:p xmlns:wp14="http://schemas.microsoft.com/office/word/2010/wordml" w:rsidR="00F25CB7" w:rsidRDefault="00F25CB7" w14:paraId="623AC39B" wp14:textId="77777777">
      <w:pPr>
        <w:pStyle w:val="Default"/>
        <w:spacing w:line="320" w:lineRule="atLeast"/>
      </w:pPr>
      <w:hyperlink w:history="1" r:id="rId152">
        <w:r>
          <w:rPr>
            <w:rStyle w:val="Hyperlink0"/>
          </w:rPr>
          <w:t>B.</w:t>
        </w:r>
      </w:hyperlink>
      <w:r>
        <w:t xml:space="preserve"> TCP is an Internet protocol where as UDP is an ATM protocol</w:t>
      </w:r>
    </w:p>
    <w:p xmlns:wp14="http://schemas.microsoft.com/office/word/2010/wordml" w:rsidR="00F25CB7" w:rsidRDefault="00F25CB7" w14:paraId="261662BF" wp14:textId="77777777">
      <w:pPr>
        <w:pStyle w:val="Default"/>
        <w:spacing w:line="320" w:lineRule="atLeast"/>
      </w:pPr>
      <w:hyperlink w:history="1" r:id="R730e34cf89684fc4">
        <w:r w:rsidR="00F25CB7">
          <w:rPr>
            <w:rStyle w:val="Hyperlink0"/>
            <w:lang w:val="it-IT"/>
          </w:rPr>
          <w:t>C.</w:t>
        </w:r>
      </w:hyperlink>
      <w:r w:rsidR="00F25CB7">
        <w:rPr/>
        <w:t xml:space="preserve"> UDP is a datagram where as TCP is a connection oriented service </w:t>
      </w:r>
      <w:r w:rsidR="00E260DB">
        <w:rPr>
          <w:noProof/>
          <w:lang w:val="en-IN" w:eastAsia="en-IN"/>
        </w:rPr>
        <w:drawing>
          <wp:inline xmlns:wp14="http://schemas.microsoft.com/office/word/2010/wordprocessingDrawing" distT="0" distB="0" distL="0" distR="0" wp14:anchorId="7411FD7F" wp14:editId="7777777">
            <wp:extent cx="161925" cy="180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81AD1A9" wp14:textId="77777777">
      <w:pPr>
        <w:pStyle w:val="Default"/>
        <w:spacing w:line="320" w:lineRule="atLeast"/>
      </w:pPr>
      <w:hyperlink w:history="1" r:id="rId154">
        <w:r>
          <w:rPr>
            <w:rStyle w:val="Hyperlink0"/>
          </w:rPr>
          <w:t>D.</w:t>
        </w:r>
      </w:hyperlink>
      <w:r>
        <w:t xml:space="preserve"> All of the above</w:t>
      </w:r>
    </w:p>
    <w:p xmlns:wp14="http://schemas.microsoft.com/office/word/2010/wordml" w:rsidR="00F25CB7" w:rsidRDefault="00F25CB7" w14:paraId="7B40C951" wp14:textId="77777777">
      <w:pPr>
        <w:pStyle w:val="Default"/>
        <w:spacing w:line="320" w:lineRule="atLeast"/>
      </w:pPr>
    </w:p>
    <w:p xmlns:wp14="http://schemas.microsoft.com/office/word/2010/wordml" w:rsidR="00F25CB7" w:rsidRDefault="00F25CB7" w14:paraId="18E3F308" wp14:textId="77777777">
      <w:pPr>
        <w:pStyle w:val="Default"/>
        <w:spacing w:line="320" w:lineRule="atLeast"/>
      </w:pPr>
      <w:r>
        <w:t>30.Which of the following is not a transmission medium?</w:t>
      </w:r>
    </w:p>
    <w:p xmlns:wp14="http://schemas.microsoft.com/office/word/2010/wordml" w:rsidR="00F25CB7" w:rsidRDefault="00F25CB7" w14:paraId="2919EDB7" wp14:textId="77777777">
      <w:pPr>
        <w:pStyle w:val="Default"/>
        <w:spacing w:line="320" w:lineRule="atLeast"/>
      </w:pPr>
      <w:hyperlink w:history="1" r:id="rId155">
        <w:r>
          <w:rPr>
            <w:rStyle w:val="Hyperlink0"/>
          </w:rPr>
          <w:t>A.</w:t>
        </w:r>
      </w:hyperlink>
      <w:r>
        <w:t xml:space="preserve"> telephone lines</w:t>
      </w:r>
    </w:p>
    <w:p xmlns:wp14="http://schemas.microsoft.com/office/word/2010/wordml" w:rsidR="00F25CB7" w:rsidRDefault="00F25CB7" w14:paraId="4751421B" wp14:textId="77777777">
      <w:pPr>
        <w:pStyle w:val="Default"/>
        <w:spacing w:line="320" w:lineRule="atLeast"/>
      </w:pPr>
      <w:hyperlink w:history="1" r:id="rId156">
        <w:r>
          <w:rPr>
            <w:rStyle w:val="Hyperlink0"/>
          </w:rPr>
          <w:t>B.</w:t>
        </w:r>
      </w:hyperlink>
      <w:r>
        <w:t xml:space="preserve"> coaxial cable</w:t>
      </w:r>
    </w:p>
    <w:p xmlns:wp14="http://schemas.microsoft.com/office/word/2010/wordml" w:rsidR="00F25CB7" w:rsidRDefault="00F25CB7" w14:paraId="6B47F816" wp14:textId="77777777">
      <w:pPr>
        <w:pStyle w:val="Default"/>
        <w:spacing w:line="320" w:lineRule="atLeast"/>
      </w:pPr>
      <w:hyperlink w:history="1" r:id="Rcca8869f0fa94cf6">
        <w:r w:rsidR="00F25CB7">
          <w:rPr>
            <w:rStyle w:val="Hyperlink0"/>
            <w:lang w:val="it-IT"/>
          </w:rPr>
          <w:t>C.</w:t>
        </w:r>
      </w:hyperlink>
      <w:r w:rsidR="00F25CB7">
        <w:rPr>
          <w:lang w:val="pt-PT"/>
        </w:rPr>
        <w:t>modem</w:t>
      </w:r>
      <w:r w:rsidR="00E260DB">
        <w:rPr>
          <w:noProof/>
          <w:lang w:val="en-IN" w:eastAsia="en-IN"/>
        </w:rPr>
        <w:drawing>
          <wp:inline xmlns:wp14="http://schemas.microsoft.com/office/word/2010/wordprocessingDrawing" distT="0" distB="0" distL="0" distR="0" wp14:anchorId="6215A891" wp14:editId="7777777">
            <wp:extent cx="161925" cy="180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8E09101" wp14:textId="77777777">
      <w:pPr>
        <w:pStyle w:val="Default"/>
        <w:spacing w:line="320" w:lineRule="atLeast"/>
      </w:pPr>
      <w:hyperlink w:history="1" r:id="rId158">
        <w:r>
          <w:rPr>
            <w:rStyle w:val="Hyperlink0"/>
          </w:rPr>
          <w:t>D.</w:t>
        </w:r>
      </w:hyperlink>
      <w:r>
        <w:t xml:space="preserve"> microwave systems</w:t>
      </w:r>
    </w:p>
    <w:p xmlns:wp14="http://schemas.microsoft.com/office/word/2010/wordml" w:rsidR="00F25CB7" w:rsidRDefault="00F25CB7" w14:paraId="3D33184D" wp14:textId="77777777">
      <w:pPr>
        <w:pStyle w:val="Default"/>
        <w:spacing w:line="320" w:lineRule="atLeast"/>
      </w:pPr>
      <w:hyperlink w:history="1" r:id="rId159">
        <w:r>
          <w:rPr>
            <w:rStyle w:val="Hyperlink0"/>
          </w:rPr>
          <w:t>E.</w:t>
        </w:r>
      </w:hyperlink>
      <w:r>
        <w:t>satellite systems</w:t>
      </w:r>
    </w:p>
    <w:p xmlns:wp14="http://schemas.microsoft.com/office/word/2010/wordml" w:rsidR="00F25CB7" w:rsidRDefault="00F25CB7" w14:paraId="4B4D7232" wp14:textId="77777777">
      <w:pPr>
        <w:pStyle w:val="Default"/>
        <w:spacing w:line="320" w:lineRule="atLeast"/>
      </w:pPr>
    </w:p>
    <w:p xmlns:wp14="http://schemas.microsoft.com/office/word/2010/wordml" w:rsidR="00F25CB7" w:rsidRDefault="00F25CB7" w14:paraId="1A815856" wp14:textId="77777777">
      <w:pPr>
        <w:pStyle w:val="Default"/>
        <w:spacing w:line="320" w:lineRule="atLeast"/>
      </w:pPr>
      <w:r>
        <w:t xml:space="preserve"> 31.Which of the following statement is incorrect?</w:t>
      </w:r>
    </w:p>
    <w:p xmlns:wp14="http://schemas.microsoft.com/office/word/2010/wordml" w:rsidR="00F25CB7" w:rsidRDefault="00F25CB7" w14:paraId="072F1B1F" wp14:textId="77777777">
      <w:pPr>
        <w:pStyle w:val="Default"/>
        <w:spacing w:line="320" w:lineRule="atLeast"/>
      </w:pPr>
      <w:hyperlink w:history="1" r:id="rId160">
        <w:r>
          <w:rPr>
            <w:rStyle w:val="Hyperlink0"/>
          </w:rPr>
          <w:t>A.</w:t>
        </w:r>
      </w:hyperlink>
      <w:r>
        <w:t xml:space="preserve"> Gateways are assumed to know correct routes; hosts begin with minimal routing information and learn new routes from gateways.</w:t>
      </w:r>
    </w:p>
    <w:p xmlns:wp14="http://schemas.microsoft.com/office/word/2010/wordml" w:rsidR="00F25CB7" w:rsidRDefault="00F25CB7" w14:paraId="7BADE1A0" wp14:textId="77777777">
      <w:pPr>
        <w:pStyle w:val="Default"/>
        <w:spacing w:line="320" w:lineRule="atLeast"/>
      </w:pPr>
      <w:hyperlink w:history="1" r:id="rId161">
        <w:r>
          <w:rPr>
            <w:rStyle w:val="Hyperlink0"/>
          </w:rPr>
          <w:t>B.</w:t>
        </w:r>
      </w:hyperlink>
      <w:r>
        <w:t xml:space="preserve"> Layered protocols are designed so that layer n at the destination receives exactly the same object sent by layer n at the source.</w:t>
      </w:r>
    </w:p>
    <w:p xmlns:wp14="http://schemas.microsoft.com/office/word/2010/wordml" w:rsidR="00F25CB7" w:rsidRDefault="00F25CB7" w14:paraId="1137095F" wp14:textId="77777777">
      <w:pPr>
        <w:pStyle w:val="Default"/>
        <w:spacing w:line="320" w:lineRule="atLeast"/>
      </w:pPr>
      <w:hyperlink w:history="1" r:id="rId162">
        <w:r>
          <w:rPr>
            <w:rStyle w:val="Hyperlink0"/>
            <w:lang w:val="it-IT"/>
          </w:rPr>
          <w:t>C.</w:t>
        </w:r>
      </w:hyperlink>
      <w:r>
        <w:t xml:space="preserve"> Application programs as well as all protocol software from the Internet layer upward use only IP addresses; the network interface layer handles physical addresses.</w:t>
      </w:r>
    </w:p>
    <w:p xmlns:wp14="http://schemas.microsoft.com/office/word/2010/wordml" w:rsidR="00F25CB7" w:rsidRDefault="00F25CB7" w14:paraId="240EE34A" wp14:textId="77777777">
      <w:pPr>
        <w:pStyle w:val="Default"/>
        <w:spacing w:line="320" w:lineRule="atLeast"/>
      </w:pPr>
      <w:hyperlink w:history="1" r:id="Rb385caf1f8314541">
        <w:r w:rsidR="00F25CB7">
          <w:rPr>
            <w:rStyle w:val="Hyperlink0"/>
          </w:rPr>
          <w:t>D.</w:t>
        </w:r>
      </w:hyperlink>
      <w:r w:rsidR="00F25CB7">
        <w:rPr/>
        <w:t xml:space="preserve"> All of the above </w:t>
      </w:r>
      <w:r w:rsidR="00E260DB">
        <w:rPr>
          <w:noProof/>
          <w:lang w:val="en-IN" w:eastAsia="en-IN"/>
        </w:rPr>
        <w:drawing>
          <wp:inline xmlns:wp14="http://schemas.microsoft.com/office/word/2010/wordprocessingDrawing" distT="0" distB="0" distL="0" distR="0" wp14:anchorId="5FF5E6F5" wp14:editId="7777777">
            <wp:extent cx="161925" cy="180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2A9FA60" wp14:textId="77777777">
      <w:pPr>
        <w:pStyle w:val="Default"/>
        <w:spacing w:line="320" w:lineRule="atLeast"/>
      </w:pPr>
      <w:hyperlink w:history="1" r:id="rId164">
        <w:r>
          <w:rPr>
            <w:rStyle w:val="Hyperlink0"/>
          </w:rPr>
          <w:t>E.</w:t>
        </w:r>
      </w:hyperlink>
      <w:r>
        <w:t xml:space="preserve"> None of the above</w:t>
      </w:r>
    </w:p>
    <w:p xmlns:wp14="http://schemas.microsoft.com/office/word/2010/wordml" w:rsidR="00F25CB7" w:rsidRDefault="00F25CB7" w14:paraId="2093CA67" wp14:textId="77777777">
      <w:pPr>
        <w:pStyle w:val="Default"/>
        <w:spacing w:line="320" w:lineRule="atLeast"/>
      </w:pPr>
    </w:p>
    <w:p xmlns:wp14="http://schemas.microsoft.com/office/word/2010/wordml" w:rsidR="00F25CB7" w:rsidRDefault="00F25CB7" w14:paraId="6D291864" wp14:textId="77777777">
      <w:pPr>
        <w:pStyle w:val="Default"/>
        <w:spacing w:line="320" w:lineRule="atLeast"/>
      </w:pPr>
      <w:r>
        <w:t>32.An error detecting code is which code is the remainder resulting from dividing the bits to be checked by a predetermined binary number, is known as</w:t>
      </w:r>
    </w:p>
    <w:p xmlns:wp14="http://schemas.microsoft.com/office/word/2010/wordml" w:rsidR="00F25CB7" w:rsidRDefault="00F25CB7" w14:paraId="570ECA2F" wp14:textId="77777777">
      <w:pPr>
        <w:pStyle w:val="Default"/>
        <w:spacing w:line="320" w:lineRule="atLeast"/>
      </w:pPr>
      <w:hyperlink w:history="1" r:id="Rc4157a90adbe497f">
        <w:r w:rsidR="00F25CB7">
          <w:rPr>
            <w:rStyle w:val="Hyperlink0"/>
          </w:rPr>
          <w:t>A.</w:t>
        </w:r>
      </w:hyperlink>
      <w:r w:rsidR="00F25CB7">
        <w:rPr/>
        <w:t xml:space="preserve"> Cyclic redundancy check </w:t>
      </w:r>
      <w:r w:rsidR="00E260DB">
        <w:rPr>
          <w:noProof/>
          <w:lang w:val="en-IN" w:eastAsia="en-IN"/>
        </w:rPr>
        <w:drawing>
          <wp:inline xmlns:wp14="http://schemas.microsoft.com/office/word/2010/wordprocessingDrawing" distT="0" distB="0" distL="0" distR="0" wp14:anchorId="7CD879FD" wp14:editId="7777777">
            <wp:extent cx="161925" cy="180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692F734" wp14:textId="77777777">
      <w:pPr>
        <w:pStyle w:val="Default"/>
        <w:spacing w:line="320" w:lineRule="atLeast"/>
      </w:pPr>
      <w:hyperlink w:history="1" r:id="rId166">
        <w:r>
          <w:rPr>
            <w:rStyle w:val="Hyperlink0"/>
          </w:rPr>
          <w:t>B.</w:t>
        </w:r>
      </w:hyperlink>
      <w:r>
        <w:t xml:space="preserve"> Checksum</w:t>
      </w:r>
    </w:p>
    <w:p xmlns:wp14="http://schemas.microsoft.com/office/word/2010/wordml" w:rsidR="00F25CB7" w:rsidRDefault="00F25CB7" w14:paraId="78550C53" wp14:textId="77777777">
      <w:pPr>
        <w:pStyle w:val="Default"/>
        <w:spacing w:line="320" w:lineRule="atLeast"/>
      </w:pPr>
      <w:hyperlink w:history="1" r:id="rId167">
        <w:r>
          <w:rPr>
            <w:rStyle w:val="Hyperlink0"/>
            <w:lang w:val="it-IT"/>
          </w:rPr>
          <w:t>C.</w:t>
        </w:r>
      </w:hyperlink>
      <w:r>
        <w:t xml:space="preserve"> Error detecting code</w:t>
      </w:r>
    </w:p>
    <w:p xmlns:wp14="http://schemas.microsoft.com/office/word/2010/wordml" w:rsidR="00F25CB7" w:rsidRDefault="00F25CB7" w14:paraId="47FFA883" wp14:textId="77777777">
      <w:pPr>
        <w:pStyle w:val="Default"/>
        <w:spacing w:line="320" w:lineRule="atLeast"/>
      </w:pPr>
      <w:hyperlink w:history="1" r:id="rId168">
        <w:r>
          <w:rPr>
            <w:rStyle w:val="Hyperlink0"/>
          </w:rPr>
          <w:t>D.</w:t>
        </w:r>
      </w:hyperlink>
      <w:r>
        <w:t xml:space="preserve"> Error rate</w:t>
      </w:r>
    </w:p>
    <w:p xmlns:wp14="http://schemas.microsoft.com/office/word/2010/wordml" w:rsidR="00F25CB7" w:rsidRDefault="00F25CB7" w14:paraId="768F2FA3" wp14:textId="77777777">
      <w:pPr>
        <w:pStyle w:val="Default"/>
        <w:spacing w:line="320" w:lineRule="atLeast"/>
      </w:pPr>
      <w:hyperlink w:history="1" r:id="rId169">
        <w:r>
          <w:rPr>
            <w:rStyle w:val="Hyperlink0"/>
          </w:rPr>
          <w:t>E.</w:t>
        </w:r>
      </w:hyperlink>
      <w:r>
        <w:t xml:space="preserve"> None of the above</w:t>
      </w:r>
    </w:p>
    <w:p xmlns:wp14="http://schemas.microsoft.com/office/word/2010/wordml" w:rsidR="00F25CB7" w:rsidRDefault="00F25CB7" w14:paraId="2503B197" wp14:textId="77777777">
      <w:pPr>
        <w:pStyle w:val="Default"/>
        <w:spacing w:line="320" w:lineRule="atLeast"/>
      </w:pPr>
    </w:p>
    <w:p xmlns:wp14="http://schemas.microsoft.com/office/word/2010/wordml" w:rsidR="00F25CB7" w:rsidRDefault="00F25CB7" w14:paraId="7F92FC54" wp14:textId="77777777">
      <w:pPr>
        <w:pStyle w:val="Default"/>
        <w:spacing w:line="320" w:lineRule="atLeast"/>
      </w:pPr>
      <w:r>
        <w:t>33.In OSI model, which of the following layer provides error-free delivery of data?</w:t>
      </w:r>
    </w:p>
    <w:p xmlns:wp14="http://schemas.microsoft.com/office/word/2010/wordml" w:rsidR="00F25CB7" w:rsidRDefault="00F25CB7" w14:paraId="1E037119" wp14:textId="77777777">
      <w:pPr>
        <w:pStyle w:val="Default"/>
        <w:spacing w:line="320" w:lineRule="atLeast"/>
      </w:pPr>
      <w:hyperlink w:history="1" r:id="rId170">
        <w:r>
          <w:rPr>
            <w:rStyle w:val="Hyperlink0"/>
          </w:rPr>
          <w:t>A.</w:t>
        </w:r>
      </w:hyperlink>
      <w:r>
        <w:rPr>
          <w:lang w:val="it-IT"/>
        </w:rPr>
        <w:t>Data link</w:t>
      </w:r>
    </w:p>
    <w:p xmlns:wp14="http://schemas.microsoft.com/office/word/2010/wordml" w:rsidR="00F25CB7" w:rsidRDefault="00F25CB7" w14:paraId="4C47534A" wp14:textId="77777777">
      <w:pPr>
        <w:pStyle w:val="Default"/>
        <w:spacing w:line="320" w:lineRule="atLeast"/>
      </w:pPr>
      <w:hyperlink w:history="1" r:id="rId171">
        <w:r>
          <w:rPr>
            <w:rStyle w:val="Hyperlink0"/>
          </w:rPr>
          <w:t>B.</w:t>
        </w:r>
      </w:hyperlink>
      <w:r>
        <w:t xml:space="preserve"> Network</w:t>
      </w:r>
    </w:p>
    <w:p xmlns:wp14="http://schemas.microsoft.com/office/word/2010/wordml" w:rsidR="00F25CB7" w:rsidRDefault="00F25CB7" w14:paraId="6C974729" wp14:textId="77777777">
      <w:pPr>
        <w:pStyle w:val="Default"/>
        <w:spacing w:line="320" w:lineRule="atLeast"/>
      </w:pPr>
      <w:hyperlink w:history="1" r:id="Rfe8fd6f5e0944f96">
        <w:r w:rsidR="00F25CB7">
          <w:rPr>
            <w:rStyle w:val="Hyperlink0"/>
            <w:lang w:val="it-IT"/>
          </w:rPr>
          <w:t>C.</w:t>
        </w:r>
      </w:hyperlink>
      <w:r w:rsidR="00F25CB7">
        <w:rPr/>
        <w:t xml:space="preserve"> Transport</w:t>
      </w:r>
      <w:r w:rsidR="00E260DB">
        <w:rPr>
          <w:noProof/>
          <w:lang w:val="en-IN" w:eastAsia="en-IN"/>
        </w:rPr>
        <w:drawing>
          <wp:inline xmlns:wp14="http://schemas.microsoft.com/office/word/2010/wordprocessingDrawing" distT="0" distB="0" distL="0" distR="0" wp14:anchorId="7B14403D" wp14:editId="7777777">
            <wp:extent cx="161925" cy="180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DCD5666" wp14:textId="77777777">
      <w:pPr>
        <w:pStyle w:val="Default"/>
        <w:spacing w:line="320" w:lineRule="atLeast"/>
      </w:pPr>
      <w:hyperlink w:history="1" r:id="rId173">
        <w:r>
          <w:rPr>
            <w:rStyle w:val="Hyperlink0"/>
          </w:rPr>
          <w:t>D.</w:t>
        </w:r>
      </w:hyperlink>
      <w:r>
        <w:rPr>
          <w:lang w:val="fr-FR"/>
        </w:rPr>
        <w:t>Session</w:t>
      </w:r>
    </w:p>
    <w:p xmlns:wp14="http://schemas.microsoft.com/office/word/2010/wordml" w:rsidR="00F25CB7" w:rsidRDefault="00F25CB7" w14:paraId="549E9C2E" wp14:textId="77777777">
      <w:pPr>
        <w:pStyle w:val="Default"/>
        <w:spacing w:line="320" w:lineRule="atLeast"/>
      </w:pPr>
      <w:hyperlink w:history="1" r:id="rId174">
        <w:r>
          <w:rPr>
            <w:rStyle w:val="Hyperlink0"/>
          </w:rPr>
          <w:t>E.</w:t>
        </w:r>
      </w:hyperlink>
      <w:r>
        <w:t xml:space="preserve"> None of the above</w:t>
      </w:r>
    </w:p>
    <w:p xmlns:wp14="http://schemas.microsoft.com/office/word/2010/wordml" w:rsidR="00F25CB7" w:rsidRDefault="00F25CB7" w14:paraId="38288749" wp14:textId="77777777">
      <w:pPr>
        <w:pStyle w:val="Default"/>
        <w:spacing w:line="320" w:lineRule="atLeast"/>
      </w:pPr>
    </w:p>
    <w:p xmlns:wp14="http://schemas.microsoft.com/office/word/2010/wordml" w:rsidR="00F25CB7" w:rsidRDefault="00F25CB7" w14:paraId="5EF5B349" wp14:textId="77777777">
      <w:pPr>
        <w:pStyle w:val="Default"/>
        <w:spacing w:line="320" w:lineRule="atLeast"/>
      </w:pPr>
      <w:r>
        <w:t>34.Error detection at the data link level is achieved by?</w:t>
      </w:r>
    </w:p>
    <w:p xmlns:wp14="http://schemas.microsoft.com/office/word/2010/wordml" w:rsidR="00F25CB7" w:rsidRDefault="00F25CB7" w14:paraId="1295F4AE" wp14:textId="77777777">
      <w:pPr>
        <w:pStyle w:val="Default"/>
        <w:spacing w:line="320" w:lineRule="atLeast"/>
      </w:pPr>
      <w:hyperlink w:history="1" r:id="rId175">
        <w:r>
          <w:rPr>
            <w:rStyle w:val="Hyperlink0"/>
          </w:rPr>
          <w:t>A.</w:t>
        </w:r>
      </w:hyperlink>
      <w:r>
        <w:t xml:space="preserve"> Bit stuffing</w:t>
      </w:r>
    </w:p>
    <w:p xmlns:wp14="http://schemas.microsoft.com/office/word/2010/wordml" w:rsidR="00F25CB7" w:rsidRDefault="00F25CB7" w14:paraId="17C30D1E" wp14:textId="77777777">
      <w:pPr>
        <w:pStyle w:val="Default"/>
        <w:spacing w:line="320" w:lineRule="atLeast"/>
      </w:pPr>
      <w:hyperlink w:history="1" r:id="rId176">
        <w:r>
          <w:rPr>
            <w:rStyle w:val="Hyperlink0"/>
          </w:rPr>
          <w:t>B.</w:t>
        </w:r>
      </w:hyperlink>
      <w:r>
        <w:t xml:space="preserve"> Hamming codes</w:t>
      </w:r>
    </w:p>
    <w:p xmlns:wp14="http://schemas.microsoft.com/office/word/2010/wordml" w:rsidR="00F25CB7" w:rsidRDefault="00F25CB7" w14:paraId="50513D93" wp14:textId="77777777">
      <w:pPr>
        <w:pStyle w:val="Default"/>
        <w:spacing w:line="320" w:lineRule="atLeast"/>
      </w:pPr>
      <w:hyperlink w:history="1" r:id="R2309e621cbb24e8a">
        <w:r w:rsidR="00F25CB7">
          <w:rPr>
            <w:rStyle w:val="Hyperlink0"/>
            <w:lang w:val="it-IT"/>
          </w:rPr>
          <w:t>C.</w:t>
        </w:r>
      </w:hyperlink>
      <w:r w:rsidR="00F25CB7">
        <w:rPr/>
        <w:t xml:space="preserve"> Cyclic Redundancy codes </w:t>
      </w:r>
      <w:r w:rsidR="00E260DB">
        <w:rPr>
          <w:noProof/>
          <w:lang w:val="en-IN" w:eastAsia="en-IN"/>
        </w:rPr>
        <w:drawing>
          <wp:inline xmlns:wp14="http://schemas.microsoft.com/office/word/2010/wordprocessingDrawing" distT="0" distB="0" distL="0" distR="0" wp14:anchorId="0A93ADA3" wp14:editId="7777777">
            <wp:extent cx="1619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68E5CA0D" wp14:textId="77777777">
      <w:pPr>
        <w:pStyle w:val="Default"/>
        <w:spacing w:line="320" w:lineRule="atLeast"/>
      </w:pPr>
      <w:hyperlink w:history="1" r:id="rId178">
        <w:r>
          <w:rPr>
            <w:rStyle w:val="Hyperlink0"/>
          </w:rPr>
          <w:t>D.</w:t>
        </w:r>
      </w:hyperlink>
      <w:r>
        <w:t xml:space="preserve"> Equalization</w:t>
      </w:r>
    </w:p>
    <w:p xmlns:wp14="http://schemas.microsoft.com/office/word/2010/wordml" w:rsidR="00F25CB7" w:rsidRDefault="00F25CB7" w14:paraId="50C61D90" wp14:textId="77777777">
      <w:pPr>
        <w:pStyle w:val="Default"/>
        <w:spacing w:line="320" w:lineRule="atLeast"/>
      </w:pPr>
      <w:hyperlink w:history="1" r:id="rId179">
        <w:r>
          <w:rPr>
            <w:rStyle w:val="Hyperlink0"/>
          </w:rPr>
          <w:t>E.</w:t>
        </w:r>
      </w:hyperlink>
      <w:r>
        <w:t xml:space="preserve"> None of the above</w:t>
      </w:r>
    </w:p>
    <w:p xmlns:wp14="http://schemas.microsoft.com/office/word/2010/wordml" w:rsidR="00F25CB7" w:rsidRDefault="00F25CB7" w14:paraId="20BD9A1A" wp14:textId="77777777">
      <w:pPr>
        <w:pStyle w:val="Default"/>
        <w:spacing w:line="320" w:lineRule="atLeast"/>
      </w:pPr>
    </w:p>
    <w:p xmlns:wp14="http://schemas.microsoft.com/office/word/2010/wordml" w:rsidR="00F25CB7" w:rsidRDefault="00F25CB7" w14:paraId="128C13A3" wp14:textId="77777777">
      <w:pPr>
        <w:pStyle w:val="Default"/>
        <w:spacing w:line="320" w:lineRule="atLeast"/>
      </w:pPr>
      <w:r>
        <w:t>35.The _____ layer is the layer closest to the transmission medium.</w:t>
      </w:r>
    </w:p>
    <w:p xmlns:wp14="http://schemas.microsoft.com/office/word/2010/wordml" w:rsidR="00F25CB7" w:rsidRDefault="00F25CB7" w14:paraId="5164AA03" wp14:textId="77777777">
      <w:pPr>
        <w:pStyle w:val="Default"/>
        <w:spacing w:line="320" w:lineRule="atLeast"/>
      </w:pPr>
      <w:hyperlink w:history="1" r:id="rId180">
        <w:r>
          <w:rPr>
            <w:rStyle w:val="Hyperlink0"/>
          </w:rPr>
          <w:t>A.</w:t>
        </w:r>
      </w:hyperlink>
      <w:r>
        <w:t>transport</w:t>
      </w:r>
    </w:p>
    <w:p xmlns:wp14="http://schemas.microsoft.com/office/word/2010/wordml" w:rsidR="00F25CB7" w:rsidRDefault="00F25CB7" w14:paraId="1D32AF94" wp14:textId="77777777">
      <w:pPr>
        <w:pStyle w:val="Default"/>
        <w:spacing w:line="320" w:lineRule="atLeast"/>
      </w:pPr>
      <w:hyperlink w:history="1" r:id="rId181">
        <w:r>
          <w:rPr>
            <w:rStyle w:val="Hyperlink0"/>
          </w:rPr>
          <w:t>B.</w:t>
        </w:r>
      </w:hyperlink>
      <w:r>
        <w:t xml:space="preserve"> network</w:t>
      </w:r>
    </w:p>
    <w:p xmlns:wp14="http://schemas.microsoft.com/office/word/2010/wordml" w:rsidR="00F25CB7" w:rsidRDefault="00F25CB7" w14:paraId="0C7E624E" wp14:textId="77777777">
      <w:pPr>
        <w:pStyle w:val="Default"/>
        <w:spacing w:line="320" w:lineRule="atLeast"/>
      </w:pPr>
      <w:hyperlink w:history="1" r:id="rId182">
        <w:r>
          <w:rPr>
            <w:rStyle w:val="Hyperlink0"/>
            <w:lang w:val="it-IT"/>
          </w:rPr>
          <w:t>C.</w:t>
        </w:r>
      </w:hyperlink>
      <w:r>
        <w:rPr>
          <w:lang w:val="it-IT"/>
        </w:rPr>
        <w:t>data link</w:t>
      </w:r>
    </w:p>
    <w:p xmlns:wp14="http://schemas.microsoft.com/office/word/2010/wordml" w:rsidR="00F25CB7" w:rsidRDefault="00F25CB7" w14:paraId="482D6BAB" wp14:textId="77777777">
      <w:pPr>
        <w:pStyle w:val="Default"/>
        <w:spacing w:line="320" w:lineRule="atLeast"/>
      </w:pPr>
      <w:hyperlink w:history="1" r:id="R33863a35cb544b23">
        <w:r w:rsidR="00F25CB7">
          <w:rPr>
            <w:rStyle w:val="Hyperlink0"/>
          </w:rPr>
          <w:t>D.</w:t>
        </w:r>
      </w:hyperlink>
      <w:r w:rsidR="00F25CB7">
        <w:rPr/>
        <w:t xml:space="preserve"> physical </w:t>
      </w:r>
      <w:r w:rsidR="00E260DB">
        <w:rPr>
          <w:noProof/>
          <w:lang w:val="en-IN" w:eastAsia="en-IN"/>
        </w:rPr>
        <w:drawing>
          <wp:inline xmlns:wp14="http://schemas.microsoft.com/office/word/2010/wordprocessingDrawing" distT="0" distB="0" distL="0" distR="0" wp14:anchorId="176E2FDF" wp14:editId="7777777">
            <wp:extent cx="161925" cy="180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65DF3C87" wp14:textId="77777777">
      <w:pPr>
        <w:pStyle w:val="Default"/>
        <w:spacing w:line="320" w:lineRule="atLeast"/>
      </w:pPr>
      <w:hyperlink w:history="1" r:id="rId184">
        <w:r>
          <w:rPr>
            <w:rStyle w:val="Hyperlink0"/>
          </w:rPr>
          <w:t>E.</w:t>
        </w:r>
      </w:hyperlink>
      <w:r>
        <w:t xml:space="preserve"> None of the above</w:t>
      </w:r>
    </w:p>
    <w:p xmlns:wp14="http://schemas.microsoft.com/office/word/2010/wordml" w:rsidR="00F25CB7" w:rsidRDefault="00F25CB7" w14:paraId="0C136CF1" wp14:textId="77777777">
      <w:pPr>
        <w:pStyle w:val="Default"/>
        <w:spacing w:line="320" w:lineRule="atLeast"/>
      </w:pPr>
    </w:p>
    <w:p xmlns:wp14="http://schemas.microsoft.com/office/word/2010/wordml" w:rsidR="00F25CB7" w:rsidRDefault="00F25CB7" w14:paraId="6B5DF4BD" wp14:textId="77777777">
      <w:pPr>
        <w:pStyle w:val="Default"/>
        <w:spacing w:line="320" w:lineRule="atLeast"/>
      </w:pPr>
      <w:r>
        <w:t>36.In a _____ topology, if there are n devices in a network, each device has n - 1 ports for cables.</w:t>
      </w:r>
    </w:p>
    <w:p xmlns:wp14="http://schemas.microsoft.com/office/word/2010/wordml" w:rsidR="00F25CB7" w:rsidRDefault="00F25CB7" w14:paraId="178C1CF0" wp14:textId="77777777">
      <w:pPr>
        <w:pStyle w:val="Default"/>
        <w:spacing w:line="320" w:lineRule="atLeast"/>
      </w:pPr>
      <w:hyperlink w:history="1" r:id="rId185">
        <w:r>
          <w:rPr>
            <w:rStyle w:val="Hyperlink0"/>
          </w:rPr>
          <w:t>A.</w:t>
        </w:r>
      </w:hyperlink>
      <w:r>
        <w:t>ring</w:t>
      </w:r>
    </w:p>
    <w:p xmlns:wp14="http://schemas.microsoft.com/office/word/2010/wordml" w:rsidR="00F25CB7" w:rsidRDefault="00F25CB7" w14:paraId="778F4263" wp14:textId="77777777">
      <w:pPr>
        <w:pStyle w:val="Default"/>
        <w:spacing w:line="320" w:lineRule="atLeast"/>
      </w:pPr>
      <w:hyperlink w:history="1" r:id="rId186">
        <w:r>
          <w:rPr>
            <w:rStyle w:val="Hyperlink0"/>
          </w:rPr>
          <w:t>B.</w:t>
        </w:r>
      </w:hyperlink>
      <w:r>
        <w:t xml:space="preserve"> bus</w:t>
      </w:r>
    </w:p>
    <w:p xmlns:wp14="http://schemas.microsoft.com/office/word/2010/wordml" w:rsidR="00F25CB7" w:rsidRDefault="00F25CB7" w14:paraId="11D22BB0" wp14:textId="77777777">
      <w:pPr>
        <w:pStyle w:val="Default"/>
        <w:spacing w:line="320" w:lineRule="atLeast"/>
      </w:pPr>
      <w:hyperlink w:history="1" r:id="rId187">
        <w:r>
          <w:rPr>
            <w:rStyle w:val="Hyperlink0"/>
            <w:lang w:val="it-IT"/>
          </w:rPr>
          <w:t>C.</w:t>
        </w:r>
      </w:hyperlink>
      <w:r>
        <w:t>star</w:t>
      </w:r>
    </w:p>
    <w:p xmlns:wp14="http://schemas.microsoft.com/office/word/2010/wordml" w:rsidR="00F25CB7" w:rsidRDefault="00F25CB7" w14:paraId="22B8C9FB" wp14:textId="77777777">
      <w:pPr>
        <w:pStyle w:val="Default"/>
        <w:spacing w:line="320" w:lineRule="atLeast"/>
      </w:pPr>
      <w:hyperlink w:history="1" r:id="R7b2553af82934dda">
        <w:r w:rsidR="00F25CB7">
          <w:rPr>
            <w:rStyle w:val="Hyperlink0"/>
          </w:rPr>
          <w:t>D.</w:t>
        </w:r>
      </w:hyperlink>
      <w:r w:rsidR="00F25CB7">
        <w:rPr/>
        <w:t xml:space="preserve"> mesh </w:t>
      </w:r>
      <w:r w:rsidR="00E260DB">
        <w:rPr>
          <w:noProof/>
          <w:lang w:val="en-IN" w:eastAsia="en-IN"/>
        </w:rPr>
        <w:drawing>
          <wp:inline xmlns:wp14="http://schemas.microsoft.com/office/word/2010/wordprocessingDrawing" distT="0" distB="0" distL="0" distR="0" wp14:anchorId="11434454" wp14:editId="7777777">
            <wp:extent cx="1619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58B8758" wp14:textId="77777777">
      <w:pPr>
        <w:pStyle w:val="Default"/>
        <w:spacing w:line="320" w:lineRule="atLeast"/>
      </w:pPr>
      <w:hyperlink w:history="1" r:id="rId189">
        <w:r>
          <w:rPr>
            <w:rStyle w:val="Hyperlink0"/>
          </w:rPr>
          <w:t>E.</w:t>
        </w:r>
      </w:hyperlink>
      <w:r>
        <w:t xml:space="preserve"> None of the above</w:t>
      </w:r>
    </w:p>
    <w:p xmlns:wp14="http://schemas.microsoft.com/office/word/2010/wordml" w:rsidR="00F25CB7" w:rsidRDefault="00F25CB7" w14:paraId="0A392C6A" wp14:textId="77777777">
      <w:pPr>
        <w:pStyle w:val="Default"/>
        <w:spacing w:line="320" w:lineRule="atLeast"/>
      </w:pPr>
    </w:p>
    <w:p xmlns:wp14="http://schemas.microsoft.com/office/word/2010/wordml" w:rsidR="00F25CB7" w:rsidRDefault="00F25CB7" w14:paraId="23E0131D" wp14:textId="77777777">
      <w:pPr>
        <w:pStyle w:val="Default"/>
        <w:spacing w:line="320" w:lineRule="atLeast"/>
      </w:pPr>
      <w:r>
        <w:t>37.What is the first octet range for a class A IP address?</w:t>
      </w:r>
    </w:p>
    <w:p xmlns:wp14="http://schemas.microsoft.com/office/word/2010/wordml" w:rsidR="00F25CB7" w:rsidRDefault="00F25CB7" w14:paraId="0A149007" wp14:textId="77777777">
      <w:pPr>
        <w:pStyle w:val="Default"/>
        <w:spacing w:line="320" w:lineRule="atLeast"/>
      </w:pPr>
      <w:hyperlink w:history="1" r:id="R1bfa60a311154c50">
        <w:r w:rsidR="00F25CB7">
          <w:rPr>
            <w:rStyle w:val="Hyperlink0"/>
          </w:rPr>
          <w:t>A.</w:t>
        </w:r>
      </w:hyperlink>
      <w:r w:rsidR="00F25CB7">
        <w:rPr/>
        <w:t>1 - 126</w:t>
      </w:r>
      <w:r w:rsidR="00E260DB">
        <w:rPr>
          <w:noProof/>
          <w:lang w:val="en-IN" w:eastAsia="en-IN"/>
        </w:rPr>
        <w:drawing>
          <wp:inline xmlns:wp14="http://schemas.microsoft.com/office/word/2010/wordprocessingDrawing" distT="0" distB="0" distL="0" distR="0" wp14:anchorId="0E5B36DF" wp14:editId="7777777">
            <wp:extent cx="161925" cy="180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65D6F77" wp14:textId="77777777">
      <w:pPr>
        <w:pStyle w:val="Default"/>
        <w:spacing w:line="320" w:lineRule="atLeast"/>
      </w:pPr>
      <w:hyperlink w:history="1" r:id="rId191">
        <w:r>
          <w:rPr>
            <w:rStyle w:val="Hyperlink0"/>
          </w:rPr>
          <w:t>B.</w:t>
        </w:r>
      </w:hyperlink>
      <w:r>
        <w:t>192 - 255</w:t>
      </w:r>
    </w:p>
    <w:p xmlns:wp14="http://schemas.microsoft.com/office/word/2010/wordml" w:rsidR="00F25CB7" w:rsidRDefault="00F25CB7" w14:paraId="270B1661" wp14:textId="77777777">
      <w:pPr>
        <w:pStyle w:val="Default"/>
        <w:spacing w:line="320" w:lineRule="atLeast"/>
      </w:pPr>
      <w:hyperlink w:history="1" r:id="rId192">
        <w:r>
          <w:rPr>
            <w:rStyle w:val="Hyperlink0"/>
            <w:lang w:val="it-IT"/>
          </w:rPr>
          <w:t>C.</w:t>
        </w:r>
      </w:hyperlink>
      <w:r>
        <w:t>192 - 223</w:t>
      </w:r>
    </w:p>
    <w:p xmlns:wp14="http://schemas.microsoft.com/office/word/2010/wordml" w:rsidR="00F25CB7" w:rsidRDefault="00F25CB7" w14:paraId="0A5796CA" wp14:textId="77777777">
      <w:pPr>
        <w:pStyle w:val="Default"/>
        <w:spacing w:line="320" w:lineRule="atLeast"/>
      </w:pPr>
      <w:hyperlink w:history="1" r:id="rId193">
        <w:r>
          <w:rPr>
            <w:rStyle w:val="Hyperlink0"/>
          </w:rPr>
          <w:t>D.</w:t>
        </w:r>
      </w:hyperlink>
      <w:r>
        <w:t>1 - 127</w:t>
      </w:r>
    </w:p>
    <w:p xmlns:wp14="http://schemas.microsoft.com/office/word/2010/wordml" w:rsidR="00F25CB7" w:rsidRDefault="00F25CB7" w14:paraId="7FEC9BEF" wp14:textId="77777777">
      <w:pPr>
        <w:pStyle w:val="Default"/>
        <w:spacing w:line="320" w:lineRule="atLeast"/>
      </w:pPr>
      <w:hyperlink w:history="1" r:id="rId194">
        <w:r>
          <w:rPr>
            <w:rStyle w:val="Hyperlink0"/>
          </w:rPr>
          <w:t>E.</w:t>
        </w:r>
      </w:hyperlink>
      <w:r>
        <w:t>128 - 191</w:t>
      </w:r>
    </w:p>
    <w:p xmlns:wp14="http://schemas.microsoft.com/office/word/2010/wordml" w:rsidR="00F25CB7" w:rsidRDefault="00F25CB7" w14:paraId="290583F9" wp14:textId="77777777">
      <w:pPr>
        <w:pStyle w:val="Default"/>
        <w:spacing w:line="320" w:lineRule="atLeast"/>
      </w:pPr>
    </w:p>
    <w:p xmlns:wp14="http://schemas.microsoft.com/office/word/2010/wordml" w:rsidR="00F25CB7" w:rsidRDefault="00F25CB7" w14:paraId="48C42338" wp14:textId="77777777">
      <w:pPr>
        <w:pStyle w:val="Default"/>
        <w:spacing w:line="320" w:lineRule="atLeast"/>
      </w:pPr>
      <w:r>
        <w:t>38.The 32-bit internet address 10000000 00001010 00000010 00011110 will be written in dotted decimal notation as</w:t>
      </w:r>
    </w:p>
    <w:p xmlns:wp14="http://schemas.microsoft.com/office/word/2010/wordml" w:rsidR="00F25CB7" w:rsidRDefault="00F25CB7" w14:paraId="2A210A3D" wp14:textId="77777777">
      <w:pPr>
        <w:pStyle w:val="Default"/>
        <w:spacing w:line="320" w:lineRule="atLeast"/>
      </w:pPr>
      <w:hyperlink w:history="1" r:id="rId195">
        <w:r>
          <w:rPr>
            <w:rStyle w:val="Hyperlink0"/>
          </w:rPr>
          <w:t>A.</w:t>
        </w:r>
      </w:hyperlink>
      <w:r>
        <w:t>148.20.2.30</w:t>
      </w:r>
    </w:p>
    <w:p xmlns:wp14="http://schemas.microsoft.com/office/word/2010/wordml" w:rsidR="00F25CB7" w:rsidRDefault="00F25CB7" w14:paraId="06BFB25C" wp14:textId="77777777">
      <w:pPr>
        <w:pStyle w:val="Default"/>
        <w:spacing w:line="320" w:lineRule="atLeast"/>
      </w:pPr>
      <w:hyperlink w:history="1" r:id="rId196">
        <w:r>
          <w:rPr>
            <w:rStyle w:val="Hyperlink0"/>
          </w:rPr>
          <w:t>B.</w:t>
        </w:r>
      </w:hyperlink>
      <w:r>
        <w:t>164.100.9.61</w:t>
      </w:r>
    </w:p>
    <w:p xmlns:wp14="http://schemas.microsoft.com/office/word/2010/wordml" w:rsidR="00F25CB7" w:rsidRDefault="00F25CB7" w14:paraId="5E4A6AC7" wp14:textId="77777777">
      <w:pPr>
        <w:pStyle w:val="Default"/>
        <w:spacing w:line="320" w:lineRule="atLeast"/>
      </w:pPr>
      <w:hyperlink w:history="1" r:id="rId197">
        <w:r>
          <w:rPr>
            <w:rStyle w:val="Hyperlink0"/>
            <w:lang w:val="it-IT"/>
          </w:rPr>
          <w:t>C.</w:t>
        </w:r>
      </w:hyperlink>
      <w:r>
        <w:t>210.20.2.64</w:t>
      </w:r>
    </w:p>
    <w:p xmlns:wp14="http://schemas.microsoft.com/office/word/2010/wordml" w:rsidR="00F25CB7" w:rsidRDefault="00F25CB7" w14:paraId="167144FE" wp14:textId="77777777">
      <w:pPr>
        <w:pStyle w:val="Default"/>
        <w:spacing w:line="320" w:lineRule="atLeast"/>
      </w:pPr>
      <w:hyperlink w:history="1" r:id="R7cce402c68934162">
        <w:r w:rsidR="00F25CB7">
          <w:rPr>
            <w:rStyle w:val="Hyperlink0"/>
          </w:rPr>
          <w:t>D.</w:t>
        </w:r>
      </w:hyperlink>
      <w:r w:rsidR="00F25CB7">
        <w:rPr/>
        <w:t>128.10.2.30</w:t>
      </w:r>
      <w:r w:rsidR="00E260DB">
        <w:rPr>
          <w:noProof/>
          <w:lang w:val="en-IN" w:eastAsia="en-IN"/>
        </w:rPr>
        <w:drawing>
          <wp:inline xmlns:wp14="http://schemas.microsoft.com/office/word/2010/wordprocessingDrawing" distT="0" distB="0" distL="0" distR="0" wp14:anchorId="23E17B62" wp14:editId="7777777">
            <wp:extent cx="161925" cy="180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66531ED" wp14:textId="77777777">
      <w:pPr>
        <w:pStyle w:val="Default"/>
        <w:spacing w:line="320" w:lineRule="atLeast"/>
      </w:pPr>
      <w:hyperlink w:history="1" r:id="rId199">
        <w:r>
          <w:rPr>
            <w:rStyle w:val="Hyperlink0"/>
          </w:rPr>
          <w:t>E.</w:t>
        </w:r>
      </w:hyperlink>
      <w:r>
        <w:t xml:space="preserve"> None of the above</w:t>
      </w:r>
    </w:p>
    <w:p xmlns:wp14="http://schemas.microsoft.com/office/word/2010/wordml" w:rsidR="00F25CB7" w:rsidRDefault="00F25CB7" w14:paraId="68F21D90" wp14:textId="77777777">
      <w:pPr>
        <w:pStyle w:val="Default"/>
        <w:spacing w:line="320" w:lineRule="atLeast"/>
      </w:pPr>
    </w:p>
    <w:p xmlns:wp14="http://schemas.microsoft.com/office/word/2010/wordml" w:rsidR="00F25CB7" w:rsidRDefault="00F25CB7" w14:paraId="626FA468" wp14:textId="77777777">
      <w:pPr>
        <w:pStyle w:val="Default"/>
        <w:spacing w:line="320" w:lineRule="atLeast"/>
      </w:pPr>
      <w:r>
        <w:t>39.Error detection at a data link level is achieved by</w:t>
      </w:r>
    </w:p>
    <w:p xmlns:wp14="http://schemas.microsoft.com/office/word/2010/wordml" w:rsidR="00F25CB7" w:rsidRDefault="00F25CB7" w14:paraId="78377CEF" wp14:textId="77777777">
      <w:pPr>
        <w:pStyle w:val="Default"/>
        <w:spacing w:line="320" w:lineRule="atLeast"/>
      </w:pPr>
      <w:hyperlink w:history="1" r:id="rId200">
        <w:r>
          <w:rPr>
            <w:rStyle w:val="Hyperlink0"/>
          </w:rPr>
          <w:t>A.</w:t>
        </w:r>
      </w:hyperlink>
      <w:r>
        <w:t xml:space="preserve"> bit stuffing</w:t>
      </w:r>
    </w:p>
    <w:p xmlns:wp14="http://schemas.microsoft.com/office/word/2010/wordml" w:rsidR="00F25CB7" w:rsidRDefault="00F25CB7" w14:paraId="43EEA857" wp14:textId="77777777">
      <w:pPr>
        <w:pStyle w:val="Default"/>
        <w:spacing w:line="320" w:lineRule="atLeast"/>
      </w:pPr>
      <w:hyperlink w:history="1" r:id="R7ce1fe4cecc04f0b">
        <w:r w:rsidR="00F25CB7">
          <w:rPr>
            <w:rStyle w:val="Hyperlink0"/>
          </w:rPr>
          <w:t>B.</w:t>
        </w:r>
      </w:hyperlink>
      <w:r w:rsidR="00F25CB7">
        <w:rPr/>
        <w:t xml:space="preserve"> cyclic redundancy codes </w:t>
      </w:r>
      <w:r w:rsidR="00E260DB">
        <w:rPr>
          <w:noProof/>
          <w:lang w:val="en-IN" w:eastAsia="en-IN"/>
        </w:rPr>
        <w:drawing>
          <wp:inline xmlns:wp14="http://schemas.microsoft.com/office/word/2010/wordprocessingDrawing" distT="0" distB="0" distL="0" distR="0" wp14:anchorId="6EE09F12" wp14:editId="7777777">
            <wp:extent cx="161925" cy="180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7DCE5FCF" wp14:textId="77777777">
      <w:pPr>
        <w:pStyle w:val="Default"/>
        <w:spacing w:line="320" w:lineRule="atLeast"/>
      </w:pPr>
      <w:hyperlink w:history="1" r:id="rId202">
        <w:r>
          <w:rPr>
            <w:rStyle w:val="Hyperlink0"/>
            <w:lang w:val="it-IT"/>
          </w:rPr>
          <w:t>C.</w:t>
        </w:r>
      </w:hyperlink>
      <w:r>
        <w:t xml:space="preserve"> Hamming codes</w:t>
      </w:r>
    </w:p>
    <w:p xmlns:wp14="http://schemas.microsoft.com/office/word/2010/wordml" w:rsidR="00F25CB7" w:rsidRDefault="00F25CB7" w14:paraId="6C504340" wp14:textId="77777777">
      <w:pPr>
        <w:pStyle w:val="Default"/>
        <w:spacing w:line="320" w:lineRule="atLeast"/>
      </w:pPr>
      <w:hyperlink w:history="1" r:id="rId203">
        <w:r>
          <w:rPr>
            <w:rStyle w:val="Hyperlink0"/>
          </w:rPr>
          <w:t>D.</w:t>
        </w:r>
      </w:hyperlink>
      <w:r>
        <w:t xml:space="preserve"> equalization</w:t>
      </w:r>
    </w:p>
    <w:p xmlns:wp14="http://schemas.microsoft.com/office/word/2010/wordml" w:rsidR="00F25CB7" w:rsidRDefault="00F25CB7" w14:paraId="36E69A31" wp14:textId="77777777">
      <w:pPr>
        <w:pStyle w:val="Default"/>
        <w:spacing w:line="320" w:lineRule="atLeast"/>
      </w:pPr>
      <w:hyperlink w:history="1" r:id="rId204">
        <w:r>
          <w:rPr>
            <w:rStyle w:val="Hyperlink0"/>
          </w:rPr>
          <w:t>E.</w:t>
        </w:r>
      </w:hyperlink>
      <w:r>
        <w:t xml:space="preserve"> None of the above</w:t>
      </w:r>
    </w:p>
    <w:p xmlns:wp14="http://schemas.microsoft.com/office/word/2010/wordml" w:rsidR="00F25CB7" w:rsidRDefault="00F25CB7" w14:paraId="13C326F3" wp14:textId="77777777">
      <w:pPr>
        <w:pStyle w:val="Default"/>
        <w:spacing w:line="320" w:lineRule="atLeast"/>
      </w:pPr>
    </w:p>
    <w:p xmlns:wp14="http://schemas.microsoft.com/office/word/2010/wordml" w:rsidR="00F25CB7" w:rsidRDefault="00F25CB7" w14:paraId="4216698B" wp14:textId="77777777">
      <w:pPr>
        <w:pStyle w:val="Default"/>
        <w:spacing w:line="320" w:lineRule="atLeast"/>
      </w:pPr>
      <w:r>
        <w:t>40.End-to-end connectivity is provided from host-to-host in:</w:t>
      </w:r>
    </w:p>
    <w:p xmlns:wp14="http://schemas.microsoft.com/office/word/2010/wordml" w:rsidR="00F25CB7" w:rsidRDefault="00F25CB7" w14:paraId="2A4DB7CA" wp14:textId="77777777">
      <w:pPr>
        <w:pStyle w:val="Default"/>
        <w:spacing w:line="320" w:lineRule="atLeast"/>
      </w:pPr>
      <w:hyperlink w:history="1" r:id="rId205">
        <w:r>
          <w:rPr>
            <w:rStyle w:val="Hyperlink0"/>
          </w:rPr>
          <w:t>A.</w:t>
        </w:r>
      </w:hyperlink>
      <w:r>
        <w:t xml:space="preserve"> Network layer</w:t>
      </w:r>
    </w:p>
    <w:p xmlns:wp14="http://schemas.microsoft.com/office/word/2010/wordml" w:rsidR="00F25CB7" w:rsidRDefault="00F25CB7" w14:paraId="0C9B889D" wp14:textId="77777777">
      <w:pPr>
        <w:pStyle w:val="Default"/>
        <w:spacing w:line="320" w:lineRule="atLeast"/>
      </w:pPr>
      <w:hyperlink w:history="1" r:id="rId206">
        <w:r>
          <w:rPr>
            <w:rStyle w:val="Hyperlink0"/>
          </w:rPr>
          <w:t>B.</w:t>
        </w:r>
      </w:hyperlink>
      <w:r>
        <w:t xml:space="preserve">  Session layer</w:t>
      </w:r>
    </w:p>
    <w:p xmlns:wp14="http://schemas.microsoft.com/office/word/2010/wordml" w:rsidR="00F25CB7" w:rsidRDefault="00F25CB7" w14:paraId="13C97F83" wp14:textId="77777777">
      <w:pPr>
        <w:pStyle w:val="Default"/>
        <w:spacing w:line="320" w:lineRule="atLeast"/>
      </w:pPr>
      <w:hyperlink w:history="1" r:id="rId207">
        <w:r>
          <w:rPr>
            <w:rStyle w:val="Hyperlink0"/>
            <w:lang w:val="it-IT"/>
          </w:rPr>
          <w:t>C.</w:t>
        </w:r>
      </w:hyperlink>
      <w:r>
        <w:t xml:space="preserve"> Data link layer</w:t>
      </w:r>
    </w:p>
    <w:p xmlns:wp14="http://schemas.microsoft.com/office/word/2010/wordml" w:rsidR="00F25CB7" w:rsidRDefault="00F25CB7" w14:paraId="748F8931" wp14:textId="77777777">
      <w:pPr>
        <w:pStyle w:val="Default"/>
        <w:spacing w:line="320" w:lineRule="atLeast"/>
      </w:pPr>
      <w:hyperlink w:history="1" r:id="Rc5b5dfd1da5a441d">
        <w:r w:rsidR="00F25CB7">
          <w:rPr>
            <w:rStyle w:val="Hyperlink0"/>
          </w:rPr>
          <w:t>D.</w:t>
        </w:r>
      </w:hyperlink>
      <w:r w:rsidR="00F25CB7">
        <w:rPr/>
        <w:t xml:space="preserve"> Transport layer </w:t>
      </w:r>
      <w:r w:rsidR="00E260DB">
        <w:rPr>
          <w:noProof/>
          <w:lang w:val="en-IN" w:eastAsia="en-IN"/>
        </w:rPr>
        <w:drawing>
          <wp:inline xmlns:wp14="http://schemas.microsoft.com/office/word/2010/wordprocessingDrawing" distT="0" distB="0" distL="0" distR="0" wp14:anchorId="4127182A" wp14:editId="7777777">
            <wp:extent cx="161925" cy="180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833D9CB" wp14:textId="77777777">
      <w:pPr>
        <w:pStyle w:val="Default"/>
        <w:spacing w:line="320" w:lineRule="atLeast"/>
      </w:pPr>
      <w:hyperlink w:history="1" r:id="rId209">
        <w:r>
          <w:rPr>
            <w:rStyle w:val="Hyperlink0"/>
          </w:rPr>
          <w:t>E.</w:t>
        </w:r>
      </w:hyperlink>
      <w:r>
        <w:t xml:space="preserve"> None of the above</w:t>
      </w:r>
    </w:p>
    <w:p xmlns:wp14="http://schemas.microsoft.com/office/word/2010/wordml" w:rsidR="00F25CB7" w:rsidRDefault="00F25CB7" w14:paraId="4853B841" wp14:textId="77777777">
      <w:pPr>
        <w:pStyle w:val="Default"/>
        <w:spacing w:line="320" w:lineRule="atLeast"/>
      </w:pPr>
    </w:p>
    <w:p xmlns:wp14="http://schemas.microsoft.com/office/word/2010/wordml" w:rsidR="00F25CB7" w:rsidRDefault="00F25CB7" w14:paraId="791530A4" wp14:textId="77777777">
      <w:pPr>
        <w:pStyle w:val="Default"/>
        <w:spacing w:line="320" w:lineRule="atLeast"/>
      </w:pPr>
      <w:r>
        <w:t>41.CSMA (Carrier Sense Multiple Access) is</w:t>
      </w:r>
    </w:p>
    <w:p xmlns:wp14="http://schemas.microsoft.com/office/word/2010/wordml" w:rsidR="00F25CB7" w:rsidRDefault="00F25CB7" w14:paraId="387DDC60" wp14:textId="77777777">
      <w:pPr>
        <w:pStyle w:val="Default"/>
        <w:spacing w:line="320" w:lineRule="atLeast"/>
      </w:pPr>
      <w:hyperlink w:history="1" r:id="rId210">
        <w:r>
          <w:rPr>
            <w:rStyle w:val="Hyperlink0"/>
          </w:rPr>
          <w:t>A.</w:t>
        </w:r>
      </w:hyperlink>
      <w:r>
        <w:t xml:space="preserve"> a method of determining which device has access to the transmission medium at any time</w:t>
      </w:r>
    </w:p>
    <w:p xmlns:wp14="http://schemas.microsoft.com/office/word/2010/wordml" w:rsidR="00F25CB7" w:rsidRDefault="00F25CB7" w14:paraId="43933AB6" wp14:textId="77777777">
      <w:pPr>
        <w:pStyle w:val="Default"/>
        <w:spacing w:line="320" w:lineRule="atLeast"/>
      </w:pPr>
      <w:hyperlink w:history="1" r:id="R8ed0332bcdd44f0d">
        <w:r w:rsidR="00F25CB7">
          <w:rPr>
            <w:rStyle w:val="Hyperlink0"/>
          </w:rPr>
          <w:t>B.</w:t>
        </w:r>
      </w:hyperlink>
      <w:r w:rsidR="00F25CB7">
        <w:rPr/>
        <w:t xml:space="preserve"> a method access control technique for multiple-access transmission media. </w:t>
      </w:r>
      <w:r w:rsidR="00E260DB">
        <w:rPr>
          <w:noProof/>
          <w:lang w:val="en-IN" w:eastAsia="en-IN"/>
        </w:rPr>
        <w:drawing>
          <wp:inline xmlns:wp14="http://schemas.microsoft.com/office/word/2010/wordprocessingDrawing" distT="0" distB="0" distL="0" distR="0" wp14:anchorId="669148CA" wp14:editId="7777777">
            <wp:extent cx="161925" cy="180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00DCD9C9" wp14:textId="77777777">
      <w:pPr>
        <w:pStyle w:val="Default"/>
        <w:spacing w:line="320" w:lineRule="atLeast"/>
      </w:pPr>
      <w:hyperlink w:history="1" r:id="rId212">
        <w:r>
          <w:rPr>
            <w:rStyle w:val="Hyperlink0"/>
            <w:lang w:val="it-IT"/>
          </w:rPr>
          <w:t>C.</w:t>
        </w:r>
      </w:hyperlink>
      <w:r>
        <w:t>a very common bit-oriented data link protocol issued by ISO.</w:t>
      </w:r>
    </w:p>
    <w:p xmlns:wp14="http://schemas.microsoft.com/office/word/2010/wordml" w:rsidR="00F25CB7" w:rsidRDefault="00F25CB7" w14:paraId="5437F4E9" wp14:textId="77777777">
      <w:pPr>
        <w:pStyle w:val="Default"/>
        <w:spacing w:line="320" w:lineRule="atLeast"/>
      </w:pPr>
      <w:hyperlink w:history="1" r:id="rId213">
        <w:r>
          <w:rPr>
            <w:rStyle w:val="Hyperlink0"/>
          </w:rPr>
          <w:t>D.</w:t>
        </w:r>
      </w:hyperlink>
      <w:r>
        <w:t xml:space="preserve"> network access standard for connecting stations to a circuit-switched network</w:t>
      </w:r>
    </w:p>
    <w:p xmlns:wp14="http://schemas.microsoft.com/office/word/2010/wordml" w:rsidR="00F25CB7" w:rsidRDefault="00F25CB7" w14:paraId="1BEC72A7" wp14:textId="77777777">
      <w:pPr>
        <w:pStyle w:val="Default"/>
        <w:spacing w:line="320" w:lineRule="atLeast"/>
      </w:pPr>
      <w:hyperlink w:history="1" r:id="rId214">
        <w:r>
          <w:rPr>
            <w:rStyle w:val="Hyperlink0"/>
          </w:rPr>
          <w:t>E.</w:t>
        </w:r>
      </w:hyperlink>
      <w:r>
        <w:t xml:space="preserve"> None of the above</w:t>
      </w:r>
    </w:p>
    <w:p xmlns:wp14="http://schemas.microsoft.com/office/word/2010/wordml" w:rsidR="00F25CB7" w:rsidRDefault="00F25CB7" w14:paraId="50125231" wp14:textId="77777777">
      <w:pPr>
        <w:pStyle w:val="Default"/>
        <w:spacing w:line="320" w:lineRule="atLeast"/>
      </w:pPr>
    </w:p>
    <w:p xmlns:wp14="http://schemas.microsoft.com/office/word/2010/wordml" w:rsidR="00F25CB7" w:rsidRDefault="00F25CB7" w14:paraId="2B96687B" wp14:textId="77777777">
      <w:pPr>
        <w:pStyle w:val="Default"/>
        <w:spacing w:line="320" w:lineRule="atLeast"/>
      </w:pPr>
      <w:r>
        <w:t>42.The main difference between synchronous and asynchronous transmission is</w:t>
      </w:r>
    </w:p>
    <w:p xmlns:wp14="http://schemas.microsoft.com/office/word/2010/wordml" w:rsidR="00F25CB7" w:rsidRDefault="00F25CB7" w14:paraId="7C53A9D0" wp14:textId="77777777">
      <w:pPr>
        <w:pStyle w:val="Default"/>
        <w:spacing w:line="320" w:lineRule="atLeast"/>
      </w:pPr>
      <w:hyperlink w:history="1" r:id="Rd69b0dff9c4641de">
        <w:r w:rsidR="00F25CB7">
          <w:rPr>
            <w:rStyle w:val="Hyperlink0"/>
          </w:rPr>
          <w:t>A.</w:t>
        </w:r>
      </w:hyperlink>
      <w:r w:rsidR="00F25CB7">
        <w:rPr/>
        <w:t xml:space="preserve"> the clocking is derived from the data in synchronous transmission</w:t>
      </w:r>
      <w:r w:rsidR="00E260DB">
        <w:rPr>
          <w:noProof/>
          <w:lang w:val="en-IN" w:eastAsia="en-IN"/>
        </w:rPr>
        <w:drawing>
          <wp:inline xmlns:wp14="http://schemas.microsoft.com/office/word/2010/wordprocessingDrawing" distT="0" distB="0" distL="0" distR="0" wp14:anchorId="532E1AD6" wp14:editId="7777777">
            <wp:extent cx="161925" cy="180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FE60A95" wp14:textId="77777777">
      <w:pPr>
        <w:pStyle w:val="Default"/>
        <w:spacing w:line="320" w:lineRule="atLeast"/>
      </w:pPr>
      <w:hyperlink w:history="1" r:id="rId216">
        <w:r>
          <w:rPr>
            <w:rStyle w:val="Hyperlink0"/>
          </w:rPr>
          <w:t>B.</w:t>
        </w:r>
      </w:hyperlink>
      <w:r>
        <w:t xml:space="preserve"> the clocking is mixed with the data in asynchronous transmission</w:t>
      </w:r>
    </w:p>
    <w:p xmlns:wp14="http://schemas.microsoft.com/office/word/2010/wordml" w:rsidR="00F25CB7" w:rsidRDefault="00F25CB7" w14:paraId="647253E4" wp14:textId="77777777">
      <w:pPr>
        <w:pStyle w:val="Default"/>
        <w:spacing w:line="320" w:lineRule="atLeast"/>
      </w:pPr>
      <w:hyperlink w:history="1" r:id="rId217">
        <w:r>
          <w:rPr>
            <w:rStyle w:val="Hyperlink0"/>
            <w:lang w:val="it-IT"/>
          </w:rPr>
          <w:t>C.</w:t>
        </w:r>
      </w:hyperlink>
      <w:r>
        <w:t>the pulse height is different.</w:t>
      </w:r>
    </w:p>
    <w:p xmlns:wp14="http://schemas.microsoft.com/office/word/2010/wordml" w:rsidR="00F25CB7" w:rsidRDefault="00F25CB7" w14:paraId="7D015A75" wp14:textId="77777777">
      <w:pPr>
        <w:pStyle w:val="Default"/>
        <w:spacing w:line="320" w:lineRule="atLeast"/>
      </w:pPr>
      <w:hyperlink w:history="1" r:id="rId218">
        <w:r>
          <w:rPr>
            <w:rStyle w:val="Hyperlink0"/>
          </w:rPr>
          <w:t>D.</w:t>
        </w:r>
      </w:hyperlink>
      <w:r>
        <w:t xml:space="preserve"> the bandwidth required is different</w:t>
      </w:r>
    </w:p>
    <w:p xmlns:wp14="http://schemas.microsoft.com/office/word/2010/wordml" w:rsidR="00F25CB7" w:rsidRDefault="00F25CB7" w14:paraId="476FFCCB" wp14:textId="77777777">
      <w:pPr>
        <w:pStyle w:val="Default"/>
        <w:spacing w:line="320" w:lineRule="atLeast"/>
      </w:pPr>
      <w:hyperlink w:history="1" r:id="rId219">
        <w:r>
          <w:rPr>
            <w:rStyle w:val="Hyperlink0"/>
          </w:rPr>
          <w:t>E.</w:t>
        </w:r>
      </w:hyperlink>
      <w:r>
        <w:t xml:space="preserve"> None of the above</w:t>
      </w:r>
    </w:p>
    <w:p xmlns:wp14="http://schemas.microsoft.com/office/word/2010/wordml" w:rsidR="00F25CB7" w:rsidRDefault="00F25CB7" w14:paraId="5A25747A" wp14:textId="77777777">
      <w:pPr>
        <w:pStyle w:val="Default"/>
        <w:spacing w:line="320" w:lineRule="atLeast"/>
      </w:pPr>
    </w:p>
    <w:p xmlns:wp14="http://schemas.microsoft.com/office/word/2010/wordml" w:rsidR="00F25CB7" w:rsidRDefault="00F25CB7" w14:paraId="2ED13749" wp14:textId="77777777">
      <w:pPr>
        <w:pStyle w:val="Default"/>
        <w:spacing w:line="320" w:lineRule="atLeast"/>
      </w:pPr>
      <w:r>
        <w:t>43.Which of the following uses network address translation?</w:t>
      </w:r>
    </w:p>
    <w:p xmlns:wp14="http://schemas.microsoft.com/office/word/2010/wordml" w:rsidR="00F25CB7" w:rsidRDefault="00F25CB7" w14:paraId="42EECAA0" wp14:textId="77777777">
      <w:pPr>
        <w:pStyle w:val="Default"/>
        <w:spacing w:line="320" w:lineRule="atLeast"/>
      </w:pPr>
      <w:hyperlink w:history="1" r:id="rId220">
        <w:r>
          <w:rPr>
            <w:rStyle w:val="Hyperlink0"/>
          </w:rPr>
          <w:t>A.</w:t>
        </w:r>
      </w:hyperlink>
      <w:r>
        <w:t xml:space="preserve"> Routers</w:t>
      </w:r>
    </w:p>
    <w:p xmlns:wp14="http://schemas.microsoft.com/office/word/2010/wordml" w:rsidR="00F25CB7" w:rsidRDefault="00F25CB7" w14:paraId="04EF1D67" wp14:textId="77777777">
      <w:pPr>
        <w:pStyle w:val="Default"/>
        <w:spacing w:line="320" w:lineRule="atLeast"/>
      </w:pPr>
      <w:hyperlink w:history="1" r:id="R0d540e64db074610">
        <w:r w:rsidR="00F25CB7">
          <w:rPr>
            <w:rStyle w:val="Hyperlink0"/>
          </w:rPr>
          <w:t>B.</w:t>
        </w:r>
      </w:hyperlink>
      <w:r w:rsidR="00F25CB7">
        <w:rPr/>
        <w:t xml:space="preserve"> Network adapter drivers </w:t>
      </w:r>
      <w:r w:rsidR="00E260DB">
        <w:rPr>
          <w:noProof/>
          <w:lang w:val="en-IN" w:eastAsia="en-IN"/>
        </w:rPr>
        <w:drawing>
          <wp:inline xmlns:wp14="http://schemas.microsoft.com/office/word/2010/wordprocessingDrawing" distT="0" distB="0" distL="0" distR="0" wp14:anchorId="3E008D56" wp14:editId="7777777">
            <wp:extent cx="161925" cy="180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61D5A44" wp14:textId="77777777">
      <w:pPr>
        <w:pStyle w:val="Default"/>
        <w:spacing w:line="320" w:lineRule="atLeast"/>
      </w:pPr>
      <w:hyperlink w:history="1" r:id="rId222">
        <w:r>
          <w:rPr>
            <w:rStyle w:val="Hyperlink0"/>
            <w:lang w:val="it-IT"/>
          </w:rPr>
          <w:t>C.</w:t>
        </w:r>
      </w:hyperlink>
      <w:r>
        <w:rPr>
          <w:lang w:val="pt-PT"/>
        </w:rPr>
        <w:t>Hubs</w:t>
      </w:r>
    </w:p>
    <w:p xmlns:wp14="http://schemas.microsoft.com/office/word/2010/wordml" w:rsidR="00F25CB7" w:rsidRDefault="00F25CB7" w14:paraId="44DBD5FE" wp14:textId="77777777">
      <w:pPr>
        <w:pStyle w:val="Default"/>
        <w:spacing w:line="320" w:lineRule="atLeast"/>
      </w:pPr>
      <w:hyperlink w:history="1" r:id="rId223">
        <w:r>
          <w:rPr>
            <w:rStyle w:val="Hyperlink0"/>
          </w:rPr>
          <w:t>D.</w:t>
        </w:r>
      </w:hyperlink>
      <w:r>
        <w:rPr>
          <w:lang w:val="it-IT"/>
        </w:rPr>
        <w:t>Windows 95</w:t>
      </w:r>
    </w:p>
    <w:p xmlns:wp14="http://schemas.microsoft.com/office/word/2010/wordml" w:rsidR="00F25CB7" w:rsidRDefault="00F25CB7" w14:paraId="09B8D95D" wp14:textId="77777777">
      <w:pPr>
        <w:pStyle w:val="Default"/>
        <w:spacing w:line="320" w:lineRule="atLeast"/>
      </w:pPr>
    </w:p>
    <w:p xmlns:wp14="http://schemas.microsoft.com/office/word/2010/wordml" w:rsidR="00F25CB7" w:rsidRDefault="00F25CB7" w14:paraId="67BA6C26" wp14:textId="77777777">
      <w:pPr>
        <w:pStyle w:val="Default"/>
        <w:spacing w:line="320" w:lineRule="atLeast"/>
      </w:pPr>
      <w:r>
        <w:t>44.A communication network which is used by large organizations over regional, national or global area is called</w:t>
      </w:r>
    </w:p>
    <w:p xmlns:wp14="http://schemas.microsoft.com/office/word/2010/wordml" w:rsidR="00F25CB7" w:rsidRDefault="00F25CB7" w14:paraId="2F51FE1A" wp14:textId="77777777">
      <w:pPr>
        <w:pStyle w:val="Default"/>
        <w:spacing w:line="320" w:lineRule="atLeast"/>
      </w:pPr>
      <w:hyperlink w:history="1" r:id="rId224">
        <w:r>
          <w:rPr>
            <w:rStyle w:val="Hyperlink0"/>
          </w:rPr>
          <w:t>A.</w:t>
        </w:r>
      </w:hyperlink>
      <w:r>
        <w:rPr>
          <w:lang w:val="da-DK"/>
        </w:rPr>
        <w:t>LAN</w:t>
      </w:r>
    </w:p>
    <w:p xmlns:wp14="http://schemas.microsoft.com/office/word/2010/wordml" w:rsidR="00F25CB7" w:rsidRDefault="00F25CB7" w14:paraId="1033E79B" wp14:textId="77777777">
      <w:pPr>
        <w:pStyle w:val="Default"/>
        <w:spacing w:line="320" w:lineRule="atLeast"/>
      </w:pPr>
      <w:hyperlink w:history="1" r:id="R2cb650a306fa4326">
        <w:r w:rsidR="00F25CB7">
          <w:rPr>
            <w:rStyle w:val="Hyperlink0"/>
          </w:rPr>
          <w:t>B.</w:t>
        </w:r>
      </w:hyperlink>
      <w:r w:rsidR="00F25CB7">
        <w:rPr/>
        <w:t xml:space="preserve"> WAN </w:t>
      </w:r>
      <w:r w:rsidR="00E260DB">
        <w:rPr>
          <w:noProof/>
          <w:lang w:val="en-IN" w:eastAsia="en-IN"/>
        </w:rPr>
        <w:drawing>
          <wp:inline xmlns:wp14="http://schemas.microsoft.com/office/word/2010/wordprocessingDrawing" distT="0" distB="0" distL="0" distR="0" wp14:anchorId="5D7FAAF2" wp14:editId="7777777">
            <wp:extent cx="161925" cy="18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0D2C5B31" wp14:textId="77777777">
      <w:pPr>
        <w:pStyle w:val="Default"/>
        <w:spacing w:line="320" w:lineRule="atLeast"/>
      </w:pPr>
      <w:hyperlink w:history="1" r:id="rId226">
        <w:r>
          <w:rPr>
            <w:rStyle w:val="Hyperlink0"/>
            <w:lang w:val="it-IT"/>
          </w:rPr>
          <w:t>C.</w:t>
        </w:r>
      </w:hyperlink>
      <w:r>
        <w:rPr>
          <w:lang w:val="de-DE"/>
        </w:rPr>
        <w:t>MAN</w:t>
      </w:r>
    </w:p>
    <w:p xmlns:wp14="http://schemas.microsoft.com/office/word/2010/wordml" w:rsidR="00F25CB7" w:rsidRDefault="00F25CB7" w14:paraId="700D774B" wp14:textId="77777777">
      <w:pPr>
        <w:pStyle w:val="Default"/>
        <w:spacing w:line="320" w:lineRule="atLeast"/>
      </w:pPr>
      <w:hyperlink w:history="1" r:id="rId227">
        <w:r>
          <w:rPr>
            <w:rStyle w:val="Hyperlink0"/>
          </w:rPr>
          <w:t>D.</w:t>
        </w:r>
      </w:hyperlink>
      <w:r>
        <w:t>Intranet</w:t>
      </w:r>
    </w:p>
    <w:p xmlns:wp14="http://schemas.microsoft.com/office/word/2010/wordml" w:rsidR="00F25CB7" w:rsidRDefault="00F25CB7" w14:paraId="72AEE713" wp14:textId="77777777">
      <w:pPr>
        <w:pStyle w:val="Default"/>
        <w:spacing w:line="320" w:lineRule="atLeast"/>
      </w:pPr>
      <w:hyperlink w:history="1" r:id="rId228">
        <w:r>
          <w:rPr>
            <w:rStyle w:val="Hyperlink0"/>
          </w:rPr>
          <w:t>E.</w:t>
        </w:r>
      </w:hyperlink>
      <w:r>
        <w:t xml:space="preserve"> None of the above</w:t>
      </w:r>
    </w:p>
    <w:p xmlns:wp14="http://schemas.microsoft.com/office/word/2010/wordml" w:rsidR="00F25CB7" w:rsidRDefault="00F25CB7" w14:paraId="78BEFD2A" wp14:textId="77777777">
      <w:pPr>
        <w:pStyle w:val="Default"/>
        <w:spacing w:line="320" w:lineRule="atLeast"/>
      </w:pPr>
    </w:p>
    <w:p xmlns:wp14="http://schemas.microsoft.com/office/word/2010/wordml" w:rsidR="00F25CB7" w:rsidRDefault="00F25CB7" w14:paraId="6969EE3E" wp14:textId="77777777">
      <w:pPr>
        <w:pStyle w:val="Default"/>
        <w:spacing w:line="320" w:lineRule="atLeast"/>
      </w:pPr>
      <w:r>
        <w:t>45.Which of the following TCP/IP protocol is used for file transfer with minimal capability and minimal overhead?</w:t>
      </w:r>
    </w:p>
    <w:p xmlns:wp14="http://schemas.microsoft.com/office/word/2010/wordml" w:rsidR="00F25CB7" w:rsidRDefault="00F25CB7" w14:paraId="2230DC01" wp14:textId="77777777">
      <w:pPr>
        <w:pStyle w:val="Default"/>
        <w:spacing w:line="320" w:lineRule="atLeast"/>
      </w:pPr>
      <w:hyperlink w:history="1" r:id="rId229">
        <w:r>
          <w:rPr>
            <w:rStyle w:val="Hyperlink0"/>
          </w:rPr>
          <w:t>A.</w:t>
        </w:r>
      </w:hyperlink>
      <w:r>
        <w:rPr>
          <w:lang w:val="de-DE"/>
        </w:rPr>
        <w:t>RARP</w:t>
      </w:r>
    </w:p>
    <w:p xmlns:wp14="http://schemas.microsoft.com/office/word/2010/wordml" w:rsidR="00F25CB7" w:rsidRDefault="00F25CB7" w14:paraId="308E946D" wp14:textId="77777777">
      <w:pPr>
        <w:pStyle w:val="Default"/>
        <w:spacing w:line="320" w:lineRule="atLeast"/>
      </w:pPr>
      <w:hyperlink w:history="1" r:id="rId230">
        <w:r>
          <w:rPr>
            <w:rStyle w:val="Hyperlink0"/>
          </w:rPr>
          <w:t>B.</w:t>
        </w:r>
      </w:hyperlink>
      <w:r>
        <w:rPr>
          <w:lang w:val="fr-FR"/>
        </w:rPr>
        <w:t>FTP</w:t>
      </w:r>
    </w:p>
    <w:p xmlns:wp14="http://schemas.microsoft.com/office/word/2010/wordml" w:rsidR="00F25CB7" w:rsidRDefault="00F25CB7" w14:paraId="43351690" wp14:textId="77777777">
      <w:pPr>
        <w:pStyle w:val="Default"/>
        <w:spacing w:line="320" w:lineRule="atLeast"/>
      </w:pPr>
      <w:hyperlink w:history="1" r:id="R8c6ebbecc457446c">
        <w:r w:rsidR="00F25CB7">
          <w:rPr>
            <w:rStyle w:val="Hyperlink0"/>
            <w:lang w:val="it-IT"/>
          </w:rPr>
          <w:t>C.</w:t>
        </w:r>
      </w:hyperlink>
      <w:r w:rsidR="00F25CB7">
        <w:rPr>
          <w:lang w:val="fr-FR"/>
        </w:rPr>
        <w:t>TFTP</w:t>
      </w:r>
      <w:r w:rsidR="00E260DB">
        <w:rPr>
          <w:noProof/>
          <w:lang w:val="en-IN" w:eastAsia="en-IN"/>
        </w:rPr>
        <w:drawing>
          <wp:inline xmlns:wp14="http://schemas.microsoft.com/office/word/2010/wordprocessingDrawing" distT="0" distB="0" distL="0" distR="0" wp14:anchorId="25715970" wp14:editId="7777777">
            <wp:extent cx="1619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6917AFB1" wp14:textId="77777777">
      <w:pPr>
        <w:pStyle w:val="Default"/>
        <w:spacing w:line="320" w:lineRule="atLeast"/>
      </w:pPr>
      <w:hyperlink w:history="1" r:id="rId232">
        <w:r>
          <w:rPr>
            <w:rStyle w:val="Hyperlink0"/>
          </w:rPr>
          <w:t>D.</w:t>
        </w:r>
      </w:hyperlink>
      <w:r>
        <w:rPr>
          <w:lang w:val="de-DE"/>
        </w:rPr>
        <w:t>TELNET</w:t>
      </w:r>
    </w:p>
    <w:p xmlns:wp14="http://schemas.microsoft.com/office/word/2010/wordml" w:rsidR="00F25CB7" w:rsidRDefault="00F25CB7" w14:paraId="3F242DC3" wp14:textId="77777777">
      <w:pPr>
        <w:pStyle w:val="Default"/>
        <w:spacing w:line="320" w:lineRule="atLeast"/>
      </w:pPr>
      <w:hyperlink w:history="1" r:id="rId233">
        <w:r>
          <w:rPr>
            <w:rStyle w:val="Hyperlink0"/>
          </w:rPr>
          <w:t>E.</w:t>
        </w:r>
      </w:hyperlink>
      <w:r>
        <w:t xml:space="preserve"> None of the above</w:t>
      </w:r>
    </w:p>
    <w:p xmlns:wp14="http://schemas.microsoft.com/office/word/2010/wordml" w:rsidR="00F25CB7" w:rsidRDefault="00F25CB7" w14:paraId="27A76422" wp14:textId="77777777">
      <w:pPr>
        <w:pStyle w:val="Default"/>
        <w:spacing w:line="320" w:lineRule="atLeast"/>
      </w:pPr>
    </w:p>
    <w:p xmlns:wp14="http://schemas.microsoft.com/office/word/2010/wordml" w:rsidR="00F25CB7" w:rsidRDefault="00F25CB7" w14:paraId="2A427EA8" wp14:textId="77777777">
      <w:pPr>
        <w:pStyle w:val="Default"/>
        <w:spacing w:line="320" w:lineRule="atLeast"/>
      </w:pPr>
      <w:r>
        <w:t>46.Alice is setting up a small network in her home so that she can study for her MCSE exams. She doesn't have a lot of money to spend on hardware, so she wants to use a network topology that requires the least amount of hardware possible. Which topology should she select?</w:t>
      </w:r>
    </w:p>
    <w:p xmlns:wp14="http://schemas.microsoft.com/office/word/2010/wordml" w:rsidR="00F25CB7" w:rsidRDefault="00F25CB7" w14:paraId="7C3D2D89" wp14:textId="77777777">
      <w:pPr>
        <w:pStyle w:val="Default"/>
        <w:spacing w:line="320" w:lineRule="atLeast"/>
      </w:pPr>
      <w:hyperlink w:history="1" r:id="rId234">
        <w:r>
          <w:rPr>
            <w:rStyle w:val="Hyperlink0"/>
          </w:rPr>
          <w:t>A.</w:t>
        </w:r>
      </w:hyperlink>
      <w:r>
        <w:t>Star</w:t>
      </w:r>
    </w:p>
    <w:p xmlns:wp14="http://schemas.microsoft.com/office/word/2010/wordml" w:rsidR="00F25CB7" w:rsidRDefault="00F25CB7" w14:paraId="45DB7E44" wp14:textId="77777777">
      <w:pPr>
        <w:pStyle w:val="Default"/>
        <w:spacing w:line="320" w:lineRule="atLeast"/>
      </w:pPr>
      <w:hyperlink w:history="1" r:id="rId235">
        <w:r>
          <w:rPr>
            <w:rStyle w:val="Hyperlink0"/>
          </w:rPr>
          <w:t>B.</w:t>
        </w:r>
      </w:hyperlink>
      <w:r>
        <w:t xml:space="preserve"> Right</w:t>
      </w:r>
    </w:p>
    <w:p xmlns:wp14="http://schemas.microsoft.com/office/word/2010/wordml" w:rsidR="00F25CB7" w:rsidRDefault="00F25CB7" w14:paraId="619035C5" wp14:textId="77777777">
      <w:pPr>
        <w:pStyle w:val="Default"/>
        <w:spacing w:line="320" w:lineRule="atLeast"/>
      </w:pPr>
      <w:hyperlink w:history="1" r:id="rId236">
        <w:r>
          <w:rPr>
            <w:rStyle w:val="Hyperlink0"/>
            <w:lang w:val="it-IT"/>
          </w:rPr>
          <w:t>C.</w:t>
        </w:r>
      </w:hyperlink>
      <w:r>
        <w:t>Token-Ring</w:t>
      </w:r>
    </w:p>
    <w:p xmlns:wp14="http://schemas.microsoft.com/office/word/2010/wordml" w:rsidR="00F25CB7" w:rsidRDefault="00F25CB7" w14:paraId="5E466A42" wp14:textId="77777777">
      <w:pPr>
        <w:pStyle w:val="Default"/>
        <w:spacing w:line="320" w:lineRule="atLeast"/>
      </w:pPr>
      <w:hyperlink w:history="1" r:id="rId237">
        <w:r>
          <w:rPr>
            <w:rStyle w:val="Hyperlink0"/>
          </w:rPr>
          <w:t>D.</w:t>
        </w:r>
      </w:hyperlink>
      <w:r>
        <w:t xml:space="preserve"> Ethernet</w:t>
      </w:r>
    </w:p>
    <w:p xmlns:wp14="http://schemas.microsoft.com/office/word/2010/wordml" w:rsidR="00F25CB7" w:rsidRDefault="00F25CB7" w14:paraId="66BABC58" wp14:textId="77777777">
      <w:pPr>
        <w:pStyle w:val="Default"/>
        <w:spacing w:line="320" w:lineRule="atLeast"/>
      </w:pPr>
      <w:hyperlink w:history="1" r:id="Rb530b09f22264741">
        <w:r w:rsidR="00F25CB7">
          <w:rPr>
            <w:rStyle w:val="Hyperlink0"/>
          </w:rPr>
          <w:t>E.</w:t>
        </w:r>
      </w:hyperlink>
      <w:r w:rsidR="00F25CB7">
        <w:rPr/>
        <w:t>Bus</w:t>
      </w:r>
      <w:r w:rsidR="00E260DB">
        <w:rPr>
          <w:noProof/>
          <w:lang w:val="en-IN" w:eastAsia="en-IN"/>
        </w:rPr>
        <w:drawing>
          <wp:inline xmlns:wp14="http://schemas.microsoft.com/office/word/2010/wordprocessingDrawing" distT="0" distB="0" distL="0" distR="0" wp14:anchorId="4FF8C9C1" wp14:editId="7777777">
            <wp:extent cx="161925" cy="180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49206A88" wp14:textId="77777777">
      <w:pPr>
        <w:pStyle w:val="Default"/>
        <w:spacing w:line="320" w:lineRule="atLeast"/>
      </w:pPr>
    </w:p>
    <w:p xmlns:wp14="http://schemas.microsoft.com/office/word/2010/wordml" w:rsidR="00F25CB7" w:rsidRDefault="00F25CB7" w14:paraId="67E6D7E2" wp14:textId="77777777">
      <w:pPr>
        <w:pStyle w:val="Default"/>
        <w:spacing w:line="320" w:lineRule="atLeast"/>
      </w:pPr>
      <w:r>
        <w:t>47.Which of the following technique is used for allocating capacity on a satellite channel using fixed-assignment FDM?</w:t>
      </w:r>
    </w:p>
    <w:p xmlns:wp14="http://schemas.microsoft.com/office/word/2010/wordml" w:rsidR="00F25CB7" w:rsidRDefault="00F25CB7" w14:paraId="6F47CCF7" wp14:textId="77777777">
      <w:pPr>
        <w:pStyle w:val="Default"/>
        <w:spacing w:line="320" w:lineRule="atLeast"/>
      </w:pPr>
      <w:hyperlink w:history="1" r:id="rId239">
        <w:r>
          <w:rPr>
            <w:rStyle w:val="Hyperlink0"/>
          </w:rPr>
          <w:t>A.</w:t>
        </w:r>
      </w:hyperlink>
      <w:r>
        <w:rPr>
          <w:lang w:val="fr-FR"/>
        </w:rPr>
        <w:t>Amplitude modulation</w:t>
      </w:r>
    </w:p>
    <w:p xmlns:wp14="http://schemas.microsoft.com/office/word/2010/wordml" w:rsidR="00F25CB7" w:rsidRDefault="00F25CB7" w14:paraId="51EA0FFE" wp14:textId="77777777">
      <w:pPr>
        <w:pStyle w:val="Default"/>
        <w:spacing w:line="320" w:lineRule="atLeast"/>
      </w:pPr>
      <w:hyperlink w:history="1" r:id="Rbaf1498ce4f9428f">
        <w:r w:rsidR="00F25CB7">
          <w:rPr>
            <w:rStyle w:val="Hyperlink0"/>
          </w:rPr>
          <w:t>B.</w:t>
        </w:r>
      </w:hyperlink>
      <w:r w:rsidR="00F25CB7">
        <w:rPr/>
        <w:t xml:space="preserve"> Frequency-division multiple access </w:t>
      </w:r>
      <w:r w:rsidR="00E260DB">
        <w:rPr>
          <w:noProof/>
          <w:lang w:val="en-IN" w:eastAsia="en-IN"/>
        </w:rPr>
        <w:drawing>
          <wp:inline xmlns:wp14="http://schemas.microsoft.com/office/word/2010/wordprocessingDrawing" distT="0" distB="0" distL="0" distR="0" wp14:anchorId="7A443E7C" wp14:editId="7777777">
            <wp:extent cx="161925" cy="180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3B4E748E" wp14:textId="77777777">
      <w:pPr>
        <w:pStyle w:val="Default"/>
        <w:spacing w:line="320" w:lineRule="atLeast"/>
      </w:pPr>
      <w:hyperlink w:history="1" r:id="rId241">
        <w:r>
          <w:rPr>
            <w:rStyle w:val="Hyperlink0"/>
            <w:lang w:val="it-IT"/>
          </w:rPr>
          <w:t>C.</w:t>
        </w:r>
      </w:hyperlink>
      <w:r>
        <w:t xml:space="preserve"> Frequency modulation</w:t>
      </w:r>
    </w:p>
    <w:p xmlns:wp14="http://schemas.microsoft.com/office/word/2010/wordml" w:rsidR="00F25CB7" w:rsidRDefault="00F25CB7" w14:paraId="34F086D0" wp14:textId="77777777">
      <w:pPr>
        <w:pStyle w:val="Default"/>
        <w:spacing w:line="320" w:lineRule="atLeast"/>
      </w:pPr>
      <w:hyperlink w:history="1" r:id="rId242">
        <w:r>
          <w:rPr>
            <w:rStyle w:val="Hyperlink0"/>
          </w:rPr>
          <w:t>D.</w:t>
        </w:r>
      </w:hyperlink>
      <w:r>
        <w:t xml:space="preserve"> Frequency-shift keying</w:t>
      </w:r>
    </w:p>
    <w:p xmlns:wp14="http://schemas.microsoft.com/office/word/2010/wordml" w:rsidR="00F25CB7" w:rsidRDefault="00F25CB7" w14:paraId="1263D9BA" wp14:textId="77777777">
      <w:pPr>
        <w:pStyle w:val="Default"/>
        <w:spacing w:line="320" w:lineRule="atLeast"/>
      </w:pPr>
      <w:hyperlink w:history="1" r:id="rId243">
        <w:r>
          <w:rPr>
            <w:rStyle w:val="Hyperlink0"/>
          </w:rPr>
          <w:t>E.</w:t>
        </w:r>
      </w:hyperlink>
      <w:r>
        <w:t xml:space="preserve"> None of the above</w:t>
      </w:r>
    </w:p>
    <w:p xmlns:wp14="http://schemas.microsoft.com/office/word/2010/wordml" w:rsidR="00F25CB7" w:rsidRDefault="00F25CB7" w14:paraId="67B7A70C" wp14:textId="77777777">
      <w:pPr>
        <w:pStyle w:val="Default"/>
        <w:spacing w:line="320" w:lineRule="atLeast"/>
      </w:pPr>
    </w:p>
    <w:p xmlns:wp14="http://schemas.microsoft.com/office/word/2010/wordml" w:rsidR="00F25CB7" w:rsidRDefault="00F25CB7" w14:paraId="49BA9F52" wp14:textId="77777777">
      <w:pPr>
        <w:pStyle w:val="Default"/>
        <w:spacing w:line="320" w:lineRule="atLeast"/>
      </w:pPr>
      <w:r>
        <w:t>48.Which of the following allows a simple email service and is responsible for moving messages from one mail server to another?</w:t>
      </w:r>
    </w:p>
    <w:p xmlns:wp14="http://schemas.microsoft.com/office/word/2010/wordml" w:rsidR="00F25CB7" w:rsidRDefault="00F25CB7" w14:paraId="0061D9BA" wp14:textId="77777777">
      <w:pPr>
        <w:pStyle w:val="Default"/>
        <w:spacing w:line="320" w:lineRule="atLeast"/>
      </w:pPr>
      <w:hyperlink w:history="1" r:id="rId244">
        <w:r>
          <w:rPr>
            <w:rStyle w:val="Hyperlink0"/>
          </w:rPr>
          <w:t>A.</w:t>
        </w:r>
      </w:hyperlink>
      <w:r>
        <w:rPr>
          <w:lang w:val="de-DE"/>
        </w:rPr>
        <w:t>IMAP</w:t>
      </w:r>
    </w:p>
    <w:p xmlns:wp14="http://schemas.microsoft.com/office/word/2010/wordml" w:rsidR="00F25CB7" w:rsidRDefault="00F25CB7" w14:paraId="3A32F2AF" wp14:textId="77777777">
      <w:pPr>
        <w:pStyle w:val="Default"/>
        <w:spacing w:line="320" w:lineRule="atLeast"/>
      </w:pPr>
      <w:hyperlink w:history="1" r:id="rId245">
        <w:r>
          <w:rPr>
            <w:rStyle w:val="Hyperlink0"/>
          </w:rPr>
          <w:t>B.</w:t>
        </w:r>
      </w:hyperlink>
      <w:r>
        <w:rPr>
          <w:lang w:val="pt-PT"/>
        </w:rPr>
        <w:t>DHCP</w:t>
      </w:r>
    </w:p>
    <w:p xmlns:wp14="http://schemas.microsoft.com/office/word/2010/wordml" w:rsidR="00F25CB7" w:rsidRDefault="00F25CB7" w14:paraId="72D7762D" wp14:textId="77777777">
      <w:pPr>
        <w:pStyle w:val="Default"/>
        <w:spacing w:line="320" w:lineRule="atLeast"/>
      </w:pPr>
      <w:hyperlink w:history="1" r:id="R515109f73d864c83">
        <w:r w:rsidR="00F25CB7">
          <w:rPr>
            <w:rStyle w:val="Hyperlink0"/>
            <w:lang w:val="it-IT"/>
          </w:rPr>
          <w:t>C.</w:t>
        </w:r>
      </w:hyperlink>
      <w:r w:rsidR="00F25CB7">
        <w:rPr/>
        <w:t>SMTP</w:t>
      </w:r>
      <w:r w:rsidR="00E260DB">
        <w:rPr>
          <w:noProof/>
          <w:lang w:val="en-IN" w:eastAsia="en-IN"/>
        </w:rPr>
        <w:drawing>
          <wp:inline xmlns:wp14="http://schemas.microsoft.com/office/word/2010/wordprocessingDrawing" distT="0" distB="0" distL="0" distR="0" wp14:anchorId="1C2B8611" wp14:editId="7777777">
            <wp:extent cx="1619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2B52A091" wp14:textId="77777777">
      <w:pPr>
        <w:pStyle w:val="Default"/>
        <w:spacing w:line="320" w:lineRule="atLeast"/>
      </w:pPr>
      <w:hyperlink w:history="1" r:id="rId247">
        <w:r>
          <w:rPr>
            <w:rStyle w:val="Hyperlink0"/>
          </w:rPr>
          <w:t>D.</w:t>
        </w:r>
      </w:hyperlink>
      <w:r>
        <w:rPr>
          <w:lang w:val="fr-FR"/>
        </w:rPr>
        <w:t>FTP</w:t>
      </w:r>
    </w:p>
    <w:p xmlns:wp14="http://schemas.microsoft.com/office/word/2010/wordml" w:rsidR="00F25CB7" w:rsidRDefault="00F25CB7" w14:paraId="78AA97DE" wp14:textId="77777777">
      <w:pPr>
        <w:pStyle w:val="Default"/>
        <w:spacing w:line="320" w:lineRule="atLeast"/>
      </w:pPr>
      <w:hyperlink w:history="1" r:id="rId248">
        <w:r>
          <w:rPr>
            <w:rStyle w:val="Hyperlink0"/>
          </w:rPr>
          <w:t>E.</w:t>
        </w:r>
      </w:hyperlink>
      <w:r>
        <w:t>POP3</w:t>
      </w:r>
    </w:p>
    <w:p xmlns:wp14="http://schemas.microsoft.com/office/word/2010/wordml" w:rsidR="00F25CB7" w:rsidRDefault="00F25CB7" w14:paraId="71887C79" wp14:textId="77777777">
      <w:pPr>
        <w:pStyle w:val="Default"/>
        <w:spacing w:line="320" w:lineRule="atLeast"/>
      </w:pPr>
    </w:p>
    <w:p xmlns:wp14="http://schemas.microsoft.com/office/word/2010/wordml" w:rsidR="00F25CB7" w:rsidRDefault="00F25CB7" w14:paraId="5FAD4BC3" wp14:textId="77777777">
      <w:pPr>
        <w:pStyle w:val="Default"/>
        <w:spacing w:line="320" w:lineRule="atLeast"/>
      </w:pPr>
      <w:r>
        <w:t>49.A modulator converts a _____ signal to a(n) _____ signal.</w:t>
      </w:r>
    </w:p>
    <w:p xmlns:wp14="http://schemas.microsoft.com/office/word/2010/wordml" w:rsidR="00F25CB7" w:rsidRDefault="00F25CB7" w14:paraId="46ED619F" wp14:textId="77777777">
      <w:pPr>
        <w:pStyle w:val="Default"/>
        <w:spacing w:line="320" w:lineRule="atLeast"/>
      </w:pPr>
      <w:hyperlink w:history="1" r:id="rId249">
        <w:r>
          <w:rPr>
            <w:rStyle w:val="Hyperlink0"/>
          </w:rPr>
          <w:t>A.</w:t>
        </w:r>
      </w:hyperlink>
      <w:r>
        <w:t>FSK; PSK</w:t>
      </w:r>
    </w:p>
    <w:p xmlns:wp14="http://schemas.microsoft.com/office/word/2010/wordml" w:rsidR="00F25CB7" w:rsidRDefault="00F25CB7" w14:paraId="055AE534" wp14:textId="77777777">
      <w:pPr>
        <w:pStyle w:val="Default"/>
        <w:spacing w:line="320" w:lineRule="atLeast"/>
      </w:pPr>
      <w:hyperlink w:history="1" r:id="rId250">
        <w:r>
          <w:rPr>
            <w:rStyle w:val="Hyperlink0"/>
          </w:rPr>
          <w:t>B.</w:t>
        </w:r>
      </w:hyperlink>
      <w:r>
        <w:t>PSK; FSK</w:t>
      </w:r>
    </w:p>
    <w:p xmlns:wp14="http://schemas.microsoft.com/office/word/2010/wordml" w:rsidR="00F25CB7" w:rsidRDefault="00F25CB7" w14:paraId="77C20AF8" wp14:textId="77777777">
      <w:pPr>
        <w:pStyle w:val="Default"/>
        <w:spacing w:line="320" w:lineRule="atLeast"/>
      </w:pPr>
      <w:hyperlink w:history="1" r:id="rId251">
        <w:r>
          <w:rPr>
            <w:rStyle w:val="Hyperlink0"/>
            <w:lang w:val="it-IT"/>
          </w:rPr>
          <w:t>C.</w:t>
        </w:r>
      </w:hyperlink>
      <w:r>
        <w:t>analog; digital</w:t>
      </w:r>
    </w:p>
    <w:p xmlns:wp14="http://schemas.microsoft.com/office/word/2010/wordml" w:rsidR="00F25CB7" w:rsidRDefault="00F25CB7" w14:paraId="12FFD50C" wp14:textId="77777777">
      <w:pPr>
        <w:pStyle w:val="Default"/>
        <w:spacing w:line="320" w:lineRule="atLeast"/>
      </w:pPr>
      <w:hyperlink w:history="1" r:id="R4cfb205e70584d58">
        <w:r w:rsidR="00F25CB7">
          <w:rPr>
            <w:rStyle w:val="Hyperlink0"/>
          </w:rPr>
          <w:t>D.</w:t>
        </w:r>
      </w:hyperlink>
      <w:r w:rsidR="00F25CB7">
        <w:rPr/>
        <w:t>digital; analog</w:t>
      </w:r>
      <w:r w:rsidR="00E260DB">
        <w:rPr>
          <w:noProof/>
          <w:lang w:val="en-IN" w:eastAsia="en-IN"/>
        </w:rPr>
        <w:drawing>
          <wp:inline xmlns:wp14="http://schemas.microsoft.com/office/word/2010/wordprocessingDrawing" distT="0" distB="0" distL="0" distR="0" wp14:anchorId="5BB08558" wp14:editId="7777777">
            <wp:extent cx="161925" cy="180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1B0AC91" wp14:textId="77777777">
      <w:pPr>
        <w:pStyle w:val="Default"/>
        <w:spacing w:line="320" w:lineRule="atLeast"/>
      </w:pPr>
      <w:hyperlink w:history="1" r:id="rId253">
        <w:r>
          <w:rPr>
            <w:rStyle w:val="Hyperlink0"/>
          </w:rPr>
          <w:t>E.</w:t>
        </w:r>
      </w:hyperlink>
      <w:r>
        <w:t xml:space="preserve"> None of the above</w:t>
      </w:r>
    </w:p>
    <w:p xmlns:wp14="http://schemas.microsoft.com/office/word/2010/wordml" w:rsidR="00F25CB7" w:rsidRDefault="00F25CB7" w14:paraId="3B7FD67C" wp14:textId="77777777">
      <w:pPr>
        <w:pStyle w:val="Default"/>
        <w:spacing w:line="320" w:lineRule="atLeast"/>
      </w:pPr>
    </w:p>
    <w:p xmlns:wp14="http://schemas.microsoft.com/office/word/2010/wordml" w:rsidR="00F25CB7" w:rsidRDefault="00F25CB7" w14:paraId="5A94DDFF" wp14:textId="77777777">
      <w:pPr>
        <w:pStyle w:val="Default"/>
        <w:spacing w:line="320" w:lineRule="atLeast"/>
      </w:pPr>
      <w:r>
        <w:t>50.Who originally designed TCP/IP?</w:t>
      </w:r>
    </w:p>
    <w:p xmlns:wp14="http://schemas.microsoft.com/office/word/2010/wordml" w:rsidR="00F25CB7" w:rsidRDefault="00F25CB7" w14:paraId="1F1F04C4" wp14:textId="77777777">
      <w:pPr>
        <w:pStyle w:val="Default"/>
        <w:spacing w:line="320" w:lineRule="atLeast"/>
      </w:pPr>
      <w:hyperlink w:history="1" r:id="R0a69322b113b4f2b">
        <w:r w:rsidR="00F25CB7">
          <w:rPr>
            <w:rStyle w:val="Hyperlink0"/>
          </w:rPr>
          <w:t>A.</w:t>
        </w:r>
      </w:hyperlink>
      <w:r w:rsidR="00F25CB7">
        <w:rPr/>
        <w:t xml:space="preserve"> The Department of Defense </w:t>
      </w:r>
      <w:r w:rsidR="00E260DB">
        <w:rPr>
          <w:noProof/>
          <w:lang w:val="en-IN" w:eastAsia="en-IN"/>
        </w:rPr>
        <w:drawing>
          <wp:inline xmlns:wp14="http://schemas.microsoft.com/office/word/2010/wordprocessingDrawing" distT="0" distB="0" distL="0" distR="0" wp14:anchorId="76C4F5F6" wp14:editId="7777777">
            <wp:extent cx="161925" cy="180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l="-513" t="-476" r="-513" b="-476"/>
                    <a:stretch>
                      <a:fillRect/>
                    </a:stretch>
                  </pic:blipFill>
                  <pic:spPr bwMode="auto">
                    <a:xfrm>
                      <a:off x="0" y="0"/>
                      <a:ext cx="161925" cy="180975"/>
                    </a:xfrm>
                    <a:prstGeom prst="rect">
                      <a:avLst/>
                    </a:prstGeom>
                    <a:solidFill>
                      <a:srgbClr val="FFFFFF"/>
                    </a:solidFill>
                    <a:ln>
                      <a:noFill/>
                    </a:ln>
                  </pic:spPr>
                </pic:pic>
              </a:graphicData>
            </a:graphic>
          </wp:inline>
        </w:drawing>
      </w:r>
    </w:p>
    <w:p xmlns:wp14="http://schemas.microsoft.com/office/word/2010/wordml" w:rsidR="00F25CB7" w:rsidRDefault="00F25CB7" w14:paraId="1C9BDFB5" wp14:textId="77777777">
      <w:pPr>
        <w:pStyle w:val="Default"/>
        <w:spacing w:line="320" w:lineRule="atLeast"/>
      </w:pPr>
      <w:hyperlink w:history="1" r:id="rId255">
        <w:r>
          <w:rPr>
            <w:rStyle w:val="Hyperlink0"/>
          </w:rPr>
          <w:t>B.</w:t>
        </w:r>
      </w:hyperlink>
      <w:r>
        <w:rPr>
          <w:lang w:val="it-IT"/>
        </w:rPr>
        <w:t>Novell</w:t>
      </w:r>
    </w:p>
    <w:p xmlns:wp14="http://schemas.microsoft.com/office/word/2010/wordml" w:rsidR="00F25CB7" w:rsidRDefault="00F25CB7" w14:paraId="4CC86A0C" wp14:textId="77777777">
      <w:pPr>
        <w:pStyle w:val="Default"/>
        <w:spacing w:line="320" w:lineRule="atLeast"/>
      </w:pPr>
      <w:hyperlink w:history="1" r:id="rId256">
        <w:r>
          <w:rPr>
            <w:rStyle w:val="Hyperlink0"/>
            <w:lang w:val="it-IT"/>
          </w:rPr>
          <w:t>C.</w:t>
        </w:r>
      </w:hyperlink>
      <w:r>
        <w:t>IBM</w:t>
      </w:r>
    </w:p>
    <w:p xmlns:wp14="http://schemas.microsoft.com/office/word/2010/wordml" w:rsidR="00F25CB7" w:rsidRDefault="00F25CB7" w14:paraId="65BD1261" wp14:textId="77777777">
      <w:pPr>
        <w:pStyle w:val="Default"/>
        <w:spacing w:line="320" w:lineRule="atLeast"/>
      </w:pPr>
      <w:hyperlink w:history="1" r:id="rId257">
        <w:r>
          <w:rPr>
            <w:rStyle w:val="Hyperlink0"/>
          </w:rPr>
          <w:t>D.</w:t>
        </w:r>
      </w:hyperlink>
      <w:r>
        <w:rPr>
          <w:lang w:val="fr-FR"/>
        </w:rPr>
        <w:t>Xerox</w:t>
      </w:r>
    </w:p>
    <w:p xmlns:wp14="http://schemas.microsoft.com/office/word/2010/wordml" w:rsidR="00F25CB7" w:rsidRDefault="00F25CB7" w14:paraId="38D6B9B6" wp14:textId="77777777">
      <w:pPr>
        <w:tabs>
          <w:tab w:val="left" w:pos="8260"/>
        </w:tabs>
        <w:spacing w:line="20" w:lineRule="atLeast"/>
      </w:pPr>
    </w:p>
    <w:p xmlns:wp14="http://schemas.microsoft.com/office/word/2010/wordml" w:rsidR="00F25CB7" w:rsidRDefault="00F25CB7" w14:paraId="22F860BB" wp14:textId="77777777">
      <w:pPr>
        <w:tabs>
          <w:tab w:val="left" w:pos="8260"/>
        </w:tabs>
        <w:spacing w:line="20" w:lineRule="atLeast"/>
      </w:pPr>
    </w:p>
    <w:p xmlns:wp14="http://schemas.microsoft.com/office/word/2010/wordml" w:rsidR="00F25CB7" w:rsidRDefault="00F25CB7" w14:paraId="698536F5" wp14:textId="77777777">
      <w:pPr>
        <w:tabs>
          <w:tab w:val="left" w:pos="8260"/>
        </w:tabs>
        <w:spacing w:line="20" w:lineRule="atLeast"/>
      </w:pPr>
    </w:p>
    <w:p xmlns:wp14="http://schemas.microsoft.com/office/word/2010/wordml" w:rsidR="00F25CB7" w:rsidRDefault="00F25CB7" w14:paraId="7BC1BAF2" wp14:textId="77777777">
      <w:pPr>
        <w:tabs>
          <w:tab w:val="left" w:pos="8260"/>
        </w:tabs>
        <w:spacing w:line="20" w:lineRule="atLeast"/>
      </w:pPr>
    </w:p>
    <w:p xmlns:wp14="http://schemas.microsoft.com/office/word/2010/wordml" w:rsidR="00F25CB7" w:rsidRDefault="00F25CB7" w14:paraId="61C988F9" wp14:textId="77777777">
      <w:pPr>
        <w:tabs>
          <w:tab w:val="left" w:pos="8260"/>
        </w:tabs>
        <w:spacing w:line="20" w:lineRule="atLeast"/>
      </w:pPr>
    </w:p>
    <w:p xmlns:wp14="http://schemas.microsoft.com/office/word/2010/wordml" w:rsidR="00F25CB7" w:rsidRDefault="00F25CB7" w14:paraId="3B22BB7D" wp14:textId="77777777">
      <w:pPr>
        <w:tabs>
          <w:tab w:val="left" w:pos="8260"/>
        </w:tabs>
        <w:spacing w:line="20" w:lineRule="atLeast"/>
      </w:pPr>
    </w:p>
    <w:p xmlns:wp14="http://schemas.microsoft.com/office/word/2010/wordml" w:rsidR="00F25CB7" w:rsidRDefault="00F25CB7" w14:paraId="17B246DD" wp14:textId="77777777">
      <w:pPr>
        <w:tabs>
          <w:tab w:val="left" w:pos="8260"/>
        </w:tabs>
        <w:spacing w:line="20" w:lineRule="atLeast"/>
      </w:pPr>
    </w:p>
    <w:p xmlns:wp14="http://schemas.microsoft.com/office/word/2010/wordml" w:rsidR="00F25CB7" w:rsidRDefault="00F25CB7" w14:paraId="6BF89DA3" wp14:textId="77777777">
      <w:pPr>
        <w:tabs>
          <w:tab w:val="left" w:pos="8260"/>
        </w:tabs>
        <w:spacing w:line="20" w:lineRule="atLeast"/>
      </w:pPr>
    </w:p>
    <w:p xmlns:wp14="http://schemas.microsoft.com/office/word/2010/wordml" w:rsidR="00F25CB7" w:rsidRDefault="00F25CB7" w14:paraId="5C3E0E74" wp14:textId="77777777">
      <w:pPr>
        <w:tabs>
          <w:tab w:val="left" w:pos="8260"/>
        </w:tabs>
        <w:spacing w:line="20" w:lineRule="atLeast"/>
      </w:pPr>
    </w:p>
    <w:p xmlns:wp14="http://schemas.microsoft.com/office/word/2010/wordml" w:rsidR="00F25CB7" w:rsidRDefault="00F25CB7" w14:paraId="66A1FAB9" wp14:textId="77777777">
      <w:pPr>
        <w:tabs>
          <w:tab w:val="left" w:pos="8260"/>
        </w:tabs>
        <w:spacing w:line="20" w:lineRule="atLeast"/>
      </w:pPr>
    </w:p>
    <w:p xmlns:wp14="http://schemas.microsoft.com/office/word/2010/wordml" w:rsidR="00F25CB7" w:rsidRDefault="00F25CB7" w14:paraId="76BB753C" wp14:textId="77777777">
      <w:pPr>
        <w:tabs>
          <w:tab w:val="left" w:pos="8260"/>
        </w:tabs>
        <w:spacing w:line="20" w:lineRule="atLeast"/>
      </w:pPr>
    </w:p>
    <w:p xmlns:wp14="http://schemas.microsoft.com/office/word/2010/wordml" w:rsidR="00F25CB7" w:rsidRDefault="00F25CB7" w14:paraId="513DA1E0" wp14:textId="77777777">
      <w:pPr>
        <w:tabs>
          <w:tab w:val="left" w:pos="8260"/>
        </w:tabs>
        <w:spacing w:line="20" w:lineRule="atLeast"/>
      </w:pPr>
    </w:p>
    <w:p xmlns:wp14="http://schemas.microsoft.com/office/word/2010/wordml" w:rsidR="00F25CB7" w:rsidRDefault="00F25CB7" w14:paraId="75CAC6F5" wp14:textId="77777777">
      <w:pPr>
        <w:tabs>
          <w:tab w:val="left" w:pos="8260"/>
        </w:tabs>
        <w:spacing w:line="20" w:lineRule="atLeast"/>
      </w:pPr>
    </w:p>
    <w:p xmlns:wp14="http://schemas.microsoft.com/office/word/2010/wordml" w:rsidR="00F25CB7" w:rsidRDefault="00F25CB7" w14:paraId="66060428" wp14:textId="77777777">
      <w:pPr>
        <w:tabs>
          <w:tab w:val="left" w:pos="8260"/>
        </w:tabs>
        <w:spacing w:line="20" w:lineRule="atLeast"/>
      </w:pPr>
    </w:p>
    <w:p xmlns:wp14="http://schemas.microsoft.com/office/word/2010/wordml" w:rsidR="00F25CB7" w:rsidRDefault="00F25CB7" w14:paraId="1D0656FE" wp14:textId="77777777">
      <w:pPr>
        <w:tabs>
          <w:tab w:val="left" w:pos="8260"/>
        </w:tabs>
        <w:spacing w:line="20" w:lineRule="atLeast"/>
      </w:pPr>
    </w:p>
    <w:p xmlns:wp14="http://schemas.microsoft.com/office/word/2010/wordml" w:rsidRPr="00164FFB" w:rsidR="00164FFB" w:rsidRDefault="00164FFB" w14:paraId="7B37605A" wp14:textId="77777777">
      <w:pPr>
        <w:pStyle w:val="Heading3"/>
        <w:tabs>
          <w:tab w:val="left" w:pos="360"/>
        </w:tabs>
        <w:spacing w:before="87"/>
      </w:pPr>
    </w:p>
    <w:p xmlns:wp14="http://schemas.microsoft.com/office/word/2010/wordml" w:rsidRPr="00164FFB" w:rsidR="00164FFB" w:rsidRDefault="00164FFB" w14:paraId="394798F2" wp14:textId="77777777">
      <w:pPr>
        <w:pStyle w:val="Heading3"/>
        <w:tabs>
          <w:tab w:val="left" w:pos="360"/>
        </w:tabs>
        <w:spacing w:before="87"/>
      </w:pPr>
    </w:p>
    <w:p xmlns:wp14="http://schemas.microsoft.com/office/word/2010/wordml" w:rsidR="00F25CB7" w:rsidRDefault="00F25CB7" w14:paraId="27BDE5B0" wp14:textId="77777777">
      <w:pPr>
        <w:pStyle w:val="Heading3"/>
        <w:tabs>
          <w:tab w:val="left" w:pos="360"/>
        </w:tabs>
        <w:spacing w:before="87"/>
      </w:pPr>
      <w:r>
        <w:rPr>
          <w:rFonts w:ascii="Times New Roman" w:hAnsi="Times New Roman"/>
          <w:sz w:val="24"/>
          <w:szCs w:val="24"/>
        </w:rPr>
        <w:t>REFERENCES</w:t>
      </w:r>
    </w:p>
    <w:p xmlns:wp14="http://schemas.microsoft.com/office/word/2010/wordml" w:rsidR="00F25CB7" w:rsidRDefault="00F25CB7" w14:paraId="3889A505" wp14:textId="77777777">
      <w:pPr>
        <w:pStyle w:val="BodyText"/>
        <w:tabs>
          <w:tab w:val="left" w:pos="360"/>
        </w:tabs>
        <w:rPr>
          <w:b/>
        </w:rPr>
      </w:pPr>
    </w:p>
    <w:p xmlns:wp14="http://schemas.microsoft.com/office/word/2010/wordml" w:rsidR="00F25CB7" w:rsidRDefault="00F25CB7" w14:paraId="29079D35" wp14:textId="77777777">
      <w:pPr>
        <w:pStyle w:val="BodyText"/>
        <w:tabs>
          <w:tab w:val="left" w:pos="360"/>
        </w:tabs>
        <w:rPr>
          <w:b/>
        </w:rPr>
      </w:pPr>
    </w:p>
    <w:p xmlns:wp14="http://schemas.microsoft.com/office/word/2010/wordml" w:rsidR="00F25CB7" w:rsidRDefault="00F25CB7" w14:paraId="42DE34B7" wp14:textId="77777777">
      <w:pPr>
        <w:pStyle w:val="ListParagraph"/>
        <w:widowControl w:val="0"/>
        <w:numPr>
          <w:ilvl w:val="1"/>
          <w:numId w:val="3"/>
        </w:numPr>
        <w:tabs>
          <w:tab w:val="left" w:pos="360"/>
          <w:tab w:val="left" w:pos="2141"/>
        </w:tabs>
        <w:autoSpaceDE w:val="0"/>
        <w:spacing w:line="355" w:lineRule="auto"/>
        <w:ind w:left="0" w:right="718" w:firstLine="0"/>
        <w:jc w:val="both"/>
      </w:pPr>
      <w:r>
        <w:rPr>
          <w:b/>
        </w:rPr>
        <w:t xml:space="preserve">Communication Networks: Fundamental Concepts and Key Architectures - </w:t>
      </w:r>
      <w:r>
        <w:t>Alberto Leon, Garcia and Indra Widjaja, 3</w:t>
      </w:r>
      <w:r>
        <w:rPr>
          <w:vertAlign w:val="superscript"/>
        </w:rPr>
        <w:t>rd</w:t>
      </w:r>
      <w:r>
        <w:t xml:space="preserve"> Edition, Tata McGraw- Hill,</w:t>
      </w:r>
      <w:r>
        <w:rPr>
          <w:spacing w:val="-2"/>
        </w:rPr>
        <w:t xml:space="preserve"> </w:t>
      </w:r>
      <w:r>
        <w:t>2004.</w:t>
      </w:r>
    </w:p>
    <w:p xmlns:wp14="http://schemas.microsoft.com/office/word/2010/wordml" w:rsidR="00F25CB7" w:rsidRDefault="00F25CB7" w14:paraId="20F92FDA" wp14:textId="77777777">
      <w:pPr>
        <w:pStyle w:val="ListParagraph"/>
        <w:widowControl w:val="0"/>
        <w:numPr>
          <w:ilvl w:val="1"/>
          <w:numId w:val="3"/>
        </w:numPr>
        <w:tabs>
          <w:tab w:val="left" w:pos="360"/>
          <w:tab w:val="left" w:pos="2141"/>
        </w:tabs>
        <w:autoSpaceDE w:val="0"/>
        <w:spacing w:before="5" w:line="360" w:lineRule="auto"/>
        <w:ind w:left="0" w:right="714" w:firstLine="0"/>
        <w:jc w:val="both"/>
      </w:pPr>
      <w:r>
        <w:rPr>
          <w:b/>
        </w:rPr>
        <w:t xml:space="preserve">Data and Computer Communication, </w:t>
      </w:r>
      <w:r>
        <w:t>William Stallings, 8</w:t>
      </w:r>
      <w:r>
        <w:rPr>
          <w:vertAlign w:val="superscript"/>
        </w:rPr>
        <w:t>th</w:t>
      </w:r>
      <w:r>
        <w:t xml:space="preserve"> </w:t>
      </w:r>
      <w:r>
        <w:rPr>
          <w:vertAlign w:val="superscript"/>
        </w:rPr>
        <w:t>t</w:t>
      </w:r>
      <w:r>
        <w:t>Edition, Pearson Education,</w:t>
      </w:r>
      <w:r>
        <w:rPr>
          <w:spacing w:val="-1"/>
        </w:rPr>
        <w:t xml:space="preserve"> </w:t>
      </w:r>
      <w:r>
        <w:t>2007.</w:t>
      </w:r>
    </w:p>
    <w:p xmlns:wp14="http://schemas.microsoft.com/office/word/2010/wordml" w:rsidR="00F25CB7" w:rsidRDefault="00F25CB7" w14:paraId="5327E88A" wp14:textId="77777777">
      <w:pPr>
        <w:pStyle w:val="ListParagraph"/>
        <w:widowControl w:val="0"/>
        <w:numPr>
          <w:ilvl w:val="1"/>
          <w:numId w:val="3"/>
        </w:numPr>
        <w:tabs>
          <w:tab w:val="left" w:pos="360"/>
          <w:tab w:val="left" w:pos="2141"/>
        </w:tabs>
        <w:autoSpaceDE w:val="0"/>
        <w:spacing w:line="360" w:lineRule="auto"/>
        <w:ind w:left="0" w:right="719" w:firstLine="0"/>
        <w:jc w:val="both"/>
      </w:pPr>
      <w:r>
        <w:rPr>
          <w:b/>
        </w:rPr>
        <w:t xml:space="preserve">Computer Networks: A Systems Approach - </w:t>
      </w:r>
      <w:r>
        <w:t>Larry L. Peterson and Bruce S. David, 4th Edition, Elsevier,</w:t>
      </w:r>
      <w:r>
        <w:rPr>
          <w:spacing w:val="-1"/>
        </w:rPr>
        <w:t xml:space="preserve"> </w:t>
      </w:r>
      <w:r>
        <w:t>2007.</w:t>
      </w:r>
    </w:p>
    <w:p xmlns:wp14="http://schemas.microsoft.com/office/word/2010/wordml" w:rsidR="00F25CB7" w:rsidRDefault="00F25CB7" w14:paraId="0469461C" wp14:textId="77777777">
      <w:pPr>
        <w:pStyle w:val="ListParagraph"/>
        <w:widowControl w:val="0"/>
        <w:numPr>
          <w:ilvl w:val="1"/>
          <w:numId w:val="3"/>
        </w:numPr>
        <w:tabs>
          <w:tab w:val="left" w:pos="360"/>
          <w:tab w:val="left" w:pos="2141"/>
        </w:tabs>
        <w:autoSpaceDE w:val="0"/>
        <w:spacing w:before="1" w:line="360" w:lineRule="auto"/>
        <w:ind w:left="0" w:right="717" w:firstLine="0"/>
        <w:jc w:val="both"/>
      </w:pPr>
      <w:r>
        <w:rPr>
          <w:b/>
        </w:rPr>
        <w:t xml:space="preserve">Introduction to Data Communications and Networking </w:t>
      </w:r>
      <w:r>
        <w:t>– Wayne Tomasi, Pearson Education,</w:t>
      </w:r>
      <w:r>
        <w:rPr>
          <w:spacing w:val="-1"/>
        </w:rPr>
        <w:t xml:space="preserve"> </w:t>
      </w:r>
      <w:r>
        <w:t>2005.</w:t>
      </w:r>
    </w:p>
    <w:p xmlns:wp14="http://schemas.microsoft.com/office/word/2010/wordml" w:rsidR="00F25CB7" w:rsidRDefault="00F25CB7" w14:paraId="3BCF861A" wp14:textId="77777777">
      <w:pPr>
        <w:pStyle w:val="ListParagraph"/>
        <w:widowControl w:val="0"/>
        <w:numPr>
          <w:ilvl w:val="1"/>
          <w:numId w:val="3"/>
        </w:numPr>
        <w:tabs>
          <w:tab w:val="left" w:pos="360"/>
          <w:tab w:val="left" w:pos="2141"/>
        </w:tabs>
        <w:autoSpaceDE w:val="0"/>
        <w:spacing w:before="2" w:line="355" w:lineRule="auto"/>
        <w:ind w:left="0" w:right="716" w:firstLine="0"/>
        <w:jc w:val="both"/>
      </w:pPr>
      <w:r>
        <w:rPr>
          <w:b/>
        </w:rPr>
        <w:t xml:space="preserve">Communication Networks – Fundamental Concepts and Key architectures – </w:t>
      </w:r>
      <w:r>
        <w:t>Alberto Leon- Garcia and Indra Widjaja:, 2</w:t>
      </w:r>
      <w:r>
        <w:rPr>
          <w:vertAlign w:val="superscript"/>
        </w:rPr>
        <w:t>rd</w:t>
      </w:r>
      <w:r>
        <w:t xml:space="preserve"> Edition, Tata McGraw-Hill,</w:t>
      </w:r>
      <w:r>
        <w:rPr>
          <w:spacing w:val="-1"/>
        </w:rPr>
        <w:t xml:space="preserve"> </w:t>
      </w:r>
      <w:r>
        <w:t>2004</w:t>
      </w:r>
    </w:p>
    <w:p xmlns:wp14="http://schemas.microsoft.com/office/word/2010/wordml" w:rsidR="00F25CB7" w:rsidRDefault="00F25CB7" w14:paraId="4E841238" wp14:textId="77777777">
      <w:pPr>
        <w:pStyle w:val="ListParagraph"/>
        <w:widowControl w:val="0"/>
        <w:numPr>
          <w:ilvl w:val="1"/>
          <w:numId w:val="3"/>
        </w:numPr>
        <w:tabs>
          <w:tab w:val="left" w:pos="360"/>
          <w:tab w:val="left" w:pos="2141"/>
        </w:tabs>
        <w:autoSpaceDE w:val="0"/>
        <w:spacing w:before="5" w:line="360" w:lineRule="auto"/>
        <w:ind w:left="0" w:right="719" w:firstLine="0"/>
        <w:jc w:val="both"/>
      </w:pPr>
      <w:r>
        <w:rPr>
          <w:b/>
        </w:rPr>
        <w:t xml:space="preserve">Computer and Communication Networks – </w:t>
      </w:r>
      <w:r>
        <w:t>Nader F. Mir:, Pearson Education,</w:t>
      </w:r>
      <w:r>
        <w:rPr>
          <w:spacing w:val="-1"/>
        </w:rPr>
        <w:t xml:space="preserve"> </w:t>
      </w:r>
      <w:r>
        <w:t>2007.</w:t>
      </w:r>
    </w:p>
    <w:p xmlns:wp14="http://schemas.microsoft.com/office/word/2010/wordml" w:rsidR="00F25CB7" w:rsidRDefault="00F25CB7" w14:paraId="55AF25FB" wp14:textId="77777777">
      <w:pPr>
        <w:numPr>
          <w:ilvl w:val="1"/>
          <w:numId w:val="3"/>
        </w:numPr>
        <w:pBdr>
          <w:top w:val="none" w:color="000000" w:sz="0" w:space="0"/>
          <w:left w:val="none" w:color="000000" w:sz="0" w:space="0"/>
          <w:bottom w:val="none" w:color="000000" w:sz="0" w:space="0"/>
          <w:right w:val="none" w:color="000000" w:sz="0" w:space="0"/>
        </w:pBdr>
        <w:tabs>
          <w:tab w:val="left" w:pos="360"/>
          <w:tab w:val="left" w:pos="1440"/>
        </w:tabs>
        <w:spacing w:line="360" w:lineRule="auto"/>
        <w:ind w:left="0" w:firstLine="0"/>
      </w:pPr>
      <w:hyperlink w:history="1" r:id="rId258">
        <w:r>
          <w:rPr>
            <w:rStyle w:val="Hyperlink"/>
            <w:b/>
          </w:rPr>
          <w:t>https://www.isi.edu/nsnam/ns/</w:t>
        </w:r>
      </w:hyperlink>
    </w:p>
    <w:p xmlns:wp14="http://schemas.microsoft.com/office/word/2010/wordml" w:rsidR="00F25CB7" w:rsidRDefault="00F25CB7" w14:paraId="07A896B7" wp14:textId="77777777">
      <w:pPr>
        <w:numPr>
          <w:ilvl w:val="1"/>
          <w:numId w:val="3"/>
        </w:numPr>
        <w:pBdr>
          <w:top w:val="none" w:color="000000" w:sz="0" w:space="0"/>
          <w:left w:val="none" w:color="000000" w:sz="0" w:space="0"/>
          <w:bottom w:val="none" w:color="000000" w:sz="0" w:space="0"/>
          <w:right w:val="none" w:color="000000" w:sz="0" w:space="0"/>
        </w:pBdr>
        <w:tabs>
          <w:tab w:val="left" w:pos="360"/>
          <w:tab w:val="left" w:pos="1440"/>
        </w:tabs>
        <w:spacing w:line="360" w:lineRule="auto"/>
        <w:ind w:left="0" w:firstLine="0"/>
        <w:rPr>
          <w:b/>
        </w:rPr>
      </w:pPr>
      <w:hyperlink w:history="1" r:id="rId259">
        <w:r>
          <w:rPr>
            <w:rStyle w:val="Hyperlink"/>
            <w:b/>
          </w:rPr>
          <w:t>http://aknetworks.webs.com/e-books</w:t>
        </w:r>
      </w:hyperlink>
    </w:p>
    <w:p xmlns:wp14="http://schemas.microsoft.com/office/word/2010/wordml" w:rsidR="00F25CB7" w:rsidRDefault="00F25CB7" w14:paraId="17686DC7" wp14:textId="77777777">
      <w:pPr>
        <w:pStyle w:val="ListParagraph"/>
        <w:widowControl w:val="0"/>
        <w:tabs>
          <w:tab w:val="left" w:pos="360"/>
          <w:tab w:val="left" w:pos="2141"/>
        </w:tabs>
        <w:autoSpaceDE w:val="0"/>
        <w:spacing w:before="5" w:line="360" w:lineRule="auto"/>
        <w:ind w:left="0" w:right="719"/>
        <w:jc w:val="both"/>
        <w:rPr>
          <w:b/>
        </w:rPr>
      </w:pPr>
    </w:p>
    <w:p xmlns:wp14="http://schemas.microsoft.com/office/word/2010/wordml" w:rsidR="00F25CB7" w:rsidRDefault="00F25CB7" w14:paraId="53BD644D" wp14:textId="77777777">
      <w:pPr>
        <w:tabs>
          <w:tab w:val="left" w:pos="8260"/>
        </w:tabs>
        <w:spacing w:line="20" w:lineRule="atLeast"/>
      </w:pPr>
    </w:p>
    <w:p xmlns:wp14="http://schemas.microsoft.com/office/word/2010/wordml" w:rsidR="00F25CB7" w:rsidRDefault="00F25CB7" w14:paraId="1A3FAC43" wp14:textId="77777777">
      <w:pPr>
        <w:tabs>
          <w:tab w:val="left" w:pos="8260"/>
        </w:tabs>
        <w:spacing w:line="20" w:lineRule="atLeast"/>
      </w:pPr>
    </w:p>
    <w:p xmlns:wp14="http://schemas.microsoft.com/office/word/2010/wordml" w:rsidR="00F25CB7" w:rsidRDefault="00F25CB7" w14:paraId="2BBD94B2" wp14:textId="77777777">
      <w:pPr>
        <w:tabs>
          <w:tab w:val="left" w:pos="8260"/>
        </w:tabs>
        <w:spacing w:line="20" w:lineRule="atLeast"/>
      </w:pPr>
    </w:p>
    <w:p xmlns:wp14="http://schemas.microsoft.com/office/word/2010/wordml" w:rsidR="00F25CB7" w:rsidRDefault="00F25CB7" w14:paraId="5854DE7F" wp14:textId="77777777">
      <w:pPr>
        <w:tabs>
          <w:tab w:val="left" w:pos="8260"/>
        </w:tabs>
        <w:spacing w:line="20" w:lineRule="atLeast"/>
      </w:pPr>
    </w:p>
    <w:p xmlns:wp14="http://schemas.microsoft.com/office/word/2010/wordml" w:rsidR="00F25CB7" w:rsidRDefault="00F25CB7" w14:paraId="2CA7ADD4" wp14:textId="77777777">
      <w:pPr>
        <w:tabs>
          <w:tab w:val="left" w:pos="8260"/>
        </w:tabs>
        <w:spacing w:line="20" w:lineRule="atLeast"/>
      </w:pPr>
    </w:p>
    <w:p xmlns:wp14="http://schemas.microsoft.com/office/word/2010/wordml" w:rsidR="00F25CB7" w:rsidRDefault="00F25CB7" w14:paraId="314EE24A" wp14:textId="77777777">
      <w:pPr>
        <w:tabs>
          <w:tab w:val="left" w:pos="8260"/>
        </w:tabs>
        <w:spacing w:line="20" w:lineRule="atLeast"/>
      </w:pPr>
    </w:p>
    <w:p xmlns:wp14="http://schemas.microsoft.com/office/word/2010/wordml" w:rsidR="00F25CB7" w:rsidRDefault="00F25CB7" w14:paraId="76614669" wp14:textId="77777777">
      <w:pPr>
        <w:tabs>
          <w:tab w:val="left" w:pos="8260"/>
        </w:tabs>
        <w:spacing w:line="20" w:lineRule="atLeast"/>
      </w:pPr>
    </w:p>
    <w:p xmlns:wp14="http://schemas.microsoft.com/office/word/2010/wordml" w:rsidR="00F25CB7" w:rsidRDefault="00F25CB7" w14:paraId="57590049" wp14:textId="77777777">
      <w:pPr>
        <w:tabs>
          <w:tab w:val="left" w:pos="3832"/>
        </w:tabs>
      </w:pPr>
    </w:p>
    <w:sectPr w:rsidR="00F25CB7">
      <w:headerReference w:type="default" r:id="rId260"/>
      <w:footerReference w:type="default" r:id="rId261"/>
      <w:headerReference w:type="first" r:id="rId262"/>
      <w:footerReference w:type="first" r:id="rId263"/>
      <w:pgSz w:w="11906" w:h="17340" w:orient="portrait"/>
      <w:pgMar w:top="606" w:right="1021" w:bottom="456" w:left="1080" w:header="180" w:footer="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0F0034" w:rsidRDefault="000F0034" w14:paraId="5E7E3C41" wp14:textId="77777777">
      <w:r>
        <w:separator/>
      </w:r>
    </w:p>
  </w:endnote>
  <w:endnote w:type="continuationSeparator" w:id="0">
    <w:p xmlns:wp14="http://schemas.microsoft.com/office/word/2010/wordml" w:rsidR="000F0034" w:rsidRDefault="000F0034" w14:paraId="03F828E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default"/>
  </w:font>
  <w:font w:name="Andalus">
    <w:altName w:val="Times New Roman"/>
    <w:charset w:val="00"/>
    <w:family w:val="roman"/>
    <w:pitch w:val="variable"/>
  </w:font>
  <w:font w:name="Antique Olive Compact">
    <w:altName w:val="Tahoma"/>
    <w:charset w:val="00"/>
    <w:family w:val="swiss"/>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1D4450" w:rsidRDefault="001D4450" w14:paraId="285408DE" wp14:textId="77777777">
    <w:pPr>
      <w:pStyle w:val="Footer"/>
      <w:pBdr>
        <w:top w:val="thinThickSmallGap" w:color="622423" w:sz="24" w:space="1"/>
        <w:left w:val="none" w:color="000000" w:sz="0" w:space="0"/>
        <w:bottom w:val="none" w:color="000000" w:sz="0" w:space="0"/>
        <w:right w:val="none" w:color="000000" w:sz="0" w:space="0"/>
      </w:pBdr>
      <w:tabs>
        <w:tab w:val="clear" w:pos="4320"/>
        <w:tab w:val="clear" w:pos="8640"/>
        <w:tab w:val="right" w:pos="9360"/>
      </w:tabs>
      <w:rPr>
        <w:rFonts w:ascii="Cambria" w:hAnsi="Cambria" w:cs="Cambria"/>
      </w:rPr>
    </w:pPr>
    <w:r>
      <w:rPr>
        <w:rFonts w:ascii="Cambria" w:hAnsi="Cambria" w:cs="Cambria"/>
        <w:vanish/>
        <w:highlight w:val="yellow"/>
      </w:rPr>
      <w:t>&lt;</w:t>
    </w:r>
    <w:r>
      <w:rPr>
        <w:rFonts w:ascii="Cambria" w:hAnsi="Cambria" w:cs="Cambria"/>
      </w:rPr>
      <w:t>Department of Information Science &amp; Engineering</w:t>
    </w:r>
    <w:r>
      <w:rPr>
        <w:rFonts w:ascii="Cambria" w:hAnsi="Cambria" w:cs="Cambria"/>
        <w:vanish/>
        <w:highlight w:val="yellow"/>
      </w:rPr>
      <w:t>&gt;</w:t>
    </w:r>
    <w:r>
      <w:rPr>
        <w:rFonts w:ascii="Cambria" w:hAnsi="Cambria" w:cs="Cambria"/>
      </w:rPr>
      <w:tab/>
    </w:r>
    <w:r>
      <w:rPr>
        <w:rFonts w:ascii="Cambria" w:hAnsi="Cambria" w:cs="Cambria"/>
      </w:rPr>
      <w:t xml:space="preserve">Page </w:t>
    </w:r>
    <w:r>
      <w:fldChar w:fldCharType="begin"/>
    </w:r>
    <w:r>
      <w:instrText xml:space="preserve"> PAGE </w:instrText>
    </w:r>
    <w:r>
      <w:fldChar w:fldCharType="separate"/>
    </w:r>
    <w:r w:rsidR="00E260DB">
      <w:rPr>
        <w:noProof/>
      </w:rPr>
      <w:t>4</w:t>
    </w:r>
    <w:r>
      <w:fldChar w:fldCharType="end"/>
    </w:r>
  </w:p>
  <w:p xmlns:wp14="http://schemas.microsoft.com/office/word/2010/wordml" w:rsidR="001D4450" w:rsidRDefault="001D4450" w14:paraId="792F1AA2" wp14:textId="77777777">
    <w:pPr>
      <w:pStyle w:val="Footer"/>
      <w:ind w:right="360"/>
      <w:jc w:val="center"/>
      <w:rPr>
        <w:rFonts w:ascii="Cambria" w:hAnsi="Cambria" w:cs="Cambr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1D4450" w:rsidRDefault="001D4450" w14:paraId="6C57C439" wp14:textId="777777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0F0034" w:rsidRDefault="000F0034" w14:paraId="2AC57CB0" wp14:textId="77777777">
      <w:r>
        <w:separator/>
      </w:r>
    </w:p>
  </w:footnote>
  <w:footnote w:type="continuationSeparator" w:id="0">
    <w:p xmlns:wp14="http://schemas.microsoft.com/office/word/2010/wordml" w:rsidR="000F0034" w:rsidRDefault="000F0034" w14:paraId="5186B13D"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1D4450" w:rsidRDefault="001D4450" w14:paraId="6A5DC140" wp14:textId="77777777">
    <w:pPr>
      <w:pStyle w:val="Header"/>
      <w:pBdr>
        <w:top w:val="none" w:color="000000" w:sz="0" w:space="0"/>
        <w:left w:val="none" w:color="000000" w:sz="0" w:space="0"/>
        <w:bottom w:val="thickThinSmallGap" w:color="622423" w:sz="24" w:space="3"/>
        <w:right w:val="none" w:color="000000" w:sz="0" w:space="0"/>
      </w:pBdr>
    </w:pPr>
    <w:r>
      <w:rPr>
        <w:bCs/>
        <w:lang w:val="en-IN"/>
      </w:rPr>
      <w:t xml:space="preserve">Computer Networks Laboratory (17CSL57)                                                            </w:t>
    </w:r>
  </w:p>
  <w:p xmlns:wp14="http://schemas.microsoft.com/office/word/2010/wordml" w:rsidR="001D4450" w:rsidRDefault="001D4450" w14:paraId="0C5B615A" wp14:textId="77777777">
    <w:pPr>
      <w:rPr>
        <w:bCs/>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1D4450" w:rsidRDefault="001D4450" w14:paraId="1A499DFC" wp14:textId="777777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name w:val="WW8Num31"/>
    <w:lvl w:ilvl="0">
      <w:start w:val="1"/>
      <w:numFmt w:val="decimal"/>
      <w:lvlText w:val="%1."/>
      <w:lvlJc w:val="left"/>
      <w:pPr>
        <w:tabs>
          <w:tab w:val="num" w:pos="0"/>
        </w:tabs>
        <w:ind w:left="720" w:hanging="360"/>
      </w:pPr>
      <w:rPr>
        <w:b w:val="0"/>
        <w:bCs w:val="0"/>
        <w:i w:val="0"/>
        <w:iCs w:val="0"/>
      </w:rPr>
    </w:lvl>
  </w:abstractNum>
  <w:abstractNum w:abstractNumId="2">
    <w:nsid w:val="00000003"/>
    <w:multiLevelType w:val="multilevel"/>
    <w:tmpl w:val="00000003"/>
    <w:name w:val="WW8Num32"/>
    <w:lvl w:ilvl="0">
      <w:start w:val="1"/>
      <w:numFmt w:val="decimal"/>
      <w:lvlText w:val="%1."/>
      <w:lvlJc w:val="left"/>
      <w:pPr>
        <w:tabs>
          <w:tab w:val="num" w:pos="0"/>
        </w:tabs>
        <w:ind w:left="1060" w:hanging="360"/>
      </w:pPr>
      <w:rPr>
        <w:rFonts w:hint="default" w:ascii="Times New Roman" w:hAnsi="Times New Roman" w:eastAsia="Times New Roman" w:cs="Times New Roman"/>
        <w:spacing w:val="-5"/>
        <w:w w:val="99"/>
        <w:sz w:val="24"/>
        <w:szCs w:val="24"/>
        <w:lang w:val="en-US" w:bidi="en-US"/>
      </w:rPr>
    </w:lvl>
    <w:lvl w:ilvl="1">
      <w:start w:val="1"/>
      <w:numFmt w:val="decimal"/>
      <w:lvlText w:val="%2."/>
      <w:lvlJc w:val="left"/>
      <w:pPr>
        <w:tabs>
          <w:tab w:val="num" w:pos="0"/>
        </w:tabs>
        <w:ind w:left="2140" w:hanging="360"/>
      </w:pPr>
      <w:rPr>
        <w:rFonts w:hint="default" w:ascii="Times New Roman" w:hAnsi="Times New Roman" w:eastAsia="Times New Roman" w:cs="Times New Roman"/>
        <w:b w:val="0"/>
        <w:spacing w:val="-26"/>
        <w:w w:val="97"/>
        <w:sz w:val="24"/>
        <w:szCs w:val="24"/>
        <w:lang w:val="en-US" w:bidi="en-US"/>
      </w:rPr>
    </w:lvl>
    <w:lvl w:ilvl="2">
      <w:numFmt w:val="bullet"/>
      <w:lvlText w:val="•"/>
      <w:lvlJc w:val="left"/>
      <w:pPr>
        <w:tabs>
          <w:tab w:val="num" w:pos="0"/>
        </w:tabs>
        <w:ind w:left="3062" w:hanging="360"/>
      </w:pPr>
      <w:rPr>
        <w:rFonts w:hint="default" w:ascii="Liberation Serif" w:hAnsi="Liberation Serif"/>
        <w:lang w:val="en-US" w:bidi="en-US"/>
      </w:rPr>
    </w:lvl>
    <w:lvl w:ilvl="3">
      <w:numFmt w:val="bullet"/>
      <w:lvlText w:val="•"/>
      <w:lvlJc w:val="left"/>
      <w:pPr>
        <w:tabs>
          <w:tab w:val="num" w:pos="0"/>
        </w:tabs>
        <w:ind w:left="3985" w:hanging="360"/>
      </w:pPr>
      <w:rPr>
        <w:rFonts w:hint="default" w:ascii="Liberation Serif" w:hAnsi="Liberation Serif"/>
        <w:lang w:val="en-US" w:bidi="en-US"/>
      </w:rPr>
    </w:lvl>
    <w:lvl w:ilvl="4">
      <w:numFmt w:val="bullet"/>
      <w:lvlText w:val="•"/>
      <w:lvlJc w:val="left"/>
      <w:pPr>
        <w:tabs>
          <w:tab w:val="num" w:pos="0"/>
        </w:tabs>
        <w:ind w:left="4908" w:hanging="360"/>
      </w:pPr>
      <w:rPr>
        <w:rFonts w:hint="default" w:ascii="Liberation Serif" w:hAnsi="Liberation Serif"/>
        <w:lang w:val="en-US" w:bidi="en-US"/>
      </w:rPr>
    </w:lvl>
    <w:lvl w:ilvl="5">
      <w:numFmt w:val="bullet"/>
      <w:lvlText w:val="•"/>
      <w:lvlJc w:val="left"/>
      <w:pPr>
        <w:tabs>
          <w:tab w:val="num" w:pos="0"/>
        </w:tabs>
        <w:ind w:left="5831" w:hanging="360"/>
      </w:pPr>
      <w:rPr>
        <w:rFonts w:hint="default" w:ascii="Liberation Serif" w:hAnsi="Liberation Serif"/>
        <w:lang w:val="en-US" w:bidi="en-US"/>
      </w:rPr>
    </w:lvl>
    <w:lvl w:ilvl="6">
      <w:numFmt w:val="bullet"/>
      <w:lvlText w:val="•"/>
      <w:lvlJc w:val="left"/>
      <w:pPr>
        <w:tabs>
          <w:tab w:val="num" w:pos="0"/>
        </w:tabs>
        <w:ind w:left="6754" w:hanging="360"/>
      </w:pPr>
      <w:rPr>
        <w:rFonts w:hint="default" w:ascii="Liberation Serif" w:hAnsi="Liberation Serif"/>
        <w:lang w:val="en-US" w:bidi="en-US"/>
      </w:rPr>
    </w:lvl>
    <w:lvl w:ilvl="7">
      <w:numFmt w:val="bullet"/>
      <w:lvlText w:val="•"/>
      <w:lvlJc w:val="left"/>
      <w:pPr>
        <w:tabs>
          <w:tab w:val="num" w:pos="0"/>
        </w:tabs>
        <w:ind w:left="7677" w:hanging="360"/>
      </w:pPr>
      <w:rPr>
        <w:rFonts w:hint="default" w:ascii="Liberation Serif" w:hAnsi="Liberation Serif"/>
        <w:lang w:val="en-US" w:bidi="en-US"/>
      </w:rPr>
    </w:lvl>
    <w:lvl w:ilvl="8">
      <w:numFmt w:val="bullet"/>
      <w:lvlText w:val="•"/>
      <w:lvlJc w:val="left"/>
      <w:pPr>
        <w:tabs>
          <w:tab w:val="num" w:pos="0"/>
        </w:tabs>
        <w:ind w:left="8600" w:hanging="360"/>
      </w:pPr>
      <w:rPr>
        <w:rFonts w:hint="default" w:ascii="Liberation Serif" w:hAnsi="Liberation Serif"/>
        <w:lang w:val="en-US" w:bidi="en-US"/>
      </w:rPr>
    </w:lvl>
  </w:abstractNum>
  <w:abstractNum w:abstractNumId="3">
    <w:nsid w:val="00000004"/>
    <w:multiLevelType w:val="multilevel"/>
    <w:tmpl w:val="00000004"/>
    <w:lvl w:ilvl="0">
      <w:start w:val="1"/>
      <w:numFmt w:val="decimal"/>
      <w:lvlText w:val="%1."/>
      <w:lvlJc w:val="left"/>
      <w:pPr>
        <w:tabs>
          <w:tab w:val="num" w:pos="0"/>
        </w:tabs>
        <w:ind w:left="0"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nsid w:val="00000005"/>
    <w:multiLevelType w:val="multilevel"/>
    <w:tmpl w:val="00000005"/>
    <w:lvl w:ilvl="0">
      <w:start w:val="2"/>
      <w:numFmt w:val="decimal"/>
      <w:lvlText w:val="%1."/>
      <w:lvlJc w:val="left"/>
      <w:pPr>
        <w:tabs>
          <w:tab w:val="num" w:pos="0"/>
        </w:tabs>
        <w:ind w:left="0"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nsid w:val="00000006"/>
    <w:multiLevelType w:val="multilevel"/>
    <w:tmpl w:val="00000006"/>
    <w:lvl w:ilvl="0">
      <w:start w:val="3"/>
      <w:numFmt w:val="decimal"/>
      <w:lvlText w:val="%1."/>
      <w:lvlJc w:val="left"/>
      <w:pPr>
        <w:tabs>
          <w:tab w:val="num" w:pos="0"/>
        </w:tabs>
        <w:ind w:left="0"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nsid w:val="00000007"/>
    <w:multiLevelType w:val="multilevel"/>
    <w:tmpl w:val="00000007"/>
    <w:lvl w:ilvl="0">
      <w:start w:val="4"/>
      <w:numFmt w:val="decimal"/>
      <w:lvlText w:val="%1."/>
      <w:lvlJc w:val="left"/>
      <w:pPr>
        <w:tabs>
          <w:tab w:val="num" w:pos="0"/>
        </w:tabs>
        <w:ind w:left="0"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nsid w:val="012940A4"/>
    <w:multiLevelType w:val="multilevel"/>
    <w:tmpl w:val="4E1C2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2D14751"/>
    <w:multiLevelType w:val="multilevel"/>
    <w:tmpl w:val="7BB2C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3073CB"/>
    <w:multiLevelType w:val="multilevel"/>
    <w:tmpl w:val="1152BB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464DC9"/>
    <w:multiLevelType w:val="multilevel"/>
    <w:tmpl w:val="CB22577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0F265A56"/>
    <w:multiLevelType w:val="multilevel"/>
    <w:tmpl w:val="C778FB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671C1"/>
    <w:multiLevelType w:val="multilevel"/>
    <w:tmpl w:val="8EE09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7D7898"/>
    <w:multiLevelType w:val="multilevel"/>
    <w:tmpl w:val="5C36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EC1FE9"/>
    <w:multiLevelType w:val="multilevel"/>
    <w:tmpl w:val="AC34B5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C51652"/>
    <w:multiLevelType w:val="multilevel"/>
    <w:tmpl w:val="F6B4EB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DC51CE"/>
    <w:multiLevelType w:val="multilevel"/>
    <w:tmpl w:val="33FA7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42137B"/>
    <w:multiLevelType w:val="multilevel"/>
    <w:tmpl w:val="F1D06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530EB5"/>
    <w:multiLevelType w:val="multilevel"/>
    <w:tmpl w:val="E8E89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A83EDF"/>
    <w:multiLevelType w:val="multilevel"/>
    <w:tmpl w:val="6208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F14D05"/>
    <w:multiLevelType w:val="multilevel"/>
    <w:tmpl w:val="0EAA0C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9322CC"/>
    <w:multiLevelType w:val="multilevel"/>
    <w:tmpl w:val="6EA05C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202843"/>
    <w:multiLevelType w:val="multilevel"/>
    <w:tmpl w:val="A17C9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8B6E35"/>
    <w:multiLevelType w:val="multilevel"/>
    <w:tmpl w:val="7F9016F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nsid w:val="25B140BA"/>
    <w:multiLevelType w:val="multilevel"/>
    <w:tmpl w:val="DB9A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AA7F34"/>
    <w:multiLevelType w:val="multilevel"/>
    <w:tmpl w:val="883841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73070C"/>
    <w:multiLevelType w:val="multilevel"/>
    <w:tmpl w:val="076A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F034B1E"/>
    <w:multiLevelType w:val="multilevel"/>
    <w:tmpl w:val="F0DEF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F342413"/>
    <w:multiLevelType w:val="multilevel"/>
    <w:tmpl w:val="65DC0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FB60733"/>
    <w:multiLevelType w:val="multilevel"/>
    <w:tmpl w:val="AA6221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EB4704"/>
    <w:multiLevelType w:val="multilevel"/>
    <w:tmpl w:val="545E1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3E4CB6"/>
    <w:multiLevelType w:val="multilevel"/>
    <w:tmpl w:val="2CA622C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nsid w:val="37B14261"/>
    <w:multiLevelType w:val="multilevel"/>
    <w:tmpl w:val="AA24C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D3557D"/>
    <w:multiLevelType w:val="multilevel"/>
    <w:tmpl w:val="C7DC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92551A"/>
    <w:multiLevelType w:val="multilevel"/>
    <w:tmpl w:val="3D7A0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9E95317"/>
    <w:multiLevelType w:val="multilevel"/>
    <w:tmpl w:val="D304BA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B660171"/>
    <w:multiLevelType w:val="multilevel"/>
    <w:tmpl w:val="0C4862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BC46C0"/>
    <w:multiLevelType w:val="multilevel"/>
    <w:tmpl w:val="FF96B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1F0503"/>
    <w:multiLevelType w:val="multilevel"/>
    <w:tmpl w:val="0A20AC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20E43D6"/>
    <w:multiLevelType w:val="multilevel"/>
    <w:tmpl w:val="3EA47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5B86318"/>
    <w:multiLevelType w:val="multilevel"/>
    <w:tmpl w:val="BE626E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nsid w:val="48F51408"/>
    <w:multiLevelType w:val="multilevel"/>
    <w:tmpl w:val="6CD0CC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DF3759"/>
    <w:multiLevelType w:val="multilevel"/>
    <w:tmpl w:val="0A6C5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374869"/>
    <w:multiLevelType w:val="multilevel"/>
    <w:tmpl w:val="4FD64D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nsid w:val="51C37C7A"/>
    <w:multiLevelType w:val="multilevel"/>
    <w:tmpl w:val="497804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434069E"/>
    <w:multiLevelType w:val="multilevel"/>
    <w:tmpl w:val="2F78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89A6518"/>
    <w:multiLevelType w:val="multilevel"/>
    <w:tmpl w:val="2214DA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90F50B1"/>
    <w:multiLevelType w:val="multilevel"/>
    <w:tmpl w:val="B28AF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F5B6C8A"/>
    <w:multiLevelType w:val="multilevel"/>
    <w:tmpl w:val="781655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235EC7"/>
    <w:multiLevelType w:val="multilevel"/>
    <w:tmpl w:val="867A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91548B"/>
    <w:multiLevelType w:val="multilevel"/>
    <w:tmpl w:val="5A3662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2928DB"/>
    <w:multiLevelType w:val="multilevel"/>
    <w:tmpl w:val="2B98AFDE"/>
    <w:lvl w:ilvl="0">
      <w:start w:val="4"/>
      <w:numFmt w:val="decimal"/>
      <w:lvlText w:val="%1."/>
      <w:lvlJc w:val="left"/>
      <w:pPr>
        <w:tabs>
          <w:tab w:val="num" w:pos="720"/>
        </w:tabs>
        <w:ind w:left="720" w:hanging="360"/>
      </w:pPr>
      <w:rPr>
        <w:b/>
        <w:i/>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34606C9"/>
    <w:multiLevelType w:val="multilevel"/>
    <w:tmpl w:val="E56CD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68D3E2D"/>
    <w:multiLevelType w:val="multilevel"/>
    <w:tmpl w:val="FDF428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7542D3D"/>
    <w:multiLevelType w:val="multilevel"/>
    <w:tmpl w:val="5DB8CC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91C6CE9"/>
    <w:multiLevelType w:val="multilevel"/>
    <w:tmpl w:val="D296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EE85BF1"/>
    <w:multiLevelType w:val="multilevel"/>
    <w:tmpl w:val="DEB095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30"/>
  </w:num>
  <w:num w:numId="9">
    <w:abstractNumId w:val="25"/>
  </w:num>
  <w:num w:numId="10">
    <w:abstractNumId w:val="32"/>
  </w:num>
  <w:num w:numId="11">
    <w:abstractNumId w:val="28"/>
  </w:num>
  <w:num w:numId="12">
    <w:abstractNumId w:val="46"/>
  </w:num>
  <w:num w:numId="13">
    <w:abstractNumId w:val="24"/>
  </w:num>
  <w:num w:numId="14">
    <w:abstractNumId w:val="47"/>
  </w:num>
  <w:num w:numId="15">
    <w:abstractNumId w:val="54"/>
  </w:num>
  <w:num w:numId="16">
    <w:abstractNumId w:val="15"/>
  </w:num>
  <w:num w:numId="17">
    <w:abstractNumId w:val="51"/>
  </w:num>
  <w:num w:numId="18">
    <w:abstractNumId w:val="49"/>
  </w:num>
  <w:num w:numId="19">
    <w:abstractNumId w:val="29"/>
  </w:num>
  <w:num w:numId="20">
    <w:abstractNumId w:val="35"/>
  </w:num>
  <w:num w:numId="21">
    <w:abstractNumId w:val="39"/>
  </w:num>
  <w:num w:numId="22">
    <w:abstractNumId w:val="26"/>
  </w:num>
  <w:num w:numId="23">
    <w:abstractNumId w:val="21"/>
  </w:num>
  <w:num w:numId="24">
    <w:abstractNumId w:val="7"/>
  </w:num>
  <w:num w:numId="25">
    <w:abstractNumId w:val="56"/>
  </w:num>
  <w:num w:numId="26">
    <w:abstractNumId w:val="33"/>
  </w:num>
  <w:num w:numId="27">
    <w:abstractNumId w:val="52"/>
  </w:num>
  <w:num w:numId="28">
    <w:abstractNumId w:val="34"/>
  </w:num>
  <w:num w:numId="29">
    <w:abstractNumId w:val="53"/>
  </w:num>
  <w:num w:numId="30">
    <w:abstractNumId w:val="45"/>
  </w:num>
  <w:num w:numId="31">
    <w:abstractNumId w:val="27"/>
  </w:num>
  <w:num w:numId="32">
    <w:abstractNumId w:val="41"/>
  </w:num>
  <w:num w:numId="33">
    <w:abstractNumId w:val="19"/>
  </w:num>
  <w:num w:numId="34">
    <w:abstractNumId w:val="18"/>
  </w:num>
  <w:num w:numId="35">
    <w:abstractNumId w:val="17"/>
  </w:num>
  <w:num w:numId="36">
    <w:abstractNumId w:val="42"/>
  </w:num>
  <w:num w:numId="37">
    <w:abstractNumId w:val="9"/>
  </w:num>
  <w:num w:numId="38">
    <w:abstractNumId w:val="36"/>
  </w:num>
  <w:num w:numId="39">
    <w:abstractNumId w:val="43"/>
  </w:num>
  <w:num w:numId="40">
    <w:abstractNumId w:val="8"/>
  </w:num>
  <w:num w:numId="41">
    <w:abstractNumId w:val="16"/>
  </w:num>
  <w:num w:numId="42">
    <w:abstractNumId w:val="44"/>
  </w:num>
  <w:num w:numId="43">
    <w:abstractNumId w:val="37"/>
  </w:num>
  <w:num w:numId="44">
    <w:abstractNumId w:val="22"/>
  </w:num>
  <w:num w:numId="45">
    <w:abstractNumId w:val="20"/>
  </w:num>
  <w:num w:numId="46">
    <w:abstractNumId w:val="13"/>
  </w:num>
  <w:num w:numId="47">
    <w:abstractNumId w:val="50"/>
  </w:num>
  <w:num w:numId="48">
    <w:abstractNumId w:val="55"/>
  </w:num>
  <w:num w:numId="49">
    <w:abstractNumId w:val="38"/>
  </w:num>
  <w:num w:numId="50">
    <w:abstractNumId w:val="12"/>
  </w:num>
  <w:num w:numId="51">
    <w:abstractNumId w:val="14"/>
  </w:num>
  <w:num w:numId="52">
    <w:abstractNumId w:val="48"/>
  </w:num>
  <w:num w:numId="53">
    <w:abstractNumId w:val="40"/>
  </w:num>
  <w:num w:numId="54">
    <w:abstractNumId w:val="23"/>
  </w:num>
  <w:num w:numId="55">
    <w:abstractNumId w:val="10"/>
  </w:num>
  <w:num w:numId="56">
    <w:abstractNumId w:val="31"/>
  </w:num>
  <w:num w:numId="57">
    <w:abstractNumId w:val="11"/>
  </w:num>
  <w:numIdMacAtCleanup w:val="5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CB7"/>
    <w:rsid w:val="000F0034"/>
    <w:rsid w:val="00164FFB"/>
    <w:rsid w:val="0017716D"/>
    <w:rsid w:val="001D4450"/>
    <w:rsid w:val="002558DA"/>
    <w:rsid w:val="004A4A62"/>
    <w:rsid w:val="00553A16"/>
    <w:rsid w:val="00A037F3"/>
    <w:rsid w:val="00E260DB"/>
    <w:rsid w:val="00F25CB7"/>
    <w:rsid w:val="00FC6692"/>
    <w:rsid w:val="0115FF3A"/>
    <w:rsid w:val="026FC6EA"/>
    <w:rsid w:val="05567EE6"/>
    <w:rsid w:val="06482007"/>
    <w:rsid w:val="07D80E73"/>
    <w:rsid w:val="0B72C302"/>
    <w:rsid w:val="0D932B9C"/>
    <w:rsid w:val="0E62D92C"/>
    <w:rsid w:val="0F832796"/>
    <w:rsid w:val="100CD27F"/>
    <w:rsid w:val="1275DECD"/>
    <w:rsid w:val="146969C8"/>
    <w:rsid w:val="15C578FC"/>
    <w:rsid w:val="1F7DA5CC"/>
    <w:rsid w:val="24579A5B"/>
    <w:rsid w:val="259543A3"/>
    <w:rsid w:val="25EE42FB"/>
    <w:rsid w:val="262F0C05"/>
    <w:rsid w:val="29C6323E"/>
    <w:rsid w:val="2BB7A8B0"/>
    <w:rsid w:val="2D678191"/>
    <w:rsid w:val="319BF9A7"/>
    <w:rsid w:val="366FCF71"/>
    <w:rsid w:val="3C5F6E7D"/>
    <w:rsid w:val="3D269F3A"/>
    <w:rsid w:val="3FB43A3D"/>
    <w:rsid w:val="41099305"/>
    <w:rsid w:val="44D6872B"/>
    <w:rsid w:val="46D8FDD3"/>
    <w:rsid w:val="4A4DDBCA"/>
    <w:rsid w:val="4C94B596"/>
    <w:rsid w:val="4FEF6FD6"/>
    <w:rsid w:val="50C15F59"/>
    <w:rsid w:val="525D818A"/>
    <w:rsid w:val="54449D87"/>
    <w:rsid w:val="58F0B33B"/>
    <w:rsid w:val="59F69DAF"/>
    <w:rsid w:val="5F36A66E"/>
    <w:rsid w:val="608F3CD0"/>
    <w:rsid w:val="61EAE517"/>
    <w:rsid w:val="641A17C8"/>
    <w:rsid w:val="69D0E700"/>
    <w:rsid w:val="6BD93AD0"/>
    <w:rsid w:val="73DA7B1E"/>
    <w:rsid w:val="777CF8EA"/>
    <w:rsid w:val="7C5193CC"/>
    <w:rsid w:val="7C8249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C61574E"/>
  <w15:docId w15:val="{94AC8ED3-7FA5-4BCF-8C6D-76629FE3A5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IN" w:eastAsia="en-IN"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suppressAutoHyphens/>
    </w:pPr>
    <w:rPr>
      <w:sz w:val="24"/>
      <w:szCs w:val="24"/>
      <w:lang w:val="en-US" w:eastAsia="zh-CN"/>
    </w:rPr>
  </w:style>
  <w:style w:type="paragraph" w:styleId="Heading1">
    <w:name w:val="heading 1"/>
    <w:basedOn w:val="Normal"/>
    <w:next w:val="Normal"/>
    <w:qFormat/>
    <w:pPr>
      <w:keepNext/>
      <w:numPr>
        <w:numId w:val="1"/>
      </w:numPr>
      <w:outlineLvl w:val="0"/>
    </w:pPr>
    <w:rPr>
      <w:b/>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style>
  <w:style w:type="character" w:styleId="WW8Num4z1" w:customStyle="1">
    <w:name w:val="WW8Num4z1"/>
  </w:style>
  <w:style w:type="character" w:styleId="WW8Num4z2" w:customStyle="1">
    <w:name w:val="WW8Num4z2"/>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5z0" w:customStyle="1">
    <w:name w:val="WW8Num5z0"/>
  </w:style>
  <w:style w:type="character" w:styleId="WW8Num5z1" w:customStyle="1">
    <w:name w:val="WW8Num5z1"/>
  </w:style>
  <w:style w:type="character" w:styleId="WW8Num5z2" w:customStyle="1">
    <w:name w:val="WW8Num5z2"/>
  </w:style>
  <w:style w:type="character" w:styleId="WW8Num5z3" w:customStyle="1">
    <w:name w:val="WW8Num5z3"/>
  </w:style>
  <w:style w:type="character" w:styleId="WW8Num5z4" w:customStyle="1">
    <w:name w:val="WW8Num5z4"/>
  </w:style>
  <w:style w:type="character" w:styleId="WW8Num5z5" w:customStyle="1">
    <w:name w:val="WW8Num5z5"/>
  </w:style>
  <w:style w:type="character" w:styleId="WW8Num5z6" w:customStyle="1">
    <w:name w:val="WW8Num5z6"/>
  </w:style>
  <w:style w:type="character" w:styleId="WW8Num5z7" w:customStyle="1">
    <w:name w:val="WW8Num5z7"/>
  </w:style>
  <w:style w:type="character" w:styleId="WW8Num5z8" w:customStyle="1">
    <w:name w:val="WW8Num5z8"/>
  </w:style>
  <w:style w:type="character" w:styleId="WW8Num6z0" w:customStyle="1">
    <w:name w:val="WW8Num6z0"/>
  </w:style>
  <w:style w:type="character" w:styleId="WW8Num6z1" w:customStyle="1">
    <w:name w:val="WW8Num6z1"/>
  </w:style>
  <w:style w:type="character" w:styleId="WW8Num6z2" w:customStyle="1">
    <w:name w:val="WW8Num6z2"/>
  </w:style>
  <w:style w:type="character" w:styleId="WW8Num6z3" w:customStyle="1">
    <w:name w:val="WW8Num6z3"/>
  </w:style>
  <w:style w:type="character" w:styleId="WW8Num6z4" w:customStyle="1">
    <w:name w:val="WW8Num6z4"/>
  </w:style>
  <w:style w:type="character" w:styleId="WW8Num6z5" w:customStyle="1">
    <w:name w:val="WW8Num6z5"/>
  </w:style>
  <w:style w:type="character" w:styleId="WW8Num6z6" w:customStyle="1">
    <w:name w:val="WW8Num6z6"/>
  </w:style>
  <w:style w:type="character" w:styleId="WW8Num6z7" w:customStyle="1">
    <w:name w:val="WW8Num6z7"/>
  </w:style>
  <w:style w:type="character" w:styleId="WW8Num6z8" w:customStyle="1">
    <w:name w:val="WW8Num6z8"/>
  </w:style>
  <w:style w:type="character" w:styleId="WW8Num7z0" w:customStyle="1">
    <w:name w:val="WW8Num7z0"/>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style>
  <w:style w:type="character" w:styleId="WW8Num8z1" w:customStyle="1">
    <w:name w:val="WW8Num8z1"/>
  </w:style>
  <w:style w:type="character" w:styleId="WW8Num8z2" w:customStyle="1">
    <w:name w:val="WW8Num8z2"/>
  </w:style>
  <w:style w:type="character" w:styleId="WW8Num8z3" w:customStyle="1">
    <w:name w:val="WW8Num8z3"/>
  </w:style>
  <w:style w:type="character" w:styleId="WW8Num8z4" w:customStyle="1">
    <w:name w:val="WW8Num8z4"/>
  </w:style>
  <w:style w:type="character" w:styleId="WW8Num8z5" w:customStyle="1">
    <w:name w:val="WW8Num8z5"/>
  </w:style>
  <w:style w:type="character" w:styleId="WW8Num8z6" w:customStyle="1">
    <w:name w:val="WW8Num8z6"/>
  </w:style>
  <w:style w:type="character" w:styleId="WW8Num8z7" w:customStyle="1">
    <w:name w:val="WW8Num8z7"/>
  </w:style>
  <w:style w:type="character" w:styleId="WW8Num8z8" w:customStyle="1">
    <w:name w:val="WW8Num8z8"/>
  </w:style>
  <w:style w:type="character" w:styleId="WW8Num9z0" w:customStyle="1">
    <w:name w:val="WW8Num9z0"/>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style>
  <w:style w:type="character" w:styleId="WW8Num10z1" w:customStyle="1">
    <w:name w:val="WW8Num10z1"/>
  </w:style>
  <w:style w:type="character" w:styleId="WW8Num10z2" w:customStyle="1">
    <w:name w:val="WW8Num10z2"/>
  </w:style>
  <w:style w:type="character" w:styleId="WW8Num10z3" w:customStyle="1">
    <w:name w:val="WW8Num10z3"/>
  </w:style>
  <w:style w:type="character" w:styleId="WW8Num10z4" w:customStyle="1">
    <w:name w:val="WW8Num10z4"/>
  </w:style>
  <w:style w:type="character" w:styleId="WW8Num10z5" w:customStyle="1">
    <w:name w:val="WW8Num10z5"/>
  </w:style>
  <w:style w:type="character" w:styleId="WW8Num10z6" w:customStyle="1">
    <w:name w:val="WW8Num10z6"/>
  </w:style>
  <w:style w:type="character" w:styleId="WW8Num10z7" w:customStyle="1">
    <w:name w:val="WW8Num10z7"/>
  </w:style>
  <w:style w:type="character" w:styleId="WW8Num10z8" w:customStyle="1">
    <w:name w:val="WW8Num10z8"/>
  </w:style>
  <w:style w:type="character" w:styleId="WW8Num11z0" w:customStyle="1">
    <w:name w:val="WW8Num11z0"/>
  </w:style>
  <w:style w:type="character" w:styleId="WW8Num11z1" w:customStyle="1">
    <w:name w:val="WW8Num11z1"/>
  </w:style>
  <w:style w:type="character" w:styleId="WW8Num11z2" w:customStyle="1">
    <w:name w:val="WW8Num11z2"/>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2z1" w:customStyle="1">
    <w:name w:val="WW8Num12z1"/>
  </w:style>
  <w:style w:type="character" w:styleId="WW8Num12z2" w:customStyle="1">
    <w:name w:val="WW8Num12z2"/>
  </w:style>
  <w:style w:type="character" w:styleId="WW8Num12z3" w:customStyle="1">
    <w:name w:val="WW8Num12z3"/>
  </w:style>
  <w:style w:type="character" w:styleId="WW8Num12z4" w:customStyle="1">
    <w:name w:val="WW8Num12z4"/>
  </w:style>
  <w:style w:type="character" w:styleId="WW8Num12z5" w:customStyle="1">
    <w:name w:val="WW8Num12z5"/>
  </w:style>
  <w:style w:type="character" w:styleId="WW8Num12z6" w:customStyle="1">
    <w:name w:val="WW8Num12z6"/>
  </w:style>
  <w:style w:type="character" w:styleId="WW8Num12z7" w:customStyle="1">
    <w:name w:val="WW8Num12z7"/>
  </w:style>
  <w:style w:type="character" w:styleId="WW8Num12z8" w:customStyle="1">
    <w:name w:val="WW8Num12z8"/>
  </w:style>
  <w:style w:type="character" w:styleId="WW8Num13z0" w:customStyle="1">
    <w:name w:val="WW8Num13z0"/>
  </w:style>
  <w:style w:type="character" w:styleId="WW8Num13z1" w:customStyle="1">
    <w:name w:val="WW8Num13z1"/>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style>
  <w:style w:type="character" w:styleId="WW8Num14z1" w:customStyle="1">
    <w:name w:val="WW8Num14z1"/>
  </w:style>
  <w:style w:type="character" w:styleId="WW8Num14z2" w:customStyle="1">
    <w:name w:val="WW8Num14z2"/>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style>
  <w:style w:type="character" w:styleId="WW8Num15z1" w:customStyle="1">
    <w:name w:val="WW8Num15z1"/>
  </w:style>
  <w:style w:type="character" w:styleId="WW8Num15z2" w:customStyle="1">
    <w:name w:val="WW8Num15z2"/>
  </w:style>
  <w:style w:type="character" w:styleId="WW8Num15z3" w:customStyle="1">
    <w:name w:val="WW8Num15z3"/>
  </w:style>
  <w:style w:type="character" w:styleId="WW8Num15z4" w:customStyle="1">
    <w:name w:val="WW8Num15z4"/>
  </w:style>
  <w:style w:type="character" w:styleId="WW8Num15z5" w:customStyle="1">
    <w:name w:val="WW8Num15z5"/>
  </w:style>
  <w:style w:type="character" w:styleId="WW8Num15z6" w:customStyle="1">
    <w:name w:val="WW8Num15z6"/>
  </w:style>
  <w:style w:type="character" w:styleId="WW8Num15z7" w:customStyle="1">
    <w:name w:val="WW8Num15z7"/>
  </w:style>
  <w:style w:type="character" w:styleId="WW8Num15z8" w:customStyle="1">
    <w:name w:val="WW8Num15z8"/>
  </w:style>
  <w:style w:type="character" w:styleId="WW8Num16z0" w:customStyle="1">
    <w:name w:val="WW8Num16z0"/>
  </w:style>
  <w:style w:type="character" w:styleId="WW8Num16z1" w:customStyle="1">
    <w:name w:val="WW8Num16z1"/>
  </w:style>
  <w:style w:type="character" w:styleId="WW8Num16z2" w:customStyle="1">
    <w:name w:val="WW8Num16z2"/>
  </w:style>
  <w:style w:type="character" w:styleId="WW8Num16z3" w:customStyle="1">
    <w:name w:val="WW8Num16z3"/>
  </w:style>
  <w:style w:type="character" w:styleId="WW8Num16z4" w:customStyle="1">
    <w:name w:val="WW8Num16z4"/>
  </w:style>
  <w:style w:type="character" w:styleId="WW8Num16z5" w:customStyle="1">
    <w:name w:val="WW8Num16z5"/>
  </w:style>
  <w:style w:type="character" w:styleId="WW8Num16z6" w:customStyle="1">
    <w:name w:val="WW8Num16z6"/>
  </w:style>
  <w:style w:type="character" w:styleId="WW8Num16z7" w:customStyle="1">
    <w:name w:val="WW8Num16z7"/>
  </w:style>
  <w:style w:type="character" w:styleId="WW8Num16z8" w:customStyle="1">
    <w:name w:val="WW8Num16z8"/>
  </w:style>
  <w:style w:type="character" w:styleId="WW8Num17z0" w:customStyle="1">
    <w:name w:val="WW8Num17z0"/>
    <w:rPr>
      <w:rFonts w:hint="default" w:ascii="Times New Roman" w:hAnsi="Times New Roman" w:eastAsia="Times New Roman" w:cs="Times New Roman"/>
      <w:spacing w:val="-3"/>
      <w:w w:val="99"/>
      <w:sz w:val="24"/>
      <w:szCs w:val="24"/>
      <w:lang w:val="en-US" w:bidi="en-US"/>
    </w:rPr>
  </w:style>
  <w:style w:type="character" w:styleId="WW8Num17z1" w:customStyle="1">
    <w:name w:val="WW8Num17z1"/>
    <w:rPr>
      <w:rFonts w:hint="default"/>
      <w:lang w:val="en-US" w:bidi="en-US"/>
    </w:rPr>
  </w:style>
  <w:style w:type="character" w:styleId="WW8Num18z0" w:customStyle="1">
    <w:name w:val="WW8Num18z0"/>
    <w:rPr>
      <w:rFonts w:cs="Arial Unicode MS"/>
      <w:caps w:val="0"/>
      <w:smallCaps w:val="0"/>
      <w:strike w:val="0"/>
      <w:dstrike w:val="0"/>
      <w:spacing w:val="0"/>
      <w:w w:val="100"/>
      <w:kern w:val="0"/>
      <w:position w:val="0"/>
      <w:sz w:val="20"/>
      <w:szCs w:val="20"/>
      <w:vertAlign w:val="baseline"/>
      <w14:textOutline w14:w="0" w14:cap="rnd" w14:cmpd="sng" w14:algn="ctr">
        <w14:noFill/>
        <w14:prstDash w14:val="solid"/>
        <w14:bevel/>
      </w14:textOutline>
      <w14:textFill>
        <w14:solidFill>
          <w14:srgbClr w14:val="000000"/>
        </w14:solidFill>
      </w14:textFill>
    </w:rPr>
  </w:style>
  <w:style w:type="character" w:styleId="WW8Num19z0" w:customStyle="1">
    <w:name w:val="WW8Num19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styleId="WW8Num19z1" w:customStyle="1">
    <w:name w:val="WW8Num19z1"/>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styleId="WW8Num20z0" w:customStyle="1">
    <w:name w:val="WW8Num2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21z0" w:customStyle="1">
    <w:name w:val="WW8Num21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22z0" w:customStyle="1">
    <w:name w:val="WW8Num22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styleId="WW8Num23z0" w:customStyle="1">
    <w:name w:val="WW8Num23z0"/>
    <w:rPr>
      <w:b w:val="0"/>
      <w:sz w:val="24"/>
      <w:szCs w:val="24"/>
    </w:rPr>
  </w:style>
  <w:style w:type="character" w:styleId="WW8Num23z1" w:customStyle="1">
    <w:name w:val="WW8Num23z1"/>
  </w:style>
  <w:style w:type="character" w:styleId="WW8Num23z2" w:customStyle="1">
    <w:name w:val="WW8Num23z2"/>
  </w:style>
  <w:style w:type="character" w:styleId="WW8Num23z3" w:customStyle="1">
    <w:name w:val="WW8Num23z3"/>
  </w:style>
  <w:style w:type="character" w:styleId="WW8Num23z4" w:customStyle="1">
    <w:name w:val="WW8Num23z4"/>
  </w:style>
  <w:style w:type="character" w:styleId="WW8Num23z5" w:customStyle="1">
    <w:name w:val="WW8Num23z5"/>
  </w:style>
  <w:style w:type="character" w:styleId="WW8Num23z6" w:customStyle="1">
    <w:name w:val="WW8Num23z6"/>
  </w:style>
  <w:style w:type="character" w:styleId="WW8Num23z7" w:customStyle="1">
    <w:name w:val="WW8Num23z7"/>
  </w:style>
  <w:style w:type="character" w:styleId="WW8Num23z8" w:customStyle="1">
    <w:name w:val="WW8Num23z8"/>
  </w:style>
  <w:style w:type="character" w:styleId="WW8Num24z0" w:customStyle="1">
    <w:name w:val="WW8Num2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25z0" w:customStyle="1">
    <w:name w:val="WW8Num25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26z0" w:customStyle="1">
    <w:name w:val="WW8Num26z0"/>
    <w:rPr>
      <w:rFonts w:hint="default"/>
    </w:rPr>
  </w:style>
  <w:style w:type="character" w:styleId="WW8Num26z1" w:customStyle="1">
    <w:name w:val="WW8Num26z1"/>
  </w:style>
  <w:style w:type="character" w:styleId="WW8Num26z2" w:customStyle="1">
    <w:name w:val="WW8Num26z2"/>
  </w:style>
  <w:style w:type="character" w:styleId="WW8Num26z3" w:customStyle="1">
    <w:name w:val="WW8Num26z3"/>
  </w:style>
  <w:style w:type="character" w:styleId="WW8Num26z4" w:customStyle="1">
    <w:name w:val="WW8Num26z4"/>
  </w:style>
  <w:style w:type="character" w:styleId="WW8Num26z5" w:customStyle="1">
    <w:name w:val="WW8Num26z5"/>
  </w:style>
  <w:style w:type="character" w:styleId="WW8Num26z6" w:customStyle="1">
    <w:name w:val="WW8Num26z6"/>
  </w:style>
  <w:style w:type="character" w:styleId="WW8Num26z7" w:customStyle="1">
    <w:name w:val="WW8Num26z7"/>
  </w:style>
  <w:style w:type="character" w:styleId="WW8Num26z8" w:customStyle="1">
    <w:name w:val="WW8Num26z8"/>
  </w:style>
  <w:style w:type="character" w:styleId="WW8Num27z0" w:customStyle="1">
    <w:name w:val="WW8Num2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28z0" w:customStyle="1">
    <w:name w:val="WW8Num28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styleId="WW8Num29z0" w:customStyle="1">
    <w:name w:val="WW8Num29z0"/>
    <w:rPr>
      <w:b w:val="0"/>
      <w:sz w:val="24"/>
      <w:szCs w:val="24"/>
    </w:rPr>
  </w:style>
  <w:style w:type="character" w:styleId="WW8Num29z1" w:customStyle="1">
    <w:name w:val="WW8Num29z1"/>
  </w:style>
  <w:style w:type="character" w:styleId="WW8Num29z2" w:customStyle="1">
    <w:name w:val="WW8Num29z2"/>
  </w:style>
  <w:style w:type="character" w:styleId="WW8Num29z3" w:customStyle="1">
    <w:name w:val="WW8Num29z3"/>
  </w:style>
  <w:style w:type="character" w:styleId="WW8Num29z4" w:customStyle="1">
    <w:name w:val="WW8Num29z4"/>
  </w:style>
  <w:style w:type="character" w:styleId="WW8Num29z5" w:customStyle="1">
    <w:name w:val="WW8Num29z5"/>
  </w:style>
  <w:style w:type="character" w:styleId="WW8Num29z6" w:customStyle="1">
    <w:name w:val="WW8Num29z6"/>
  </w:style>
  <w:style w:type="character" w:styleId="WW8Num29z7" w:customStyle="1">
    <w:name w:val="WW8Num29z7"/>
  </w:style>
  <w:style w:type="character" w:styleId="WW8Num29z8" w:customStyle="1">
    <w:name w:val="WW8Num29z8"/>
  </w:style>
  <w:style w:type="character" w:styleId="WW8Num30z0" w:customStyle="1">
    <w:name w:val="WW8Num30z0"/>
    <w:rPr>
      <w:rFonts w:hint="default" w:ascii="Times New Roman" w:hAnsi="Times New Roman" w:eastAsia="Times New Roman" w:cs="Times New Roman"/>
      <w:spacing w:val="-5"/>
      <w:w w:val="99"/>
      <w:sz w:val="24"/>
      <w:szCs w:val="24"/>
      <w:lang w:val="en-US" w:bidi="en-US"/>
    </w:rPr>
  </w:style>
  <w:style w:type="character" w:styleId="WW8Num30z1" w:customStyle="1">
    <w:name w:val="WW8Num30z1"/>
    <w:rPr>
      <w:rFonts w:hint="default" w:ascii="Times New Roman" w:hAnsi="Times New Roman" w:eastAsia="Times New Roman" w:cs="Times New Roman"/>
      <w:spacing w:val="-6"/>
      <w:w w:val="99"/>
      <w:sz w:val="24"/>
      <w:szCs w:val="24"/>
      <w:lang w:val="en-US" w:bidi="en-US"/>
    </w:rPr>
  </w:style>
  <w:style w:type="character" w:styleId="WW8Num30z3" w:customStyle="1">
    <w:name w:val="WW8Num30z3"/>
    <w:rPr>
      <w:rFonts w:hint="default"/>
      <w:lang w:val="en-US" w:bidi="en-US"/>
    </w:rPr>
  </w:style>
  <w:style w:type="character" w:styleId="WW8Num31z0" w:customStyle="1">
    <w:name w:val="WW8Num31z0"/>
    <w:rPr>
      <w:b w:val="0"/>
      <w:bCs w:val="0"/>
      <w:i w:val="0"/>
      <w:iCs w:val="0"/>
    </w:rPr>
  </w:style>
  <w:style w:type="character" w:styleId="WW8Num31z1" w:customStyle="1">
    <w:name w:val="WW8Num31z1"/>
  </w:style>
  <w:style w:type="character" w:styleId="WW8Num31z2" w:customStyle="1">
    <w:name w:val="WW8Num31z2"/>
  </w:style>
  <w:style w:type="character" w:styleId="WW8Num31z3" w:customStyle="1">
    <w:name w:val="WW8Num31z3"/>
  </w:style>
  <w:style w:type="character" w:styleId="WW8Num31z4" w:customStyle="1">
    <w:name w:val="WW8Num31z4"/>
  </w:style>
  <w:style w:type="character" w:styleId="WW8Num31z5" w:customStyle="1">
    <w:name w:val="WW8Num31z5"/>
  </w:style>
  <w:style w:type="character" w:styleId="WW8Num31z6" w:customStyle="1">
    <w:name w:val="WW8Num31z6"/>
  </w:style>
  <w:style w:type="character" w:styleId="WW8Num31z7" w:customStyle="1">
    <w:name w:val="WW8Num31z7"/>
  </w:style>
  <w:style w:type="character" w:styleId="WW8Num31z8" w:customStyle="1">
    <w:name w:val="WW8Num31z8"/>
  </w:style>
  <w:style w:type="character" w:styleId="WW8Num32z0" w:customStyle="1">
    <w:name w:val="WW8Num32z0"/>
    <w:rPr>
      <w:rFonts w:hint="default" w:ascii="Times New Roman" w:hAnsi="Times New Roman" w:eastAsia="Times New Roman" w:cs="Times New Roman"/>
      <w:spacing w:val="-5"/>
      <w:w w:val="99"/>
      <w:sz w:val="24"/>
      <w:szCs w:val="24"/>
      <w:lang w:val="en-US" w:bidi="en-US"/>
    </w:rPr>
  </w:style>
  <w:style w:type="character" w:styleId="WW8Num32z1" w:customStyle="1">
    <w:name w:val="WW8Num32z1"/>
    <w:rPr>
      <w:rFonts w:hint="default" w:ascii="Times New Roman" w:hAnsi="Times New Roman" w:eastAsia="Times New Roman" w:cs="Times New Roman"/>
      <w:b w:val="0"/>
      <w:spacing w:val="-26"/>
      <w:w w:val="97"/>
      <w:sz w:val="24"/>
      <w:szCs w:val="24"/>
      <w:lang w:val="en-US" w:bidi="en-US"/>
    </w:rPr>
  </w:style>
  <w:style w:type="character" w:styleId="WW8Num32z2" w:customStyle="1">
    <w:name w:val="WW8Num32z2"/>
    <w:rPr>
      <w:rFonts w:hint="default"/>
      <w:lang w:val="en-US" w:bidi="en-US"/>
    </w:rPr>
  </w:style>
  <w:style w:type="character" w:styleId="WW8Num33z0" w:customStyle="1">
    <w:name w:val="WW8Num33z0"/>
    <w:rPr>
      <w:rFonts w:hint="default" w:ascii="Times New Roman" w:hAnsi="Times New Roman" w:eastAsia="Times New Roman" w:cs="Times New Roman"/>
      <w:spacing w:val="-1"/>
      <w:w w:val="100"/>
      <w:sz w:val="24"/>
      <w:szCs w:val="24"/>
      <w:lang w:val="en-US" w:bidi="en-US"/>
    </w:rPr>
  </w:style>
  <w:style w:type="character" w:styleId="WW8Num33z1" w:customStyle="1">
    <w:name w:val="WW8Num33z1"/>
    <w:rPr>
      <w:rFonts w:hint="default" w:ascii="Times New Roman" w:hAnsi="Times New Roman" w:eastAsia="Times New Roman" w:cs="Times New Roman"/>
      <w:spacing w:val="-6"/>
      <w:w w:val="99"/>
      <w:sz w:val="24"/>
      <w:szCs w:val="24"/>
      <w:lang w:val="en-US" w:bidi="en-US"/>
    </w:rPr>
  </w:style>
  <w:style w:type="character" w:styleId="WW8Num33z2" w:customStyle="1">
    <w:name w:val="WW8Num33z2"/>
    <w:rPr>
      <w:rFonts w:hint="default"/>
      <w:lang w:val="en-US" w:bidi="en-US"/>
    </w:rPr>
  </w:style>
  <w:style w:type="character" w:styleId="WW8Num34z0" w:customStyle="1">
    <w:name w:val="WW8Num3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35z0" w:customStyle="1">
    <w:name w:val="WW8Num35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styleId="WW8Num36z0" w:customStyle="1">
    <w:name w:val="WW8Num36z0"/>
    <w:rPr>
      <w:rFonts w:hint="default" w:ascii="Times New Roman" w:hAnsi="Times New Roman" w:eastAsia="Times New Roman" w:cs="Times New Roman"/>
      <w:spacing w:val="-3"/>
      <w:w w:val="97"/>
      <w:sz w:val="24"/>
      <w:szCs w:val="24"/>
      <w:lang w:val="en-US" w:bidi="en-US"/>
    </w:rPr>
  </w:style>
  <w:style w:type="character" w:styleId="WW8Num36z1" w:customStyle="1">
    <w:name w:val="WW8Num36z1"/>
    <w:rPr>
      <w:rFonts w:hint="default"/>
      <w:lang w:val="en-US" w:bidi="en-US"/>
    </w:rPr>
  </w:style>
  <w:style w:type="character" w:styleId="WW8Num37z0" w:customStyle="1">
    <w:name w:val="WW8Num3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38z0" w:customStyle="1">
    <w:name w:val="WW8Num38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39z0" w:customStyle="1">
    <w:name w:val="WW8Num39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0z0" w:customStyle="1">
    <w:name w:val="WW8Num4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1z0" w:customStyle="1">
    <w:name w:val="WW8Num41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2z0" w:customStyle="1">
    <w:name w:val="WW8Num42z0"/>
    <w:rPr>
      <w:rFonts w:cs="Arial Unicode MS"/>
      <w:caps w:val="0"/>
      <w:smallCaps w:val="0"/>
      <w:strike w:val="0"/>
      <w:dstrike w:val="0"/>
      <w:spacing w:val="0"/>
      <w:w w:val="100"/>
      <w:kern w:val="0"/>
      <w:position w:val="0"/>
      <w:sz w:val="20"/>
      <w:szCs w:val="20"/>
      <w:vertAlign w:val="baseline"/>
      <w14:textOutline w14:w="0" w14:cap="rnd" w14:cmpd="sng" w14:algn="ctr">
        <w14:noFill/>
        <w14:prstDash w14:val="solid"/>
        <w14:bevel/>
      </w14:textOutline>
      <w14:textFill>
        <w14:solidFill>
          <w14:srgbClr w14:val="000000"/>
        </w14:solidFill>
      </w14:textFill>
    </w:rPr>
  </w:style>
  <w:style w:type="character" w:styleId="WW8Num43z0" w:customStyle="1">
    <w:name w:val="WW8Num43z0"/>
    <w:rPr>
      <w:rFonts w:hint="default" w:ascii="Times New Roman" w:hAnsi="Times New Roman" w:eastAsia="Times New Roman" w:cs="Times New Roman"/>
      <w:spacing w:val="-2"/>
      <w:w w:val="99"/>
      <w:sz w:val="24"/>
      <w:szCs w:val="24"/>
      <w:lang w:val="en-US" w:bidi="en-US"/>
    </w:rPr>
  </w:style>
  <w:style w:type="character" w:styleId="WW8Num43z1" w:customStyle="1">
    <w:name w:val="WW8Num43z1"/>
    <w:rPr>
      <w:rFonts w:hint="default" w:ascii="Times New Roman" w:hAnsi="Times New Roman" w:eastAsia="Times New Roman" w:cs="Times New Roman"/>
      <w:spacing w:val="-1"/>
      <w:w w:val="100"/>
      <w:sz w:val="24"/>
      <w:szCs w:val="24"/>
      <w:lang w:val="en-US" w:bidi="en-US"/>
    </w:rPr>
  </w:style>
  <w:style w:type="character" w:styleId="WW8Num43z2" w:customStyle="1">
    <w:name w:val="WW8Num43z2"/>
    <w:rPr>
      <w:rFonts w:hint="default" w:ascii="Times New Roman" w:hAnsi="Times New Roman" w:eastAsia="Times New Roman" w:cs="Times New Roman"/>
      <w:spacing w:val="-1"/>
      <w:w w:val="99"/>
      <w:sz w:val="24"/>
      <w:szCs w:val="24"/>
      <w:lang w:val="en-US" w:bidi="en-US"/>
    </w:rPr>
  </w:style>
  <w:style w:type="character" w:styleId="WW8Num43z3" w:customStyle="1">
    <w:name w:val="WW8Num43z3"/>
    <w:rPr>
      <w:rFonts w:hint="default"/>
      <w:lang w:val="en-US" w:bidi="en-US"/>
    </w:rPr>
  </w:style>
  <w:style w:type="character" w:styleId="WW8Num44z0" w:customStyle="1">
    <w:name w:val="WW8Num4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5z0" w:customStyle="1">
    <w:name w:val="WW8Num45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5z1" w:customStyle="1">
    <w:name w:val="WW8Num45z1"/>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styleId="WW8Num46z0" w:customStyle="1">
    <w:name w:val="WW8Num46z0"/>
    <w:rPr>
      <w:b w:val="0"/>
      <w:sz w:val="24"/>
      <w:szCs w:val="24"/>
    </w:rPr>
  </w:style>
  <w:style w:type="character" w:styleId="WW8Num46z1" w:customStyle="1">
    <w:name w:val="WW8Num46z1"/>
  </w:style>
  <w:style w:type="character" w:styleId="WW8Num46z2" w:customStyle="1">
    <w:name w:val="WW8Num46z2"/>
  </w:style>
  <w:style w:type="character" w:styleId="WW8Num46z3" w:customStyle="1">
    <w:name w:val="WW8Num46z3"/>
  </w:style>
  <w:style w:type="character" w:styleId="WW8Num46z4" w:customStyle="1">
    <w:name w:val="WW8Num46z4"/>
  </w:style>
  <w:style w:type="character" w:styleId="WW8Num46z5" w:customStyle="1">
    <w:name w:val="WW8Num46z5"/>
  </w:style>
  <w:style w:type="character" w:styleId="WW8Num46z6" w:customStyle="1">
    <w:name w:val="WW8Num46z6"/>
  </w:style>
  <w:style w:type="character" w:styleId="WW8Num46z7" w:customStyle="1">
    <w:name w:val="WW8Num46z7"/>
  </w:style>
  <w:style w:type="character" w:styleId="WW8Num46z8" w:customStyle="1">
    <w:name w:val="WW8Num46z8"/>
  </w:style>
  <w:style w:type="character" w:styleId="WW8Num47z0" w:customStyle="1">
    <w:name w:val="WW8Num47z0"/>
    <w:rPr>
      <w:rFonts w:hint="default" w:ascii="Times New Roman" w:hAnsi="Times New Roman" w:eastAsia="Times New Roman" w:cs="Times New Roman"/>
      <w:w w:val="99"/>
      <w:sz w:val="24"/>
      <w:szCs w:val="24"/>
      <w:lang w:val="en-US" w:bidi="en-US"/>
    </w:rPr>
  </w:style>
  <w:style w:type="character" w:styleId="WW8Num47z1" w:customStyle="1">
    <w:name w:val="WW8Num47z1"/>
    <w:rPr>
      <w:rFonts w:hint="default" w:ascii="Symbol" w:hAnsi="Symbol" w:eastAsia="Symbol" w:cs="Symbol"/>
      <w:w w:val="99"/>
      <w:sz w:val="20"/>
      <w:szCs w:val="20"/>
      <w:lang w:val="en-US" w:bidi="en-US"/>
    </w:rPr>
  </w:style>
  <w:style w:type="character" w:styleId="WW8Num47z2" w:customStyle="1">
    <w:name w:val="WW8Num47z2"/>
    <w:rPr>
      <w:rFonts w:hint="default"/>
      <w:lang w:val="en-US" w:bidi="en-US"/>
    </w:rPr>
  </w:style>
  <w:style w:type="character" w:styleId="WW8Num48z0" w:customStyle="1">
    <w:name w:val="WW8Num48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49z0" w:customStyle="1">
    <w:name w:val="WW8Num49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0z0" w:customStyle="1">
    <w:name w:val="WW8Num5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1z0" w:customStyle="1">
    <w:name w:val="WW8Num51z0"/>
    <w:rPr>
      <w:rFonts w:hint="default"/>
    </w:rPr>
  </w:style>
  <w:style w:type="character" w:styleId="WW8Num51z1" w:customStyle="1">
    <w:name w:val="WW8Num51z1"/>
  </w:style>
  <w:style w:type="character" w:styleId="WW8Num51z2" w:customStyle="1">
    <w:name w:val="WW8Num51z2"/>
  </w:style>
  <w:style w:type="character" w:styleId="WW8Num51z3" w:customStyle="1">
    <w:name w:val="WW8Num51z3"/>
  </w:style>
  <w:style w:type="character" w:styleId="WW8Num51z4" w:customStyle="1">
    <w:name w:val="WW8Num51z4"/>
  </w:style>
  <w:style w:type="character" w:styleId="WW8Num51z5" w:customStyle="1">
    <w:name w:val="WW8Num51z5"/>
  </w:style>
  <w:style w:type="character" w:styleId="WW8Num51z6" w:customStyle="1">
    <w:name w:val="WW8Num51z6"/>
  </w:style>
  <w:style w:type="character" w:styleId="WW8Num51z7" w:customStyle="1">
    <w:name w:val="WW8Num51z7"/>
  </w:style>
  <w:style w:type="character" w:styleId="WW8Num51z8" w:customStyle="1">
    <w:name w:val="WW8Num51z8"/>
  </w:style>
  <w:style w:type="character" w:styleId="WW8Num52z0" w:customStyle="1">
    <w:name w:val="WW8Num52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3z0" w:customStyle="1">
    <w:name w:val="WW8Num53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4z0" w:customStyle="1">
    <w:name w:val="WW8Num54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styleId="WW8Num55z0" w:customStyle="1">
    <w:name w:val="WW8Num55z0"/>
    <w:rPr>
      <w:rFonts w:hint="default"/>
    </w:rPr>
  </w:style>
  <w:style w:type="character" w:styleId="WW8Num55z1" w:customStyle="1">
    <w:name w:val="WW8Num55z1"/>
  </w:style>
  <w:style w:type="character" w:styleId="WW8Num55z2" w:customStyle="1">
    <w:name w:val="WW8Num55z2"/>
  </w:style>
  <w:style w:type="character" w:styleId="WW8Num55z3" w:customStyle="1">
    <w:name w:val="WW8Num55z3"/>
  </w:style>
  <w:style w:type="character" w:styleId="WW8Num55z4" w:customStyle="1">
    <w:name w:val="WW8Num55z4"/>
  </w:style>
  <w:style w:type="character" w:styleId="WW8Num55z5" w:customStyle="1">
    <w:name w:val="WW8Num55z5"/>
  </w:style>
  <w:style w:type="character" w:styleId="WW8Num55z6" w:customStyle="1">
    <w:name w:val="WW8Num55z6"/>
  </w:style>
  <w:style w:type="character" w:styleId="WW8Num55z7" w:customStyle="1">
    <w:name w:val="WW8Num55z7"/>
  </w:style>
  <w:style w:type="character" w:styleId="WW8Num55z8" w:customStyle="1">
    <w:name w:val="WW8Num55z8"/>
  </w:style>
  <w:style w:type="character" w:styleId="WW8Num56z0" w:customStyle="1">
    <w:name w:val="WW8Num56z0"/>
    <w:rPr>
      <w:b w:val="0"/>
      <w:sz w:val="24"/>
      <w:szCs w:val="24"/>
    </w:rPr>
  </w:style>
  <w:style w:type="character" w:styleId="WW8Num56z1" w:customStyle="1">
    <w:name w:val="WW8Num56z1"/>
  </w:style>
  <w:style w:type="character" w:styleId="WW8Num56z2" w:customStyle="1">
    <w:name w:val="WW8Num56z2"/>
  </w:style>
  <w:style w:type="character" w:styleId="WW8Num56z3" w:customStyle="1">
    <w:name w:val="WW8Num56z3"/>
  </w:style>
  <w:style w:type="character" w:styleId="WW8Num56z4" w:customStyle="1">
    <w:name w:val="WW8Num56z4"/>
  </w:style>
  <w:style w:type="character" w:styleId="WW8Num56z5" w:customStyle="1">
    <w:name w:val="WW8Num56z5"/>
  </w:style>
  <w:style w:type="character" w:styleId="WW8Num56z6" w:customStyle="1">
    <w:name w:val="WW8Num56z6"/>
  </w:style>
  <w:style w:type="character" w:styleId="WW8Num56z7" w:customStyle="1">
    <w:name w:val="WW8Num56z7"/>
  </w:style>
  <w:style w:type="character" w:styleId="WW8Num56z8" w:customStyle="1">
    <w:name w:val="WW8Num56z8"/>
  </w:style>
  <w:style w:type="character" w:styleId="WW8Num57z0" w:customStyle="1">
    <w:name w:val="WW8Num5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8z0" w:customStyle="1">
    <w:name w:val="WW8Num58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59z0" w:customStyle="1">
    <w:name w:val="WW8Num59z0"/>
    <w:rPr>
      <w:rFonts w:hint="default"/>
      <w:lang w:val="en-US" w:bidi="en-US"/>
    </w:rPr>
  </w:style>
  <w:style w:type="character" w:styleId="WW8Num59z1" w:customStyle="1">
    <w:name w:val="WW8Num59z1"/>
    <w:rPr>
      <w:rFonts w:hint="default" w:ascii="Symbol" w:hAnsi="Symbol" w:eastAsia="Symbol" w:cs="Symbol"/>
      <w:w w:val="99"/>
      <w:sz w:val="20"/>
      <w:szCs w:val="20"/>
      <w:lang w:val="en-US" w:bidi="en-US"/>
    </w:rPr>
  </w:style>
  <w:style w:type="character" w:styleId="WW8Num59z2" w:customStyle="1">
    <w:name w:val="WW8Num59z2"/>
    <w:rPr>
      <w:rFonts w:hint="default" w:ascii="Courier New" w:hAnsi="Courier New" w:eastAsia="Courier New" w:cs="Courier New"/>
      <w:w w:val="99"/>
      <w:sz w:val="20"/>
      <w:szCs w:val="20"/>
      <w:lang w:val="en-US" w:bidi="en-US"/>
    </w:rPr>
  </w:style>
  <w:style w:type="character" w:styleId="WW8NumSt36z0" w:customStyle="1">
    <w:name w:val="WW8NumSt36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St39z0" w:customStyle="1">
    <w:name w:val="WW8NumSt39z0"/>
    <w:rPr>
      <w:rFonts w:cs="Arial Unicode MS"/>
      <w:b w:val="0"/>
      <w:caps w:val="0"/>
      <w:smallCaps w:val="0"/>
      <w:strike w:val="0"/>
      <w:dstrike w:val="0"/>
      <w:spacing w:val="0"/>
      <w:w w:val="100"/>
      <w:kern w:val="0"/>
      <w:position w:val="0"/>
      <w:sz w:val="22"/>
      <w:vertAlign w:val="baseline"/>
      <w14:textOutline w14:w="0" w14:cap="rnd" w14:cmpd="sng" w14:algn="ctr">
        <w14:noFill/>
        <w14:prstDash w14:val="solid"/>
        <w14:bevel/>
      </w14:textOutline>
      <w14:textFill>
        <w14:solidFill>
          <w14:srgbClr w14:val="000000"/>
        </w14:solidFill>
      </w14:textFill>
    </w:rPr>
  </w:style>
  <w:style w:type="character" w:styleId="WW8NumSt51z0" w:customStyle="1">
    <w:name w:val="WW8NumSt51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styleId="WW8NumSt52z0" w:customStyle="1">
    <w:name w:val="WW8NumSt52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styleId="DefaultParagraphFont0">
    <w:name w:val="Default Paragraph Font0"/>
  </w:style>
  <w:style w:type="character" w:styleId="PageNumber">
    <w:name w:val="page number"/>
    <w:basedOn w:val="DefaultParagraphFont0"/>
  </w:style>
  <w:style w:type="character" w:styleId="HeaderChar" w:customStyle="1">
    <w:name w:val="Header Char"/>
    <w:rPr>
      <w:sz w:val="24"/>
      <w:szCs w:val="24"/>
    </w:rPr>
  </w:style>
  <w:style w:type="character" w:styleId="FooterChar" w:customStyle="1">
    <w:name w:val="Footer Char"/>
    <w:rPr>
      <w:sz w:val="24"/>
      <w:szCs w:val="24"/>
    </w:rPr>
  </w:style>
  <w:style w:type="character" w:styleId="LineNumber">
    <w:name w:val="line number"/>
    <w:basedOn w:val="DefaultParagraphFont0"/>
  </w:style>
  <w:style w:type="character" w:styleId="apple-converted-space" w:customStyle="1">
    <w:name w:val="apple-converted-space"/>
    <w:basedOn w:val="DefaultParagraphFont0"/>
  </w:style>
  <w:style w:type="character" w:styleId="Strong">
    <w:name w:val="Strong"/>
    <w:qFormat/>
    <w:rPr>
      <w:b/>
      <w:bCs/>
    </w:rPr>
  </w:style>
  <w:style w:type="character" w:styleId="Hyperlink">
    <w:name w:val="Hyperlink"/>
    <w:rPr>
      <w:color w:val="0000FF"/>
      <w:u w:val="single"/>
    </w:rPr>
  </w:style>
  <w:style w:type="character" w:styleId="BalloonTextChar" w:customStyle="1">
    <w:name w:val="Balloon Text Char"/>
    <w:rPr>
      <w:rFonts w:ascii="Tahoma" w:hAnsi="Tahoma" w:cs="Tahoma"/>
      <w:sz w:val="16"/>
      <w:szCs w:val="16"/>
    </w:rPr>
  </w:style>
  <w:style w:type="character" w:styleId="None" w:customStyle="1">
    <w:name w:val="None"/>
  </w:style>
  <w:style w:type="character" w:styleId="Hyperlink0" w:customStyle="1">
    <w:name w:val="Hyperlink.0"/>
    <w:basedOn w:val="None"/>
    <w:rPr>
      <w:rFonts w:ascii="Times New Roman" w:hAnsi="Times New Roman" w:eastAsia="Times New Roman" w:cs="Times New Roman"/>
      <w:sz w:val="24"/>
      <w:szCs w:val="24"/>
    </w:rPr>
  </w:style>
  <w:style w:type="character" w:styleId="Hyperlink1" w:customStyle="1">
    <w:name w:val="Hyperlink.1"/>
    <w:basedOn w:val="None"/>
    <w:rPr>
      <w:color w:val="0000FF"/>
      <w:u w:val="single" w:color="0000FF"/>
    </w:rPr>
  </w:style>
  <w:style w:type="character" w:styleId="Hyperlink2" w:customStyle="1">
    <w:name w:val="Hyperlink.2"/>
    <w:basedOn w:val="None"/>
    <w:rPr>
      <w:u w:val="single" w:color="0000FF"/>
    </w:rPr>
  </w:style>
  <w:style w:type="character" w:styleId="Link" w:customStyle="1">
    <w:name w:val="Link"/>
    <w:rPr>
      <w:u w:val="single"/>
    </w:rPr>
  </w:style>
  <w:style w:type="character" w:styleId="Heading3Char" w:customStyle="1">
    <w:name w:val="Heading 3 Char"/>
    <w:basedOn w:val="DefaultParagraphFont0"/>
    <w:rPr>
      <w:rFonts w:ascii="Cambria" w:hAnsi="Cambria" w:eastAsia="Times New Roman" w:cs="Times New Roman"/>
      <w:b/>
      <w:bCs/>
      <w:sz w:val="26"/>
      <w:szCs w:val="26"/>
    </w:rPr>
  </w:style>
  <w:style w:type="character" w:styleId="BodyTextChar" w:customStyle="1">
    <w:name w:val="Body Text Char"/>
    <w:basedOn w:val="DefaultParagraphFont0"/>
    <w:rPr>
      <w:sz w:val="24"/>
      <w:szCs w:val="24"/>
      <w:lang w:bidi="en-US"/>
    </w:rPr>
  </w:style>
  <w:style w:type="character" w:styleId="NumberingSymbols" w:customStyle="1">
    <w:name w:val="Numbering Symbols"/>
  </w:style>
  <w:style w:type="paragraph" w:styleId="Heading" w:customStyle="1">
    <w:name w:val="Heading"/>
    <w:basedOn w:val="Normal"/>
    <w:next w:val="BodyText"/>
    <w:pPr>
      <w:ind w:left="720"/>
      <w:jc w:val="center"/>
    </w:pPr>
    <w:rPr>
      <w:b/>
      <w:sz w:val="36"/>
      <w:szCs w:val="76"/>
    </w:rPr>
  </w:style>
  <w:style w:type="paragraph" w:styleId="BodyText">
    <w:name w:val="Body Text"/>
    <w:basedOn w:val="Normal"/>
    <w:pPr>
      <w:widowControl w:val="0"/>
      <w:autoSpaceDE w:val="0"/>
    </w:pPr>
    <w:rPr>
      <w:lang w:bidi="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styleId="Index" w:customStyle="1">
    <w:name w:val="Index"/>
    <w:basedOn w:val="Normal"/>
    <w:pPr>
      <w:suppressLineNumbers/>
    </w:pPr>
    <w:rPr>
      <w:rFonts w:cs="Lohit Devanagari"/>
    </w:rPr>
  </w:style>
  <w:style w:type="paragraph" w:styleId="Footer">
    <w:name w:val="footer"/>
    <w:basedOn w:val="Normal"/>
    <w:pPr>
      <w:tabs>
        <w:tab w:val="center" w:pos="4320"/>
        <w:tab w:val="right" w:pos="8640"/>
      </w:tabs>
    </w:pPr>
    <w:rPr>
      <w:lang/>
    </w:rPr>
  </w:style>
  <w:style w:type="paragraph" w:styleId="Header">
    <w:name w:val="header"/>
    <w:basedOn w:val="Normal"/>
    <w:pPr>
      <w:tabs>
        <w:tab w:val="center" w:pos="4320"/>
        <w:tab w:val="right" w:pos="8640"/>
      </w:tabs>
    </w:pPr>
    <w:rPr>
      <w:lang/>
    </w:rPr>
  </w:style>
  <w:style w:type="paragraph" w:styleId="NormalWeb">
    <w:name w:val="Normal (Web)"/>
    <w:basedOn w:val="Normal"/>
    <w:pPr>
      <w:spacing w:before="280" w:after="280"/>
    </w:pPr>
  </w:style>
  <w:style w:type="paragraph" w:styleId="ListParagraph">
    <w:name w:val="List Paragraph"/>
    <w:basedOn w:val="Normal"/>
    <w:qFormat/>
    <w:pPr>
      <w:ind w:left="720"/>
    </w:pPr>
  </w:style>
  <w:style w:type="paragraph" w:styleId="BalloonText">
    <w:name w:val="Balloon Text"/>
    <w:basedOn w:val="Normal"/>
    <w:rPr>
      <w:rFonts w:ascii="Tahoma" w:hAnsi="Tahoma" w:cs="Tahoma"/>
      <w:sz w:val="16"/>
      <w:szCs w:val="16"/>
      <w:lang/>
    </w:rPr>
  </w:style>
  <w:style w:type="paragraph" w:styleId="Default" w:customStyle="1">
    <w:name w:val="Default"/>
    <w:pPr>
      <w:suppressAutoHyphens/>
      <w:autoSpaceDE w:val="0"/>
    </w:pPr>
    <w:rPr>
      <w:color w:val="000000"/>
      <w:sz w:val="24"/>
      <w:szCs w:val="24"/>
      <w:lang w:val="en-US" w:eastAsia="zh-CN"/>
    </w:r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paragraph" w:customStyle="1">
    <w:name w:val="paragraph"/>
    <w:basedOn w:val="Normal"/>
    <w:rsid w:val="00F25CB7"/>
    <w:pPr>
      <w:suppressAutoHyphens w:val="0"/>
      <w:spacing w:before="100" w:beforeAutospacing="1" w:after="100" w:afterAutospacing="1"/>
    </w:pPr>
    <w:rPr>
      <w:lang w:val="en-IN" w:eastAsia="en-IN"/>
    </w:rPr>
  </w:style>
  <w:style w:type="character" w:styleId="normaltextrun" w:customStyle="1">
    <w:name w:val="normaltextrun"/>
    <w:rsid w:val="00F25CB7"/>
  </w:style>
  <w:style w:type="character" w:styleId="eop" w:customStyle="1">
    <w:name w:val="eop"/>
    <w:rsid w:val="00F25CB7"/>
  </w:style>
  <w:style w:type="character" w:styleId="tabchar" w:customStyle="1">
    <w:name w:val="tabchar"/>
    <w:rsid w:val="00553A16"/>
  </w:style>
  <w:style w:type="character" w:styleId="spellingerrorsuperscript" w:customStyle="1">
    <w:name w:val="spellingerrorsuperscript"/>
    <w:rsid w:val="002558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val="en-US" w:eastAsia="zh-CN"/>
    </w:rPr>
  </w:style>
  <w:style w:type="paragraph" w:styleId="Heading1">
    <w:name w:val="heading 1"/>
    <w:basedOn w:val="Normal"/>
    <w:next w:val="Normal"/>
    <w:qFormat/>
    <w:pPr>
      <w:keepNext/>
      <w:numPr>
        <w:numId w:val="1"/>
      </w:numPr>
      <w:outlineLvl w:val="0"/>
    </w:pPr>
    <w:rPr>
      <w:b/>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eastAsia="Times New Roman" w:hAnsi="Times New Roman" w:cs="Times New Roman" w:hint="default"/>
      <w:spacing w:val="-3"/>
      <w:w w:val="99"/>
      <w:sz w:val="24"/>
      <w:szCs w:val="24"/>
      <w:lang w:val="en-US" w:bidi="en-US"/>
    </w:rPr>
  </w:style>
  <w:style w:type="character" w:customStyle="1" w:styleId="WW8Num17z1">
    <w:name w:val="WW8Num17z1"/>
    <w:rPr>
      <w:rFonts w:hint="default"/>
      <w:lang w:val="en-US" w:bidi="en-US"/>
    </w:rPr>
  </w:style>
  <w:style w:type="character" w:customStyle="1" w:styleId="WW8Num18z0">
    <w:name w:val="WW8Num18z0"/>
    <w:rPr>
      <w:rFonts w:cs="Arial Unicode MS"/>
      <w:caps w:val="0"/>
      <w:smallCaps w:val="0"/>
      <w:strike w:val="0"/>
      <w:dstrike w:val="0"/>
      <w:spacing w:val="0"/>
      <w:w w:val="100"/>
      <w:kern w:val="0"/>
      <w:position w:val="0"/>
      <w:sz w:val="20"/>
      <w:szCs w:val="20"/>
      <w:vertAlign w:val="baseline"/>
      <w14:textOutline w14:w="0" w14:cap="rnd" w14:cmpd="sng" w14:algn="ctr">
        <w14:noFill/>
        <w14:prstDash w14:val="solid"/>
        <w14:bevel/>
      </w14:textOutline>
      <w14:textFill>
        <w14:solidFill>
          <w14:srgbClr w14:val="000000"/>
        </w14:solidFill>
      </w14:textFill>
    </w:rPr>
  </w:style>
  <w:style w:type="character" w:customStyle="1" w:styleId="WW8Num19z0">
    <w:name w:val="WW8Num19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customStyle="1" w:styleId="WW8Num19z1">
    <w:name w:val="WW8Num19z1"/>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customStyle="1" w:styleId="WW8Num20z0">
    <w:name w:val="WW8Num2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21z0">
    <w:name w:val="WW8Num21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22z0">
    <w:name w:val="WW8Num22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customStyle="1" w:styleId="WW8Num23z0">
    <w:name w:val="WW8Num23z0"/>
    <w:rPr>
      <w:b w:val="0"/>
      <w:sz w:val="24"/>
      <w:szCs w:val="24"/>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25z0">
    <w:name w:val="WW8Num25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26z0">
    <w:name w:val="WW8Num26z0"/>
    <w:rPr>
      <w:rFonts w:hint="default"/>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28z0">
    <w:name w:val="WW8Num28z0"/>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customStyle="1" w:styleId="WW8Num29z0">
    <w:name w:val="WW8Num29z0"/>
    <w:rPr>
      <w:b w:val="0"/>
      <w:sz w:val="24"/>
      <w:szCs w:val="24"/>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eastAsia="Times New Roman" w:hAnsi="Times New Roman" w:cs="Times New Roman" w:hint="default"/>
      <w:spacing w:val="-5"/>
      <w:w w:val="99"/>
      <w:sz w:val="24"/>
      <w:szCs w:val="24"/>
      <w:lang w:val="en-US" w:bidi="en-US"/>
    </w:rPr>
  </w:style>
  <w:style w:type="character" w:customStyle="1" w:styleId="WW8Num30z1">
    <w:name w:val="WW8Num30z1"/>
    <w:rPr>
      <w:rFonts w:ascii="Times New Roman" w:eastAsia="Times New Roman" w:hAnsi="Times New Roman" w:cs="Times New Roman" w:hint="default"/>
      <w:spacing w:val="-6"/>
      <w:w w:val="99"/>
      <w:sz w:val="24"/>
      <w:szCs w:val="24"/>
      <w:lang w:val="en-US" w:bidi="en-US"/>
    </w:rPr>
  </w:style>
  <w:style w:type="character" w:customStyle="1" w:styleId="WW8Num30z3">
    <w:name w:val="WW8Num30z3"/>
    <w:rPr>
      <w:rFonts w:hint="default"/>
      <w:lang w:val="en-US" w:bidi="en-US"/>
    </w:rPr>
  </w:style>
  <w:style w:type="character" w:customStyle="1" w:styleId="WW8Num31z0">
    <w:name w:val="WW8Num31z0"/>
    <w:rPr>
      <w:b w:val="0"/>
      <w:bCs w:val="0"/>
      <w:i w:val="0"/>
      <w:iCs w:val="0"/>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eastAsia="Times New Roman" w:hAnsi="Times New Roman" w:cs="Times New Roman" w:hint="default"/>
      <w:spacing w:val="-5"/>
      <w:w w:val="99"/>
      <w:sz w:val="24"/>
      <w:szCs w:val="24"/>
      <w:lang w:val="en-US" w:bidi="en-US"/>
    </w:rPr>
  </w:style>
  <w:style w:type="character" w:customStyle="1" w:styleId="WW8Num32z1">
    <w:name w:val="WW8Num32z1"/>
    <w:rPr>
      <w:rFonts w:ascii="Times New Roman" w:eastAsia="Times New Roman" w:hAnsi="Times New Roman" w:cs="Times New Roman" w:hint="default"/>
      <w:b w:val="0"/>
      <w:spacing w:val="-26"/>
      <w:w w:val="97"/>
      <w:sz w:val="24"/>
      <w:szCs w:val="24"/>
      <w:lang w:val="en-US" w:bidi="en-US"/>
    </w:rPr>
  </w:style>
  <w:style w:type="character" w:customStyle="1" w:styleId="WW8Num32z2">
    <w:name w:val="WW8Num32z2"/>
    <w:rPr>
      <w:rFonts w:hint="default"/>
      <w:lang w:val="en-US" w:bidi="en-US"/>
    </w:rPr>
  </w:style>
  <w:style w:type="character" w:customStyle="1" w:styleId="WW8Num33z0">
    <w:name w:val="WW8Num33z0"/>
    <w:rPr>
      <w:rFonts w:ascii="Times New Roman" w:eastAsia="Times New Roman" w:hAnsi="Times New Roman" w:cs="Times New Roman" w:hint="default"/>
      <w:spacing w:val="-1"/>
      <w:w w:val="100"/>
      <w:sz w:val="24"/>
      <w:szCs w:val="24"/>
      <w:lang w:val="en-US" w:bidi="en-US"/>
    </w:rPr>
  </w:style>
  <w:style w:type="character" w:customStyle="1" w:styleId="WW8Num33z1">
    <w:name w:val="WW8Num33z1"/>
    <w:rPr>
      <w:rFonts w:ascii="Times New Roman" w:eastAsia="Times New Roman" w:hAnsi="Times New Roman" w:cs="Times New Roman" w:hint="default"/>
      <w:spacing w:val="-6"/>
      <w:w w:val="99"/>
      <w:sz w:val="24"/>
      <w:szCs w:val="24"/>
      <w:lang w:val="en-US" w:bidi="en-US"/>
    </w:rPr>
  </w:style>
  <w:style w:type="character" w:customStyle="1" w:styleId="WW8Num33z2">
    <w:name w:val="WW8Num33z2"/>
    <w:rPr>
      <w:rFonts w:hint="default"/>
      <w:lang w:val="en-US" w:bidi="en-US"/>
    </w:rPr>
  </w:style>
  <w:style w:type="character" w:customStyle="1" w:styleId="WW8Num34z0">
    <w:name w:val="WW8Num3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35z0">
    <w:name w:val="WW8Num35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customStyle="1" w:styleId="WW8Num36z0">
    <w:name w:val="WW8Num36z0"/>
    <w:rPr>
      <w:rFonts w:ascii="Times New Roman" w:eastAsia="Times New Roman" w:hAnsi="Times New Roman" w:cs="Times New Roman" w:hint="default"/>
      <w:spacing w:val="-3"/>
      <w:w w:val="97"/>
      <w:sz w:val="24"/>
      <w:szCs w:val="24"/>
      <w:lang w:val="en-US" w:bidi="en-US"/>
    </w:rPr>
  </w:style>
  <w:style w:type="character" w:customStyle="1" w:styleId="WW8Num36z1">
    <w:name w:val="WW8Num36z1"/>
    <w:rPr>
      <w:rFonts w:hint="default"/>
      <w:lang w:val="en-US" w:bidi="en-US"/>
    </w:rPr>
  </w:style>
  <w:style w:type="character" w:customStyle="1" w:styleId="WW8Num37z0">
    <w:name w:val="WW8Num3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38z0">
    <w:name w:val="WW8Num38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39z0">
    <w:name w:val="WW8Num39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0z0">
    <w:name w:val="WW8Num4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1z0">
    <w:name w:val="WW8Num41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2z0">
    <w:name w:val="WW8Num42z0"/>
    <w:rPr>
      <w:rFonts w:cs="Arial Unicode MS"/>
      <w:caps w:val="0"/>
      <w:smallCaps w:val="0"/>
      <w:strike w:val="0"/>
      <w:dstrike w:val="0"/>
      <w:spacing w:val="0"/>
      <w:w w:val="100"/>
      <w:kern w:val="0"/>
      <w:position w:val="0"/>
      <w:sz w:val="20"/>
      <w:szCs w:val="20"/>
      <w:vertAlign w:val="baseline"/>
      <w14:textOutline w14:w="0" w14:cap="rnd" w14:cmpd="sng" w14:algn="ctr">
        <w14:noFill/>
        <w14:prstDash w14:val="solid"/>
        <w14:bevel/>
      </w14:textOutline>
      <w14:textFill>
        <w14:solidFill>
          <w14:srgbClr w14:val="000000"/>
        </w14:solidFill>
      </w14:textFill>
    </w:rPr>
  </w:style>
  <w:style w:type="character" w:customStyle="1" w:styleId="WW8Num43z0">
    <w:name w:val="WW8Num43z0"/>
    <w:rPr>
      <w:rFonts w:ascii="Times New Roman" w:eastAsia="Times New Roman" w:hAnsi="Times New Roman" w:cs="Times New Roman" w:hint="default"/>
      <w:spacing w:val="-2"/>
      <w:w w:val="99"/>
      <w:sz w:val="24"/>
      <w:szCs w:val="24"/>
      <w:lang w:val="en-US" w:bidi="en-US"/>
    </w:rPr>
  </w:style>
  <w:style w:type="character" w:customStyle="1" w:styleId="WW8Num43z1">
    <w:name w:val="WW8Num43z1"/>
    <w:rPr>
      <w:rFonts w:ascii="Times New Roman" w:eastAsia="Times New Roman" w:hAnsi="Times New Roman" w:cs="Times New Roman" w:hint="default"/>
      <w:spacing w:val="-1"/>
      <w:w w:val="100"/>
      <w:sz w:val="24"/>
      <w:szCs w:val="24"/>
      <w:lang w:val="en-US" w:bidi="en-US"/>
    </w:rPr>
  </w:style>
  <w:style w:type="character" w:customStyle="1" w:styleId="WW8Num43z2">
    <w:name w:val="WW8Num43z2"/>
    <w:rPr>
      <w:rFonts w:ascii="Times New Roman" w:eastAsia="Times New Roman" w:hAnsi="Times New Roman" w:cs="Times New Roman" w:hint="default"/>
      <w:spacing w:val="-1"/>
      <w:w w:val="99"/>
      <w:sz w:val="24"/>
      <w:szCs w:val="24"/>
      <w:lang w:val="en-US" w:bidi="en-US"/>
    </w:rPr>
  </w:style>
  <w:style w:type="character" w:customStyle="1" w:styleId="WW8Num43z3">
    <w:name w:val="WW8Num43z3"/>
    <w:rPr>
      <w:rFonts w:hint="default"/>
      <w:lang w:val="en-US" w:bidi="en-US"/>
    </w:rPr>
  </w:style>
  <w:style w:type="character" w:customStyle="1" w:styleId="WW8Num44z0">
    <w:name w:val="WW8Num44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5z0">
    <w:name w:val="WW8Num45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5z1">
    <w:name w:val="WW8Num45z1"/>
    <w:rPr>
      <w:rFonts w:cs="Arial Unicode MS"/>
      <w:caps w:val="0"/>
      <w:smallCaps w:val="0"/>
      <w:strike w:val="0"/>
      <w:dstrike w:val="0"/>
      <w:spacing w:val="0"/>
      <w:w w:val="100"/>
      <w:kern w:val="0"/>
      <w:position w:val="0"/>
      <w:sz w:val="18"/>
      <w:szCs w:val="18"/>
      <w:vertAlign w:val="baseline"/>
      <w14:textOutline w14:w="0" w14:cap="rnd" w14:cmpd="sng" w14:algn="ctr">
        <w14:noFill/>
        <w14:prstDash w14:val="solid"/>
        <w14:bevel/>
      </w14:textOutline>
      <w14:textFill>
        <w14:solidFill>
          <w14:srgbClr w14:val="000000"/>
        </w14:solidFill>
      </w14:textFill>
    </w:rPr>
  </w:style>
  <w:style w:type="character" w:customStyle="1" w:styleId="WW8Num46z0">
    <w:name w:val="WW8Num46z0"/>
    <w:rPr>
      <w:b w:val="0"/>
      <w:sz w:val="24"/>
      <w:szCs w:val="24"/>
    </w:rPr>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Times New Roman" w:eastAsia="Times New Roman" w:hAnsi="Times New Roman" w:cs="Times New Roman" w:hint="default"/>
      <w:w w:val="99"/>
      <w:sz w:val="24"/>
      <w:szCs w:val="24"/>
      <w:lang w:val="en-US" w:bidi="en-US"/>
    </w:rPr>
  </w:style>
  <w:style w:type="character" w:customStyle="1" w:styleId="WW8Num47z1">
    <w:name w:val="WW8Num47z1"/>
    <w:rPr>
      <w:rFonts w:ascii="Symbol" w:eastAsia="Symbol" w:hAnsi="Symbol" w:cs="Symbol" w:hint="default"/>
      <w:w w:val="99"/>
      <w:sz w:val="20"/>
      <w:szCs w:val="20"/>
      <w:lang w:val="en-US" w:bidi="en-US"/>
    </w:rPr>
  </w:style>
  <w:style w:type="character" w:customStyle="1" w:styleId="WW8Num47z2">
    <w:name w:val="WW8Num47z2"/>
    <w:rPr>
      <w:rFonts w:hint="default"/>
      <w:lang w:val="en-US" w:bidi="en-US"/>
    </w:rPr>
  </w:style>
  <w:style w:type="character" w:customStyle="1" w:styleId="WW8Num48z0">
    <w:name w:val="WW8Num48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49z0">
    <w:name w:val="WW8Num49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0z0">
    <w:name w:val="WW8Num50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1z0">
    <w:name w:val="WW8Num51z0"/>
    <w:rPr>
      <w:rFonts w:hint="default"/>
    </w:rPr>
  </w:style>
  <w:style w:type="character" w:customStyle="1" w:styleId="WW8Num51z1">
    <w:name w:val="WW8Num51z1"/>
  </w:style>
  <w:style w:type="character" w:customStyle="1" w:styleId="WW8Num51z2">
    <w:name w:val="WW8Num51z2"/>
  </w:style>
  <w:style w:type="character" w:customStyle="1" w:styleId="WW8Num51z3">
    <w:name w:val="WW8Num51z3"/>
  </w:style>
  <w:style w:type="character" w:customStyle="1" w:styleId="WW8Num51z4">
    <w:name w:val="WW8Num51z4"/>
  </w:style>
  <w:style w:type="character" w:customStyle="1" w:styleId="WW8Num51z5">
    <w:name w:val="WW8Num51z5"/>
  </w:style>
  <w:style w:type="character" w:customStyle="1" w:styleId="WW8Num51z6">
    <w:name w:val="WW8Num51z6"/>
  </w:style>
  <w:style w:type="character" w:customStyle="1" w:styleId="WW8Num51z7">
    <w:name w:val="WW8Num51z7"/>
  </w:style>
  <w:style w:type="character" w:customStyle="1" w:styleId="WW8Num51z8">
    <w:name w:val="WW8Num51z8"/>
  </w:style>
  <w:style w:type="character" w:customStyle="1" w:styleId="WW8Num52z0">
    <w:name w:val="WW8Num52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3z0">
    <w:name w:val="WW8Num53z0"/>
    <w:rPr>
      <w:rFonts w:cs="Arial Unicode MS"/>
      <w:b/>
      <w:bC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4z0">
    <w:name w:val="WW8Num54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5z0">
    <w:name w:val="WW8Num55z0"/>
    <w:rPr>
      <w:rFonts w:hint="default"/>
    </w:rPr>
  </w:style>
  <w:style w:type="character" w:customStyle="1" w:styleId="WW8Num55z1">
    <w:name w:val="WW8Num55z1"/>
  </w:style>
  <w:style w:type="character" w:customStyle="1" w:styleId="WW8Num55z2">
    <w:name w:val="WW8Num55z2"/>
  </w:style>
  <w:style w:type="character" w:customStyle="1" w:styleId="WW8Num55z3">
    <w:name w:val="WW8Num55z3"/>
  </w:style>
  <w:style w:type="character" w:customStyle="1" w:styleId="WW8Num55z4">
    <w:name w:val="WW8Num55z4"/>
  </w:style>
  <w:style w:type="character" w:customStyle="1" w:styleId="WW8Num55z5">
    <w:name w:val="WW8Num55z5"/>
  </w:style>
  <w:style w:type="character" w:customStyle="1" w:styleId="WW8Num55z6">
    <w:name w:val="WW8Num55z6"/>
  </w:style>
  <w:style w:type="character" w:customStyle="1" w:styleId="WW8Num55z7">
    <w:name w:val="WW8Num55z7"/>
  </w:style>
  <w:style w:type="character" w:customStyle="1" w:styleId="WW8Num55z8">
    <w:name w:val="WW8Num55z8"/>
  </w:style>
  <w:style w:type="character" w:customStyle="1" w:styleId="WW8Num56z0">
    <w:name w:val="WW8Num56z0"/>
    <w:rPr>
      <w:b w:val="0"/>
      <w:sz w:val="24"/>
      <w:szCs w:val="24"/>
    </w:rPr>
  </w:style>
  <w:style w:type="character" w:customStyle="1" w:styleId="WW8Num56z1">
    <w:name w:val="WW8Num56z1"/>
  </w:style>
  <w:style w:type="character" w:customStyle="1" w:styleId="WW8Num56z2">
    <w:name w:val="WW8Num56z2"/>
  </w:style>
  <w:style w:type="character" w:customStyle="1" w:styleId="WW8Num56z3">
    <w:name w:val="WW8Num56z3"/>
  </w:style>
  <w:style w:type="character" w:customStyle="1" w:styleId="WW8Num56z4">
    <w:name w:val="WW8Num56z4"/>
  </w:style>
  <w:style w:type="character" w:customStyle="1" w:styleId="WW8Num56z5">
    <w:name w:val="WW8Num56z5"/>
  </w:style>
  <w:style w:type="character" w:customStyle="1" w:styleId="WW8Num56z6">
    <w:name w:val="WW8Num56z6"/>
  </w:style>
  <w:style w:type="character" w:customStyle="1" w:styleId="WW8Num56z7">
    <w:name w:val="WW8Num56z7"/>
  </w:style>
  <w:style w:type="character" w:customStyle="1" w:styleId="WW8Num56z8">
    <w:name w:val="WW8Num56z8"/>
  </w:style>
  <w:style w:type="character" w:customStyle="1" w:styleId="WW8Num57z0">
    <w:name w:val="WW8Num57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8z0">
    <w:name w:val="WW8Num58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59z0">
    <w:name w:val="WW8Num59z0"/>
    <w:rPr>
      <w:rFonts w:hint="default"/>
      <w:lang w:val="en-US" w:bidi="en-US"/>
    </w:rPr>
  </w:style>
  <w:style w:type="character" w:customStyle="1" w:styleId="WW8Num59z1">
    <w:name w:val="WW8Num59z1"/>
    <w:rPr>
      <w:rFonts w:ascii="Symbol" w:eastAsia="Symbol" w:hAnsi="Symbol" w:cs="Symbol" w:hint="default"/>
      <w:w w:val="99"/>
      <w:sz w:val="20"/>
      <w:szCs w:val="20"/>
      <w:lang w:val="en-US" w:bidi="en-US"/>
    </w:rPr>
  </w:style>
  <w:style w:type="character" w:customStyle="1" w:styleId="WW8Num59z2">
    <w:name w:val="WW8Num59z2"/>
    <w:rPr>
      <w:rFonts w:ascii="Courier New" w:eastAsia="Courier New" w:hAnsi="Courier New" w:cs="Courier New" w:hint="default"/>
      <w:w w:val="99"/>
      <w:sz w:val="20"/>
      <w:szCs w:val="20"/>
      <w:lang w:val="en-US" w:bidi="en-US"/>
    </w:rPr>
  </w:style>
  <w:style w:type="character" w:customStyle="1" w:styleId="WW8NumSt36z0">
    <w:name w:val="WW8NumSt36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St39z0">
    <w:name w:val="WW8NumSt39z0"/>
    <w:rPr>
      <w:rFonts w:cs="Arial Unicode MS"/>
      <w:b w:val="0"/>
      <w:caps w:val="0"/>
      <w:smallCaps w:val="0"/>
      <w:strike w:val="0"/>
      <w:dstrike w:val="0"/>
      <w:spacing w:val="0"/>
      <w:w w:val="100"/>
      <w:kern w:val="0"/>
      <w:position w:val="0"/>
      <w:sz w:val="22"/>
      <w:vertAlign w:val="baseline"/>
      <w14:textOutline w14:w="0" w14:cap="rnd" w14:cmpd="sng" w14:algn="ctr">
        <w14:noFill/>
        <w14:prstDash w14:val="solid"/>
        <w14:bevel/>
      </w14:textOutline>
      <w14:textFill>
        <w14:solidFill>
          <w14:srgbClr w14:val="000000"/>
        </w14:solidFill>
      </w14:textFill>
    </w:rPr>
  </w:style>
  <w:style w:type="character" w:customStyle="1" w:styleId="WW8NumSt51z0">
    <w:name w:val="WW8NumSt51z0"/>
    <w:rPr>
      <w:rFonts w:cs="Arial Unicode MS"/>
      <w:caps w:val="0"/>
      <w:smallCaps w:val="0"/>
      <w:strike w:val="0"/>
      <w:dstrike w:val="0"/>
      <w:spacing w:val="0"/>
      <w:w w:val="100"/>
      <w:kern w:val="0"/>
      <w:position w:val="0"/>
      <w:sz w:val="24"/>
      <w:vertAlign w:val="baseline"/>
      <w14:textOutline w14:w="0" w14:cap="rnd" w14:cmpd="sng" w14:algn="ctr">
        <w14:noFill/>
        <w14:prstDash w14:val="solid"/>
        <w14:bevel/>
      </w14:textOutline>
      <w14:textFill>
        <w14:solidFill>
          <w14:srgbClr w14:val="000000"/>
        </w14:solidFill>
      </w14:textFill>
    </w:rPr>
  </w:style>
  <w:style w:type="character" w:customStyle="1" w:styleId="WW8NumSt52z0">
    <w:name w:val="WW8NumSt52z0"/>
    <w:rPr>
      <w:rFonts w:cs="Arial Unicode MS"/>
      <w:caps w:val="0"/>
      <w:smallCaps w:val="0"/>
      <w:strike w:val="0"/>
      <w:dstrike w:val="0"/>
      <w:spacing w:val="0"/>
      <w:w w:val="100"/>
      <w:kern w:val="0"/>
      <w:position w:val="0"/>
      <w:sz w:val="24"/>
      <w:szCs w:val="24"/>
      <w:vertAlign w:val="baseline"/>
      <w14:textOutline w14:w="0" w14:cap="rnd" w14:cmpd="sng" w14:algn="ctr">
        <w14:noFill/>
        <w14:prstDash w14:val="solid"/>
        <w14:bevel/>
      </w14:textOutline>
      <w14:textFill>
        <w14:solidFill>
          <w14:srgbClr w14:val="000000"/>
        </w14:solidFill>
      </w14:textFill>
    </w:rPr>
  </w:style>
  <w:style w:type="character" w:styleId="DefaultParagraphFont0">
    <w:name w:val="Default Paragraph Font"/>
  </w:style>
  <w:style w:type="character" w:styleId="PageNumber">
    <w:name w:val="page number"/>
    <w:basedOn w:val="DefaultParagraphFont0"/>
  </w:style>
  <w:style w:type="character" w:customStyle="1" w:styleId="HeaderChar">
    <w:name w:val="Header Char"/>
    <w:rPr>
      <w:sz w:val="24"/>
      <w:szCs w:val="24"/>
    </w:rPr>
  </w:style>
  <w:style w:type="character" w:customStyle="1" w:styleId="FooterChar">
    <w:name w:val="Footer Char"/>
    <w:rPr>
      <w:sz w:val="24"/>
      <w:szCs w:val="24"/>
    </w:rPr>
  </w:style>
  <w:style w:type="character" w:styleId="LineNumber">
    <w:name w:val="line number"/>
    <w:basedOn w:val="DefaultParagraphFont0"/>
  </w:style>
  <w:style w:type="character" w:customStyle="1" w:styleId="apple-converted-space">
    <w:name w:val="apple-converted-space"/>
    <w:basedOn w:val="DefaultParagraphFont0"/>
  </w:style>
  <w:style w:type="character" w:styleId="Strong">
    <w:name w:val="Strong"/>
    <w:qFormat/>
    <w:rPr>
      <w:b/>
      <w:bCs/>
    </w:rPr>
  </w:style>
  <w:style w:type="character" w:styleId="Hyperlink">
    <w:name w:val="Hyperlink"/>
    <w:rPr>
      <w:color w:val="0000FF"/>
      <w:u w:val="single"/>
    </w:rPr>
  </w:style>
  <w:style w:type="character" w:customStyle="1" w:styleId="BalloonTextChar">
    <w:name w:val="Balloon Text Char"/>
    <w:rPr>
      <w:rFonts w:ascii="Tahoma" w:hAnsi="Tahoma" w:cs="Tahoma"/>
      <w:sz w:val="16"/>
      <w:szCs w:val="16"/>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sz w:val="24"/>
      <w:szCs w:val="24"/>
    </w:rPr>
  </w:style>
  <w:style w:type="character" w:customStyle="1" w:styleId="Hyperlink1">
    <w:name w:val="Hyperlink.1"/>
    <w:basedOn w:val="None"/>
    <w:rPr>
      <w:color w:val="0000FF"/>
      <w:u w:val="single" w:color="0000FF"/>
    </w:rPr>
  </w:style>
  <w:style w:type="character" w:customStyle="1" w:styleId="Hyperlink2">
    <w:name w:val="Hyperlink.2"/>
    <w:basedOn w:val="None"/>
    <w:rPr>
      <w:u w:val="single" w:color="0000FF"/>
    </w:rPr>
  </w:style>
  <w:style w:type="character" w:customStyle="1" w:styleId="Link">
    <w:name w:val="Link"/>
    <w:rPr>
      <w:u w:val="single"/>
    </w:rPr>
  </w:style>
  <w:style w:type="character" w:customStyle="1" w:styleId="Heading3Char">
    <w:name w:val="Heading 3 Char"/>
    <w:basedOn w:val="DefaultParagraphFont0"/>
    <w:rPr>
      <w:rFonts w:ascii="Cambria" w:eastAsia="Times New Roman" w:hAnsi="Cambria" w:cs="Times New Roman"/>
      <w:b/>
      <w:bCs/>
      <w:sz w:val="26"/>
      <w:szCs w:val="26"/>
    </w:rPr>
  </w:style>
  <w:style w:type="character" w:customStyle="1" w:styleId="BodyTextChar">
    <w:name w:val="Body Text Char"/>
    <w:basedOn w:val="DefaultParagraphFont0"/>
    <w:rPr>
      <w:sz w:val="24"/>
      <w:szCs w:val="24"/>
      <w:lang w:bidi="en-US"/>
    </w:rPr>
  </w:style>
  <w:style w:type="character" w:customStyle="1" w:styleId="NumberingSymbols">
    <w:name w:val="Numbering Symbols"/>
  </w:style>
  <w:style w:type="paragraph" w:customStyle="1" w:styleId="Heading">
    <w:name w:val="Heading"/>
    <w:basedOn w:val="Normal"/>
    <w:next w:val="BodyText"/>
    <w:pPr>
      <w:ind w:left="720"/>
      <w:jc w:val="center"/>
    </w:pPr>
    <w:rPr>
      <w:b/>
      <w:sz w:val="36"/>
      <w:szCs w:val="76"/>
    </w:rPr>
  </w:style>
  <w:style w:type="paragraph" w:styleId="BodyText">
    <w:name w:val="Body Text"/>
    <w:basedOn w:val="Normal"/>
    <w:pPr>
      <w:widowControl w:val="0"/>
      <w:autoSpaceDE w:val="0"/>
    </w:pPr>
    <w:rPr>
      <w:lang w:bidi="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Footer">
    <w:name w:val="footer"/>
    <w:basedOn w:val="Normal"/>
    <w:pPr>
      <w:tabs>
        <w:tab w:val="center" w:pos="4320"/>
        <w:tab w:val="right" w:pos="8640"/>
      </w:tabs>
    </w:pPr>
    <w:rPr>
      <w:lang/>
    </w:rPr>
  </w:style>
  <w:style w:type="paragraph" w:styleId="Header">
    <w:name w:val="header"/>
    <w:basedOn w:val="Normal"/>
    <w:pPr>
      <w:tabs>
        <w:tab w:val="center" w:pos="4320"/>
        <w:tab w:val="right" w:pos="8640"/>
      </w:tabs>
    </w:pPr>
    <w:rPr>
      <w:lang/>
    </w:rPr>
  </w:style>
  <w:style w:type="paragraph" w:styleId="NormalWeb">
    <w:name w:val="Normal (Web)"/>
    <w:basedOn w:val="Normal"/>
    <w:pPr>
      <w:spacing w:before="280" w:after="280"/>
    </w:pPr>
  </w:style>
  <w:style w:type="paragraph" w:styleId="ListParagraph">
    <w:name w:val="List Paragraph"/>
    <w:basedOn w:val="Normal"/>
    <w:qFormat/>
    <w:pPr>
      <w:ind w:left="720"/>
    </w:pPr>
  </w:style>
  <w:style w:type="paragraph" w:styleId="BalloonText">
    <w:name w:val="Balloon Text"/>
    <w:basedOn w:val="Normal"/>
    <w:rPr>
      <w:rFonts w:ascii="Tahoma" w:hAnsi="Tahoma" w:cs="Tahoma"/>
      <w:sz w:val="16"/>
      <w:szCs w:val="16"/>
      <w:lang/>
    </w:rPr>
  </w:style>
  <w:style w:type="paragraph" w:customStyle="1" w:styleId="Default">
    <w:name w:val="Default"/>
    <w:pPr>
      <w:suppressAutoHyphens/>
      <w:autoSpaceDE w:val="0"/>
    </w:pPr>
    <w:rPr>
      <w:color w:val="000000"/>
      <w:sz w:val="24"/>
      <w:szCs w:val="24"/>
      <w:lang w:val="en-US"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aragraph">
    <w:name w:val="paragraph"/>
    <w:basedOn w:val="Normal"/>
    <w:rsid w:val="00F25CB7"/>
    <w:pPr>
      <w:suppressAutoHyphens w:val="0"/>
      <w:spacing w:before="100" w:beforeAutospacing="1" w:after="100" w:afterAutospacing="1"/>
    </w:pPr>
    <w:rPr>
      <w:lang w:val="en-IN" w:eastAsia="en-IN"/>
    </w:rPr>
  </w:style>
  <w:style w:type="character" w:customStyle="1" w:styleId="normaltextrun">
    <w:name w:val="normaltextrun"/>
    <w:rsid w:val="00F25CB7"/>
  </w:style>
  <w:style w:type="character" w:customStyle="1" w:styleId="eop">
    <w:name w:val="eop"/>
    <w:rsid w:val="00F25CB7"/>
  </w:style>
  <w:style w:type="character" w:customStyle="1" w:styleId="tabchar">
    <w:name w:val="tabchar"/>
    <w:rsid w:val="00553A16"/>
  </w:style>
  <w:style w:type="character" w:customStyle="1" w:styleId="spellingerrorsuperscript">
    <w:name w:val="spellingerrorsuperscript"/>
    <w:rsid w:val="00255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776">
      <w:bodyDiv w:val="1"/>
      <w:marLeft w:val="0"/>
      <w:marRight w:val="0"/>
      <w:marTop w:val="0"/>
      <w:marBottom w:val="0"/>
      <w:divBdr>
        <w:top w:val="none" w:sz="0" w:space="0" w:color="auto"/>
        <w:left w:val="none" w:sz="0" w:space="0" w:color="auto"/>
        <w:bottom w:val="none" w:sz="0" w:space="0" w:color="auto"/>
        <w:right w:val="none" w:sz="0" w:space="0" w:color="auto"/>
      </w:divBdr>
      <w:divsChild>
        <w:div w:id="958604397">
          <w:marLeft w:val="0"/>
          <w:marRight w:val="0"/>
          <w:marTop w:val="0"/>
          <w:marBottom w:val="0"/>
          <w:divBdr>
            <w:top w:val="none" w:sz="0" w:space="0" w:color="auto"/>
            <w:left w:val="none" w:sz="0" w:space="0" w:color="auto"/>
            <w:bottom w:val="none" w:sz="0" w:space="0" w:color="auto"/>
            <w:right w:val="none" w:sz="0" w:space="0" w:color="auto"/>
          </w:divBdr>
          <w:divsChild>
            <w:div w:id="1916895158">
              <w:marLeft w:val="0"/>
              <w:marRight w:val="0"/>
              <w:marTop w:val="0"/>
              <w:marBottom w:val="0"/>
              <w:divBdr>
                <w:top w:val="none" w:sz="0" w:space="0" w:color="auto"/>
                <w:left w:val="none" w:sz="0" w:space="0" w:color="auto"/>
                <w:bottom w:val="none" w:sz="0" w:space="0" w:color="auto"/>
                <w:right w:val="none" w:sz="0" w:space="0" w:color="auto"/>
              </w:divBdr>
            </w:div>
            <w:div w:id="461459584">
              <w:marLeft w:val="0"/>
              <w:marRight w:val="0"/>
              <w:marTop w:val="0"/>
              <w:marBottom w:val="0"/>
              <w:divBdr>
                <w:top w:val="none" w:sz="0" w:space="0" w:color="auto"/>
                <w:left w:val="none" w:sz="0" w:space="0" w:color="auto"/>
                <w:bottom w:val="none" w:sz="0" w:space="0" w:color="auto"/>
                <w:right w:val="none" w:sz="0" w:space="0" w:color="auto"/>
              </w:divBdr>
            </w:div>
            <w:div w:id="1486893701">
              <w:marLeft w:val="0"/>
              <w:marRight w:val="0"/>
              <w:marTop w:val="0"/>
              <w:marBottom w:val="0"/>
              <w:divBdr>
                <w:top w:val="none" w:sz="0" w:space="0" w:color="auto"/>
                <w:left w:val="none" w:sz="0" w:space="0" w:color="auto"/>
                <w:bottom w:val="none" w:sz="0" w:space="0" w:color="auto"/>
                <w:right w:val="none" w:sz="0" w:space="0" w:color="auto"/>
              </w:divBdr>
            </w:div>
            <w:div w:id="1736050721">
              <w:marLeft w:val="0"/>
              <w:marRight w:val="0"/>
              <w:marTop w:val="0"/>
              <w:marBottom w:val="0"/>
              <w:divBdr>
                <w:top w:val="none" w:sz="0" w:space="0" w:color="auto"/>
                <w:left w:val="none" w:sz="0" w:space="0" w:color="auto"/>
                <w:bottom w:val="none" w:sz="0" w:space="0" w:color="auto"/>
                <w:right w:val="none" w:sz="0" w:space="0" w:color="auto"/>
              </w:divBdr>
            </w:div>
            <w:div w:id="1986086111">
              <w:marLeft w:val="0"/>
              <w:marRight w:val="0"/>
              <w:marTop w:val="0"/>
              <w:marBottom w:val="0"/>
              <w:divBdr>
                <w:top w:val="none" w:sz="0" w:space="0" w:color="auto"/>
                <w:left w:val="none" w:sz="0" w:space="0" w:color="auto"/>
                <w:bottom w:val="none" w:sz="0" w:space="0" w:color="auto"/>
                <w:right w:val="none" w:sz="0" w:space="0" w:color="auto"/>
              </w:divBdr>
            </w:div>
          </w:divsChild>
        </w:div>
        <w:div w:id="1054701111">
          <w:marLeft w:val="0"/>
          <w:marRight w:val="0"/>
          <w:marTop w:val="0"/>
          <w:marBottom w:val="0"/>
          <w:divBdr>
            <w:top w:val="none" w:sz="0" w:space="0" w:color="auto"/>
            <w:left w:val="none" w:sz="0" w:space="0" w:color="auto"/>
            <w:bottom w:val="none" w:sz="0" w:space="0" w:color="auto"/>
            <w:right w:val="none" w:sz="0" w:space="0" w:color="auto"/>
          </w:divBdr>
          <w:divsChild>
            <w:div w:id="470561180">
              <w:marLeft w:val="0"/>
              <w:marRight w:val="0"/>
              <w:marTop w:val="0"/>
              <w:marBottom w:val="0"/>
              <w:divBdr>
                <w:top w:val="none" w:sz="0" w:space="0" w:color="auto"/>
                <w:left w:val="none" w:sz="0" w:space="0" w:color="auto"/>
                <w:bottom w:val="none" w:sz="0" w:space="0" w:color="auto"/>
                <w:right w:val="none" w:sz="0" w:space="0" w:color="auto"/>
              </w:divBdr>
            </w:div>
            <w:div w:id="1597900461">
              <w:marLeft w:val="0"/>
              <w:marRight w:val="0"/>
              <w:marTop w:val="0"/>
              <w:marBottom w:val="0"/>
              <w:divBdr>
                <w:top w:val="none" w:sz="0" w:space="0" w:color="auto"/>
                <w:left w:val="none" w:sz="0" w:space="0" w:color="auto"/>
                <w:bottom w:val="none" w:sz="0" w:space="0" w:color="auto"/>
                <w:right w:val="none" w:sz="0" w:space="0" w:color="auto"/>
              </w:divBdr>
            </w:div>
            <w:div w:id="1307663123">
              <w:marLeft w:val="0"/>
              <w:marRight w:val="0"/>
              <w:marTop w:val="0"/>
              <w:marBottom w:val="0"/>
              <w:divBdr>
                <w:top w:val="none" w:sz="0" w:space="0" w:color="auto"/>
                <w:left w:val="none" w:sz="0" w:space="0" w:color="auto"/>
                <w:bottom w:val="none" w:sz="0" w:space="0" w:color="auto"/>
                <w:right w:val="none" w:sz="0" w:space="0" w:color="auto"/>
              </w:divBdr>
            </w:div>
            <w:div w:id="1654916085">
              <w:marLeft w:val="0"/>
              <w:marRight w:val="0"/>
              <w:marTop w:val="0"/>
              <w:marBottom w:val="0"/>
              <w:divBdr>
                <w:top w:val="none" w:sz="0" w:space="0" w:color="auto"/>
                <w:left w:val="none" w:sz="0" w:space="0" w:color="auto"/>
                <w:bottom w:val="none" w:sz="0" w:space="0" w:color="auto"/>
                <w:right w:val="none" w:sz="0" w:space="0" w:color="auto"/>
              </w:divBdr>
            </w:div>
            <w:div w:id="513612300">
              <w:marLeft w:val="0"/>
              <w:marRight w:val="0"/>
              <w:marTop w:val="0"/>
              <w:marBottom w:val="0"/>
              <w:divBdr>
                <w:top w:val="none" w:sz="0" w:space="0" w:color="auto"/>
                <w:left w:val="none" w:sz="0" w:space="0" w:color="auto"/>
                <w:bottom w:val="none" w:sz="0" w:space="0" w:color="auto"/>
                <w:right w:val="none" w:sz="0" w:space="0" w:color="auto"/>
              </w:divBdr>
            </w:div>
          </w:divsChild>
        </w:div>
        <w:div w:id="1501850852">
          <w:marLeft w:val="0"/>
          <w:marRight w:val="0"/>
          <w:marTop w:val="0"/>
          <w:marBottom w:val="0"/>
          <w:divBdr>
            <w:top w:val="none" w:sz="0" w:space="0" w:color="auto"/>
            <w:left w:val="none" w:sz="0" w:space="0" w:color="auto"/>
            <w:bottom w:val="none" w:sz="0" w:space="0" w:color="auto"/>
            <w:right w:val="none" w:sz="0" w:space="0" w:color="auto"/>
          </w:divBdr>
          <w:divsChild>
            <w:div w:id="1412652963">
              <w:marLeft w:val="0"/>
              <w:marRight w:val="0"/>
              <w:marTop w:val="0"/>
              <w:marBottom w:val="0"/>
              <w:divBdr>
                <w:top w:val="none" w:sz="0" w:space="0" w:color="auto"/>
                <w:left w:val="none" w:sz="0" w:space="0" w:color="auto"/>
                <w:bottom w:val="none" w:sz="0" w:space="0" w:color="auto"/>
                <w:right w:val="none" w:sz="0" w:space="0" w:color="auto"/>
              </w:divBdr>
            </w:div>
            <w:div w:id="1064184975">
              <w:marLeft w:val="0"/>
              <w:marRight w:val="0"/>
              <w:marTop w:val="0"/>
              <w:marBottom w:val="0"/>
              <w:divBdr>
                <w:top w:val="none" w:sz="0" w:space="0" w:color="auto"/>
                <w:left w:val="none" w:sz="0" w:space="0" w:color="auto"/>
                <w:bottom w:val="none" w:sz="0" w:space="0" w:color="auto"/>
                <w:right w:val="none" w:sz="0" w:space="0" w:color="auto"/>
              </w:divBdr>
            </w:div>
            <w:div w:id="32002435">
              <w:marLeft w:val="0"/>
              <w:marRight w:val="0"/>
              <w:marTop w:val="0"/>
              <w:marBottom w:val="0"/>
              <w:divBdr>
                <w:top w:val="none" w:sz="0" w:space="0" w:color="auto"/>
                <w:left w:val="none" w:sz="0" w:space="0" w:color="auto"/>
                <w:bottom w:val="none" w:sz="0" w:space="0" w:color="auto"/>
                <w:right w:val="none" w:sz="0" w:space="0" w:color="auto"/>
              </w:divBdr>
            </w:div>
            <w:div w:id="1306470877">
              <w:marLeft w:val="0"/>
              <w:marRight w:val="0"/>
              <w:marTop w:val="0"/>
              <w:marBottom w:val="0"/>
              <w:divBdr>
                <w:top w:val="none" w:sz="0" w:space="0" w:color="auto"/>
                <w:left w:val="none" w:sz="0" w:space="0" w:color="auto"/>
                <w:bottom w:val="none" w:sz="0" w:space="0" w:color="auto"/>
                <w:right w:val="none" w:sz="0" w:space="0" w:color="auto"/>
              </w:divBdr>
            </w:div>
            <w:div w:id="1118179615">
              <w:marLeft w:val="0"/>
              <w:marRight w:val="0"/>
              <w:marTop w:val="0"/>
              <w:marBottom w:val="0"/>
              <w:divBdr>
                <w:top w:val="none" w:sz="0" w:space="0" w:color="auto"/>
                <w:left w:val="none" w:sz="0" w:space="0" w:color="auto"/>
                <w:bottom w:val="none" w:sz="0" w:space="0" w:color="auto"/>
                <w:right w:val="none" w:sz="0" w:space="0" w:color="auto"/>
              </w:divBdr>
            </w:div>
          </w:divsChild>
        </w:div>
        <w:div w:id="322855645">
          <w:marLeft w:val="0"/>
          <w:marRight w:val="0"/>
          <w:marTop w:val="0"/>
          <w:marBottom w:val="0"/>
          <w:divBdr>
            <w:top w:val="none" w:sz="0" w:space="0" w:color="auto"/>
            <w:left w:val="none" w:sz="0" w:space="0" w:color="auto"/>
            <w:bottom w:val="none" w:sz="0" w:space="0" w:color="auto"/>
            <w:right w:val="none" w:sz="0" w:space="0" w:color="auto"/>
          </w:divBdr>
        </w:div>
        <w:div w:id="1517696500">
          <w:marLeft w:val="0"/>
          <w:marRight w:val="0"/>
          <w:marTop w:val="0"/>
          <w:marBottom w:val="0"/>
          <w:divBdr>
            <w:top w:val="none" w:sz="0" w:space="0" w:color="auto"/>
            <w:left w:val="none" w:sz="0" w:space="0" w:color="auto"/>
            <w:bottom w:val="none" w:sz="0" w:space="0" w:color="auto"/>
            <w:right w:val="none" w:sz="0" w:space="0" w:color="auto"/>
          </w:divBdr>
        </w:div>
        <w:div w:id="1927305340">
          <w:marLeft w:val="0"/>
          <w:marRight w:val="0"/>
          <w:marTop w:val="0"/>
          <w:marBottom w:val="0"/>
          <w:divBdr>
            <w:top w:val="none" w:sz="0" w:space="0" w:color="auto"/>
            <w:left w:val="none" w:sz="0" w:space="0" w:color="auto"/>
            <w:bottom w:val="none" w:sz="0" w:space="0" w:color="auto"/>
            <w:right w:val="none" w:sz="0" w:space="0" w:color="auto"/>
          </w:divBdr>
        </w:div>
        <w:div w:id="1004280722">
          <w:marLeft w:val="0"/>
          <w:marRight w:val="0"/>
          <w:marTop w:val="0"/>
          <w:marBottom w:val="0"/>
          <w:divBdr>
            <w:top w:val="none" w:sz="0" w:space="0" w:color="auto"/>
            <w:left w:val="none" w:sz="0" w:space="0" w:color="auto"/>
            <w:bottom w:val="none" w:sz="0" w:space="0" w:color="auto"/>
            <w:right w:val="none" w:sz="0" w:space="0" w:color="auto"/>
          </w:divBdr>
        </w:div>
        <w:div w:id="874268482">
          <w:marLeft w:val="0"/>
          <w:marRight w:val="0"/>
          <w:marTop w:val="0"/>
          <w:marBottom w:val="0"/>
          <w:divBdr>
            <w:top w:val="none" w:sz="0" w:space="0" w:color="auto"/>
            <w:left w:val="none" w:sz="0" w:space="0" w:color="auto"/>
            <w:bottom w:val="none" w:sz="0" w:space="0" w:color="auto"/>
            <w:right w:val="none" w:sz="0" w:space="0" w:color="auto"/>
          </w:divBdr>
        </w:div>
        <w:div w:id="1339696341">
          <w:marLeft w:val="0"/>
          <w:marRight w:val="0"/>
          <w:marTop w:val="0"/>
          <w:marBottom w:val="0"/>
          <w:divBdr>
            <w:top w:val="none" w:sz="0" w:space="0" w:color="auto"/>
            <w:left w:val="none" w:sz="0" w:space="0" w:color="auto"/>
            <w:bottom w:val="none" w:sz="0" w:space="0" w:color="auto"/>
            <w:right w:val="none" w:sz="0" w:space="0" w:color="auto"/>
          </w:divBdr>
        </w:div>
        <w:div w:id="84888049">
          <w:marLeft w:val="0"/>
          <w:marRight w:val="0"/>
          <w:marTop w:val="0"/>
          <w:marBottom w:val="0"/>
          <w:divBdr>
            <w:top w:val="none" w:sz="0" w:space="0" w:color="auto"/>
            <w:left w:val="none" w:sz="0" w:space="0" w:color="auto"/>
            <w:bottom w:val="none" w:sz="0" w:space="0" w:color="auto"/>
            <w:right w:val="none" w:sz="0" w:space="0" w:color="auto"/>
          </w:divBdr>
        </w:div>
        <w:div w:id="1138766924">
          <w:marLeft w:val="0"/>
          <w:marRight w:val="0"/>
          <w:marTop w:val="0"/>
          <w:marBottom w:val="0"/>
          <w:divBdr>
            <w:top w:val="none" w:sz="0" w:space="0" w:color="auto"/>
            <w:left w:val="none" w:sz="0" w:space="0" w:color="auto"/>
            <w:bottom w:val="none" w:sz="0" w:space="0" w:color="auto"/>
            <w:right w:val="none" w:sz="0" w:space="0" w:color="auto"/>
          </w:divBdr>
        </w:div>
        <w:div w:id="1793941995">
          <w:marLeft w:val="0"/>
          <w:marRight w:val="0"/>
          <w:marTop w:val="0"/>
          <w:marBottom w:val="0"/>
          <w:divBdr>
            <w:top w:val="none" w:sz="0" w:space="0" w:color="auto"/>
            <w:left w:val="none" w:sz="0" w:space="0" w:color="auto"/>
            <w:bottom w:val="none" w:sz="0" w:space="0" w:color="auto"/>
            <w:right w:val="none" w:sz="0" w:space="0" w:color="auto"/>
          </w:divBdr>
        </w:div>
        <w:div w:id="254024279">
          <w:marLeft w:val="0"/>
          <w:marRight w:val="0"/>
          <w:marTop w:val="0"/>
          <w:marBottom w:val="0"/>
          <w:divBdr>
            <w:top w:val="none" w:sz="0" w:space="0" w:color="auto"/>
            <w:left w:val="none" w:sz="0" w:space="0" w:color="auto"/>
            <w:bottom w:val="none" w:sz="0" w:space="0" w:color="auto"/>
            <w:right w:val="none" w:sz="0" w:space="0" w:color="auto"/>
          </w:divBdr>
        </w:div>
        <w:div w:id="2122407310">
          <w:marLeft w:val="0"/>
          <w:marRight w:val="0"/>
          <w:marTop w:val="0"/>
          <w:marBottom w:val="0"/>
          <w:divBdr>
            <w:top w:val="none" w:sz="0" w:space="0" w:color="auto"/>
            <w:left w:val="none" w:sz="0" w:space="0" w:color="auto"/>
            <w:bottom w:val="none" w:sz="0" w:space="0" w:color="auto"/>
            <w:right w:val="none" w:sz="0" w:space="0" w:color="auto"/>
          </w:divBdr>
        </w:div>
        <w:div w:id="1155798215">
          <w:marLeft w:val="0"/>
          <w:marRight w:val="0"/>
          <w:marTop w:val="0"/>
          <w:marBottom w:val="0"/>
          <w:divBdr>
            <w:top w:val="none" w:sz="0" w:space="0" w:color="auto"/>
            <w:left w:val="none" w:sz="0" w:space="0" w:color="auto"/>
            <w:bottom w:val="none" w:sz="0" w:space="0" w:color="auto"/>
            <w:right w:val="none" w:sz="0" w:space="0" w:color="auto"/>
          </w:divBdr>
        </w:div>
        <w:div w:id="565915814">
          <w:marLeft w:val="0"/>
          <w:marRight w:val="0"/>
          <w:marTop w:val="0"/>
          <w:marBottom w:val="0"/>
          <w:divBdr>
            <w:top w:val="none" w:sz="0" w:space="0" w:color="auto"/>
            <w:left w:val="none" w:sz="0" w:space="0" w:color="auto"/>
            <w:bottom w:val="none" w:sz="0" w:space="0" w:color="auto"/>
            <w:right w:val="none" w:sz="0" w:space="0" w:color="auto"/>
          </w:divBdr>
        </w:div>
        <w:div w:id="1850220614">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1809123233">
          <w:marLeft w:val="0"/>
          <w:marRight w:val="0"/>
          <w:marTop w:val="0"/>
          <w:marBottom w:val="0"/>
          <w:divBdr>
            <w:top w:val="none" w:sz="0" w:space="0" w:color="auto"/>
            <w:left w:val="none" w:sz="0" w:space="0" w:color="auto"/>
            <w:bottom w:val="none" w:sz="0" w:space="0" w:color="auto"/>
            <w:right w:val="none" w:sz="0" w:space="0" w:color="auto"/>
          </w:divBdr>
        </w:div>
        <w:div w:id="586573204">
          <w:marLeft w:val="0"/>
          <w:marRight w:val="0"/>
          <w:marTop w:val="0"/>
          <w:marBottom w:val="0"/>
          <w:divBdr>
            <w:top w:val="none" w:sz="0" w:space="0" w:color="auto"/>
            <w:left w:val="none" w:sz="0" w:space="0" w:color="auto"/>
            <w:bottom w:val="none" w:sz="0" w:space="0" w:color="auto"/>
            <w:right w:val="none" w:sz="0" w:space="0" w:color="auto"/>
          </w:divBdr>
        </w:div>
        <w:div w:id="292756848">
          <w:marLeft w:val="0"/>
          <w:marRight w:val="0"/>
          <w:marTop w:val="0"/>
          <w:marBottom w:val="0"/>
          <w:divBdr>
            <w:top w:val="none" w:sz="0" w:space="0" w:color="auto"/>
            <w:left w:val="none" w:sz="0" w:space="0" w:color="auto"/>
            <w:bottom w:val="none" w:sz="0" w:space="0" w:color="auto"/>
            <w:right w:val="none" w:sz="0" w:space="0" w:color="auto"/>
          </w:divBdr>
        </w:div>
        <w:div w:id="1463302723">
          <w:marLeft w:val="0"/>
          <w:marRight w:val="0"/>
          <w:marTop w:val="0"/>
          <w:marBottom w:val="0"/>
          <w:divBdr>
            <w:top w:val="none" w:sz="0" w:space="0" w:color="auto"/>
            <w:left w:val="none" w:sz="0" w:space="0" w:color="auto"/>
            <w:bottom w:val="none" w:sz="0" w:space="0" w:color="auto"/>
            <w:right w:val="none" w:sz="0" w:space="0" w:color="auto"/>
          </w:divBdr>
        </w:div>
        <w:div w:id="728041276">
          <w:marLeft w:val="0"/>
          <w:marRight w:val="0"/>
          <w:marTop w:val="0"/>
          <w:marBottom w:val="0"/>
          <w:divBdr>
            <w:top w:val="none" w:sz="0" w:space="0" w:color="auto"/>
            <w:left w:val="none" w:sz="0" w:space="0" w:color="auto"/>
            <w:bottom w:val="none" w:sz="0" w:space="0" w:color="auto"/>
            <w:right w:val="none" w:sz="0" w:space="0" w:color="auto"/>
          </w:divBdr>
        </w:div>
        <w:div w:id="590312883">
          <w:marLeft w:val="0"/>
          <w:marRight w:val="0"/>
          <w:marTop w:val="0"/>
          <w:marBottom w:val="0"/>
          <w:divBdr>
            <w:top w:val="none" w:sz="0" w:space="0" w:color="auto"/>
            <w:left w:val="none" w:sz="0" w:space="0" w:color="auto"/>
            <w:bottom w:val="none" w:sz="0" w:space="0" w:color="auto"/>
            <w:right w:val="none" w:sz="0" w:space="0" w:color="auto"/>
          </w:divBdr>
        </w:div>
        <w:div w:id="2137947580">
          <w:marLeft w:val="0"/>
          <w:marRight w:val="0"/>
          <w:marTop w:val="0"/>
          <w:marBottom w:val="0"/>
          <w:divBdr>
            <w:top w:val="none" w:sz="0" w:space="0" w:color="auto"/>
            <w:left w:val="none" w:sz="0" w:space="0" w:color="auto"/>
            <w:bottom w:val="none" w:sz="0" w:space="0" w:color="auto"/>
            <w:right w:val="none" w:sz="0" w:space="0" w:color="auto"/>
          </w:divBdr>
        </w:div>
        <w:div w:id="1325820420">
          <w:marLeft w:val="0"/>
          <w:marRight w:val="0"/>
          <w:marTop w:val="0"/>
          <w:marBottom w:val="0"/>
          <w:divBdr>
            <w:top w:val="none" w:sz="0" w:space="0" w:color="auto"/>
            <w:left w:val="none" w:sz="0" w:space="0" w:color="auto"/>
            <w:bottom w:val="none" w:sz="0" w:space="0" w:color="auto"/>
            <w:right w:val="none" w:sz="0" w:space="0" w:color="auto"/>
          </w:divBdr>
        </w:div>
        <w:div w:id="1044479171">
          <w:marLeft w:val="0"/>
          <w:marRight w:val="0"/>
          <w:marTop w:val="0"/>
          <w:marBottom w:val="0"/>
          <w:divBdr>
            <w:top w:val="none" w:sz="0" w:space="0" w:color="auto"/>
            <w:left w:val="none" w:sz="0" w:space="0" w:color="auto"/>
            <w:bottom w:val="none" w:sz="0" w:space="0" w:color="auto"/>
            <w:right w:val="none" w:sz="0" w:space="0" w:color="auto"/>
          </w:divBdr>
        </w:div>
        <w:div w:id="1775435816">
          <w:marLeft w:val="0"/>
          <w:marRight w:val="0"/>
          <w:marTop w:val="0"/>
          <w:marBottom w:val="0"/>
          <w:divBdr>
            <w:top w:val="none" w:sz="0" w:space="0" w:color="auto"/>
            <w:left w:val="none" w:sz="0" w:space="0" w:color="auto"/>
            <w:bottom w:val="none" w:sz="0" w:space="0" w:color="auto"/>
            <w:right w:val="none" w:sz="0" w:space="0" w:color="auto"/>
          </w:divBdr>
        </w:div>
        <w:div w:id="1950309081">
          <w:marLeft w:val="0"/>
          <w:marRight w:val="0"/>
          <w:marTop w:val="0"/>
          <w:marBottom w:val="0"/>
          <w:divBdr>
            <w:top w:val="none" w:sz="0" w:space="0" w:color="auto"/>
            <w:left w:val="none" w:sz="0" w:space="0" w:color="auto"/>
            <w:bottom w:val="none" w:sz="0" w:space="0" w:color="auto"/>
            <w:right w:val="none" w:sz="0" w:space="0" w:color="auto"/>
          </w:divBdr>
        </w:div>
        <w:div w:id="1773014609">
          <w:marLeft w:val="0"/>
          <w:marRight w:val="0"/>
          <w:marTop w:val="0"/>
          <w:marBottom w:val="0"/>
          <w:divBdr>
            <w:top w:val="none" w:sz="0" w:space="0" w:color="auto"/>
            <w:left w:val="none" w:sz="0" w:space="0" w:color="auto"/>
            <w:bottom w:val="none" w:sz="0" w:space="0" w:color="auto"/>
            <w:right w:val="none" w:sz="0" w:space="0" w:color="auto"/>
          </w:divBdr>
        </w:div>
        <w:div w:id="1380208361">
          <w:marLeft w:val="0"/>
          <w:marRight w:val="0"/>
          <w:marTop w:val="0"/>
          <w:marBottom w:val="0"/>
          <w:divBdr>
            <w:top w:val="none" w:sz="0" w:space="0" w:color="auto"/>
            <w:left w:val="none" w:sz="0" w:space="0" w:color="auto"/>
            <w:bottom w:val="none" w:sz="0" w:space="0" w:color="auto"/>
            <w:right w:val="none" w:sz="0" w:space="0" w:color="auto"/>
          </w:divBdr>
        </w:div>
        <w:div w:id="1830976011">
          <w:marLeft w:val="0"/>
          <w:marRight w:val="0"/>
          <w:marTop w:val="0"/>
          <w:marBottom w:val="0"/>
          <w:divBdr>
            <w:top w:val="none" w:sz="0" w:space="0" w:color="auto"/>
            <w:left w:val="none" w:sz="0" w:space="0" w:color="auto"/>
            <w:bottom w:val="none" w:sz="0" w:space="0" w:color="auto"/>
            <w:right w:val="none" w:sz="0" w:space="0" w:color="auto"/>
          </w:divBdr>
        </w:div>
        <w:div w:id="297884458">
          <w:marLeft w:val="0"/>
          <w:marRight w:val="0"/>
          <w:marTop w:val="0"/>
          <w:marBottom w:val="0"/>
          <w:divBdr>
            <w:top w:val="none" w:sz="0" w:space="0" w:color="auto"/>
            <w:left w:val="none" w:sz="0" w:space="0" w:color="auto"/>
            <w:bottom w:val="none" w:sz="0" w:space="0" w:color="auto"/>
            <w:right w:val="none" w:sz="0" w:space="0" w:color="auto"/>
          </w:divBdr>
        </w:div>
        <w:div w:id="2072922871">
          <w:marLeft w:val="0"/>
          <w:marRight w:val="0"/>
          <w:marTop w:val="0"/>
          <w:marBottom w:val="0"/>
          <w:divBdr>
            <w:top w:val="none" w:sz="0" w:space="0" w:color="auto"/>
            <w:left w:val="none" w:sz="0" w:space="0" w:color="auto"/>
            <w:bottom w:val="none" w:sz="0" w:space="0" w:color="auto"/>
            <w:right w:val="none" w:sz="0" w:space="0" w:color="auto"/>
          </w:divBdr>
        </w:div>
        <w:div w:id="201094810">
          <w:marLeft w:val="0"/>
          <w:marRight w:val="0"/>
          <w:marTop w:val="0"/>
          <w:marBottom w:val="0"/>
          <w:divBdr>
            <w:top w:val="none" w:sz="0" w:space="0" w:color="auto"/>
            <w:left w:val="none" w:sz="0" w:space="0" w:color="auto"/>
            <w:bottom w:val="none" w:sz="0" w:space="0" w:color="auto"/>
            <w:right w:val="none" w:sz="0" w:space="0" w:color="auto"/>
          </w:divBdr>
        </w:div>
        <w:div w:id="271671180">
          <w:marLeft w:val="0"/>
          <w:marRight w:val="0"/>
          <w:marTop w:val="0"/>
          <w:marBottom w:val="0"/>
          <w:divBdr>
            <w:top w:val="none" w:sz="0" w:space="0" w:color="auto"/>
            <w:left w:val="none" w:sz="0" w:space="0" w:color="auto"/>
            <w:bottom w:val="none" w:sz="0" w:space="0" w:color="auto"/>
            <w:right w:val="none" w:sz="0" w:space="0" w:color="auto"/>
          </w:divBdr>
        </w:div>
        <w:div w:id="390884801">
          <w:marLeft w:val="0"/>
          <w:marRight w:val="0"/>
          <w:marTop w:val="0"/>
          <w:marBottom w:val="0"/>
          <w:divBdr>
            <w:top w:val="none" w:sz="0" w:space="0" w:color="auto"/>
            <w:left w:val="none" w:sz="0" w:space="0" w:color="auto"/>
            <w:bottom w:val="none" w:sz="0" w:space="0" w:color="auto"/>
            <w:right w:val="none" w:sz="0" w:space="0" w:color="auto"/>
          </w:divBdr>
        </w:div>
        <w:div w:id="648941914">
          <w:marLeft w:val="0"/>
          <w:marRight w:val="0"/>
          <w:marTop w:val="0"/>
          <w:marBottom w:val="0"/>
          <w:divBdr>
            <w:top w:val="none" w:sz="0" w:space="0" w:color="auto"/>
            <w:left w:val="none" w:sz="0" w:space="0" w:color="auto"/>
            <w:bottom w:val="none" w:sz="0" w:space="0" w:color="auto"/>
            <w:right w:val="none" w:sz="0" w:space="0" w:color="auto"/>
          </w:divBdr>
        </w:div>
        <w:div w:id="1204058164">
          <w:marLeft w:val="0"/>
          <w:marRight w:val="0"/>
          <w:marTop w:val="0"/>
          <w:marBottom w:val="0"/>
          <w:divBdr>
            <w:top w:val="none" w:sz="0" w:space="0" w:color="auto"/>
            <w:left w:val="none" w:sz="0" w:space="0" w:color="auto"/>
            <w:bottom w:val="none" w:sz="0" w:space="0" w:color="auto"/>
            <w:right w:val="none" w:sz="0" w:space="0" w:color="auto"/>
          </w:divBdr>
        </w:div>
        <w:div w:id="127163972">
          <w:marLeft w:val="0"/>
          <w:marRight w:val="0"/>
          <w:marTop w:val="0"/>
          <w:marBottom w:val="0"/>
          <w:divBdr>
            <w:top w:val="none" w:sz="0" w:space="0" w:color="auto"/>
            <w:left w:val="none" w:sz="0" w:space="0" w:color="auto"/>
            <w:bottom w:val="none" w:sz="0" w:space="0" w:color="auto"/>
            <w:right w:val="none" w:sz="0" w:space="0" w:color="auto"/>
          </w:divBdr>
        </w:div>
        <w:div w:id="1900244907">
          <w:marLeft w:val="0"/>
          <w:marRight w:val="0"/>
          <w:marTop w:val="0"/>
          <w:marBottom w:val="0"/>
          <w:divBdr>
            <w:top w:val="none" w:sz="0" w:space="0" w:color="auto"/>
            <w:left w:val="none" w:sz="0" w:space="0" w:color="auto"/>
            <w:bottom w:val="none" w:sz="0" w:space="0" w:color="auto"/>
            <w:right w:val="none" w:sz="0" w:space="0" w:color="auto"/>
          </w:divBdr>
        </w:div>
        <w:div w:id="209656821">
          <w:marLeft w:val="0"/>
          <w:marRight w:val="0"/>
          <w:marTop w:val="0"/>
          <w:marBottom w:val="0"/>
          <w:divBdr>
            <w:top w:val="none" w:sz="0" w:space="0" w:color="auto"/>
            <w:left w:val="none" w:sz="0" w:space="0" w:color="auto"/>
            <w:bottom w:val="none" w:sz="0" w:space="0" w:color="auto"/>
            <w:right w:val="none" w:sz="0" w:space="0" w:color="auto"/>
          </w:divBdr>
        </w:div>
        <w:div w:id="567955839">
          <w:marLeft w:val="0"/>
          <w:marRight w:val="0"/>
          <w:marTop w:val="0"/>
          <w:marBottom w:val="0"/>
          <w:divBdr>
            <w:top w:val="none" w:sz="0" w:space="0" w:color="auto"/>
            <w:left w:val="none" w:sz="0" w:space="0" w:color="auto"/>
            <w:bottom w:val="none" w:sz="0" w:space="0" w:color="auto"/>
            <w:right w:val="none" w:sz="0" w:space="0" w:color="auto"/>
          </w:divBdr>
        </w:div>
        <w:div w:id="428425689">
          <w:marLeft w:val="0"/>
          <w:marRight w:val="0"/>
          <w:marTop w:val="0"/>
          <w:marBottom w:val="0"/>
          <w:divBdr>
            <w:top w:val="none" w:sz="0" w:space="0" w:color="auto"/>
            <w:left w:val="none" w:sz="0" w:space="0" w:color="auto"/>
            <w:bottom w:val="none" w:sz="0" w:space="0" w:color="auto"/>
            <w:right w:val="none" w:sz="0" w:space="0" w:color="auto"/>
          </w:divBdr>
        </w:div>
        <w:div w:id="1008486873">
          <w:marLeft w:val="0"/>
          <w:marRight w:val="0"/>
          <w:marTop w:val="0"/>
          <w:marBottom w:val="0"/>
          <w:divBdr>
            <w:top w:val="none" w:sz="0" w:space="0" w:color="auto"/>
            <w:left w:val="none" w:sz="0" w:space="0" w:color="auto"/>
            <w:bottom w:val="none" w:sz="0" w:space="0" w:color="auto"/>
            <w:right w:val="none" w:sz="0" w:space="0" w:color="auto"/>
          </w:divBdr>
        </w:div>
        <w:div w:id="649208530">
          <w:marLeft w:val="0"/>
          <w:marRight w:val="0"/>
          <w:marTop w:val="0"/>
          <w:marBottom w:val="0"/>
          <w:divBdr>
            <w:top w:val="none" w:sz="0" w:space="0" w:color="auto"/>
            <w:left w:val="none" w:sz="0" w:space="0" w:color="auto"/>
            <w:bottom w:val="none" w:sz="0" w:space="0" w:color="auto"/>
            <w:right w:val="none" w:sz="0" w:space="0" w:color="auto"/>
          </w:divBdr>
        </w:div>
        <w:div w:id="1696956035">
          <w:marLeft w:val="0"/>
          <w:marRight w:val="0"/>
          <w:marTop w:val="0"/>
          <w:marBottom w:val="0"/>
          <w:divBdr>
            <w:top w:val="none" w:sz="0" w:space="0" w:color="auto"/>
            <w:left w:val="none" w:sz="0" w:space="0" w:color="auto"/>
            <w:bottom w:val="none" w:sz="0" w:space="0" w:color="auto"/>
            <w:right w:val="none" w:sz="0" w:space="0" w:color="auto"/>
          </w:divBdr>
        </w:div>
        <w:div w:id="282732971">
          <w:marLeft w:val="0"/>
          <w:marRight w:val="0"/>
          <w:marTop w:val="0"/>
          <w:marBottom w:val="0"/>
          <w:divBdr>
            <w:top w:val="none" w:sz="0" w:space="0" w:color="auto"/>
            <w:left w:val="none" w:sz="0" w:space="0" w:color="auto"/>
            <w:bottom w:val="none" w:sz="0" w:space="0" w:color="auto"/>
            <w:right w:val="none" w:sz="0" w:space="0" w:color="auto"/>
          </w:divBdr>
        </w:div>
        <w:div w:id="342246563">
          <w:marLeft w:val="0"/>
          <w:marRight w:val="0"/>
          <w:marTop w:val="0"/>
          <w:marBottom w:val="0"/>
          <w:divBdr>
            <w:top w:val="none" w:sz="0" w:space="0" w:color="auto"/>
            <w:left w:val="none" w:sz="0" w:space="0" w:color="auto"/>
            <w:bottom w:val="none" w:sz="0" w:space="0" w:color="auto"/>
            <w:right w:val="none" w:sz="0" w:space="0" w:color="auto"/>
          </w:divBdr>
        </w:div>
        <w:div w:id="1238905246">
          <w:marLeft w:val="0"/>
          <w:marRight w:val="0"/>
          <w:marTop w:val="0"/>
          <w:marBottom w:val="0"/>
          <w:divBdr>
            <w:top w:val="none" w:sz="0" w:space="0" w:color="auto"/>
            <w:left w:val="none" w:sz="0" w:space="0" w:color="auto"/>
            <w:bottom w:val="none" w:sz="0" w:space="0" w:color="auto"/>
            <w:right w:val="none" w:sz="0" w:space="0" w:color="auto"/>
          </w:divBdr>
        </w:div>
        <w:div w:id="603850572">
          <w:marLeft w:val="0"/>
          <w:marRight w:val="0"/>
          <w:marTop w:val="0"/>
          <w:marBottom w:val="0"/>
          <w:divBdr>
            <w:top w:val="none" w:sz="0" w:space="0" w:color="auto"/>
            <w:left w:val="none" w:sz="0" w:space="0" w:color="auto"/>
            <w:bottom w:val="none" w:sz="0" w:space="0" w:color="auto"/>
            <w:right w:val="none" w:sz="0" w:space="0" w:color="auto"/>
          </w:divBdr>
        </w:div>
        <w:div w:id="1951623623">
          <w:marLeft w:val="0"/>
          <w:marRight w:val="0"/>
          <w:marTop w:val="0"/>
          <w:marBottom w:val="0"/>
          <w:divBdr>
            <w:top w:val="none" w:sz="0" w:space="0" w:color="auto"/>
            <w:left w:val="none" w:sz="0" w:space="0" w:color="auto"/>
            <w:bottom w:val="none" w:sz="0" w:space="0" w:color="auto"/>
            <w:right w:val="none" w:sz="0" w:space="0" w:color="auto"/>
          </w:divBdr>
        </w:div>
        <w:div w:id="622421692">
          <w:marLeft w:val="0"/>
          <w:marRight w:val="0"/>
          <w:marTop w:val="0"/>
          <w:marBottom w:val="0"/>
          <w:divBdr>
            <w:top w:val="none" w:sz="0" w:space="0" w:color="auto"/>
            <w:left w:val="none" w:sz="0" w:space="0" w:color="auto"/>
            <w:bottom w:val="none" w:sz="0" w:space="0" w:color="auto"/>
            <w:right w:val="none" w:sz="0" w:space="0" w:color="auto"/>
          </w:divBdr>
        </w:div>
        <w:div w:id="1829244628">
          <w:marLeft w:val="0"/>
          <w:marRight w:val="0"/>
          <w:marTop w:val="0"/>
          <w:marBottom w:val="0"/>
          <w:divBdr>
            <w:top w:val="none" w:sz="0" w:space="0" w:color="auto"/>
            <w:left w:val="none" w:sz="0" w:space="0" w:color="auto"/>
            <w:bottom w:val="none" w:sz="0" w:space="0" w:color="auto"/>
            <w:right w:val="none" w:sz="0" w:space="0" w:color="auto"/>
          </w:divBdr>
        </w:div>
        <w:div w:id="1729452252">
          <w:marLeft w:val="0"/>
          <w:marRight w:val="0"/>
          <w:marTop w:val="0"/>
          <w:marBottom w:val="0"/>
          <w:divBdr>
            <w:top w:val="none" w:sz="0" w:space="0" w:color="auto"/>
            <w:left w:val="none" w:sz="0" w:space="0" w:color="auto"/>
            <w:bottom w:val="none" w:sz="0" w:space="0" w:color="auto"/>
            <w:right w:val="none" w:sz="0" w:space="0" w:color="auto"/>
          </w:divBdr>
        </w:div>
        <w:div w:id="22093260">
          <w:marLeft w:val="0"/>
          <w:marRight w:val="0"/>
          <w:marTop w:val="0"/>
          <w:marBottom w:val="0"/>
          <w:divBdr>
            <w:top w:val="none" w:sz="0" w:space="0" w:color="auto"/>
            <w:left w:val="none" w:sz="0" w:space="0" w:color="auto"/>
            <w:bottom w:val="none" w:sz="0" w:space="0" w:color="auto"/>
            <w:right w:val="none" w:sz="0" w:space="0" w:color="auto"/>
          </w:divBdr>
        </w:div>
        <w:div w:id="1017343825">
          <w:marLeft w:val="0"/>
          <w:marRight w:val="0"/>
          <w:marTop w:val="0"/>
          <w:marBottom w:val="0"/>
          <w:divBdr>
            <w:top w:val="none" w:sz="0" w:space="0" w:color="auto"/>
            <w:left w:val="none" w:sz="0" w:space="0" w:color="auto"/>
            <w:bottom w:val="none" w:sz="0" w:space="0" w:color="auto"/>
            <w:right w:val="none" w:sz="0" w:space="0" w:color="auto"/>
          </w:divBdr>
        </w:div>
        <w:div w:id="608856539">
          <w:marLeft w:val="0"/>
          <w:marRight w:val="0"/>
          <w:marTop w:val="0"/>
          <w:marBottom w:val="0"/>
          <w:divBdr>
            <w:top w:val="none" w:sz="0" w:space="0" w:color="auto"/>
            <w:left w:val="none" w:sz="0" w:space="0" w:color="auto"/>
            <w:bottom w:val="none" w:sz="0" w:space="0" w:color="auto"/>
            <w:right w:val="none" w:sz="0" w:space="0" w:color="auto"/>
          </w:divBdr>
        </w:div>
        <w:div w:id="683824364">
          <w:marLeft w:val="0"/>
          <w:marRight w:val="0"/>
          <w:marTop w:val="0"/>
          <w:marBottom w:val="0"/>
          <w:divBdr>
            <w:top w:val="none" w:sz="0" w:space="0" w:color="auto"/>
            <w:left w:val="none" w:sz="0" w:space="0" w:color="auto"/>
            <w:bottom w:val="none" w:sz="0" w:space="0" w:color="auto"/>
            <w:right w:val="none" w:sz="0" w:space="0" w:color="auto"/>
          </w:divBdr>
        </w:div>
        <w:div w:id="2143115726">
          <w:marLeft w:val="0"/>
          <w:marRight w:val="0"/>
          <w:marTop w:val="0"/>
          <w:marBottom w:val="0"/>
          <w:divBdr>
            <w:top w:val="none" w:sz="0" w:space="0" w:color="auto"/>
            <w:left w:val="none" w:sz="0" w:space="0" w:color="auto"/>
            <w:bottom w:val="none" w:sz="0" w:space="0" w:color="auto"/>
            <w:right w:val="none" w:sz="0" w:space="0" w:color="auto"/>
          </w:divBdr>
        </w:div>
        <w:div w:id="1546675750">
          <w:marLeft w:val="0"/>
          <w:marRight w:val="0"/>
          <w:marTop w:val="0"/>
          <w:marBottom w:val="0"/>
          <w:divBdr>
            <w:top w:val="none" w:sz="0" w:space="0" w:color="auto"/>
            <w:left w:val="none" w:sz="0" w:space="0" w:color="auto"/>
            <w:bottom w:val="none" w:sz="0" w:space="0" w:color="auto"/>
            <w:right w:val="none" w:sz="0" w:space="0" w:color="auto"/>
          </w:divBdr>
        </w:div>
        <w:div w:id="1552887453">
          <w:marLeft w:val="0"/>
          <w:marRight w:val="0"/>
          <w:marTop w:val="0"/>
          <w:marBottom w:val="0"/>
          <w:divBdr>
            <w:top w:val="none" w:sz="0" w:space="0" w:color="auto"/>
            <w:left w:val="none" w:sz="0" w:space="0" w:color="auto"/>
            <w:bottom w:val="none" w:sz="0" w:space="0" w:color="auto"/>
            <w:right w:val="none" w:sz="0" w:space="0" w:color="auto"/>
          </w:divBdr>
        </w:div>
        <w:div w:id="1308437867">
          <w:marLeft w:val="0"/>
          <w:marRight w:val="0"/>
          <w:marTop w:val="0"/>
          <w:marBottom w:val="0"/>
          <w:divBdr>
            <w:top w:val="none" w:sz="0" w:space="0" w:color="auto"/>
            <w:left w:val="none" w:sz="0" w:space="0" w:color="auto"/>
            <w:bottom w:val="none" w:sz="0" w:space="0" w:color="auto"/>
            <w:right w:val="none" w:sz="0" w:space="0" w:color="auto"/>
          </w:divBdr>
        </w:div>
        <w:div w:id="61374067">
          <w:marLeft w:val="0"/>
          <w:marRight w:val="0"/>
          <w:marTop w:val="0"/>
          <w:marBottom w:val="0"/>
          <w:divBdr>
            <w:top w:val="none" w:sz="0" w:space="0" w:color="auto"/>
            <w:left w:val="none" w:sz="0" w:space="0" w:color="auto"/>
            <w:bottom w:val="none" w:sz="0" w:space="0" w:color="auto"/>
            <w:right w:val="none" w:sz="0" w:space="0" w:color="auto"/>
          </w:divBdr>
        </w:div>
        <w:div w:id="699667199">
          <w:marLeft w:val="0"/>
          <w:marRight w:val="0"/>
          <w:marTop w:val="0"/>
          <w:marBottom w:val="0"/>
          <w:divBdr>
            <w:top w:val="none" w:sz="0" w:space="0" w:color="auto"/>
            <w:left w:val="none" w:sz="0" w:space="0" w:color="auto"/>
            <w:bottom w:val="none" w:sz="0" w:space="0" w:color="auto"/>
            <w:right w:val="none" w:sz="0" w:space="0" w:color="auto"/>
          </w:divBdr>
        </w:div>
        <w:div w:id="1591543303">
          <w:marLeft w:val="0"/>
          <w:marRight w:val="0"/>
          <w:marTop w:val="0"/>
          <w:marBottom w:val="0"/>
          <w:divBdr>
            <w:top w:val="none" w:sz="0" w:space="0" w:color="auto"/>
            <w:left w:val="none" w:sz="0" w:space="0" w:color="auto"/>
            <w:bottom w:val="none" w:sz="0" w:space="0" w:color="auto"/>
            <w:right w:val="none" w:sz="0" w:space="0" w:color="auto"/>
          </w:divBdr>
        </w:div>
        <w:div w:id="961688275">
          <w:marLeft w:val="0"/>
          <w:marRight w:val="0"/>
          <w:marTop w:val="0"/>
          <w:marBottom w:val="0"/>
          <w:divBdr>
            <w:top w:val="none" w:sz="0" w:space="0" w:color="auto"/>
            <w:left w:val="none" w:sz="0" w:space="0" w:color="auto"/>
            <w:bottom w:val="none" w:sz="0" w:space="0" w:color="auto"/>
            <w:right w:val="none" w:sz="0" w:space="0" w:color="auto"/>
          </w:divBdr>
        </w:div>
        <w:div w:id="1426805800">
          <w:marLeft w:val="0"/>
          <w:marRight w:val="0"/>
          <w:marTop w:val="0"/>
          <w:marBottom w:val="0"/>
          <w:divBdr>
            <w:top w:val="none" w:sz="0" w:space="0" w:color="auto"/>
            <w:left w:val="none" w:sz="0" w:space="0" w:color="auto"/>
            <w:bottom w:val="none" w:sz="0" w:space="0" w:color="auto"/>
            <w:right w:val="none" w:sz="0" w:space="0" w:color="auto"/>
          </w:divBdr>
        </w:div>
        <w:div w:id="588850716">
          <w:marLeft w:val="0"/>
          <w:marRight w:val="0"/>
          <w:marTop w:val="0"/>
          <w:marBottom w:val="0"/>
          <w:divBdr>
            <w:top w:val="none" w:sz="0" w:space="0" w:color="auto"/>
            <w:left w:val="none" w:sz="0" w:space="0" w:color="auto"/>
            <w:bottom w:val="none" w:sz="0" w:space="0" w:color="auto"/>
            <w:right w:val="none" w:sz="0" w:space="0" w:color="auto"/>
          </w:divBdr>
        </w:div>
        <w:div w:id="95492148">
          <w:marLeft w:val="0"/>
          <w:marRight w:val="0"/>
          <w:marTop w:val="0"/>
          <w:marBottom w:val="0"/>
          <w:divBdr>
            <w:top w:val="none" w:sz="0" w:space="0" w:color="auto"/>
            <w:left w:val="none" w:sz="0" w:space="0" w:color="auto"/>
            <w:bottom w:val="none" w:sz="0" w:space="0" w:color="auto"/>
            <w:right w:val="none" w:sz="0" w:space="0" w:color="auto"/>
          </w:divBdr>
        </w:div>
      </w:divsChild>
    </w:div>
    <w:div w:id="373309673">
      <w:bodyDiv w:val="1"/>
      <w:marLeft w:val="0"/>
      <w:marRight w:val="0"/>
      <w:marTop w:val="0"/>
      <w:marBottom w:val="0"/>
      <w:divBdr>
        <w:top w:val="none" w:sz="0" w:space="0" w:color="auto"/>
        <w:left w:val="none" w:sz="0" w:space="0" w:color="auto"/>
        <w:bottom w:val="none" w:sz="0" w:space="0" w:color="auto"/>
        <w:right w:val="none" w:sz="0" w:space="0" w:color="auto"/>
      </w:divBdr>
      <w:divsChild>
        <w:div w:id="626736779">
          <w:marLeft w:val="0"/>
          <w:marRight w:val="0"/>
          <w:marTop w:val="0"/>
          <w:marBottom w:val="0"/>
          <w:divBdr>
            <w:top w:val="none" w:sz="0" w:space="0" w:color="auto"/>
            <w:left w:val="none" w:sz="0" w:space="0" w:color="auto"/>
            <w:bottom w:val="none" w:sz="0" w:space="0" w:color="auto"/>
            <w:right w:val="none" w:sz="0" w:space="0" w:color="auto"/>
          </w:divBdr>
        </w:div>
        <w:div w:id="1470441">
          <w:marLeft w:val="0"/>
          <w:marRight w:val="0"/>
          <w:marTop w:val="0"/>
          <w:marBottom w:val="0"/>
          <w:divBdr>
            <w:top w:val="none" w:sz="0" w:space="0" w:color="auto"/>
            <w:left w:val="none" w:sz="0" w:space="0" w:color="auto"/>
            <w:bottom w:val="none" w:sz="0" w:space="0" w:color="auto"/>
            <w:right w:val="none" w:sz="0" w:space="0" w:color="auto"/>
          </w:divBdr>
        </w:div>
        <w:div w:id="1876388779">
          <w:marLeft w:val="0"/>
          <w:marRight w:val="0"/>
          <w:marTop w:val="0"/>
          <w:marBottom w:val="0"/>
          <w:divBdr>
            <w:top w:val="none" w:sz="0" w:space="0" w:color="auto"/>
            <w:left w:val="none" w:sz="0" w:space="0" w:color="auto"/>
            <w:bottom w:val="none" w:sz="0" w:space="0" w:color="auto"/>
            <w:right w:val="none" w:sz="0" w:space="0" w:color="auto"/>
          </w:divBdr>
        </w:div>
        <w:div w:id="369232576">
          <w:marLeft w:val="0"/>
          <w:marRight w:val="0"/>
          <w:marTop w:val="0"/>
          <w:marBottom w:val="0"/>
          <w:divBdr>
            <w:top w:val="none" w:sz="0" w:space="0" w:color="auto"/>
            <w:left w:val="none" w:sz="0" w:space="0" w:color="auto"/>
            <w:bottom w:val="none" w:sz="0" w:space="0" w:color="auto"/>
            <w:right w:val="none" w:sz="0" w:space="0" w:color="auto"/>
          </w:divBdr>
        </w:div>
        <w:div w:id="1943948451">
          <w:marLeft w:val="0"/>
          <w:marRight w:val="0"/>
          <w:marTop w:val="0"/>
          <w:marBottom w:val="0"/>
          <w:divBdr>
            <w:top w:val="none" w:sz="0" w:space="0" w:color="auto"/>
            <w:left w:val="none" w:sz="0" w:space="0" w:color="auto"/>
            <w:bottom w:val="none" w:sz="0" w:space="0" w:color="auto"/>
            <w:right w:val="none" w:sz="0" w:space="0" w:color="auto"/>
          </w:divBdr>
        </w:div>
        <w:div w:id="776414864">
          <w:marLeft w:val="0"/>
          <w:marRight w:val="0"/>
          <w:marTop w:val="0"/>
          <w:marBottom w:val="0"/>
          <w:divBdr>
            <w:top w:val="none" w:sz="0" w:space="0" w:color="auto"/>
            <w:left w:val="none" w:sz="0" w:space="0" w:color="auto"/>
            <w:bottom w:val="none" w:sz="0" w:space="0" w:color="auto"/>
            <w:right w:val="none" w:sz="0" w:space="0" w:color="auto"/>
          </w:divBdr>
        </w:div>
        <w:div w:id="52244828">
          <w:marLeft w:val="0"/>
          <w:marRight w:val="0"/>
          <w:marTop w:val="0"/>
          <w:marBottom w:val="0"/>
          <w:divBdr>
            <w:top w:val="none" w:sz="0" w:space="0" w:color="auto"/>
            <w:left w:val="none" w:sz="0" w:space="0" w:color="auto"/>
            <w:bottom w:val="none" w:sz="0" w:space="0" w:color="auto"/>
            <w:right w:val="none" w:sz="0" w:space="0" w:color="auto"/>
          </w:divBdr>
        </w:div>
        <w:div w:id="478159784">
          <w:marLeft w:val="0"/>
          <w:marRight w:val="0"/>
          <w:marTop w:val="0"/>
          <w:marBottom w:val="0"/>
          <w:divBdr>
            <w:top w:val="none" w:sz="0" w:space="0" w:color="auto"/>
            <w:left w:val="none" w:sz="0" w:space="0" w:color="auto"/>
            <w:bottom w:val="none" w:sz="0" w:space="0" w:color="auto"/>
            <w:right w:val="none" w:sz="0" w:space="0" w:color="auto"/>
          </w:divBdr>
        </w:div>
        <w:div w:id="1808476965">
          <w:marLeft w:val="0"/>
          <w:marRight w:val="0"/>
          <w:marTop w:val="0"/>
          <w:marBottom w:val="0"/>
          <w:divBdr>
            <w:top w:val="none" w:sz="0" w:space="0" w:color="auto"/>
            <w:left w:val="none" w:sz="0" w:space="0" w:color="auto"/>
            <w:bottom w:val="none" w:sz="0" w:space="0" w:color="auto"/>
            <w:right w:val="none" w:sz="0" w:space="0" w:color="auto"/>
          </w:divBdr>
        </w:div>
        <w:div w:id="1379939252">
          <w:marLeft w:val="0"/>
          <w:marRight w:val="0"/>
          <w:marTop w:val="0"/>
          <w:marBottom w:val="0"/>
          <w:divBdr>
            <w:top w:val="none" w:sz="0" w:space="0" w:color="auto"/>
            <w:left w:val="none" w:sz="0" w:space="0" w:color="auto"/>
            <w:bottom w:val="none" w:sz="0" w:space="0" w:color="auto"/>
            <w:right w:val="none" w:sz="0" w:space="0" w:color="auto"/>
          </w:divBdr>
        </w:div>
        <w:div w:id="151220450">
          <w:marLeft w:val="0"/>
          <w:marRight w:val="0"/>
          <w:marTop w:val="0"/>
          <w:marBottom w:val="0"/>
          <w:divBdr>
            <w:top w:val="none" w:sz="0" w:space="0" w:color="auto"/>
            <w:left w:val="none" w:sz="0" w:space="0" w:color="auto"/>
            <w:bottom w:val="none" w:sz="0" w:space="0" w:color="auto"/>
            <w:right w:val="none" w:sz="0" w:space="0" w:color="auto"/>
          </w:divBdr>
        </w:div>
        <w:div w:id="1186291622">
          <w:marLeft w:val="0"/>
          <w:marRight w:val="0"/>
          <w:marTop w:val="0"/>
          <w:marBottom w:val="0"/>
          <w:divBdr>
            <w:top w:val="none" w:sz="0" w:space="0" w:color="auto"/>
            <w:left w:val="none" w:sz="0" w:space="0" w:color="auto"/>
            <w:bottom w:val="none" w:sz="0" w:space="0" w:color="auto"/>
            <w:right w:val="none" w:sz="0" w:space="0" w:color="auto"/>
          </w:divBdr>
        </w:div>
        <w:div w:id="143012316">
          <w:marLeft w:val="0"/>
          <w:marRight w:val="0"/>
          <w:marTop w:val="0"/>
          <w:marBottom w:val="0"/>
          <w:divBdr>
            <w:top w:val="none" w:sz="0" w:space="0" w:color="auto"/>
            <w:left w:val="none" w:sz="0" w:space="0" w:color="auto"/>
            <w:bottom w:val="none" w:sz="0" w:space="0" w:color="auto"/>
            <w:right w:val="none" w:sz="0" w:space="0" w:color="auto"/>
          </w:divBdr>
        </w:div>
        <w:div w:id="1479149024">
          <w:marLeft w:val="0"/>
          <w:marRight w:val="0"/>
          <w:marTop w:val="0"/>
          <w:marBottom w:val="0"/>
          <w:divBdr>
            <w:top w:val="none" w:sz="0" w:space="0" w:color="auto"/>
            <w:left w:val="none" w:sz="0" w:space="0" w:color="auto"/>
            <w:bottom w:val="none" w:sz="0" w:space="0" w:color="auto"/>
            <w:right w:val="none" w:sz="0" w:space="0" w:color="auto"/>
          </w:divBdr>
        </w:div>
        <w:div w:id="2086485829">
          <w:marLeft w:val="0"/>
          <w:marRight w:val="0"/>
          <w:marTop w:val="0"/>
          <w:marBottom w:val="0"/>
          <w:divBdr>
            <w:top w:val="none" w:sz="0" w:space="0" w:color="auto"/>
            <w:left w:val="none" w:sz="0" w:space="0" w:color="auto"/>
            <w:bottom w:val="none" w:sz="0" w:space="0" w:color="auto"/>
            <w:right w:val="none" w:sz="0" w:space="0" w:color="auto"/>
          </w:divBdr>
        </w:div>
        <w:div w:id="1356880438">
          <w:marLeft w:val="0"/>
          <w:marRight w:val="0"/>
          <w:marTop w:val="0"/>
          <w:marBottom w:val="0"/>
          <w:divBdr>
            <w:top w:val="none" w:sz="0" w:space="0" w:color="auto"/>
            <w:left w:val="none" w:sz="0" w:space="0" w:color="auto"/>
            <w:bottom w:val="none" w:sz="0" w:space="0" w:color="auto"/>
            <w:right w:val="none" w:sz="0" w:space="0" w:color="auto"/>
          </w:divBdr>
        </w:div>
        <w:div w:id="1659109535">
          <w:marLeft w:val="0"/>
          <w:marRight w:val="0"/>
          <w:marTop w:val="0"/>
          <w:marBottom w:val="0"/>
          <w:divBdr>
            <w:top w:val="none" w:sz="0" w:space="0" w:color="auto"/>
            <w:left w:val="none" w:sz="0" w:space="0" w:color="auto"/>
            <w:bottom w:val="none" w:sz="0" w:space="0" w:color="auto"/>
            <w:right w:val="none" w:sz="0" w:space="0" w:color="auto"/>
          </w:divBdr>
        </w:div>
        <w:div w:id="1516530308">
          <w:marLeft w:val="0"/>
          <w:marRight w:val="0"/>
          <w:marTop w:val="0"/>
          <w:marBottom w:val="0"/>
          <w:divBdr>
            <w:top w:val="none" w:sz="0" w:space="0" w:color="auto"/>
            <w:left w:val="none" w:sz="0" w:space="0" w:color="auto"/>
            <w:bottom w:val="none" w:sz="0" w:space="0" w:color="auto"/>
            <w:right w:val="none" w:sz="0" w:space="0" w:color="auto"/>
          </w:divBdr>
        </w:div>
        <w:div w:id="1936135483">
          <w:marLeft w:val="0"/>
          <w:marRight w:val="0"/>
          <w:marTop w:val="0"/>
          <w:marBottom w:val="0"/>
          <w:divBdr>
            <w:top w:val="none" w:sz="0" w:space="0" w:color="auto"/>
            <w:left w:val="none" w:sz="0" w:space="0" w:color="auto"/>
            <w:bottom w:val="none" w:sz="0" w:space="0" w:color="auto"/>
            <w:right w:val="none" w:sz="0" w:space="0" w:color="auto"/>
          </w:divBdr>
        </w:div>
        <w:div w:id="275717399">
          <w:marLeft w:val="0"/>
          <w:marRight w:val="0"/>
          <w:marTop w:val="0"/>
          <w:marBottom w:val="0"/>
          <w:divBdr>
            <w:top w:val="none" w:sz="0" w:space="0" w:color="auto"/>
            <w:left w:val="none" w:sz="0" w:space="0" w:color="auto"/>
            <w:bottom w:val="none" w:sz="0" w:space="0" w:color="auto"/>
            <w:right w:val="none" w:sz="0" w:space="0" w:color="auto"/>
          </w:divBdr>
        </w:div>
        <w:div w:id="316808874">
          <w:marLeft w:val="0"/>
          <w:marRight w:val="0"/>
          <w:marTop w:val="0"/>
          <w:marBottom w:val="0"/>
          <w:divBdr>
            <w:top w:val="none" w:sz="0" w:space="0" w:color="auto"/>
            <w:left w:val="none" w:sz="0" w:space="0" w:color="auto"/>
            <w:bottom w:val="none" w:sz="0" w:space="0" w:color="auto"/>
            <w:right w:val="none" w:sz="0" w:space="0" w:color="auto"/>
          </w:divBdr>
        </w:div>
        <w:div w:id="2042826714">
          <w:marLeft w:val="0"/>
          <w:marRight w:val="0"/>
          <w:marTop w:val="0"/>
          <w:marBottom w:val="0"/>
          <w:divBdr>
            <w:top w:val="none" w:sz="0" w:space="0" w:color="auto"/>
            <w:left w:val="none" w:sz="0" w:space="0" w:color="auto"/>
            <w:bottom w:val="none" w:sz="0" w:space="0" w:color="auto"/>
            <w:right w:val="none" w:sz="0" w:space="0" w:color="auto"/>
          </w:divBdr>
        </w:div>
        <w:div w:id="630289526">
          <w:marLeft w:val="0"/>
          <w:marRight w:val="0"/>
          <w:marTop w:val="0"/>
          <w:marBottom w:val="0"/>
          <w:divBdr>
            <w:top w:val="none" w:sz="0" w:space="0" w:color="auto"/>
            <w:left w:val="none" w:sz="0" w:space="0" w:color="auto"/>
            <w:bottom w:val="none" w:sz="0" w:space="0" w:color="auto"/>
            <w:right w:val="none" w:sz="0" w:space="0" w:color="auto"/>
          </w:divBdr>
        </w:div>
        <w:div w:id="2081907244">
          <w:marLeft w:val="0"/>
          <w:marRight w:val="0"/>
          <w:marTop w:val="0"/>
          <w:marBottom w:val="0"/>
          <w:divBdr>
            <w:top w:val="none" w:sz="0" w:space="0" w:color="auto"/>
            <w:left w:val="none" w:sz="0" w:space="0" w:color="auto"/>
            <w:bottom w:val="none" w:sz="0" w:space="0" w:color="auto"/>
            <w:right w:val="none" w:sz="0" w:space="0" w:color="auto"/>
          </w:divBdr>
        </w:div>
        <w:div w:id="1568034236">
          <w:marLeft w:val="0"/>
          <w:marRight w:val="0"/>
          <w:marTop w:val="0"/>
          <w:marBottom w:val="0"/>
          <w:divBdr>
            <w:top w:val="none" w:sz="0" w:space="0" w:color="auto"/>
            <w:left w:val="none" w:sz="0" w:space="0" w:color="auto"/>
            <w:bottom w:val="none" w:sz="0" w:space="0" w:color="auto"/>
            <w:right w:val="none" w:sz="0" w:space="0" w:color="auto"/>
          </w:divBdr>
        </w:div>
        <w:div w:id="1180193333">
          <w:marLeft w:val="0"/>
          <w:marRight w:val="0"/>
          <w:marTop w:val="0"/>
          <w:marBottom w:val="0"/>
          <w:divBdr>
            <w:top w:val="none" w:sz="0" w:space="0" w:color="auto"/>
            <w:left w:val="none" w:sz="0" w:space="0" w:color="auto"/>
            <w:bottom w:val="none" w:sz="0" w:space="0" w:color="auto"/>
            <w:right w:val="none" w:sz="0" w:space="0" w:color="auto"/>
          </w:divBdr>
        </w:div>
        <w:div w:id="1336494707">
          <w:marLeft w:val="0"/>
          <w:marRight w:val="0"/>
          <w:marTop w:val="0"/>
          <w:marBottom w:val="0"/>
          <w:divBdr>
            <w:top w:val="none" w:sz="0" w:space="0" w:color="auto"/>
            <w:left w:val="none" w:sz="0" w:space="0" w:color="auto"/>
            <w:bottom w:val="none" w:sz="0" w:space="0" w:color="auto"/>
            <w:right w:val="none" w:sz="0" w:space="0" w:color="auto"/>
          </w:divBdr>
        </w:div>
        <w:div w:id="1073158780">
          <w:marLeft w:val="0"/>
          <w:marRight w:val="0"/>
          <w:marTop w:val="0"/>
          <w:marBottom w:val="0"/>
          <w:divBdr>
            <w:top w:val="none" w:sz="0" w:space="0" w:color="auto"/>
            <w:left w:val="none" w:sz="0" w:space="0" w:color="auto"/>
            <w:bottom w:val="none" w:sz="0" w:space="0" w:color="auto"/>
            <w:right w:val="none" w:sz="0" w:space="0" w:color="auto"/>
          </w:divBdr>
        </w:div>
        <w:div w:id="158929256">
          <w:marLeft w:val="0"/>
          <w:marRight w:val="0"/>
          <w:marTop w:val="0"/>
          <w:marBottom w:val="0"/>
          <w:divBdr>
            <w:top w:val="none" w:sz="0" w:space="0" w:color="auto"/>
            <w:left w:val="none" w:sz="0" w:space="0" w:color="auto"/>
            <w:bottom w:val="none" w:sz="0" w:space="0" w:color="auto"/>
            <w:right w:val="none" w:sz="0" w:space="0" w:color="auto"/>
          </w:divBdr>
        </w:div>
        <w:div w:id="1313291689">
          <w:marLeft w:val="0"/>
          <w:marRight w:val="0"/>
          <w:marTop w:val="0"/>
          <w:marBottom w:val="0"/>
          <w:divBdr>
            <w:top w:val="none" w:sz="0" w:space="0" w:color="auto"/>
            <w:left w:val="none" w:sz="0" w:space="0" w:color="auto"/>
            <w:bottom w:val="none" w:sz="0" w:space="0" w:color="auto"/>
            <w:right w:val="none" w:sz="0" w:space="0" w:color="auto"/>
          </w:divBdr>
        </w:div>
        <w:div w:id="676352545">
          <w:marLeft w:val="0"/>
          <w:marRight w:val="0"/>
          <w:marTop w:val="0"/>
          <w:marBottom w:val="0"/>
          <w:divBdr>
            <w:top w:val="none" w:sz="0" w:space="0" w:color="auto"/>
            <w:left w:val="none" w:sz="0" w:space="0" w:color="auto"/>
            <w:bottom w:val="none" w:sz="0" w:space="0" w:color="auto"/>
            <w:right w:val="none" w:sz="0" w:space="0" w:color="auto"/>
          </w:divBdr>
        </w:div>
        <w:div w:id="1469782359">
          <w:marLeft w:val="0"/>
          <w:marRight w:val="0"/>
          <w:marTop w:val="0"/>
          <w:marBottom w:val="0"/>
          <w:divBdr>
            <w:top w:val="none" w:sz="0" w:space="0" w:color="auto"/>
            <w:left w:val="none" w:sz="0" w:space="0" w:color="auto"/>
            <w:bottom w:val="none" w:sz="0" w:space="0" w:color="auto"/>
            <w:right w:val="none" w:sz="0" w:space="0" w:color="auto"/>
          </w:divBdr>
        </w:div>
        <w:div w:id="806313417">
          <w:marLeft w:val="0"/>
          <w:marRight w:val="0"/>
          <w:marTop w:val="0"/>
          <w:marBottom w:val="0"/>
          <w:divBdr>
            <w:top w:val="none" w:sz="0" w:space="0" w:color="auto"/>
            <w:left w:val="none" w:sz="0" w:space="0" w:color="auto"/>
            <w:bottom w:val="none" w:sz="0" w:space="0" w:color="auto"/>
            <w:right w:val="none" w:sz="0" w:space="0" w:color="auto"/>
          </w:divBdr>
        </w:div>
        <w:div w:id="383338606">
          <w:marLeft w:val="0"/>
          <w:marRight w:val="0"/>
          <w:marTop w:val="0"/>
          <w:marBottom w:val="0"/>
          <w:divBdr>
            <w:top w:val="none" w:sz="0" w:space="0" w:color="auto"/>
            <w:left w:val="none" w:sz="0" w:space="0" w:color="auto"/>
            <w:bottom w:val="none" w:sz="0" w:space="0" w:color="auto"/>
            <w:right w:val="none" w:sz="0" w:space="0" w:color="auto"/>
          </w:divBdr>
        </w:div>
        <w:div w:id="886184466">
          <w:marLeft w:val="0"/>
          <w:marRight w:val="0"/>
          <w:marTop w:val="0"/>
          <w:marBottom w:val="0"/>
          <w:divBdr>
            <w:top w:val="none" w:sz="0" w:space="0" w:color="auto"/>
            <w:left w:val="none" w:sz="0" w:space="0" w:color="auto"/>
            <w:bottom w:val="none" w:sz="0" w:space="0" w:color="auto"/>
            <w:right w:val="none" w:sz="0" w:space="0" w:color="auto"/>
          </w:divBdr>
        </w:div>
        <w:div w:id="855844744">
          <w:marLeft w:val="0"/>
          <w:marRight w:val="0"/>
          <w:marTop w:val="0"/>
          <w:marBottom w:val="0"/>
          <w:divBdr>
            <w:top w:val="none" w:sz="0" w:space="0" w:color="auto"/>
            <w:left w:val="none" w:sz="0" w:space="0" w:color="auto"/>
            <w:bottom w:val="none" w:sz="0" w:space="0" w:color="auto"/>
            <w:right w:val="none" w:sz="0" w:space="0" w:color="auto"/>
          </w:divBdr>
        </w:div>
        <w:div w:id="494882977">
          <w:marLeft w:val="0"/>
          <w:marRight w:val="0"/>
          <w:marTop w:val="0"/>
          <w:marBottom w:val="0"/>
          <w:divBdr>
            <w:top w:val="none" w:sz="0" w:space="0" w:color="auto"/>
            <w:left w:val="none" w:sz="0" w:space="0" w:color="auto"/>
            <w:bottom w:val="none" w:sz="0" w:space="0" w:color="auto"/>
            <w:right w:val="none" w:sz="0" w:space="0" w:color="auto"/>
          </w:divBdr>
        </w:div>
        <w:div w:id="1435514323">
          <w:marLeft w:val="0"/>
          <w:marRight w:val="0"/>
          <w:marTop w:val="0"/>
          <w:marBottom w:val="0"/>
          <w:divBdr>
            <w:top w:val="none" w:sz="0" w:space="0" w:color="auto"/>
            <w:left w:val="none" w:sz="0" w:space="0" w:color="auto"/>
            <w:bottom w:val="none" w:sz="0" w:space="0" w:color="auto"/>
            <w:right w:val="none" w:sz="0" w:space="0" w:color="auto"/>
          </w:divBdr>
        </w:div>
        <w:div w:id="1912807863">
          <w:marLeft w:val="0"/>
          <w:marRight w:val="0"/>
          <w:marTop w:val="0"/>
          <w:marBottom w:val="0"/>
          <w:divBdr>
            <w:top w:val="none" w:sz="0" w:space="0" w:color="auto"/>
            <w:left w:val="none" w:sz="0" w:space="0" w:color="auto"/>
            <w:bottom w:val="none" w:sz="0" w:space="0" w:color="auto"/>
            <w:right w:val="none" w:sz="0" w:space="0" w:color="auto"/>
          </w:divBdr>
        </w:div>
        <w:div w:id="1954439603">
          <w:marLeft w:val="0"/>
          <w:marRight w:val="0"/>
          <w:marTop w:val="0"/>
          <w:marBottom w:val="0"/>
          <w:divBdr>
            <w:top w:val="none" w:sz="0" w:space="0" w:color="auto"/>
            <w:left w:val="none" w:sz="0" w:space="0" w:color="auto"/>
            <w:bottom w:val="none" w:sz="0" w:space="0" w:color="auto"/>
            <w:right w:val="none" w:sz="0" w:space="0" w:color="auto"/>
          </w:divBdr>
        </w:div>
        <w:div w:id="646083126">
          <w:marLeft w:val="0"/>
          <w:marRight w:val="0"/>
          <w:marTop w:val="0"/>
          <w:marBottom w:val="0"/>
          <w:divBdr>
            <w:top w:val="none" w:sz="0" w:space="0" w:color="auto"/>
            <w:left w:val="none" w:sz="0" w:space="0" w:color="auto"/>
            <w:bottom w:val="none" w:sz="0" w:space="0" w:color="auto"/>
            <w:right w:val="none" w:sz="0" w:space="0" w:color="auto"/>
          </w:divBdr>
        </w:div>
        <w:div w:id="738674417">
          <w:marLeft w:val="0"/>
          <w:marRight w:val="0"/>
          <w:marTop w:val="0"/>
          <w:marBottom w:val="0"/>
          <w:divBdr>
            <w:top w:val="none" w:sz="0" w:space="0" w:color="auto"/>
            <w:left w:val="none" w:sz="0" w:space="0" w:color="auto"/>
            <w:bottom w:val="none" w:sz="0" w:space="0" w:color="auto"/>
            <w:right w:val="none" w:sz="0" w:space="0" w:color="auto"/>
          </w:divBdr>
        </w:div>
        <w:div w:id="750083925">
          <w:marLeft w:val="0"/>
          <w:marRight w:val="0"/>
          <w:marTop w:val="0"/>
          <w:marBottom w:val="0"/>
          <w:divBdr>
            <w:top w:val="none" w:sz="0" w:space="0" w:color="auto"/>
            <w:left w:val="none" w:sz="0" w:space="0" w:color="auto"/>
            <w:bottom w:val="none" w:sz="0" w:space="0" w:color="auto"/>
            <w:right w:val="none" w:sz="0" w:space="0" w:color="auto"/>
          </w:divBdr>
        </w:div>
        <w:div w:id="1482892171">
          <w:marLeft w:val="0"/>
          <w:marRight w:val="0"/>
          <w:marTop w:val="0"/>
          <w:marBottom w:val="0"/>
          <w:divBdr>
            <w:top w:val="none" w:sz="0" w:space="0" w:color="auto"/>
            <w:left w:val="none" w:sz="0" w:space="0" w:color="auto"/>
            <w:bottom w:val="none" w:sz="0" w:space="0" w:color="auto"/>
            <w:right w:val="none" w:sz="0" w:space="0" w:color="auto"/>
          </w:divBdr>
        </w:div>
        <w:div w:id="793206913">
          <w:marLeft w:val="0"/>
          <w:marRight w:val="0"/>
          <w:marTop w:val="0"/>
          <w:marBottom w:val="0"/>
          <w:divBdr>
            <w:top w:val="none" w:sz="0" w:space="0" w:color="auto"/>
            <w:left w:val="none" w:sz="0" w:space="0" w:color="auto"/>
            <w:bottom w:val="none" w:sz="0" w:space="0" w:color="auto"/>
            <w:right w:val="none" w:sz="0" w:space="0" w:color="auto"/>
          </w:divBdr>
        </w:div>
        <w:div w:id="1809663532">
          <w:marLeft w:val="0"/>
          <w:marRight w:val="0"/>
          <w:marTop w:val="0"/>
          <w:marBottom w:val="0"/>
          <w:divBdr>
            <w:top w:val="none" w:sz="0" w:space="0" w:color="auto"/>
            <w:left w:val="none" w:sz="0" w:space="0" w:color="auto"/>
            <w:bottom w:val="none" w:sz="0" w:space="0" w:color="auto"/>
            <w:right w:val="none" w:sz="0" w:space="0" w:color="auto"/>
          </w:divBdr>
        </w:div>
        <w:div w:id="669525540">
          <w:marLeft w:val="0"/>
          <w:marRight w:val="0"/>
          <w:marTop w:val="0"/>
          <w:marBottom w:val="0"/>
          <w:divBdr>
            <w:top w:val="none" w:sz="0" w:space="0" w:color="auto"/>
            <w:left w:val="none" w:sz="0" w:space="0" w:color="auto"/>
            <w:bottom w:val="none" w:sz="0" w:space="0" w:color="auto"/>
            <w:right w:val="none" w:sz="0" w:space="0" w:color="auto"/>
          </w:divBdr>
        </w:div>
        <w:div w:id="1366061060">
          <w:marLeft w:val="0"/>
          <w:marRight w:val="0"/>
          <w:marTop w:val="0"/>
          <w:marBottom w:val="0"/>
          <w:divBdr>
            <w:top w:val="none" w:sz="0" w:space="0" w:color="auto"/>
            <w:left w:val="none" w:sz="0" w:space="0" w:color="auto"/>
            <w:bottom w:val="none" w:sz="0" w:space="0" w:color="auto"/>
            <w:right w:val="none" w:sz="0" w:space="0" w:color="auto"/>
          </w:divBdr>
        </w:div>
        <w:div w:id="2037803931">
          <w:marLeft w:val="0"/>
          <w:marRight w:val="0"/>
          <w:marTop w:val="0"/>
          <w:marBottom w:val="0"/>
          <w:divBdr>
            <w:top w:val="none" w:sz="0" w:space="0" w:color="auto"/>
            <w:left w:val="none" w:sz="0" w:space="0" w:color="auto"/>
            <w:bottom w:val="none" w:sz="0" w:space="0" w:color="auto"/>
            <w:right w:val="none" w:sz="0" w:space="0" w:color="auto"/>
          </w:divBdr>
        </w:div>
        <w:div w:id="806169261">
          <w:marLeft w:val="0"/>
          <w:marRight w:val="0"/>
          <w:marTop w:val="0"/>
          <w:marBottom w:val="0"/>
          <w:divBdr>
            <w:top w:val="none" w:sz="0" w:space="0" w:color="auto"/>
            <w:left w:val="none" w:sz="0" w:space="0" w:color="auto"/>
            <w:bottom w:val="none" w:sz="0" w:space="0" w:color="auto"/>
            <w:right w:val="none" w:sz="0" w:space="0" w:color="auto"/>
          </w:divBdr>
        </w:div>
        <w:div w:id="992561708">
          <w:marLeft w:val="0"/>
          <w:marRight w:val="0"/>
          <w:marTop w:val="0"/>
          <w:marBottom w:val="0"/>
          <w:divBdr>
            <w:top w:val="none" w:sz="0" w:space="0" w:color="auto"/>
            <w:left w:val="none" w:sz="0" w:space="0" w:color="auto"/>
            <w:bottom w:val="none" w:sz="0" w:space="0" w:color="auto"/>
            <w:right w:val="none" w:sz="0" w:space="0" w:color="auto"/>
          </w:divBdr>
        </w:div>
        <w:div w:id="316349919">
          <w:marLeft w:val="0"/>
          <w:marRight w:val="0"/>
          <w:marTop w:val="0"/>
          <w:marBottom w:val="0"/>
          <w:divBdr>
            <w:top w:val="none" w:sz="0" w:space="0" w:color="auto"/>
            <w:left w:val="none" w:sz="0" w:space="0" w:color="auto"/>
            <w:bottom w:val="none" w:sz="0" w:space="0" w:color="auto"/>
            <w:right w:val="none" w:sz="0" w:space="0" w:color="auto"/>
          </w:divBdr>
        </w:div>
        <w:div w:id="302124698">
          <w:marLeft w:val="0"/>
          <w:marRight w:val="0"/>
          <w:marTop w:val="0"/>
          <w:marBottom w:val="0"/>
          <w:divBdr>
            <w:top w:val="none" w:sz="0" w:space="0" w:color="auto"/>
            <w:left w:val="none" w:sz="0" w:space="0" w:color="auto"/>
            <w:bottom w:val="none" w:sz="0" w:space="0" w:color="auto"/>
            <w:right w:val="none" w:sz="0" w:space="0" w:color="auto"/>
          </w:divBdr>
        </w:div>
        <w:div w:id="1022780726">
          <w:marLeft w:val="0"/>
          <w:marRight w:val="0"/>
          <w:marTop w:val="0"/>
          <w:marBottom w:val="0"/>
          <w:divBdr>
            <w:top w:val="none" w:sz="0" w:space="0" w:color="auto"/>
            <w:left w:val="none" w:sz="0" w:space="0" w:color="auto"/>
            <w:bottom w:val="none" w:sz="0" w:space="0" w:color="auto"/>
            <w:right w:val="none" w:sz="0" w:space="0" w:color="auto"/>
          </w:divBdr>
        </w:div>
        <w:div w:id="1758866043">
          <w:marLeft w:val="0"/>
          <w:marRight w:val="0"/>
          <w:marTop w:val="0"/>
          <w:marBottom w:val="0"/>
          <w:divBdr>
            <w:top w:val="none" w:sz="0" w:space="0" w:color="auto"/>
            <w:left w:val="none" w:sz="0" w:space="0" w:color="auto"/>
            <w:bottom w:val="none" w:sz="0" w:space="0" w:color="auto"/>
            <w:right w:val="none" w:sz="0" w:space="0" w:color="auto"/>
          </w:divBdr>
        </w:div>
        <w:div w:id="1322463745">
          <w:marLeft w:val="0"/>
          <w:marRight w:val="0"/>
          <w:marTop w:val="0"/>
          <w:marBottom w:val="0"/>
          <w:divBdr>
            <w:top w:val="none" w:sz="0" w:space="0" w:color="auto"/>
            <w:left w:val="none" w:sz="0" w:space="0" w:color="auto"/>
            <w:bottom w:val="none" w:sz="0" w:space="0" w:color="auto"/>
            <w:right w:val="none" w:sz="0" w:space="0" w:color="auto"/>
          </w:divBdr>
        </w:div>
        <w:div w:id="1758551015">
          <w:marLeft w:val="0"/>
          <w:marRight w:val="0"/>
          <w:marTop w:val="0"/>
          <w:marBottom w:val="0"/>
          <w:divBdr>
            <w:top w:val="none" w:sz="0" w:space="0" w:color="auto"/>
            <w:left w:val="none" w:sz="0" w:space="0" w:color="auto"/>
            <w:bottom w:val="none" w:sz="0" w:space="0" w:color="auto"/>
            <w:right w:val="none" w:sz="0" w:space="0" w:color="auto"/>
          </w:divBdr>
        </w:div>
        <w:div w:id="1544247753">
          <w:marLeft w:val="0"/>
          <w:marRight w:val="0"/>
          <w:marTop w:val="0"/>
          <w:marBottom w:val="0"/>
          <w:divBdr>
            <w:top w:val="none" w:sz="0" w:space="0" w:color="auto"/>
            <w:left w:val="none" w:sz="0" w:space="0" w:color="auto"/>
            <w:bottom w:val="none" w:sz="0" w:space="0" w:color="auto"/>
            <w:right w:val="none" w:sz="0" w:space="0" w:color="auto"/>
          </w:divBdr>
        </w:div>
        <w:div w:id="468479134">
          <w:marLeft w:val="0"/>
          <w:marRight w:val="0"/>
          <w:marTop w:val="0"/>
          <w:marBottom w:val="0"/>
          <w:divBdr>
            <w:top w:val="none" w:sz="0" w:space="0" w:color="auto"/>
            <w:left w:val="none" w:sz="0" w:space="0" w:color="auto"/>
            <w:bottom w:val="none" w:sz="0" w:space="0" w:color="auto"/>
            <w:right w:val="none" w:sz="0" w:space="0" w:color="auto"/>
          </w:divBdr>
        </w:div>
        <w:div w:id="593435271">
          <w:marLeft w:val="0"/>
          <w:marRight w:val="0"/>
          <w:marTop w:val="0"/>
          <w:marBottom w:val="0"/>
          <w:divBdr>
            <w:top w:val="none" w:sz="0" w:space="0" w:color="auto"/>
            <w:left w:val="none" w:sz="0" w:space="0" w:color="auto"/>
            <w:bottom w:val="none" w:sz="0" w:space="0" w:color="auto"/>
            <w:right w:val="none" w:sz="0" w:space="0" w:color="auto"/>
          </w:divBdr>
        </w:div>
        <w:div w:id="707990567">
          <w:marLeft w:val="0"/>
          <w:marRight w:val="0"/>
          <w:marTop w:val="0"/>
          <w:marBottom w:val="0"/>
          <w:divBdr>
            <w:top w:val="none" w:sz="0" w:space="0" w:color="auto"/>
            <w:left w:val="none" w:sz="0" w:space="0" w:color="auto"/>
            <w:bottom w:val="none" w:sz="0" w:space="0" w:color="auto"/>
            <w:right w:val="none" w:sz="0" w:space="0" w:color="auto"/>
          </w:divBdr>
        </w:div>
        <w:div w:id="729695088">
          <w:marLeft w:val="0"/>
          <w:marRight w:val="0"/>
          <w:marTop w:val="0"/>
          <w:marBottom w:val="0"/>
          <w:divBdr>
            <w:top w:val="none" w:sz="0" w:space="0" w:color="auto"/>
            <w:left w:val="none" w:sz="0" w:space="0" w:color="auto"/>
            <w:bottom w:val="none" w:sz="0" w:space="0" w:color="auto"/>
            <w:right w:val="none" w:sz="0" w:space="0" w:color="auto"/>
          </w:divBdr>
        </w:div>
        <w:div w:id="916942548">
          <w:marLeft w:val="0"/>
          <w:marRight w:val="0"/>
          <w:marTop w:val="0"/>
          <w:marBottom w:val="0"/>
          <w:divBdr>
            <w:top w:val="none" w:sz="0" w:space="0" w:color="auto"/>
            <w:left w:val="none" w:sz="0" w:space="0" w:color="auto"/>
            <w:bottom w:val="none" w:sz="0" w:space="0" w:color="auto"/>
            <w:right w:val="none" w:sz="0" w:space="0" w:color="auto"/>
          </w:divBdr>
        </w:div>
        <w:div w:id="1610891537">
          <w:marLeft w:val="0"/>
          <w:marRight w:val="0"/>
          <w:marTop w:val="0"/>
          <w:marBottom w:val="0"/>
          <w:divBdr>
            <w:top w:val="none" w:sz="0" w:space="0" w:color="auto"/>
            <w:left w:val="none" w:sz="0" w:space="0" w:color="auto"/>
            <w:bottom w:val="none" w:sz="0" w:space="0" w:color="auto"/>
            <w:right w:val="none" w:sz="0" w:space="0" w:color="auto"/>
          </w:divBdr>
        </w:div>
        <w:div w:id="901915306">
          <w:marLeft w:val="0"/>
          <w:marRight w:val="0"/>
          <w:marTop w:val="0"/>
          <w:marBottom w:val="0"/>
          <w:divBdr>
            <w:top w:val="none" w:sz="0" w:space="0" w:color="auto"/>
            <w:left w:val="none" w:sz="0" w:space="0" w:color="auto"/>
            <w:bottom w:val="none" w:sz="0" w:space="0" w:color="auto"/>
            <w:right w:val="none" w:sz="0" w:space="0" w:color="auto"/>
          </w:divBdr>
        </w:div>
        <w:div w:id="928544036">
          <w:marLeft w:val="0"/>
          <w:marRight w:val="0"/>
          <w:marTop w:val="0"/>
          <w:marBottom w:val="0"/>
          <w:divBdr>
            <w:top w:val="none" w:sz="0" w:space="0" w:color="auto"/>
            <w:left w:val="none" w:sz="0" w:space="0" w:color="auto"/>
            <w:bottom w:val="none" w:sz="0" w:space="0" w:color="auto"/>
            <w:right w:val="none" w:sz="0" w:space="0" w:color="auto"/>
          </w:divBdr>
          <w:divsChild>
            <w:div w:id="2006277707">
              <w:marLeft w:val="0"/>
              <w:marRight w:val="0"/>
              <w:marTop w:val="0"/>
              <w:marBottom w:val="0"/>
              <w:divBdr>
                <w:top w:val="none" w:sz="0" w:space="0" w:color="auto"/>
                <w:left w:val="none" w:sz="0" w:space="0" w:color="auto"/>
                <w:bottom w:val="none" w:sz="0" w:space="0" w:color="auto"/>
                <w:right w:val="none" w:sz="0" w:space="0" w:color="auto"/>
              </w:divBdr>
            </w:div>
            <w:div w:id="169488153">
              <w:marLeft w:val="0"/>
              <w:marRight w:val="0"/>
              <w:marTop w:val="0"/>
              <w:marBottom w:val="0"/>
              <w:divBdr>
                <w:top w:val="none" w:sz="0" w:space="0" w:color="auto"/>
                <w:left w:val="none" w:sz="0" w:space="0" w:color="auto"/>
                <w:bottom w:val="none" w:sz="0" w:space="0" w:color="auto"/>
                <w:right w:val="none" w:sz="0" w:space="0" w:color="auto"/>
              </w:divBdr>
            </w:div>
            <w:div w:id="2048412798">
              <w:marLeft w:val="0"/>
              <w:marRight w:val="0"/>
              <w:marTop w:val="0"/>
              <w:marBottom w:val="0"/>
              <w:divBdr>
                <w:top w:val="none" w:sz="0" w:space="0" w:color="auto"/>
                <w:left w:val="none" w:sz="0" w:space="0" w:color="auto"/>
                <w:bottom w:val="none" w:sz="0" w:space="0" w:color="auto"/>
                <w:right w:val="none" w:sz="0" w:space="0" w:color="auto"/>
              </w:divBdr>
            </w:div>
            <w:div w:id="855772760">
              <w:marLeft w:val="0"/>
              <w:marRight w:val="0"/>
              <w:marTop w:val="0"/>
              <w:marBottom w:val="0"/>
              <w:divBdr>
                <w:top w:val="none" w:sz="0" w:space="0" w:color="auto"/>
                <w:left w:val="none" w:sz="0" w:space="0" w:color="auto"/>
                <w:bottom w:val="none" w:sz="0" w:space="0" w:color="auto"/>
                <w:right w:val="none" w:sz="0" w:space="0" w:color="auto"/>
              </w:divBdr>
            </w:div>
            <w:div w:id="1610970328">
              <w:marLeft w:val="0"/>
              <w:marRight w:val="0"/>
              <w:marTop w:val="0"/>
              <w:marBottom w:val="0"/>
              <w:divBdr>
                <w:top w:val="none" w:sz="0" w:space="0" w:color="auto"/>
                <w:left w:val="none" w:sz="0" w:space="0" w:color="auto"/>
                <w:bottom w:val="none" w:sz="0" w:space="0" w:color="auto"/>
                <w:right w:val="none" w:sz="0" w:space="0" w:color="auto"/>
              </w:divBdr>
            </w:div>
          </w:divsChild>
        </w:div>
        <w:div w:id="381100230">
          <w:marLeft w:val="0"/>
          <w:marRight w:val="0"/>
          <w:marTop w:val="0"/>
          <w:marBottom w:val="0"/>
          <w:divBdr>
            <w:top w:val="none" w:sz="0" w:space="0" w:color="auto"/>
            <w:left w:val="none" w:sz="0" w:space="0" w:color="auto"/>
            <w:bottom w:val="none" w:sz="0" w:space="0" w:color="auto"/>
            <w:right w:val="none" w:sz="0" w:space="0" w:color="auto"/>
          </w:divBdr>
        </w:div>
        <w:div w:id="1671133534">
          <w:marLeft w:val="0"/>
          <w:marRight w:val="0"/>
          <w:marTop w:val="0"/>
          <w:marBottom w:val="0"/>
          <w:divBdr>
            <w:top w:val="none" w:sz="0" w:space="0" w:color="auto"/>
            <w:left w:val="none" w:sz="0" w:space="0" w:color="auto"/>
            <w:bottom w:val="none" w:sz="0" w:space="0" w:color="auto"/>
            <w:right w:val="none" w:sz="0" w:space="0" w:color="auto"/>
          </w:divBdr>
        </w:div>
        <w:div w:id="623390880">
          <w:marLeft w:val="0"/>
          <w:marRight w:val="0"/>
          <w:marTop w:val="0"/>
          <w:marBottom w:val="0"/>
          <w:divBdr>
            <w:top w:val="none" w:sz="0" w:space="0" w:color="auto"/>
            <w:left w:val="none" w:sz="0" w:space="0" w:color="auto"/>
            <w:bottom w:val="none" w:sz="0" w:space="0" w:color="auto"/>
            <w:right w:val="none" w:sz="0" w:space="0" w:color="auto"/>
          </w:divBdr>
        </w:div>
        <w:div w:id="1987783934">
          <w:marLeft w:val="0"/>
          <w:marRight w:val="0"/>
          <w:marTop w:val="0"/>
          <w:marBottom w:val="0"/>
          <w:divBdr>
            <w:top w:val="none" w:sz="0" w:space="0" w:color="auto"/>
            <w:left w:val="none" w:sz="0" w:space="0" w:color="auto"/>
            <w:bottom w:val="none" w:sz="0" w:space="0" w:color="auto"/>
            <w:right w:val="none" w:sz="0" w:space="0" w:color="auto"/>
          </w:divBdr>
        </w:div>
        <w:div w:id="863250304">
          <w:marLeft w:val="0"/>
          <w:marRight w:val="0"/>
          <w:marTop w:val="0"/>
          <w:marBottom w:val="0"/>
          <w:divBdr>
            <w:top w:val="none" w:sz="0" w:space="0" w:color="auto"/>
            <w:left w:val="none" w:sz="0" w:space="0" w:color="auto"/>
            <w:bottom w:val="none" w:sz="0" w:space="0" w:color="auto"/>
            <w:right w:val="none" w:sz="0" w:space="0" w:color="auto"/>
          </w:divBdr>
        </w:div>
        <w:div w:id="1993212582">
          <w:marLeft w:val="0"/>
          <w:marRight w:val="0"/>
          <w:marTop w:val="0"/>
          <w:marBottom w:val="0"/>
          <w:divBdr>
            <w:top w:val="none" w:sz="0" w:space="0" w:color="auto"/>
            <w:left w:val="none" w:sz="0" w:space="0" w:color="auto"/>
            <w:bottom w:val="none" w:sz="0" w:space="0" w:color="auto"/>
            <w:right w:val="none" w:sz="0" w:space="0" w:color="auto"/>
          </w:divBdr>
        </w:div>
        <w:div w:id="759762925">
          <w:marLeft w:val="0"/>
          <w:marRight w:val="0"/>
          <w:marTop w:val="0"/>
          <w:marBottom w:val="0"/>
          <w:divBdr>
            <w:top w:val="none" w:sz="0" w:space="0" w:color="auto"/>
            <w:left w:val="none" w:sz="0" w:space="0" w:color="auto"/>
            <w:bottom w:val="none" w:sz="0" w:space="0" w:color="auto"/>
            <w:right w:val="none" w:sz="0" w:space="0" w:color="auto"/>
          </w:divBdr>
        </w:div>
        <w:div w:id="2013410995">
          <w:marLeft w:val="0"/>
          <w:marRight w:val="0"/>
          <w:marTop w:val="0"/>
          <w:marBottom w:val="0"/>
          <w:divBdr>
            <w:top w:val="none" w:sz="0" w:space="0" w:color="auto"/>
            <w:left w:val="none" w:sz="0" w:space="0" w:color="auto"/>
            <w:bottom w:val="none" w:sz="0" w:space="0" w:color="auto"/>
            <w:right w:val="none" w:sz="0" w:space="0" w:color="auto"/>
          </w:divBdr>
        </w:div>
        <w:div w:id="2110419007">
          <w:marLeft w:val="0"/>
          <w:marRight w:val="0"/>
          <w:marTop w:val="0"/>
          <w:marBottom w:val="0"/>
          <w:divBdr>
            <w:top w:val="none" w:sz="0" w:space="0" w:color="auto"/>
            <w:left w:val="none" w:sz="0" w:space="0" w:color="auto"/>
            <w:bottom w:val="none" w:sz="0" w:space="0" w:color="auto"/>
            <w:right w:val="none" w:sz="0" w:space="0" w:color="auto"/>
          </w:divBdr>
        </w:div>
        <w:div w:id="1203441948">
          <w:marLeft w:val="0"/>
          <w:marRight w:val="0"/>
          <w:marTop w:val="0"/>
          <w:marBottom w:val="0"/>
          <w:divBdr>
            <w:top w:val="none" w:sz="0" w:space="0" w:color="auto"/>
            <w:left w:val="none" w:sz="0" w:space="0" w:color="auto"/>
            <w:bottom w:val="none" w:sz="0" w:space="0" w:color="auto"/>
            <w:right w:val="none" w:sz="0" w:space="0" w:color="auto"/>
          </w:divBdr>
        </w:div>
        <w:div w:id="1833641090">
          <w:marLeft w:val="0"/>
          <w:marRight w:val="0"/>
          <w:marTop w:val="0"/>
          <w:marBottom w:val="0"/>
          <w:divBdr>
            <w:top w:val="none" w:sz="0" w:space="0" w:color="auto"/>
            <w:left w:val="none" w:sz="0" w:space="0" w:color="auto"/>
            <w:bottom w:val="none" w:sz="0" w:space="0" w:color="auto"/>
            <w:right w:val="none" w:sz="0" w:space="0" w:color="auto"/>
          </w:divBdr>
        </w:div>
        <w:div w:id="695348367">
          <w:marLeft w:val="0"/>
          <w:marRight w:val="0"/>
          <w:marTop w:val="0"/>
          <w:marBottom w:val="0"/>
          <w:divBdr>
            <w:top w:val="none" w:sz="0" w:space="0" w:color="auto"/>
            <w:left w:val="none" w:sz="0" w:space="0" w:color="auto"/>
            <w:bottom w:val="none" w:sz="0" w:space="0" w:color="auto"/>
            <w:right w:val="none" w:sz="0" w:space="0" w:color="auto"/>
          </w:divBdr>
        </w:div>
        <w:div w:id="1884365223">
          <w:marLeft w:val="0"/>
          <w:marRight w:val="0"/>
          <w:marTop w:val="0"/>
          <w:marBottom w:val="0"/>
          <w:divBdr>
            <w:top w:val="none" w:sz="0" w:space="0" w:color="auto"/>
            <w:left w:val="none" w:sz="0" w:space="0" w:color="auto"/>
            <w:bottom w:val="none" w:sz="0" w:space="0" w:color="auto"/>
            <w:right w:val="none" w:sz="0" w:space="0" w:color="auto"/>
          </w:divBdr>
        </w:div>
        <w:div w:id="165024974">
          <w:marLeft w:val="0"/>
          <w:marRight w:val="0"/>
          <w:marTop w:val="0"/>
          <w:marBottom w:val="0"/>
          <w:divBdr>
            <w:top w:val="none" w:sz="0" w:space="0" w:color="auto"/>
            <w:left w:val="none" w:sz="0" w:space="0" w:color="auto"/>
            <w:bottom w:val="none" w:sz="0" w:space="0" w:color="auto"/>
            <w:right w:val="none" w:sz="0" w:space="0" w:color="auto"/>
          </w:divBdr>
        </w:div>
        <w:div w:id="1011642269">
          <w:marLeft w:val="0"/>
          <w:marRight w:val="0"/>
          <w:marTop w:val="0"/>
          <w:marBottom w:val="0"/>
          <w:divBdr>
            <w:top w:val="none" w:sz="0" w:space="0" w:color="auto"/>
            <w:left w:val="none" w:sz="0" w:space="0" w:color="auto"/>
            <w:bottom w:val="none" w:sz="0" w:space="0" w:color="auto"/>
            <w:right w:val="none" w:sz="0" w:space="0" w:color="auto"/>
          </w:divBdr>
        </w:div>
        <w:div w:id="1919552437">
          <w:marLeft w:val="0"/>
          <w:marRight w:val="0"/>
          <w:marTop w:val="0"/>
          <w:marBottom w:val="0"/>
          <w:divBdr>
            <w:top w:val="none" w:sz="0" w:space="0" w:color="auto"/>
            <w:left w:val="none" w:sz="0" w:space="0" w:color="auto"/>
            <w:bottom w:val="none" w:sz="0" w:space="0" w:color="auto"/>
            <w:right w:val="none" w:sz="0" w:space="0" w:color="auto"/>
          </w:divBdr>
        </w:div>
        <w:div w:id="852383339">
          <w:marLeft w:val="0"/>
          <w:marRight w:val="0"/>
          <w:marTop w:val="0"/>
          <w:marBottom w:val="0"/>
          <w:divBdr>
            <w:top w:val="none" w:sz="0" w:space="0" w:color="auto"/>
            <w:left w:val="none" w:sz="0" w:space="0" w:color="auto"/>
            <w:bottom w:val="none" w:sz="0" w:space="0" w:color="auto"/>
            <w:right w:val="none" w:sz="0" w:space="0" w:color="auto"/>
          </w:divBdr>
        </w:div>
        <w:div w:id="2011591903">
          <w:marLeft w:val="0"/>
          <w:marRight w:val="0"/>
          <w:marTop w:val="0"/>
          <w:marBottom w:val="0"/>
          <w:divBdr>
            <w:top w:val="none" w:sz="0" w:space="0" w:color="auto"/>
            <w:left w:val="none" w:sz="0" w:space="0" w:color="auto"/>
            <w:bottom w:val="none" w:sz="0" w:space="0" w:color="auto"/>
            <w:right w:val="none" w:sz="0" w:space="0" w:color="auto"/>
          </w:divBdr>
        </w:div>
        <w:div w:id="960917000">
          <w:marLeft w:val="0"/>
          <w:marRight w:val="0"/>
          <w:marTop w:val="0"/>
          <w:marBottom w:val="0"/>
          <w:divBdr>
            <w:top w:val="none" w:sz="0" w:space="0" w:color="auto"/>
            <w:left w:val="none" w:sz="0" w:space="0" w:color="auto"/>
            <w:bottom w:val="none" w:sz="0" w:space="0" w:color="auto"/>
            <w:right w:val="none" w:sz="0" w:space="0" w:color="auto"/>
          </w:divBdr>
        </w:div>
        <w:div w:id="1058288029">
          <w:marLeft w:val="0"/>
          <w:marRight w:val="0"/>
          <w:marTop w:val="0"/>
          <w:marBottom w:val="0"/>
          <w:divBdr>
            <w:top w:val="none" w:sz="0" w:space="0" w:color="auto"/>
            <w:left w:val="none" w:sz="0" w:space="0" w:color="auto"/>
            <w:bottom w:val="none" w:sz="0" w:space="0" w:color="auto"/>
            <w:right w:val="none" w:sz="0" w:space="0" w:color="auto"/>
          </w:divBdr>
        </w:div>
        <w:div w:id="1801337983">
          <w:marLeft w:val="0"/>
          <w:marRight w:val="0"/>
          <w:marTop w:val="0"/>
          <w:marBottom w:val="0"/>
          <w:divBdr>
            <w:top w:val="none" w:sz="0" w:space="0" w:color="auto"/>
            <w:left w:val="none" w:sz="0" w:space="0" w:color="auto"/>
            <w:bottom w:val="none" w:sz="0" w:space="0" w:color="auto"/>
            <w:right w:val="none" w:sz="0" w:space="0" w:color="auto"/>
          </w:divBdr>
        </w:div>
        <w:div w:id="2117871539">
          <w:marLeft w:val="0"/>
          <w:marRight w:val="0"/>
          <w:marTop w:val="0"/>
          <w:marBottom w:val="0"/>
          <w:divBdr>
            <w:top w:val="none" w:sz="0" w:space="0" w:color="auto"/>
            <w:left w:val="none" w:sz="0" w:space="0" w:color="auto"/>
            <w:bottom w:val="none" w:sz="0" w:space="0" w:color="auto"/>
            <w:right w:val="none" w:sz="0" w:space="0" w:color="auto"/>
          </w:divBdr>
        </w:div>
        <w:div w:id="453715599">
          <w:marLeft w:val="0"/>
          <w:marRight w:val="0"/>
          <w:marTop w:val="0"/>
          <w:marBottom w:val="0"/>
          <w:divBdr>
            <w:top w:val="none" w:sz="0" w:space="0" w:color="auto"/>
            <w:left w:val="none" w:sz="0" w:space="0" w:color="auto"/>
            <w:bottom w:val="none" w:sz="0" w:space="0" w:color="auto"/>
            <w:right w:val="none" w:sz="0" w:space="0" w:color="auto"/>
          </w:divBdr>
        </w:div>
        <w:div w:id="1089160465">
          <w:marLeft w:val="0"/>
          <w:marRight w:val="0"/>
          <w:marTop w:val="0"/>
          <w:marBottom w:val="0"/>
          <w:divBdr>
            <w:top w:val="none" w:sz="0" w:space="0" w:color="auto"/>
            <w:left w:val="none" w:sz="0" w:space="0" w:color="auto"/>
            <w:bottom w:val="none" w:sz="0" w:space="0" w:color="auto"/>
            <w:right w:val="none" w:sz="0" w:space="0" w:color="auto"/>
          </w:divBdr>
        </w:div>
        <w:div w:id="1030690135">
          <w:marLeft w:val="0"/>
          <w:marRight w:val="0"/>
          <w:marTop w:val="0"/>
          <w:marBottom w:val="0"/>
          <w:divBdr>
            <w:top w:val="none" w:sz="0" w:space="0" w:color="auto"/>
            <w:left w:val="none" w:sz="0" w:space="0" w:color="auto"/>
            <w:bottom w:val="none" w:sz="0" w:space="0" w:color="auto"/>
            <w:right w:val="none" w:sz="0" w:space="0" w:color="auto"/>
          </w:divBdr>
        </w:div>
        <w:div w:id="684786709">
          <w:marLeft w:val="0"/>
          <w:marRight w:val="0"/>
          <w:marTop w:val="0"/>
          <w:marBottom w:val="0"/>
          <w:divBdr>
            <w:top w:val="none" w:sz="0" w:space="0" w:color="auto"/>
            <w:left w:val="none" w:sz="0" w:space="0" w:color="auto"/>
            <w:bottom w:val="none" w:sz="0" w:space="0" w:color="auto"/>
            <w:right w:val="none" w:sz="0" w:space="0" w:color="auto"/>
          </w:divBdr>
        </w:div>
      </w:divsChild>
    </w:div>
    <w:div w:id="429547696">
      <w:bodyDiv w:val="1"/>
      <w:marLeft w:val="0"/>
      <w:marRight w:val="0"/>
      <w:marTop w:val="0"/>
      <w:marBottom w:val="0"/>
      <w:divBdr>
        <w:top w:val="none" w:sz="0" w:space="0" w:color="auto"/>
        <w:left w:val="none" w:sz="0" w:space="0" w:color="auto"/>
        <w:bottom w:val="none" w:sz="0" w:space="0" w:color="auto"/>
        <w:right w:val="none" w:sz="0" w:space="0" w:color="auto"/>
      </w:divBdr>
      <w:divsChild>
        <w:div w:id="1616447179">
          <w:marLeft w:val="0"/>
          <w:marRight w:val="0"/>
          <w:marTop w:val="0"/>
          <w:marBottom w:val="0"/>
          <w:divBdr>
            <w:top w:val="none" w:sz="0" w:space="0" w:color="auto"/>
            <w:left w:val="none" w:sz="0" w:space="0" w:color="auto"/>
            <w:bottom w:val="none" w:sz="0" w:space="0" w:color="auto"/>
            <w:right w:val="none" w:sz="0" w:space="0" w:color="auto"/>
          </w:divBdr>
          <w:divsChild>
            <w:div w:id="862477221">
              <w:marLeft w:val="0"/>
              <w:marRight w:val="0"/>
              <w:marTop w:val="0"/>
              <w:marBottom w:val="0"/>
              <w:divBdr>
                <w:top w:val="none" w:sz="0" w:space="0" w:color="auto"/>
                <w:left w:val="none" w:sz="0" w:space="0" w:color="auto"/>
                <w:bottom w:val="none" w:sz="0" w:space="0" w:color="auto"/>
                <w:right w:val="none" w:sz="0" w:space="0" w:color="auto"/>
              </w:divBdr>
            </w:div>
            <w:div w:id="2023125273">
              <w:marLeft w:val="0"/>
              <w:marRight w:val="0"/>
              <w:marTop w:val="0"/>
              <w:marBottom w:val="0"/>
              <w:divBdr>
                <w:top w:val="none" w:sz="0" w:space="0" w:color="auto"/>
                <w:left w:val="none" w:sz="0" w:space="0" w:color="auto"/>
                <w:bottom w:val="none" w:sz="0" w:space="0" w:color="auto"/>
                <w:right w:val="none" w:sz="0" w:space="0" w:color="auto"/>
              </w:divBdr>
            </w:div>
            <w:div w:id="66195703">
              <w:marLeft w:val="0"/>
              <w:marRight w:val="0"/>
              <w:marTop w:val="0"/>
              <w:marBottom w:val="0"/>
              <w:divBdr>
                <w:top w:val="none" w:sz="0" w:space="0" w:color="auto"/>
                <w:left w:val="none" w:sz="0" w:space="0" w:color="auto"/>
                <w:bottom w:val="none" w:sz="0" w:space="0" w:color="auto"/>
                <w:right w:val="none" w:sz="0" w:space="0" w:color="auto"/>
              </w:divBdr>
            </w:div>
            <w:div w:id="1670012531">
              <w:marLeft w:val="0"/>
              <w:marRight w:val="0"/>
              <w:marTop w:val="0"/>
              <w:marBottom w:val="0"/>
              <w:divBdr>
                <w:top w:val="none" w:sz="0" w:space="0" w:color="auto"/>
                <w:left w:val="none" w:sz="0" w:space="0" w:color="auto"/>
                <w:bottom w:val="none" w:sz="0" w:space="0" w:color="auto"/>
                <w:right w:val="none" w:sz="0" w:space="0" w:color="auto"/>
              </w:divBdr>
            </w:div>
            <w:div w:id="2120441488">
              <w:marLeft w:val="0"/>
              <w:marRight w:val="0"/>
              <w:marTop w:val="0"/>
              <w:marBottom w:val="0"/>
              <w:divBdr>
                <w:top w:val="none" w:sz="0" w:space="0" w:color="auto"/>
                <w:left w:val="none" w:sz="0" w:space="0" w:color="auto"/>
                <w:bottom w:val="none" w:sz="0" w:space="0" w:color="auto"/>
                <w:right w:val="none" w:sz="0" w:space="0" w:color="auto"/>
              </w:divBdr>
            </w:div>
          </w:divsChild>
        </w:div>
        <w:div w:id="538973544">
          <w:marLeft w:val="0"/>
          <w:marRight w:val="0"/>
          <w:marTop w:val="0"/>
          <w:marBottom w:val="0"/>
          <w:divBdr>
            <w:top w:val="none" w:sz="0" w:space="0" w:color="auto"/>
            <w:left w:val="none" w:sz="0" w:space="0" w:color="auto"/>
            <w:bottom w:val="none" w:sz="0" w:space="0" w:color="auto"/>
            <w:right w:val="none" w:sz="0" w:space="0" w:color="auto"/>
          </w:divBdr>
        </w:div>
        <w:div w:id="997924781">
          <w:marLeft w:val="0"/>
          <w:marRight w:val="0"/>
          <w:marTop w:val="0"/>
          <w:marBottom w:val="0"/>
          <w:divBdr>
            <w:top w:val="none" w:sz="0" w:space="0" w:color="auto"/>
            <w:left w:val="none" w:sz="0" w:space="0" w:color="auto"/>
            <w:bottom w:val="none" w:sz="0" w:space="0" w:color="auto"/>
            <w:right w:val="none" w:sz="0" w:space="0" w:color="auto"/>
          </w:divBdr>
        </w:div>
        <w:div w:id="777801031">
          <w:marLeft w:val="0"/>
          <w:marRight w:val="0"/>
          <w:marTop w:val="0"/>
          <w:marBottom w:val="0"/>
          <w:divBdr>
            <w:top w:val="none" w:sz="0" w:space="0" w:color="auto"/>
            <w:left w:val="none" w:sz="0" w:space="0" w:color="auto"/>
            <w:bottom w:val="none" w:sz="0" w:space="0" w:color="auto"/>
            <w:right w:val="none" w:sz="0" w:space="0" w:color="auto"/>
          </w:divBdr>
        </w:div>
        <w:div w:id="1225722960">
          <w:marLeft w:val="0"/>
          <w:marRight w:val="0"/>
          <w:marTop w:val="0"/>
          <w:marBottom w:val="0"/>
          <w:divBdr>
            <w:top w:val="none" w:sz="0" w:space="0" w:color="auto"/>
            <w:left w:val="none" w:sz="0" w:space="0" w:color="auto"/>
            <w:bottom w:val="none" w:sz="0" w:space="0" w:color="auto"/>
            <w:right w:val="none" w:sz="0" w:space="0" w:color="auto"/>
          </w:divBdr>
        </w:div>
        <w:div w:id="1874227276">
          <w:marLeft w:val="0"/>
          <w:marRight w:val="0"/>
          <w:marTop w:val="0"/>
          <w:marBottom w:val="0"/>
          <w:divBdr>
            <w:top w:val="none" w:sz="0" w:space="0" w:color="auto"/>
            <w:left w:val="none" w:sz="0" w:space="0" w:color="auto"/>
            <w:bottom w:val="none" w:sz="0" w:space="0" w:color="auto"/>
            <w:right w:val="none" w:sz="0" w:space="0" w:color="auto"/>
          </w:divBdr>
        </w:div>
        <w:div w:id="1171682658">
          <w:marLeft w:val="0"/>
          <w:marRight w:val="0"/>
          <w:marTop w:val="0"/>
          <w:marBottom w:val="0"/>
          <w:divBdr>
            <w:top w:val="none" w:sz="0" w:space="0" w:color="auto"/>
            <w:left w:val="none" w:sz="0" w:space="0" w:color="auto"/>
            <w:bottom w:val="none" w:sz="0" w:space="0" w:color="auto"/>
            <w:right w:val="none" w:sz="0" w:space="0" w:color="auto"/>
          </w:divBdr>
        </w:div>
        <w:div w:id="1289773585">
          <w:marLeft w:val="0"/>
          <w:marRight w:val="0"/>
          <w:marTop w:val="0"/>
          <w:marBottom w:val="0"/>
          <w:divBdr>
            <w:top w:val="none" w:sz="0" w:space="0" w:color="auto"/>
            <w:left w:val="none" w:sz="0" w:space="0" w:color="auto"/>
            <w:bottom w:val="none" w:sz="0" w:space="0" w:color="auto"/>
            <w:right w:val="none" w:sz="0" w:space="0" w:color="auto"/>
          </w:divBdr>
        </w:div>
        <w:div w:id="1478886421">
          <w:marLeft w:val="0"/>
          <w:marRight w:val="0"/>
          <w:marTop w:val="0"/>
          <w:marBottom w:val="0"/>
          <w:divBdr>
            <w:top w:val="none" w:sz="0" w:space="0" w:color="auto"/>
            <w:left w:val="none" w:sz="0" w:space="0" w:color="auto"/>
            <w:bottom w:val="none" w:sz="0" w:space="0" w:color="auto"/>
            <w:right w:val="none" w:sz="0" w:space="0" w:color="auto"/>
          </w:divBdr>
        </w:div>
        <w:div w:id="724649178">
          <w:marLeft w:val="0"/>
          <w:marRight w:val="0"/>
          <w:marTop w:val="0"/>
          <w:marBottom w:val="0"/>
          <w:divBdr>
            <w:top w:val="none" w:sz="0" w:space="0" w:color="auto"/>
            <w:left w:val="none" w:sz="0" w:space="0" w:color="auto"/>
            <w:bottom w:val="none" w:sz="0" w:space="0" w:color="auto"/>
            <w:right w:val="none" w:sz="0" w:space="0" w:color="auto"/>
          </w:divBdr>
        </w:div>
        <w:div w:id="1816607232">
          <w:marLeft w:val="0"/>
          <w:marRight w:val="0"/>
          <w:marTop w:val="0"/>
          <w:marBottom w:val="0"/>
          <w:divBdr>
            <w:top w:val="none" w:sz="0" w:space="0" w:color="auto"/>
            <w:left w:val="none" w:sz="0" w:space="0" w:color="auto"/>
            <w:bottom w:val="none" w:sz="0" w:space="0" w:color="auto"/>
            <w:right w:val="none" w:sz="0" w:space="0" w:color="auto"/>
          </w:divBdr>
        </w:div>
        <w:div w:id="469900517">
          <w:marLeft w:val="0"/>
          <w:marRight w:val="0"/>
          <w:marTop w:val="0"/>
          <w:marBottom w:val="0"/>
          <w:divBdr>
            <w:top w:val="none" w:sz="0" w:space="0" w:color="auto"/>
            <w:left w:val="none" w:sz="0" w:space="0" w:color="auto"/>
            <w:bottom w:val="none" w:sz="0" w:space="0" w:color="auto"/>
            <w:right w:val="none" w:sz="0" w:space="0" w:color="auto"/>
          </w:divBdr>
        </w:div>
        <w:div w:id="387538440">
          <w:marLeft w:val="0"/>
          <w:marRight w:val="0"/>
          <w:marTop w:val="0"/>
          <w:marBottom w:val="0"/>
          <w:divBdr>
            <w:top w:val="none" w:sz="0" w:space="0" w:color="auto"/>
            <w:left w:val="none" w:sz="0" w:space="0" w:color="auto"/>
            <w:bottom w:val="none" w:sz="0" w:space="0" w:color="auto"/>
            <w:right w:val="none" w:sz="0" w:space="0" w:color="auto"/>
          </w:divBdr>
        </w:div>
        <w:div w:id="112940931">
          <w:marLeft w:val="0"/>
          <w:marRight w:val="0"/>
          <w:marTop w:val="0"/>
          <w:marBottom w:val="0"/>
          <w:divBdr>
            <w:top w:val="none" w:sz="0" w:space="0" w:color="auto"/>
            <w:left w:val="none" w:sz="0" w:space="0" w:color="auto"/>
            <w:bottom w:val="none" w:sz="0" w:space="0" w:color="auto"/>
            <w:right w:val="none" w:sz="0" w:space="0" w:color="auto"/>
          </w:divBdr>
        </w:div>
        <w:div w:id="1371033816">
          <w:marLeft w:val="0"/>
          <w:marRight w:val="0"/>
          <w:marTop w:val="0"/>
          <w:marBottom w:val="0"/>
          <w:divBdr>
            <w:top w:val="none" w:sz="0" w:space="0" w:color="auto"/>
            <w:left w:val="none" w:sz="0" w:space="0" w:color="auto"/>
            <w:bottom w:val="none" w:sz="0" w:space="0" w:color="auto"/>
            <w:right w:val="none" w:sz="0" w:space="0" w:color="auto"/>
          </w:divBdr>
        </w:div>
        <w:div w:id="349258873">
          <w:marLeft w:val="0"/>
          <w:marRight w:val="0"/>
          <w:marTop w:val="0"/>
          <w:marBottom w:val="0"/>
          <w:divBdr>
            <w:top w:val="none" w:sz="0" w:space="0" w:color="auto"/>
            <w:left w:val="none" w:sz="0" w:space="0" w:color="auto"/>
            <w:bottom w:val="none" w:sz="0" w:space="0" w:color="auto"/>
            <w:right w:val="none" w:sz="0" w:space="0" w:color="auto"/>
          </w:divBdr>
        </w:div>
        <w:div w:id="10569901">
          <w:marLeft w:val="0"/>
          <w:marRight w:val="0"/>
          <w:marTop w:val="0"/>
          <w:marBottom w:val="0"/>
          <w:divBdr>
            <w:top w:val="none" w:sz="0" w:space="0" w:color="auto"/>
            <w:left w:val="none" w:sz="0" w:space="0" w:color="auto"/>
            <w:bottom w:val="none" w:sz="0" w:space="0" w:color="auto"/>
            <w:right w:val="none" w:sz="0" w:space="0" w:color="auto"/>
          </w:divBdr>
        </w:div>
        <w:div w:id="653341058">
          <w:marLeft w:val="0"/>
          <w:marRight w:val="0"/>
          <w:marTop w:val="0"/>
          <w:marBottom w:val="0"/>
          <w:divBdr>
            <w:top w:val="none" w:sz="0" w:space="0" w:color="auto"/>
            <w:left w:val="none" w:sz="0" w:space="0" w:color="auto"/>
            <w:bottom w:val="none" w:sz="0" w:space="0" w:color="auto"/>
            <w:right w:val="none" w:sz="0" w:space="0" w:color="auto"/>
          </w:divBdr>
        </w:div>
        <w:div w:id="1784301629">
          <w:marLeft w:val="0"/>
          <w:marRight w:val="0"/>
          <w:marTop w:val="0"/>
          <w:marBottom w:val="0"/>
          <w:divBdr>
            <w:top w:val="none" w:sz="0" w:space="0" w:color="auto"/>
            <w:left w:val="none" w:sz="0" w:space="0" w:color="auto"/>
            <w:bottom w:val="none" w:sz="0" w:space="0" w:color="auto"/>
            <w:right w:val="none" w:sz="0" w:space="0" w:color="auto"/>
          </w:divBdr>
        </w:div>
        <w:div w:id="1486125412">
          <w:marLeft w:val="0"/>
          <w:marRight w:val="0"/>
          <w:marTop w:val="0"/>
          <w:marBottom w:val="0"/>
          <w:divBdr>
            <w:top w:val="none" w:sz="0" w:space="0" w:color="auto"/>
            <w:left w:val="none" w:sz="0" w:space="0" w:color="auto"/>
            <w:bottom w:val="none" w:sz="0" w:space="0" w:color="auto"/>
            <w:right w:val="none" w:sz="0" w:space="0" w:color="auto"/>
          </w:divBdr>
        </w:div>
        <w:div w:id="382095534">
          <w:marLeft w:val="0"/>
          <w:marRight w:val="0"/>
          <w:marTop w:val="0"/>
          <w:marBottom w:val="0"/>
          <w:divBdr>
            <w:top w:val="none" w:sz="0" w:space="0" w:color="auto"/>
            <w:left w:val="none" w:sz="0" w:space="0" w:color="auto"/>
            <w:bottom w:val="none" w:sz="0" w:space="0" w:color="auto"/>
            <w:right w:val="none" w:sz="0" w:space="0" w:color="auto"/>
          </w:divBdr>
        </w:div>
        <w:div w:id="1422944022">
          <w:marLeft w:val="0"/>
          <w:marRight w:val="0"/>
          <w:marTop w:val="0"/>
          <w:marBottom w:val="0"/>
          <w:divBdr>
            <w:top w:val="none" w:sz="0" w:space="0" w:color="auto"/>
            <w:left w:val="none" w:sz="0" w:space="0" w:color="auto"/>
            <w:bottom w:val="none" w:sz="0" w:space="0" w:color="auto"/>
            <w:right w:val="none" w:sz="0" w:space="0" w:color="auto"/>
          </w:divBdr>
        </w:div>
        <w:div w:id="1560364902">
          <w:marLeft w:val="0"/>
          <w:marRight w:val="0"/>
          <w:marTop w:val="0"/>
          <w:marBottom w:val="0"/>
          <w:divBdr>
            <w:top w:val="none" w:sz="0" w:space="0" w:color="auto"/>
            <w:left w:val="none" w:sz="0" w:space="0" w:color="auto"/>
            <w:bottom w:val="none" w:sz="0" w:space="0" w:color="auto"/>
            <w:right w:val="none" w:sz="0" w:space="0" w:color="auto"/>
          </w:divBdr>
        </w:div>
        <w:div w:id="533662719">
          <w:marLeft w:val="0"/>
          <w:marRight w:val="0"/>
          <w:marTop w:val="0"/>
          <w:marBottom w:val="0"/>
          <w:divBdr>
            <w:top w:val="none" w:sz="0" w:space="0" w:color="auto"/>
            <w:left w:val="none" w:sz="0" w:space="0" w:color="auto"/>
            <w:bottom w:val="none" w:sz="0" w:space="0" w:color="auto"/>
            <w:right w:val="none" w:sz="0" w:space="0" w:color="auto"/>
          </w:divBdr>
        </w:div>
        <w:div w:id="969088383">
          <w:marLeft w:val="0"/>
          <w:marRight w:val="0"/>
          <w:marTop w:val="0"/>
          <w:marBottom w:val="0"/>
          <w:divBdr>
            <w:top w:val="none" w:sz="0" w:space="0" w:color="auto"/>
            <w:left w:val="none" w:sz="0" w:space="0" w:color="auto"/>
            <w:bottom w:val="none" w:sz="0" w:space="0" w:color="auto"/>
            <w:right w:val="none" w:sz="0" w:space="0" w:color="auto"/>
          </w:divBdr>
        </w:div>
        <w:div w:id="694575263">
          <w:marLeft w:val="0"/>
          <w:marRight w:val="0"/>
          <w:marTop w:val="0"/>
          <w:marBottom w:val="0"/>
          <w:divBdr>
            <w:top w:val="none" w:sz="0" w:space="0" w:color="auto"/>
            <w:left w:val="none" w:sz="0" w:space="0" w:color="auto"/>
            <w:bottom w:val="none" w:sz="0" w:space="0" w:color="auto"/>
            <w:right w:val="none" w:sz="0" w:space="0" w:color="auto"/>
          </w:divBdr>
        </w:div>
        <w:div w:id="1348291776">
          <w:marLeft w:val="0"/>
          <w:marRight w:val="0"/>
          <w:marTop w:val="0"/>
          <w:marBottom w:val="0"/>
          <w:divBdr>
            <w:top w:val="none" w:sz="0" w:space="0" w:color="auto"/>
            <w:left w:val="none" w:sz="0" w:space="0" w:color="auto"/>
            <w:bottom w:val="none" w:sz="0" w:space="0" w:color="auto"/>
            <w:right w:val="none" w:sz="0" w:space="0" w:color="auto"/>
          </w:divBdr>
        </w:div>
        <w:div w:id="2107923696">
          <w:marLeft w:val="0"/>
          <w:marRight w:val="0"/>
          <w:marTop w:val="0"/>
          <w:marBottom w:val="0"/>
          <w:divBdr>
            <w:top w:val="none" w:sz="0" w:space="0" w:color="auto"/>
            <w:left w:val="none" w:sz="0" w:space="0" w:color="auto"/>
            <w:bottom w:val="none" w:sz="0" w:space="0" w:color="auto"/>
            <w:right w:val="none" w:sz="0" w:space="0" w:color="auto"/>
          </w:divBdr>
        </w:div>
        <w:div w:id="2137530270">
          <w:marLeft w:val="0"/>
          <w:marRight w:val="0"/>
          <w:marTop w:val="0"/>
          <w:marBottom w:val="0"/>
          <w:divBdr>
            <w:top w:val="none" w:sz="0" w:space="0" w:color="auto"/>
            <w:left w:val="none" w:sz="0" w:space="0" w:color="auto"/>
            <w:bottom w:val="none" w:sz="0" w:space="0" w:color="auto"/>
            <w:right w:val="none" w:sz="0" w:space="0" w:color="auto"/>
          </w:divBdr>
        </w:div>
        <w:div w:id="1940946012">
          <w:marLeft w:val="0"/>
          <w:marRight w:val="0"/>
          <w:marTop w:val="0"/>
          <w:marBottom w:val="0"/>
          <w:divBdr>
            <w:top w:val="none" w:sz="0" w:space="0" w:color="auto"/>
            <w:left w:val="none" w:sz="0" w:space="0" w:color="auto"/>
            <w:bottom w:val="none" w:sz="0" w:space="0" w:color="auto"/>
            <w:right w:val="none" w:sz="0" w:space="0" w:color="auto"/>
          </w:divBdr>
        </w:div>
        <w:div w:id="2026053224">
          <w:marLeft w:val="0"/>
          <w:marRight w:val="0"/>
          <w:marTop w:val="0"/>
          <w:marBottom w:val="0"/>
          <w:divBdr>
            <w:top w:val="none" w:sz="0" w:space="0" w:color="auto"/>
            <w:left w:val="none" w:sz="0" w:space="0" w:color="auto"/>
            <w:bottom w:val="none" w:sz="0" w:space="0" w:color="auto"/>
            <w:right w:val="none" w:sz="0" w:space="0" w:color="auto"/>
          </w:divBdr>
        </w:div>
        <w:div w:id="79563809">
          <w:marLeft w:val="0"/>
          <w:marRight w:val="0"/>
          <w:marTop w:val="0"/>
          <w:marBottom w:val="0"/>
          <w:divBdr>
            <w:top w:val="none" w:sz="0" w:space="0" w:color="auto"/>
            <w:left w:val="none" w:sz="0" w:space="0" w:color="auto"/>
            <w:bottom w:val="none" w:sz="0" w:space="0" w:color="auto"/>
            <w:right w:val="none" w:sz="0" w:space="0" w:color="auto"/>
          </w:divBdr>
        </w:div>
        <w:div w:id="1289118369">
          <w:marLeft w:val="0"/>
          <w:marRight w:val="0"/>
          <w:marTop w:val="0"/>
          <w:marBottom w:val="0"/>
          <w:divBdr>
            <w:top w:val="none" w:sz="0" w:space="0" w:color="auto"/>
            <w:left w:val="none" w:sz="0" w:space="0" w:color="auto"/>
            <w:bottom w:val="none" w:sz="0" w:space="0" w:color="auto"/>
            <w:right w:val="none" w:sz="0" w:space="0" w:color="auto"/>
          </w:divBdr>
        </w:div>
        <w:div w:id="1844776401">
          <w:marLeft w:val="0"/>
          <w:marRight w:val="0"/>
          <w:marTop w:val="0"/>
          <w:marBottom w:val="0"/>
          <w:divBdr>
            <w:top w:val="none" w:sz="0" w:space="0" w:color="auto"/>
            <w:left w:val="none" w:sz="0" w:space="0" w:color="auto"/>
            <w:bottom w:val="none" w:sz="0" w:space="0" w:color="auto"/>
            <w:right w:val="none" w:sz="0" w:space="0" w:color="auto"/>
          </w:divBdr>
        </w:div>
        <w:div w:id="702901068">
          <w:marLeft w:val="0"/>
          <w:marRight w:val="0"/>
          <w:marTop w:val="0"/>
          <w:marBottom w:val="0"/>
          <w:divBdr>
            <w:top w:val="none" w:sz="0" w:space="0" w:color="auto"/>
            <w:left w:val="none" w:sz="0" w:space="0" w:color="auto"/>
            <w:bottom w:val="none" w:sz="0" w:space="0" w:color="auto"/>
            <w:right w:val="none" w:sz="0" w:space="0" w:color="auto"/>
          </w:divBdr>
        </w:div>
        <w:div w:id="1743332847">
          <w:marLeft w:val="0"/>
          <w:marRight w:val="0"/>
          <w:marTop w:val="0"/>
          <w:marBottom w:val="0"/>
          <w:divBdr>
            <w:top w:val="none" w:sz="0" w:space="0" w:color="auto"/>
            <w:left w:val="none" w:sz="0" w:space="0" w:color="auto"/>
            <w:bottom w:val="none" w:sz="0" w:space="0" w:color="auto"/>
            <w:right w:val="none" w:sz="0" w:space="0" w:color="auto"/>
          </w:divBdr>
        </w:div>
        <w:div w:id="1529951635">
          <w:marLeft w:val="0"/>
          <w:marRight w:val="0"/>
          <w:marTop w:val="0"/>
          <w:marBottom w:val="0"/>
          <w:divBdr>
            <w:top w:val="none" w:sz="0" w:space="0" w:color="auto"/>
            <w:left w:val="none" w:sz="0" w:space="0" w:color="auto"/>
            <w:bottom w:val="none" w:sz="0" w:space="0" w:color="auto"/>
            <w:right w:val="none" w:sz="0" w:space="0" w:color="auto"/>
          </w:divBdr>
        </w:div>
        <w:div w:id="1710184996">
          <w:marLeft w:val="0"/>
          <w:marRight w:val="0"/>
          <w:marTop w:val="0"/>
          <w:marBottom w:val="0"/>
          <w:divBdr>
            <w:top w:val="none" w:sz="0" w:space="0" w:color="auto"/>
            <w:left w:val="none" w:sz="0" w:space="0" w:color="auto"/>
            <w:bottom w:val="none" w:sz="0" w:space="0" w:color="auto"/>
            <w:right w:val="none" w:sz="0" w:space="0" w:color="auto"/>
          </w:divBdr>
        </w:div>
        <w:div w:id="1146316506">
          <w:marLeft w:val="0"/>
          <w:marRight w:val="0"/>
          <w:marTop w:val="0"/>
          <w:marBottom w:val="0"/>
          <w:divBdr>
            <w:top w:val="none" w:sz="0" w:space="0" w:color="auto"/>
            <w:left w:val="none" w:sz="0" w:space="0" w:color="auto"/>
            <w:bottom w:val="none" w:sz="0" w:space="0" w:color="auto"/>
            <w:right w:val="none" w:sz="0" w:space="0" w:color="auto"/>
          </w:divBdr>
        </w:div>
        <w:div w:id="1746608971">
          <w:marLeft w:val="0"/>
          <w:marRight w:val="0"/>
          <w:marTop w:val="0"/>
          <w:marBottom w:val="0"/>
          <w:divBdr>
            <w:top w:val="none" w:sz="0" w:space="0" w:color="auto"/>
            <w:left w:val="none" w:sz="0" w:space="0" w:color="auto"/>
            <w:bottom w:val="none" w:sz="0" w:space="0" w:color="auto"/>
            <w:right w:val="none" w:sz="0" w:space="0" w:color="auto"/>
          </w:divBdr>
        </w:div>
        <w:div w:id="2029914513">
          <w:marLeft w:val="0"/>
          <w:marRight w:val="0"/>
          <w:marTop w:val="0"/>
          <w:marBottom w:val="0"/>
          <w:divBdr>
            <w:top w:val="none" w:sz="0" w:space="0" w:color="auto"/>
            <w:left w:val="none" w:sz="0" w:space="0" w:color="auto"/>
            <w:bottom w:val="none" w:sz="0" w:space="0" w:color="auto"/>
            <w:right w:val="none" w:sz="0" w:space="0" w:color="auto"/>
          </w:divBdr>
        </w:div>
        <w:div w:id="294524536">
          <w:marLeft w:val="0"/>
          <w:marRight w:val="0"/>
          <w:marTop w:val="0"/>
          <w:marBottom w:val="0"/>
          <w:divBdr>
            <w:top w:val="none" w:sz="0" w:space="0" w:color="auto"/>
            <w:left w:val="none" w:sz="0" w:space="0" w:color="auto"/>
            <w:bottom w:val="none" w:sz="0" w:space="0" w:color="auto"/>
            <w:right w:val="none" w:sz="0" w:space="0" w:color="auto"/>
          </w:divBdr>
        </w:div>
        <w:div w:id="2134984157">
          <w:marLeft w:val="0"/>
          <w:marRight w:val="0"/>
          <w:marTop w:val="0"/>
          <w:marBottom w:val="0"/>
          <w:divBdr>
            <w:top w:val="none" w:sz="0" w:space="0" w:color="auto"/>
            <w:left w:val="none" w:sz="0" w:space="0" w:color="auto"/>
            <w:bottom w:val="none" w:sz="0" w:space="0" w:color="auto"/>
            <w:right w:val="none" w:sz="0" w:space="0" w:color="auto"/>
          </w:divBdr>
        </w:div>
        <w:div w:id="1295330980">
          <w:marLeft w:val="0"/>
          <w:marRight w:val="0"/>
          <w:marTop w:val="0"/>
          <w:marBottom w:val="0"/>
          <w:divBdr>
            <w:top w:val="none" w:sz="0" w:space="0" w:color="auto"/>
            <w:left w:val="none" w:sz="0" w:space="0" w:color="auto"/>
            <w:bottom w:val="none" w:sz="0" w:space="0" w:color="auto"/>
            <w:right w:val="none" w:sz="0" w:space="0" w:color="auto"/>
          </w:divBdr>
        </w:div>
        <w:div w:id="1782531988">
          <w:marLeft w:val="0"/>
          <w:marRight w:val="0"/>
          <w:marTop w:val="0"/>
          <w:marBottom w:val="0"/>
          <w:divBdr>
            <w:top w:val="none" w:sz="0" w:space="0" w:color="auto"/>
            <w:left w:val="none" w:sz="0" w:space="0" w:color="auto"/>
            <w:bottom w:val="none" w:sz="0" w:space="0" w:color="auto"/>
            <w:right w:val="none" w:sz="0" w:space="0" w:color="auto"/>
          </w:divBdr>
        </w:div>
        <w:div w:id="196238448">
          <w:marLeft w:val="0"/>
          <w:marRight w:val="0"/>
          <w:marTop w:val="0"/>
          <w:marBottom w:val="0"/>
          <w:divBdr>
            <w:top w:val="none" w:sz="0" w:space="0" w:color="auto"/>
            <w:left w:val="none" w:sz="0" w:space="0" w:color="auto"/>
            <w:bottom w:val="none" w:sz="0" w:space="0" w:color="auto"/>
            <w:right w:val="none" w:sz="0" w:space="0" w:color="auto"/>
          </w:divBdr>
        </w:div>
        <w:div w:id="1646474000">
          <w:marLeft w:val="0"/>
          <w:marRight w:val="0"/>
          <w:marTop w:val="0"/>
          <w:marBottom w:val="0"/>
          <w:divBdr>
            <w:top w:val="none" w:sz="0" w:space="0" w:color="auto"/>
            <w:left w:val="none" w:sz="0" w:space="0" w:color="auto"/>
            <w:bottom w:val="none" w:sz="0" w:space="0" w:color="auto"/>
            <w:right w:val="none" w:sz="0" w:space="0" w:color="auto"/>
          </w:divBdr>
        </w:div>
        <w:div w:id="2007242563">
          <w:marLeft w:val="0"/>
          <w:marRight w:val="0"/>
          <w:marTop w:val="0"/>
          <w:marBottom w:val="0"/>
          <w:divBdr>
            <w:top w:val="none" w:sz="0" w:space="0" w:color="auto"/>
            <w:left w:val="none" w:sz="0" w:space="0" w:color="auto"/>
            <w:bottom w:val="none" w:sz="0" w:space="0" w:color="auto"/>
            <w:right w:val="none" w:sz="0" w:space="0" w:color="auto"/>
          </w:divBdr>
        </w:div>
        <w:div w:id="1908346170">
          <w:marLeft w:val="0"/>
          <w:marRight w:val="0"/>
          <w:marTop w:val="0"/>
          <w:marBottom w:val="0"/>
          <w:divBdr>
            <w:top w:val="none" w:sz="0" w:space="0" w:color="auto"/>
            <w:left w:val="none" w:sz="0" w:space="0" w:color="auto"/>
            <w:bottom w:val="none" w:sz="0" w:space="0" w:color="auto"/>
            <w:right w:val="none" w:sz="0" w:space="0" w:color="auto"/>
          </w:divBdr>
        </w:div>
        <w:div w:id="72702702">
          <w:marLeft w:val="0"/>
          <w:marRight w:val="0"/>
          <w:marTop w:val="0"/>
          <w:marBottom w:val="0"/>
          <w:divBdr>
            <w:top w:val="none" w:sz="0" w:space="0" w:color="auto"/>
            <w:left w:val="none" w:sz="0" w:space="0" w:color="auto"/>
            <w:bottom w:val="none" w:sz="0" w:space="0" w:color="auto"/>
            <w:right w:val="none" w:sz="0" w:space="0" w:color="auto"/>
          </w:divBdr>
        </w:div>
        <w:div w:id="2062290531">
          <w:marLeft w:val="0"/>
          <w:marRight w:val="0"/>
          <w:marTop w:val="0"/>
          <w:marBottom w:val="0"/>
          <w:divBdr>
            <w:top w:val="none" w:sz="0" w:space="0" w:color="auto"/>
            <w:left w:val="none" w:sz="0" w:space="0" w:color="auto"/>
            <w:bottom w:val="none" w:sz="0" w:space="0" w:color="auto"/>
            <w:right w:val="none" w:sz="0" w:space="0" w:color="auto"/>
          </w:divBdr>
        </w:div>
        <w:div w:id="135414684">
          <w:marLeft w:val="0"/>
          <w:marRight w:val="0"/>
          <w:marTop w:val="0"/>
          <w:marBottom w:val="0"/>
          <w:divBdr>
            <w:top w:val="none" w:sz="0" w:space="0" w:color="auto"/>
            <w:left w:val="none" w:sz="0" w:space="0" w:color="auto"/>
            <w:bottom w:val="none" w:sz="0" w:space="0" w:color="auto"/>
            <w:right w:val="none" w:sz="0" w:space="0" w:color="auto"/>
          </w:divBdr>
        </w:div>
        <w:div w:id="1364280954">
          <w:marLeft w:val="0"/>
          <w:marRight w:val="0"/>
          <w:marTop w:val="0"/>
          <w:marBottom w:val="0"/>
          <w:divBdr>
            <w:top w:val="none" w:sz="0" w:space="0" w:color="auto"/>
            <w:left w:val="none" w:sz="0" w:space="0" w:color="auto"/>
            <w:bottom w:val="none" w:sz="0" w:space="0" w:color="auto"/>
            <w:right w:val="none" w:sz="0" w:space="0" w:color="auto"/>
          </w:divBdr>
        </w:div>
        <w:div w:id="1691026042">
          <w:marLeft w:val="0"/>
          <w:marRight w:val="0"/>
          <w:marTop w:val="0"/>
          <w:marBottom w:val="0"/>
          <w:divBdr>
            <w:top w:val="none" w:sz="0" w:space="0" w:color="auto"/>
            <w:left w:val="none" w:sz="0" w:space="0" w:color="auto"/>
            <w:bottom w:val="none" w:sz="0" w:space="0" w:color="auto"/>
            <w:right w:val="none" w:sz="0" w:space="0" w:color="auto"/>
          </w:divBdr>
        </w:div>
        <w:div w:id="286161244">
          <w:marLeft w:val="0"/>
          <w:marRight w:val="0"/>
          <w:marTop w:val="0"/>
          <w:marBottom w:val="0"/>
          <w:divBdr>
            <w:top w:val="none" w:sz="0" w:space="0" w:color="auto"/>
            <w:left w:val="none" w:sz="0" w:space="0" w:color="auto"/>
            <w:bottom w:val="none" w:sz="0" w:space="0" w:color="auto"/>
            <w:right w:val="none" w:sz="0" w:space="0" w:color="auto"/>
          </w:divBdr>
        </w:div>
        <w:div w:id="2039233123">
          <w:marLeft w:val="0"/>
          <w:marRight w:val="0"/>
          <w:marTop w:val="0"/>
          <w:marBottom w:val="0"/>
          <w:divBdr>
            <w:top w:val="none" w:sz="0" w:space="0" w:color="auto"/>
            <w:left w:val="none" w:sz="0" w:space="0" w:color="auto"/>
            <w:bottom w:val="none" w:sz="0" w:space="0" w:color="auto"/>
            <w:right w:val="none" w:sz="0" w:space="0" w:color="auto"/>
          </w:divBdr>
        </w:div>
        <w:div w:id="21175565">
          <w:marLeft w:val="0"/>
          <w:marRight w:val="0"/>
          <w:marTop w:val="0"/>
          <w:marBottom w:val="0"/>
          <w:divBdr>
            <w:top w:val="none" w:sz="0" w:space="0" w:color="auto"/>
            <w:left w:val="none" w:sz="0" w:space="0" w:color="auto"/>
            <w:bottom w:val="none" w:sz="0" w:space="0" w:color="auto"/>
            <w:right w:val="none" w:sz="0" w:space="0" w:color="auto"/>
          </w:divBdr>
        </w:div>
        <w:div w:id="147401142">
          <w:marLeft w:val="0"/>
          <w:marRight w:val="0"/>
          <w:marTop w:val="0"/>
          <w:marBottom w:val="0"/>
          <w:divBdr>
            <w:top w:val="none" w:sz="0" w:space="0" w:color="auto"/>
            <w:left w:val="none" w:sz="0" w:space="0" w:color="auto"/>
            <w:bottom w:val="none" w:sz="0" w:space="0" w:color="auto"/>
            <w:right w:val="none" w:sz="0" w:space="0" w:color="auto"/>
          </w:divBdr>
        </w:div>
        <w:div w:id="1243642756">
          <w:marLeft w:val="0"/>
          <w:marRight w:val="0"/>
          <w:marTop w:val="0"/>
          <w:marBottom w:val="0"/>
          <w:divBdr>
            <w:top w:val="none" w:sz="0" w:space="0" w:color="auto"/>
            <w:left w:val="none" w:sz="0" w:space="0" w:color="auto"/>
            <w:bottom w:val="none" w:sz="0" w:space="0" w:color="auto"/>
            <w:right w:val="none" w:sz="0" w:space="0" w:color="auto"/>
          </w:divBdr>
        </w:div>
        <w:div w:id="755591755">
          <w:marLeft w:val="0"/>
          <w:marRight w:val="0"/>
          <w:marTop w:val="0"/>
          <w:marBottom w:val="0"/>
          <w:divBdr>
            <w:top w:val="none" w:sz="0" w:space="0" w:color="auto"/>
            <w:left w:val="none" w:sz="0" w:space="0" w:color="auto"/>
            <w:bottom w:val="none" w:sz="0" w:space="0" w:color="auto"/>
            <w:right w:val="none" w:sz="0" w:space="0" w:color="auto"/>
          </w:divBdr>
        </w:div>
        <w:div w:id="1464733258">
          <w:marLeft w:val="0"/>
          <w:marRight w:val="0"/>
          <w:marTop w:val="0"/>
          <w:marBottom w:val="0"/>
          <w:divBdr>
            <w:top w:val="none" w:sz="0" w:space="0" w:color="auto"/>
            <w:left w:val="none" w:sz="0" w:space="0" w:color="auto"/>
            <w:bottom w:val="none" w:sz="0" w:space="0" w:color="auto"/>
            <w:right w:val="none" w:sz="0" w:space="0" w:color="auto"/>
          </w:divBdr>
        </w:div>
        <w:div w:id="920453401">
          <w:marLeft w:val="0"/>
          <w:marRight w:val="0"/>
          <w:marTop w:val="0"/>
          <w:marBottom w:val="0"/>
          <w:divBdr>
            <w:top w:val="none" w:sz="0" w:space="0" w:color="auto"/>
            <w:left w:val="none" w:sz="0" w:space="0" w:color="auto"/>
            <w:bottom w:val="none" w:sz="0" w:space="0" w:color="auto"/>
            <w:right w:val="none" w:sz="0" w:space="0" w:color="auto"/>
          </w:divBdr>
        </w:div>
        <w:div w:id="737364656">
          <w:marLeft w:val="0"/>
          <w:marRight w:val="0"/>
          <w:marTop w:val="0"/>
          <w:marBottom w:val="0"/>
          <w:divBdr>
            <w:top w:val="none" w:sz="0" w:space="0" w:color="auto"/>
            <w:left w:val="none" w:sz="0" w:space="0" w:color="auto"/>
            <w:bottom w:val="none" w:sz="0" w:space="0" w:color="auto"/>
            <w:right w:val="none" w:sz="0" w:space="0" w:color="auto"/>
          </w:divBdr>
        </w:div>
        <w:div w:id="1905337406">
          <w:marLeft w:val="0"/>
          <w:marRight w:val="0"/>
          <w:marTop w:val="0"/>
          <w:marBottom w:val="0"/>
          <w:divBdr>
            <w:top w:val="none" w:sz="0" w:space="0" w:color="auto"/>
            <w:left w:val="none" w:sz="0" w:space="0" w:color="auto"/>
            <w:bottom w:val="none" w:sz="0" w:space="0" w:color="auto"/>
            <w:right w:val="none" w:sz="0" w:space="0" w:color="auto"/>
          </w:divBdr>
        </w:div>
        <w:div w:id="1595355996">
          <w:marLeft w:val="0"/>
          <w:marRight w:val="0"/>
          <w:marTop w:val="0"/>
          <w:marBottom w:val="0"/>
          <w:divBdr>
            <w:top w:val="none" w:sz="0" w:space="0" w:color="auto"/>
            <w:left w:val="none" w:sz="0" w:space="0" w:color="auto"/>
            <w:bottom w:val="none" w:sz="0" w:space="0" w:color="auto"/>
            <w:right w:val="none" w:sz="0" w:space="0" w:color="auto"/>
          </w:divBdr>
        </w:div>
        <w:div w:id="1988705194">
          <w:marLeft w:val="0"/>
          <w:marRight w:val="0"/>
          <w:marTop w:val="0"/>
          <w:marBottom w:val="0"/>
          <w:divBdr>
            <w:top w:val="none" w:sz="0" w:space="0" w:color="auto"/>
            <w:left w:val="none" w:sz="0" w:space="0" w:color="auto"/>
            <w:bottom w:val="none" w:sz="0" w:space="0" w:color="auto"/>
            <w:right w:val="none" w:sz="0" w:space="0" w:color="auto"/>
          </w:divBdr>
        </w:div>
        <w:div w:id="2016179691">
          <w:marLeft w:val="0"/>
          <w:marRight w:val="0"/>
          <w:marTop w:val="0"/>
          <w:marBottom w:val="0"/>
          <w:divBdr>
            <w:top w:val="none" w:sz="0" w:space="0" w:color="auto"/>
            <w:left w:val="none" w:sz="0" w:space="0" w:color="auto"/>
            <w:bottom w:val="none" w:sz="0" w:space="0" w:color="auto"/>
            <w:right w:val="none" w:sz="0" w:space="0" w:color="auto"/>
          </w:divBdr>
        </w:div>
        <w:div w:id="1350371514">
          <w:marLeft w:val="0"/>
          <w:marRight w:val="0"/>
          <w:marTop w:val="0"/>
          <w:marBottom w:val="0"/>
          <w:divBdr>
            <w:top w:val="none" w:sz="0" w:space="0" w:color="auto"/>
            <w:left w:val="none" w:sz="0" w:space="0" w:color="auto"/>
            <w:bottom w:val="none" w:sz="0" w:space="0" w:color="auto"/>
            <w:right w:val="none" w:sz="0" w:space="0" w:color="auto"/>
          </w:divBdr>
        </w:div>
        <w:div w:id="1361122718">
          <w:marLeft w:val="0"/>
          <w:marRight w:val="0"/>
          <w:marTop w:val="0"/>
          <w:marBottom w:val="0"/>
          <w:divBdr>
            <w:top w:val="none" w:sz="0" w:space="0" w:color="auto"/>
            <w:left w:val="none" w:sz="0" w:space="0" w:color="auto"/>
            <w:bottom w:val="none" w:sz="0" w:space="0" w:color="auto"/>
            <w:right w:val="none" w:sz="0" w:space="0" w:color="auto"/>
          </w:divBdr>
        </w:div>
        <w:div w:id="1610890050">
          <w:marLeft w:val="0"/>
          <w:marRight w:val="0"/>
          <w:marTop w:val="0"/>
          <w:marBottom w:val="0"/>
          <w:divBdr>
            <w:top w:val="none" w:sz="0" w:space="0" w:color="auto"/>
            <w:left w:val="none" w:sz="0" w:space="0" w:color="auto"/>
            <w:bottom w:val="none" w:sz="0" w:space="0" w:color="auto"/>
            <w:right w:val="none" w:sz="0" w:space="0" w:color="auto"/>
          </w:divBdr>
        </w:div>
        <w:div w:id="2021546388">
          <w:marLeft w:val="0"/>
          <w:marRight w:val="0"/>
          <w:marTop w:val="0"/>
          <w:marBottom w:val="0"/>
          <w:divBdr>
            <w:top w:val="none" w:sz="0" w:space="0" w:color="auto"/>
            <w:left w:val="none" w:sz="0" w:space="0" w:color="auto"/>
            <w:bottom w:val="none" w:sz="0" w:space="0" w:color="auto"/>
            <w:right w:val="none" w:sz="0" w:space="0" w:color="auto"/>
          </w:divBdr>
        </w:div>
        <w:div w:id="791823042">
          <w:marLeft w:val="0"/>
          <w:marRight w:val="0"/>
          <w:marTop w:val="0"/>
          <w:marBottom w:val="0"/>
          <w:divBdr>
            <w:top w:val="none" w:sz="0" w:space="0" w:color="auto"/>
            <w:left w:val="none" w:sz="0" w:space="0" w:color="auto"/>
            <w:bottom w:val="none" w:sz="0" w:space="0" w:color="auto"/>
            <w:right w:val="none" w:sz="0" w:space="0" w:color="auto"/>
          </w:divBdr>
        </w:div>
        <w:div w:id="756751697">
          <w:marLeft w:val="0"/>
          <w:marRight w:val="0"/>
          <w:marTop w:val="0"/>
          <w:marBottom w:val="0"/>
          <w:divBdr>
            <w:top w:val="none" w:sz="0" w:space="0" w:color="auto"/>
            <w:left w:val="none" w:sz="0" w:space="0" w:color="auto"/>
            <w:bottom w:val="none" w:sz="0" w:space="0" w:color="auto"/>
            <w:right w:val="none" w:sz="0" w:space="0" w:color="auto"/>
          </w:divBdr>
        </w:div>
        <w:div w:id="1080908252">
          <w:marLeft w:val="0"/>
          <w:marRight w:val="0"/>
          <w:marTop w:val="0"/>
          <w:marBottom w:val="0"/>
          <w:divBdr>
            <w:top w:val="none" w:sz="0" w:space="0" w:color="auto"/>
            <w:left w:val="none" w:sz="0" w:space="0" w:color="auto"/>
            <w:bottom w:val="none" w:sz="0" w:space="0" w:color="auto"/>
            <w:right w:val="none" w:sz="0" w:space="0" w:color="auto"/>
          </w:divBdr>
        </w:div>
        <w:div w:id="1860317044">
          <w:marLeft w:val="0"/>
          <w:marRight w:val="0"/>
          <w:marTop w:val="0"/>
          <w:marBottom w:val="0"/>
          <w:divBdr>
            <w:top w:val="none" w:sz="0" w:space="0" w:color="auto"/>
            <w:left w:val="none" w:sz="0" w:space="0" w:color="auto"/>
            <w:bottom w:val="none" w:sz="0" w:space="0" w:color="auto"/>
            <w:right w:val="none" w:sz="0" w:space="0" w:color="auto"/>
          </w:divBdr>
        </w:div>
        <w:div w:id="390159454">
          <w:marLeft w:val="0"/>
          <w:marRight w:val="0"/>
          <w:marTop w:val="0"/>
          <w:marBottom w:val="0"/>
          <w:divBdr>
            <w:top w:val="none" w:sz="0" w:space="0" w:color="auto"/>
            <w:left w:val="none" w:sz="0" w:space="0" w:color="auto"/>
            <w:bottom w:val="none" w:sz="0" w:space="0" w:color="auto"/>
            <w:right w:val="none" w:sz="0" w:space="0" w:color="auto"/>
          </w:divBdr>
        </w:div>
        <w:div w:id="928807405">
          <w:marLeft w:val="0"/>
          <w:marRight w:val="0"/>
          <w:marTop w:val="0"/>
          <w:marBottom w:val="0"/>
          <w:divBdr>
            <w:top w:val="none" w:sz="0" w:space="0" w:color="auto"/>
            <w:left w:val="none" w:sz="0" w:space="0" w:color="auto"/>
            <w:bottom w:val="none" w:sz="0" w:space="0" w:color="auto"/>
            <w:right w:val="none" w:sz="0" w:space="0" w:color="auto"/>
          </w:divBdr>
        </w:div>
        <w:div w:id="776948005">
          <w:marLeft w:val="0"/>
          <w:marRight w:val="0"/>
          <w:marTop w:val="0"/>
          <w:marBottom w:val="0"/>
          <w:divBdr>
            <w:top w:val="none" w:sz="0" w:space="0" w:color="auto"/>
            <w:left w:val="none" w:sz="0" w:space="0" w:color="auto"/>
            <w:bottom w:val="none" w:sz="0" w:space="0" w:color="auto"/>
            <w:right w:val="none" w:sz="0" w:space="0" w:color="auto"/>
          </w:divBdr>
        </w:div>
        <w:div w:id="806901860">
          <w:marLeft w:val="0"/>
          <w:marRight w:val="0"/>
          <w:marTop w:val="0"/>
          <w:marBottom w:val="0"/>
          <w:divBdr>
            <w:top w:val="none" w:sz="0" w:space="0" w:color="auto"/>
            <w:left w:val="none" w:sz="0" w:space="0" w:color="auto"/>
            <w:bottom w:val="none" w:sz="0" w:space="0" w:color="auto"/>
            <w:right w:val="none" w:sz="0" w:space="0" w:color="auto"/>
          </w:divBdr>
        </w:div>
        <w:div w:id="353192595">
          <w:marLeft w:val="0"/>
          <w:marRight w:val="0"/>
          <w:marTop w:val="0"/>
          <w:marBottom w:val="0"/>
          <w:divBdr>
            <w:top w:val="none" w:sz="0" w:space="0" w:color="auto"/>
            <w:left w:val="none" w:sz="0" w:space="0" w:color="auto"/>
            <w:bottom w:val="none" w:sz="0" w:space="0" w:color="auto"/>
            <w:right w:val="none" w:sz="0" w:space="0" w:color="auto"/>
          </w:divBdr>
        </w:div>
        <w:div w:id="133837262">
          <w:marLeft w:val="0"/>
          <w:marRight w:val="0"/>
          <w:marTop w:val="0"/>
          <w:marBottom w:val="0"/>
          <w:divBdr>
            <w:top w:val="none" w:sz="0" w:space="0" w:color="auto"/>
            <w:left w:val="none" w:sz="0" w:space="0" w:color="auto"/>
            <w:bottom w:val="none" w:sz="0" w:space="0" w:color="auto"/>
            <w:right w:val="none" w:sz="0" w:space="0" w:color="auto"/>
          </w:divBdr>
        </w:div>
        <w:div w:id="834223192">
          <w:marLeft w:val="0"/>
          <w:marRight w:val="0"/>
          <w:marTop w:val="0"/>
          <w:marBottom w:val="0"/>
          <w:divBdr>
            <w:top w:val="none" w:sz="0" w:space="0" w:color="auto"/>
            <w:left w:val="none" w:sz="0" w:space="0" w:color="auto"/>
            <w:bottom w:val="none" w:sz="0" w:space="0" w:color="auto"/>
            <w:right w:val="none" w:sz="0" w:space="0" w:color="auto"/>
          </w:divBdr>
        </w:div>
        <w:div w:id="522519599">
          <w:marLeft w:val="0"/>
          <w:marRight w:val="0"/>
          <w:marTop w:val="0"/>
          <w:marBottom w:val="0"/>
          <w:divBdr>
            <w:top w:val="none" w:sz="0" w:space="0" w:color="auto"/>
            <w:left w:val="none" w:sz="0" w:space="0" w:color="auto"/>
            <w:bottom w:val="none" w:sz="0" w:space="0" w:color="auto"/>
            <w:right w:val="none" w:sz="0" w:space="0" w:color="auto"/>
          </w:divBdr>
        </w:div>
        <w:div w:id="95171770">
          <w:marLeft w:val="0"/>
          <w:marRight w:val="0"/>
          <w:marTop w:val="0"/>
          <w:marBottom w:val="0"/>
          <w:divBdr>
            <w:top w:val="none" w:sz="0" w:space="0" w:color="auto"/>
            <w:left w:val="none" w:sz="0" w:space="0" w:color="auto"/>
            <w:bottom w:val="none" w:sz="0" w:space="0" w:color="auto"/>
            <w:right w:val="none" w:sz="0" w:space="0" w:color="auto"/>
          </w:divBdr>
        </w:div>
        <w:div w:id="1394886548">
          <w:marLeft w:val="0"/>
          <w:marRight w:val="0"/>
          <w:marTop w:val="0"/>
          <w:marBottom w:val="0"/>
          <w:divBdr>
            <w:top w:val="none" w:sz="0" w:space="0" w:color="auto"/>
            <w:left w:val="none" w:sz="0" w:space="0" w:color="auto"/>
            <w:bottom w:val="none" w:sz="0" w:space="0" w:color="auto"/>
            <w:right w:val="none" w:sz="0" w:space="0" w:color="auto"/>
          </w:divBdr>
        </w:div>
        <w:div w:id="640156219">
          <w:marLeft w:val="0"/>
          <w:marRight w:val="0"/>
          <w:marTop w:val="0"/>
          <w:marBottom w:val="0"/>
          <w:divBdr>
            <w:top w:val="none" w:sz="0" w:space="0" w:color="auto"/>
            <w:left w:val="none" w:sz="0" w:space="0" w:color="auto"/>
            <w:bottom w:val="none" w:sz="0" w:space="0" w:color="auto"/>
            <w:right w:val="none" w:sz="0" w:space="0" w:color="auto"/>
          </w:divBdr>
        </w:div>
        <w:div w:id="257834596">
          <w:marLeft w:val="0"/>
          <w:marRight w:val="0"/>
          <w:marTop w:val="0"/>
          <w:marBottom w:val="0"/>
          <w:divBdr>
            <w:top w:val="none" w:sz="0" w:space="0" w:color="auto"/>
            <w:left w:val="none" w:sz="0" w:space="0" w:color="auto"/>
            <w:bottom w:val="none" w:sz="0" w:space="0" w:color="auto"/>
            <w:right w:val="none" w:sz="0" w:space="0" w:color="auto"/>
          </w:divBdr>
        </w:div>
        <w:div w:id="575631235">
          <w:marLeft w:val="0"/>
          <w:marRight w:val="0"/>
          <w:marTop w:val="0"/>
          <w:marBottom w:val="0"/>
          <w:divBdr>
            <w:top w:val="none" w:sz="0" w:space="0" w:color="auto"/>
            <w:left w:val="none" w:sz="0" w:space="0" w:color="auto"/>
            <w:bottom w:val="none" w:sz="0" w:space="0" w:color="auto"/>
            <w:right w:val="none" w:sz="0" w:space="0" w:color="auto"/>
          </w:divBdr>
        </w:div>
        <w:div w:id="454061088">
          <w:marLeft w:val="0"/>
          <w:marRight w:val="0"/>
          <w:marTop w:val="0"/>
          <w:marBottom w:val="0"/>
          <w:divBdr>
            <w:top w:val="none" w:sz="0" w:space="0" w:color="auto"/>
            <w:left w:val="none" w:sz="0" w:space="0" w:color="auto"/>
            <w:bottom w:val="none" w:sz="0" w:space="0" w:color="auto"/>
            <w:right w:val="none" w:sz="0" w:space="0" w:color="auto"/>
          </w:divBdr>
        </w:div>
        <w:div w:id="1084499408">
          <w:marLeft w:val="0"/>
          <w:marRight w:val="0"/>
          <w:marTop w:val="0"/>
          <w:marBottom w:val="0"/>
          <w:divBdr>
            <w:top w:val="none" w:sz="0" w:space="0" w:color="auto"/>
            <w:left w:val="none" w:sz="0" w:space="0" w:color="auto"/>
            <w:bottom w:val="none" w:sz="0" w:space="0" w:color="auto"/>
            <w:right w:val="none" w:sz="0" w:space="0" w:color="auto"/>
          </w:divBdr>
        </w:div>
        <w:div w:id="543717376">
          <w:marLeft w:val="0"/>
          <w:marRight w:val="0"/>
          <w:marTop w:val="0"/>
          <w:marBottom w:val="0"/>
          <w:divBdr>
            <w:top w:val="none" w:sz="0" w:space="0" w:color="auto"/>
            <w:left w:val="none" w:sz="0" w:space="0" w:color="auto"/>
            <w:bottom w:val="none" w:sz="0" w:space="0" w:color="auto"/>
            <w:right w:val="none" w:sz="0" w:space="0" w:color="auto"/>
          </w:divBdr>
        </w:div>
        <w:div w:id="929702706">
          <w:marLeft w:val="0"/>
          <w:marRight w:val="0"/>
          <w:marTop w:val="0"/>
          <w:marBottom w:val="0"/>
          <w:divBdr>
            <w:top w:val="none" w:sz="0" w:space="0" w:color="auto"/>
            <w:left w:val="none" w:sz="0" w:space="0" w:color="auto"/>
            <w:bottom w:val="none" w:sz="0" w:space="0" w:color="auto"/>
            <w:right w:val="none" w:sz="0" w:space="0" w:color="auto"/>
          </w:divBdr>
        </w:div>
        <w:div w:id="1109470642">
          <w:marLeft w:val="0"/>
          <w:marRight w:val="0"/>
          <w:marTop w:val="0"/>
          <w:marBottom w:val="0"/>
          <w:divBdr>
            <w:top w:val="none" w:sz="0" w:space="0" w:color="auto"/>
            <w:left w:val="none" w:sz="0" w:space="0" w:color="auto"/>
            <w:bottom w:val="none" w:sz="0" w:space="0" w:color="auto"/>
            <w:right w:val="none" w:sz="0" w:space="0" w:color="auto"/>
          </w:divBdr>
        </w:div>
        <w:div w:id="187067838">
          <w:marLeft w:val="0"/>
          <w:marRight w:val="0"/>
          <w:marTop w:val="0"/>
          <w:marBottom w:val="0"/>
          <w:divBdr>
            <w:top w:val="none" w:sz="0" w:space="0" w:color="auto"/>
            <w:left w:val="none" w:sz="0" w:space="0" w:color="auto"/>
            <w:bottom w:val="none" w:sz="0" w:space="0" w:color="auto"/>
            <w:right w:val="none" w:sz="0" w:space="0" w:color="auto"/>
          </w:divBdr>
        </w:div>
        <w:div w:id="1195997701">
          <w:marLeft w:val="0"/>
          <w:marRight w:val="0"/>
          <w:marTop w:val="0"/>
          <w:marBottom w:val="0"/>
          <w:divBdr>
            <w:top w:val="none" w:sz="0" w:space="0" w:color="auto"/>
            <w:left w:val="none" w:sz="0" w:space="0" w:color="auto"/>
            <w:bottom w:val="none" w:sz="0" w:space="0" w:color="auto"/>
            <w:right w:val="none" w:sz="0" w:space="0" w:color="auto"/>
          </w:divBdr>
        </w:div>
        <w:div w:id="1212424871">
          <w:marLeft w:val="0"/>
          <w:marRight w:val="0"/>
          <w:marTop w:val="0"/>
          <w:marBottom w:val="0"/>
          <w:divBdr>
            <w:top w:val="none" w:sz="0" w:space="0" w:color="auto"/>
            <w:left w:val="none" w:sz="0" w:space="0" w:color="auto"/>
            <w:bottom w:val="none" w:sz="0" w:space="0" w:color="auto"/>
            <w:right w:val="none" w:sz="0" w:space="0" w:color="auto"/>
          </w:divBdr>
        </w:div>
        <w:div w:id="86930125">
          <w:marLeft w:val="0"/>
          <w:marRight w:val="0"/>
          <w:marTop w:val="0"/>
          <w:marBottom w:val="0"/>
          <w:divBdr>
            <w:top w:val="none" w:sz="0" w:space="0" w:color="auto"/>
            <w:left w:val="none" w:sz="0" w:space="0" w:color="auto"/>
            <w:bottom w:val="none" w:sz="0" w:space="0" w:color="auto"/>
            <w:right w:val="none" w:sz="0" w:space="0" w:color="auto"/>
          </w:divBdr>
        </w:div>
        <w:div w:id="1254632721">
          <w:marLeft w:val="0"/>
          <w:marRight w:val="0"/>
          <w:marTop w:val="0"/>
          <w:marBottom w:val="0"/>
          <w:divBdr>
            <w:top w:val="none" w:sz="0" w:space="0" w:color="auto"/>
            <w:left w:val="none" w:sz="0" w:space="0" w:color="auto"/>
            <w:bottom w:val="none" w:sz="0" w:space="0" w:color="auto"/>
            <w:right w:val="none" w:sz="0" w:space="0" w:color="auto"/>
          </w:divBdr>
        </w:div>
        <w:div w:id="1809588456">
          <w:marLeft w:val="0"/>
          <w:marRight w:val="0"/>
          <w:marTop w:val="0"/>
          <w:marBottom w:val="0"/>
          <w:divBdr>
            <w:top w:val="none" w:sz="0" w:space="0" w:color="auto"/>
            <w:left w:val="none" w:sz="0" w:space="0" w:color="auto"/>
            <w:bottom w:val="none" w:sz="0" w:space="0" w:color="auto"/>
            <w:right w:val="none" w:sz="0" w:space="0" w:color="auto"/>
          </w:divBdr>
        </w:div>
        <w:div w:id="2114275998">
          <w:marLeft w:val="0"/>
          <w:marRight w:val="0"/>
          <w:marTop w:val="0"/>
          <w:marBottom w:val="0"/>
          <w:divBdr>
            <w:top w:val="none" w:sz="0" w:space="0" w:color="auto"/>
            <w:left w:val="none" w:sz="0" w:space="0" w:color="auto"/>
            <w:bottom w:val="none" w:sz="0" w:space="0" w:color="auto"/>
            <w:right w:val="none" w:sz="0" w:space="0" w:color="auto"/>
          </w:divBdr>
        </w:div>
        <w:div w:id="981734587">
          <w:marLeft w:val="0"/>
          <w:marRight w:val="0"/>
          <w:marTop w:val="0"/>
          <w:marBottom w:val="0"/>
          <w:divBdr>
            <w:top w:val="none" w:sz="0" w:space="0" w:color="auto"/>
            <w:left w:val="none" w:sz="0" w:space="0" w:color="auto"/>
            <w:bottom w:val="none" w:sz="0" w:space="0" w:color="auto"/>
            <w:right w:val="none" w:sz="0" w:space="0" w:color="auto"/>
          </w:divBdr>
        </w:div>
        <w:div w:id="1479759223">
          <w:marLeft w:val="0"/>
          <w:marRight w:val="0"/>
          <w:marTop w:val="0"/>
          <w:marBottom w:val="0"/>
          <w:divBdr>
            <w:top w:val="none" w:sz="0" w:space="0" w:color="auto"/>
            <w:left w:val="none" w:sz="0" w:space="0" w:color="auto"/>
            <w:bottom w:val="none" w:sz="0" w:space="0" w:color="auto"/>
            <w:right w:val="none" w:sz="0" w:space="0" w:color="auto"/>
          </w:divBdr>
        </w:div>
        <w:div w:id="1171144992">
          <w:marLeft w:val="0"/>
          <w:marRight w:val="0"/>
          <w:marTop w:val="0"/>
          <w:marBottom w:val="0"/>
          <w:divBdr>
            <w:top w:val="none" w:sz="0" w:space="0" w:color="auto"/>
            <w:left w:val="none" w:sz="0" w:space="0" w:color="auto"/>
            <w:bottom w:val="none" w:sz="0" w:space="0" w:color="auto"/>
            <w:right w:val="none" w:sz="0" w:space="0" w:color="auto"/>
          </w:divBdr>
        </w:div>
        <w:div w:id="156191601">
          <w:marLeft w:val="0"/>
          <w:marRight w:val="0"/>
          <w:marTop w:val="0"/>
          <w:marBottom w:val="0"/>
          <w:divBdr>
            <w:top w:val="none" w:sz="0" w:space="0" w:color="auto"/>
            <w:left w:val="none" w:sz="0" w:space="0" w:color="auto"/>
            <w:bottom w:val="none" w:sz="0" w:space="0" w:color="auto"/>
            <w:right w:val="none" w:sz="0" w:space="0" w:color="auto"/>
          </w:divBdr>
        </w:div>
        <w:div w:id="1578173632">
          <w:marLeft w:val="0"/>
          <w:marRight w:val="0"/>
          <w:marTop w:val="0"/>
          <w:marBottom w:val="0"/>
          <w:divBdr>
            <w:top w:val="none" w:sz="0" w:space="0" w:color="auto"/>
            <w:left w:val="none" w:sz="0" w:space="0" w:color="auto"/>
            <w:bottom w:val="none" w:sz="0" w:space="0" w:color="auto"/>
            <w:right w:val="none" w:sz="0" w:space="0" w:color="auto"/>
          </w:divBdr>
        </w:div>
        <w:div w:id="906572275">
          <w:marLeft w:val="0"/>
          <w:marRight w:val="0"/>
          <w:marTop w:val="0"/>
          <w:marBottom w:val="0"/>
          <w:divBdr>
            <w:top w:val="none" w:sz="0" w:space="0" w:color="auto"/>
            <w:left w:val="none" w:sz="0" w:space="0" w:color="auto"/>
            <w:bottom w:val="none" w:sz="0" w:space="0" w:color="auto"/>
            <w:right w:val="none" w:sz="0" w:space="0" w:color="auto"/>
          </w:divBdr>
        </w:div>
        <w:div w:id="1625041560">
          <w:marLeft w:val="0"/>
          <w:marRight w:val="0"/>
          <w:marTop w:val="0"/>
          <w:marBottom w:val="0"/>
          <w:divBdr>
            <w:top w:val="none" w:sz="0" w:space="0" w:color="auto"/>
            <w:left w:val="none" w:sz="0" w:space="0" w:color="auto"/>
            <w:bottom w:val="none" w:sz="0" w:space="0" w:color="auto"/>
            <w:right w:val="none" w:sz="0" w:space="0" w:color="auto"/>
          </w:divBdr>
        </w:div>
        <w:div w:id="227424974">
          <w:marLeft w:val="0"/>
          <w:marRight w:val="0"/>
          <w:marTop w:val="0"/>
          <w:marBottom w:val="0"/>
          <w:divBdr>
            <w:top w:val="none" w:sz="0" w:space="0" w:color="auto"/>
            <w:left w:val="none" w:sz="0" w:space="0" w:color="auto"/>
            <w:bottom w:val="none" w:sz="0" w:space="0" w:color="auto"/>
            <w:right w:val="none" w:sz="0" w:space="0" w:color="auto"/>
          </w:divBdr>
        </w:div>
        <w:div w:id="2104455188">
          <w:marLeft w:val="0"/>
          <w:marRight w:val="0"/>
          <w:marTop w:val="0"/>
          <w:marBottom w:val="0"/>
          <w:divBdr>
            <w:top w:val="none" w:sz="0" w:space="0" w:color="auto"/>
            <w:left w:val="none" w:sz="0" w:space="0" w:color="auto"/>
            <w:bottom w:val="none" w:sz="0" w:space="0" w:color="auto"/>
            <w:right w:val="none" w:sz="0" w:space="0" w:color="auto"/>
          </w:divBdr>
        </w:div>
        <w:div w:id="1233656848">
          <w:marLeft w:val="0"/>
          <w:marRight w:val="0"/>
          <w:marTop w:val="0"/>
          <w:marBottom w:val="0"/>
          <w:divBdr>
            <w:top w:val="none" w:sz="0" w:space="0" w:color="auto"/>
            <w:left w:val="none" w:sz="0" w:space="0" w:color="auto"/>
            <w:bottom w:val="none" w:sz="0" w:space="0" w:color="auto"/>
            <w:right w:val="none" w:sz="0" w:space="0" w:color="auto"/>
          </w:divBdr>
        </w:div>
        <w:div w:id="489634606">
          <w:marLeft w:val="0"/>
          <w:marRight w:val="0"/>
          <w:marTop w:val="0"/>
          <w:marBottom w:val="0"/>
          <w:divBdr>
            <w:top w:val="none" w:sz="0" w:space="0" w:color="auto"/>
            <w:left w:val="none" w:sz="0" w:space="0" w:color="auto"/>
            <w:bottom w:val="none" w:sz="0" w:space="0" w:color="auto"/>
            <w:right w:val="none" w:sz="0" w:space="0" w:color="auto"/>
          </w:divBdr>
        </w:div>
        <w:div w:id="1594823454">
          <w:marLeft w:val="0"/>
          <w:marRight w:val="0"/>
          <w:marTop w:val="0"/>
          <w:marBottom w:val="0"/>
          <w:divBdr>
            <w:top w:val="none" w:sz="0" w:space="0" w:color="auto"/>
            <w:left w:val="none" w:sz="0" w:space="0" w:color="auto"/>
            <w:bottom w:val="none" w:sz="0" w:space="0" w:color="auto"/>
            <w:right w:val="none" w:sz="0" w:space="0" w:color="auto"/>
          </w:divBdr>
        </w:div>
        <w:div w:id="2051875621">
          <w:marLeft w:val="0"/>
          <w:marRight w:val="0"/>
          <w:marTop w:val="0"/>
          <w:marBottom w:val="0"/>
          <w:divBdr>
            <w:top w:val="none" w:sz="0" w:space="0" w:color="auto"/>
            <w:left w:val="none" w:sz="0" w:space="0" w:color="auto"/>
            <w:bottom w:val="none" w:sz="0" w:space="0" w:color="auto"/>
            <w:right w:val="none" w:sz="0" w:space="0" w:color="auto"/>
          </w:divBdr>
        </w:div>
        <w:div w:id="1663002364">
          <w:marLeft w:val="0"/>
          <w:marRight w:val="0"/>
          <w:marTop w:val="0"/>
          <w:marBottom w:val="0"/>
          <w:divBdr>
            <w:top w:val="none" w:sz="0" w:space="0" w:color="auto"/>
            <w:left w:val="none" w:sz="0" w:space="0" w:color="auto"/>
            <w:bottom w:val="none" w:sz="0" w:space="0" w:color="auto"/>
            <w:right w:val="none" w:sz="0" w:space="0" w:color="auto"/>
          </w:divBdr>
        </w:div>
        <w:div w:id="1698921870">
          <w:marLeft w:val="0"/>
          <w:marRight w:val="0"/>
          <w:marTop w:val="0"/>
          <w:marBottom w:val="0"/>
          <w:divBdr>
            <w:top w:val="none" w:sz="0" w:space="0" w:color="auto"/>
            <w:left w:val="none" w:sz="0" w:space="0" w:color="auto"/>
            <w:bottom w:val="none" w:sz="0" w:space="0" w:color="auto"/>
            <w:right w:val="none" w:sz="0" w:space="0" w:color="auto"/>
          </w:divBdr>
        </w:div>
        <w:div w:id="1603604324">
          <w:marLeft w:val="0"/>
          <w:marRight w:val="0"/>
          <w:marTop w:val="0"/>
          <w:marBottom w:val="0"/>
          <w:divBdr>
            <w:top w:val="none" w:sz="0" w:space="0" w:color="auto"/>
            <w:left w:val="none" w:sz="0" w:space="0" w:color="auto"/>
            <w:bottom w:val="none" w:sz="0" w:space="0" w:color="auto"/>
            <w:right w:val="none" w:sz="0" w:space="0" w:color="auto"/>
          </w:divBdr>
        </w:div>
        <w:div w:id="952711807">
          <w:marLeft w:val="0"/>
          <w:marRight w:val="0"/>
          <w:marTop w:val="0"/>
          <w:marBottom w:val="0"/>
          <w:divBdr>
            <w:top w:val="none" w:sz="0" w:space="0" w:color="auto"/>
            <w:left w:val="none" w:sz="0" w:space="0" w:color="auto"/>
            <w:bottom w:val="none" w:sz="0" w:space="0" w:color="auto"/>
            <w:right w:val="none" w:sz="0" w:space="0" w:color="auto"/>
          </w:divBdr>
          <w:divsChild>
            <w:div w:id="1914119660">
              <w:marLeft w:val="0"/>
              <w:marRight w:val="0"/>
              <w:marTop w:val="0"/>
              <w:marBottom w:val="0"/>
              <w:divBdr>
                <w:top w:val="none" w:sz="0" w:space="0" w:color="auto"/>
                <w:left w:val="none" w:sz="0" w:space="0" w:color="auto"/>
                <w:bottom w:val="none" w:sz="0" w:space="0" w:color="auto"/>
                <w:right w:val="none" w:sz="0" w:space="0" w:color="auto"/>
              </w:divBdr>
            </w:div>
            <w:div w:id="1700080611">
              <w:marLeft w:val="0"/>
              <w:marRight w:val="0"/>
              <w:marTop w:val="0"/>
              <w:marBottom w:val="0"/>
              <w:divBdr>
                <w:top w:val="none" w:sz="0" w:space="0" w:color="auto"/>
                <w:left w:val="none" w:sz="0" w:space="0" w:color="auto"/>
                <w:bottom w:val="none" w:sz="0" w:space="0" w:color="auto"/>
                <w:right w:val="none" w:sz="0" w:space="0" w:color="auto"/>
              </w:divBdr>
            </w:div>
            <w:div w:id="380713365">
              <w:marLeft w:val="0"/>
              <w:marRight w:val="0"/>
              <w:marTop w:val="0"/>
              <w:marBottom w:val="0"/>
              <w:divBdr>
                <w:top w:val="none" w:sz="0" w:space="0" w:color="auto"/>
                <w:left w:val="none" w:sz="0" w:space="0" w:color="auto"/>
                <w:bottom w:val="none" w:sz="0" w:space="0" w:color="auto"/>
                <w:right w:val="none" w:sz="0" w:space="0" w:color="auto"/>
              </w:divBdr>
            </w:div>
            <w:div w:id="816143543">
              <w:marLeft w:val="0"/>
              <w:marRight w:val="0"/>
              <w:marTop w:val="0"/>
              <w:marBottom w:val="0"/>
              <w:divBdr>
                <w:top w:val="none" w:sz="0" w:space="0" w:color="auto"/>
                <w:left w:val="none" w:sz="0" w:space="0" w:color="auto"/>
                <w:bottom w:val="none" w:sz="0" w:space="0" w:color="auto"/>
                <w:right w:val="none" w:sz="0" w:space="0" w:color="auto"/>
              </w:divBdr>
            </w:div>
            <w:div w:id="205533456">
              <w:marLeft w:val="0"/>
              <w:marRight w:val="0"/>
              <w:marTop w:val="0"/>
              <w:marBottom w:val="0"/>
              <w:divBdr>
                <w:top w:val="none" w:sz="0" w:space="0" w:color="auto"/>
                <w:left w:val="none" w:sz="0" w:space="0" w:color="auto"/>
                <w:bottom w:val="none" w:sz="0" w:space="0" w:color="auto"/>
                <w:right w:val="none" w:sz="0" w:space="0" w:color="auto"/>
              </w:divBdr>
            </w:div>
          </w:divsChild>
        </w:div>
        <w:div w:id="1579704706">
          <w:marLeft w:val="0"/>
          <w:marRight w:val="0"/>
          <w:marTop w:val="0"/>
          <w:marBottom w:val="0"/>
          <w:divBdr>
            <w:top w:val="none" w:sz="0" w:space="0" w:color="auto"/>
            <w:left w:val="none" w:sz="0" w:space="0" w:color="auto"/>
            <w:bottom w:val="none" w:sz="0" w:space="0" w:color="auto"/>
            <w:right w:val="none" w:sz="0" w:space="0" w:color="auto"/>
          </w:divBdr>
          <w:divsChild>
            <w:div w:id="159469148">
              <w:marLeft w:val="0"/>
              <w:marRight w:val="0"/>
              <w:marTop w:val="0"/>
              <w:marBottom w:val="0"/>
              <w:divBdr>
                <w:top w:val="none" w:sz="0" w:space="0" w:color="auto"/>
                <w:left w:val="none" w:sz="0" w:space="0" w:color="auto"/>
                <w:bottom w:val="none" w:sz="0" w:space="0" w:color="auto"/>
                <w:right w:val="none" w:sz="0" w:space="0" w:color="auto"/>
              </w:divBdr>
            </w:div>
            <w:div w:id="1282953505">
              <w:marLeft w:val="0"/>
              <w:marRight w:val="0"/>
              <w:marTop w:val="0"/>
              <w:marBottom w:val="0"/>
              <w:divBdr>
                <w:top w:val="none" w:sz="0" w:space="0" w:color="auto"/>
                <w:left w:val="none" w:sz="0" w:space="0" w:color="auto"/>
                <w:bottom w:val="none" w:sz="0" w:space="0" w:color="auto"/>
                <w:right w:val="none" w:sz="0" w:space="0" w:color="auto"/>
              </w:divBdr>
            </w:div>
            <w:div w:id="1938632177">
              <w:marLeft w:val="0"/>
              <w:marRight w:val="0"/>
              <w:marTop w:val="0"/>
              <w:marBottom w:val="0"/>
              <w:divBdr>
                <w:top w:val="none" w:sz="0" w:space="0" w:color="auto"/>
                <w:left w:val="none" w:sz="0" w:space="0" w:color="auto"/>
                <w:bottom w:val="none" w:sz="0" w:space="0" w:color="auto"/>
                <w:right w:val="none" w:sz="0" w:space="0" w:color="auto"/>
              </w:divBdr>
            </w:div>
            <w:div w:id="1122923900">
              <w:marLeft w:val="0"/>
              <w:marRight w:val="0"/>
              <w:marTop w:val="0"/>
              <w:marBottom w:val="0"/>
              <w:divBdr>
                <w:top w:val="none" w:sz="0" w:space="0" w:color="auto"/>
                <w:left w:val="none" w:sz="0" w:space="0" w:color="auto"/>
                <w:bottom w:val="none" w:sz="0" w:space="0" w:color="auto"/>
                <w:right w:val="none" w:sz="0" w:space="0" w:color="auto"/>
              </w:divBdr>
            </w:div>
            <w:div w:id="1219590221">
              <w:marLeft w:val="0"/>
              <w:marRight w:val="0"/>
              <w:marTop w:val="0"/>
              <w:marBottom w:val="0"/>
              <w:divBdr>
                <w:top w:val="none" w:sz="0" w:space="0" w:color="auto"/>
                <w:left w:val="none" w:sz="0" w:space="0" w:color="auto"/>
                <w:bottom w:val="none" w:sz="0" w:space="0" w:color="auto"/>
                <w:right w:val="none" w:sz="0" w:space="0" w:color="auto"/>
              </w:divBdr>
            </w:div>
          </w:divsChild>
        </w:div>
        <w:div w:id="39061591">
          <w:marLeft w:val="0"/>
          <w:marRight w:val="0"/>
          <w:marTop w:val="0"/>
          <w:marBottom w:val="0"/>
          <w:divBdr>
            <w:top w:val="none" w:sz="0" w:space="0" w:color="auto"/>
            <w:left w:val="none" w:sz="0" w:space="0" w:color="auto"/>
            <w:bottom w:val="none" w:sz="0" w:space="0" w:color="auto"/>
            <w:right w:val="none" w:sz="0" w:space="0" w:color="auto"/>
          </w:divBdr>
          <w:divsChild>
            <w:div w:id="1602565214">
              <w:marLeft w:val="0"/>
              <w:marRight w:val="0"/>
              <w:marTop w:val="0"/>
              <w:marBottom w:val="0"/>
              <w:divBdr>
                <w:top w:val="none" w:sz="0" w:space="0" w:color="auto"/>
                <w:left w:val="none" w:sz="0" w:space="0" w:color="auto"/>
                <w:bottom w:val="none" w:sz="0" w:space="0" w:color="auto"/>
                <w:right w:val="none" w:sz="0" w:space="0" w:color="auto"/>
              </w:divBdr>
            </w:div>
            <w:div w:id="456459040">
              <w:marLeft w:val="0"/>
              <w:marRight w:val="0"/>
              <w:marTop w:val="0"/>
              <w:marBottom w:val="0"/>
              <w:divBdr>
                <w:top w:val="none" w:sz="0" w:space="0" w:color="auto"/>
                <w:left w:val="none" w:sz="0" w:space="0" w:color="auto"/>
                <w:bottom w:val="none" w:sz="0" w:space="0" w:color="auto"/>
                <w:right w:val="none" w:sz="0" w:space="0" w:color="auto"/>
              </w:divBdr>
            </w:div>
            <w:div w:id="1556426749">
              <w:marLeft w:val="0"/>
              <w:marRight w:val="0"/>
              <w:marTop w:val="0"/>
              <w:marBottom w:val="0"/>
              <w:divBdr>
                <w:top w:val="none" w:sz="0" w:space="0" w:color="auto"/>
                <w:left w:val="none" w:sz="0" w:space="0" w:color="auto"/>
                <w:bottom w:val="none" w:sz="0" w:space="0" w:color="auto"/>
                <w:right w:val="none" w:sz="0" w:space="0" w:color="auto"/>
              </w:divBdr>
            </w:div>
            <w:div w:id="116267059">
              <w:marLeft w:val="0"/>
              <w:marRight w:val="0"/>
              <w:marTop w:val="0"/>
              <w:marBottom w:val="0"/>
              <w:divBdr>
                <w:top w:val="none" w:sz="0" w:space="0" w:color="auto"/>
                <w:left w:val="none" w:sz="0" w:space="0" w:color="auto"/>
                <w:bottom w:val="none" w:sz="0" w:space="0" w:color="auto"/>
                <w:right w:val="none" w:sz="0" w:space="0" w:color="auto"/>
              </w:divBdr>
            </w:div>
            <w:div w:id="1637296878">
              <w:marLeft w:val="0"/>
              <w:marRight w:val="0"/>
              <w:marTop w:val="0"/>
              <w:marBottom w:val="0"/>
              <w:divBdr>
                <w:top w:val="none" w:sz="0" w:space="0" w:color="auto"/>
                <w:left w:val="none" w:sz="0" w:space="0" w:color="auto"/>
                <w:bottom w:val="none" w:sz="0" w:space="0" w:color="auto"/>
                <w:right w:val="none" w:sz="0" w:space="0" w:color="auto"/>
              </w:divBdr>
            </w:div>
          </w:divsChild>
        </w:div>
        <w:div w:id="1934438890">
          <w:marLeft w:val="0"/>
          <w:marRight w:val="0"/>
          <w:marTop w:val="0"/>
          <w:marBottom w:val="0"/>
          <w:divBdr>
            <w:top w:val="none" w:sz="0" w:space="0" w:color="auto"/>
            <w:left w:val="none" w:sz="0" w:space="0" w:color="auto"/>
            <w:bottom w:val="none" w:sz="0" w:space="0" w:color="auto"/>
            <w:right w:val="none" w:sz="0" w:space="0" w:color="auto"/>
          </w:divBdr>
        </w:div>
        <w:div w:id="120922181">
          <w:marLeft w:val="0"/>
          <w:marRight w:val="0"/>
          <w:marTop w:val="0"/>
          <w:marBottom w:val="0"/>
          <w:divBdr>
            <w:top w:val="none" w:sz="0" w:space="0" w:color="auto"/>
            <w:left w:val="none" w:sz="0" w:space="0" w:color="auto"/>
            <w:bottom w:val="none" w:sz="0" w:space="0" w:color="auto"/>
            <w:right w:val="none" w:sz="0" w:space="0" w:color="auto"/>
          </w:divBdr>
        </w:div>
        <w:div w:id="2068146260">
          <w:marLeft w:val="0"/>
          <w:marRight w:val="0"/>
          <w:marTop w:val="0"/>
          <w:marBottom w:val="0"/>
          <w:divBdr>
            <w:top w:val="none" w:sz="0" w:space="0" w:color="auto"/>
            <w:left w:val="none" w:sz="0" w:space="0" w:color="auto"/>
            <w:bottom w:val="none" w:sz="0" w:space="0" w:color="auto"/>
            <w:right w:val="none" w:sz="0" w:space="0" w:color="auto"/>
          </w:divBdr>
        </w:div>
        <w:div w:id="56589820">
          <w:marLeft w:val="0"/>
          <w:marRight w:val="0"/>
          <w:marTop w:val="0"/>
          <w:marBottom w:val="0"/>
          <w:divBdr>
            <w:top w:val="none" w:sz="0" w:space="0" w:color="auto"/>
            <w:left w:val="none" w:sz="0" w:space="0" w:color="auto"/>
            <w:bottom w:val="none" w:sz="0" w:space="0" w:color="auto"/>
            <w:right w:val="none" w:sz="0" w:space="0" w:color="auto"/>
          </w:divBdr>
        </w:div>
        <w:div w:id="1793673149">
          <w:marLeft w:val="0"/>
          <w:marRight w:val="0"/>
          <w:marTop w:val="0"/>
          <w:marBottom w:val="0"/>
          <w:divBdr>
            <w:top w:val="none" w:sz="0" w:space="0" w:color="auto"/>
            <w:left w:val="none" w:sz="0" w:space="0" w:color="auto"/>
            <w:bottom w:val="none" w:sz="0" w:space="0" w:color="auto"/>
            <w:right w:val="none" w:sz="0" w:space="0" w:color="auto"/>
          </w:divBdr>
        </w:div>
        <w:div w:id="780342362">
          <w:marLeft w:val="0"/>
          <w:marRight w:val="0"/>
          <w:marTop w:val="0"/>
          <w:marBottom w:val="0"/>
          <w:divBdr>
            <w:top w:val="none" w:sz="0" w:space="0" w:color="auto"/>
            <w:left w:val="none" w:sz="0" w:space="0" w:color="auto"/>
            <w:bottom w:val="none" w:sz="0" w:space="0" w:color="auto"/>
            <w:right w:val="none" w:sz="0" w:space="0" w:color="auto"/>
          </w:divBdr>
        </w:div>
        <w:div w:id="1326787582">
          <w:marLeft w:val="0"/>
          <w:marRight w:val="0"/>
          <w:marTop w:val="0"/>
          <w:marBottom w:val="0"/>
          <w:divBdr>
            <w:top w:val="none" w:sz="0" w:space="0" w:color="auto"/>
            <w:left w:val="none" w:sz="0" w:space="0" w:color="auto"/>
            <w:bottom w:val="none" w:sz="0" w:space="0" w:color="auto"/>
            <w:right w:val="none" w:sz="0" w:space="0" w:color="auto"/>
          </w:divBdr>
        </w:div>
        <w:div w:id="929120639">
          <w:marLeft w:val="0"/>
          <w:marRight w:val="0"/>
          <w:marTop w:val="0"/>
          <w:marBottom w:val="0"/>
          <w:divBdr>
            <w:top w:val="none" w:sz="0" w:space="0" w:color="auto"/>
            <w:left w:val="none" w:sz="0" w:space="0" w:color="auto"/>
            <w:bottom w:val="none" w:sz="0" w:space="0" w:color="auto"/>
            <w:right w:val="none" w:sz="0" w:space="0" w:color="auto"/>
          </w:divBdr>
        </w:div>
        <w:div w:id="852378249">
          <w:marLeft w:val="0"/>
          <w:marRight w:val="0"/>
          <w:marTop w:val="0"/>
          <w:marBottom w:val="0"/>
          <w:divBdr>
            <w:top w:val="none" w:sz="0" w:space="0" w:color="auto"/>
            <w:left w:val="none" w:sz="0" w:space="0" w:color="auto"/>
            <w:bottom w:val="none" w:sz="0" w:space="0" w:color="auto"/>
            <w:right w:val="none" w:sz="0" w:space="0" w:color="auto"/>
          </w:divBdr>
        </w:div>
        <w:div w:id="318732607">
          <w:marLeft w:val="0"/>
          <w:marRight w:val="0"/>
          <w:marTop w:val="0"/>
          <w:marBottom w:val="0"/>
          <w:divBdr>
            <w:top w:val="none" w:sz="0" w:space="0" w:color="auto"/>
            <w:left w:val="none" w:sz="0" w:space="0" w:color="auto"/>
            <w:bottom w:val="none" w:sz="0" w:space="0" w:color="auto"/>
            <w:right w:val="none" w:sz="0" w:space="0" w:color="auto"/>
          </w:divBdr>
        </w:div>
        <w:div w:id="119494875">
          <w:marLeft w:val="0"/>
          <w:marRight w:val="0"/>
          <w:marTop w:val="0"/>
          <w:marBottom w:val="0"/>
          <w:divBdr>
            <w:top w:val="none" w:sz="0" w:space="0" w:color="auto"/>
            <w:left w:val="none" w:sz="0" w:space="0" w:color="auto"/>
            <w:bottom w:val="none" w:sz="0" w:space="0" w:color="auto"/>
            <w:right w:val="none" w:sz="0" w:space="0" w:color="auto"/>
          </w:divBdr>
        </w:div>
        <w:div w:id="2011784666">
          <w:marLeft w:val="0"/>
          <w:marRight w:val="0"/>
          <w:marTop w:val="0"/>
          <w:marBottom w:val="0"/>
          <w:divBdr>
            <w:top w:val="none" w:sz="0" w:space="0" w:color="auto"/>
            <w:left w:val="none" w:sz="0" w:space="0" w:color="auto"/>
            <w:bottom w:val="none" w:sz="0" w:space="0" w:color="auto"/>
            <w:right w:val="none" w:sz="0" w:space="0" w:color="auto"/>
          </w:divBdr>
        </w:div>
        <w:div w:id="286398633">
          <w:marLeft w:val="0"/>
          <w:marRight w:val="0"/>
          <w:marTop w:val="0"/>
          <w:marBottom w:val="0"/>
          <w:divBdr>
            <w:top w:val="none" w:sz="0" w:space="0" w:color="auto"/>
            <w:left w:val="none" w:sz="0" w:space="0" w:color="auto"/>
            <w:bottom w:val="none" w:sz="0" w:space="0" w:color="auto"/>
            <w:right w:val="none" w:sz="0" w:space="0" w:color="auto"/>
          </w:divBdr>
        </w:div>
        <w:div w:id="133373848">
          <w:marLeft w:val="0"/>
          <w:marRight w:val="0"/>
          <w:marTop w:val="0"/>
          <w:marBottom w:val="0"/>
          <w:divBdr>
            <w:top w:val="none" w:sz="0" w:space="0" w:color="auto"/>
            <w:left w:val="none" w:sz="0" w:space="0" w:color="auto"/>
            <w:bottom w:val="none" w:sz="0" w:space="0" w:color="auto"/>
            <w:right w:val="none" w:sz="0" w:space="0" w:color="auto"/>
          </w:divBdr>
        </w:div>
        <w:div w:id="639044553">
          <w:marLeft w:val="0"/>
          <w:marRight w:val="0"/>
          <w:marTop w:val="0"/>
          <w:marBottom w:val="0"/>
          <w:divBdr>
            <w:top w:val="none" w:sz="0" w:space="0" w:color="auto"/>
            <w:left w:val="none" w:sz="0" w:space="0" w:color="auto"/>
            <w:bottom w:val="none" w:sz="0" w:space="0" w:color="auto"/>
            <w:right w:val="none" w:sz="0" w:space="0" w:color="auto"/>
          </w:divBdr>
        </w:div>
        <w:div w:id="942805215">
          <w:marLeft w:val="0"/>
          <w:marRight w:val="0"/>
          <w:marTop w:val="0"/>
          <w:marBottom w:val="0"/>
          <w:divBdr>
            <w:top w:val="none" w:sz="0" w:space="0" w:color="auto"/>
            <w:left w:val="none" w:sz="0" w:space="0" w:color="auto"/>
            <w:bottom w:val="none" w:sz="0" w:space="0" w:color="auto"/>
            <w:right w:val="none" w:sz="0" w:space="0" w:color="auto"/>
          </w:divBdr>
        </w:div>
        <w:div w:id="1161701278">
          <w:marLeft w:val="0"/>
          <w:marRight w:val="0"/>
          <w:marTop w:val="0"/>
          <w:marBottom w:val="0"/>
          <w:divBdr>
            <w:top w:val="none" w:sz="0" w:space="0" w:color="auto"/>
            <w:left w:val="none" w:sz="0" w:space="0" w:color="auto"/>
            <w:bottom w:val="none" w:sz="0" w:space="0" w:color="auto"/>
            <w:right w:val="none" w:sz="0" w:space="0" w:color="auto"/>
          </w:divBdr>
        </w:div>
        <w:div w:id="1964000942">
          <w:marLeft w:val="0"/>
          <w:marRight w:val="0"/>
          <w:marTop w:val="0"/>
          <w:marBottom w:val="0"/>
          <w:divBdr>
            <w:top w:val="none" w:sz="0" w:space="0" w:color="auto"/>
            <w:left w:val="none" w:sz="0" w:space="0" w:color="auto"/>
            <w:bottom w:val="none" w:sz="0" w:space="0" w:color="auto"/>
            <w:right w:val="none" w:sz="0" w:space="0" w:color="auto"/>
          </w:divBdr>
        </w:div>
      </w:divsChild>
    </w:div>
    <w:div w:id="429588579">
      <w:bodyDiv w:val="1"/>
      <w:marLeft w:val="0"/>
      <w:marRight w:val="0"/>
      <w:marTop w:val="0"/>
      <w:marBottom w:val="0"/>
      <w:divBdr>
        <w:top w:val="none" w:sz="0" w:space="0" w:color="auto"/>
        <w:left w:val="none" w:sz="0" w:space="0" w:color="auto"/>
        <w:bottom w:val="none" w:sz="0" w:space="0" w:color="auto"/>
        <w:right w:val="none" w:sz="0" w:space="0" w:color="auto"/>
      </w:divBdr>
      <w:divsChild>
        <w:div w:id="2009477281">
          <w:marLeft w:val="0"/>
          <w:marRight w:val="0"/>
          <w:marTop w:val="0"/>
          <w:marBottom w:val="0"/>
          <w:divBdr>
            <w:top w:val="none" w:sz="0" w:space="0" w:color="auto"/>
            <w:left w:val="none" w:sz="0" w:space="0" w:color="auto"/>
            <w:bottom w:val="none" w:sz="0" w:space="0" w:color="auto"/>
            <w:right w:val="none" w:sz="0" w:space="0" w:color="auto"/>
          </w:divBdr>
          <w:divsChild>
            <w:div w:id="725299476">
              <w:marLeft w:val="0"/>
              <w:marRight w:val="0"/>
              <w:marTop w:val="0"/>
              <w:marBottom w:val="0"/>
              <w:divBdr>
                <w:top w:val="none" w:sz="0" w:space="0" w:color="auto"/>
                <w:left w:val="none" w:sz="0" w:space="0" w:color="auto"/>
                <w:bottom w:val="none" w:sz="0" w:space="0" w:color="auto"/>
                <w:right w:val="none" w:sz="0" w:space="0" w:color="auto"/>
              </w:divBdr>
            </w:div>
            <w:div w:id="1462920660">
              <w:marLeft w:val="0"/>
              <w:marRight w:val="0"/>
              <w:marTop w:val="0"/>
              <w:marBottom w:val="0"/>
              <w:divBdr>
                <w:top w:val="none" w:sz="0" w:space="0" w:color="auto"/>
                <w:left w:val="none" w:sz="0" w:space="0" w:color="auto"/>
                <w:bottom w:val="none" w:sz="0" w:space="0" w:color="auto"/>
                <w:right w:val="none" w:sz="0" w:space="0" w:color="auto"/>
              </w:divBdr>
            </w:div>
            <w:div w:id="362905517">
              <w:marLeft w:val="0"/>
              <w:marRight w:val="0"/>
              <w:marTop w:val="0"/>
              <w:marBottom w:val="0"/>
              <w:divBdr>
                <w:top w:val="none" w:sz="0" w:space="0" w:color="auto"/>
                <w:left w:val="none" w:sz="0" w:space="0" w:color="auto"/>
                <w:bottom w:val="none" w:sz="0" w:space="0" w:color="auto"/>
                <w:right w:val="none" w:sz="0" w:space="0" w:color="auto"/>
              </w:divBdr>
            </w:div>
            <w:div w:id="1086153846">
              <w:marLeft w:val="0"/>
              <w:marRight w:val="0"/>
              <w:marTop w:val="0"/>
              <w:marBottom w:val="0"/>
              <w:divBdr>
                <w:top w:val="none" w:sz="0" w:space="0" w:color="auto"/>
                <w:left w:val="none" w:sz="0" w:space="0" w:color="auto"/>
                <w:bottom w:val="none" w:sz="0" w:space="0" w:color="auto"/>
                <w:right w:val="none" w:sz="0" w:space="0" w:color="auto"/>
              </w:divBdr>
            </w:div>
            <w:div w:id="733628240">
              <w:marLeft w:val="0"/>
              <w:marRight w:val="0"/>
              <w:marTop w:val="0"/>
              <w:marBottom w:val="0"/>
              <w:divBdr>
                <w:top w:val="none" w:sz="0" w:space="0" w:color="auto"/>
                <w:left w:val="none" w:sz="0" w:space="0" w:color="auto"/>
                <w:bottom w:val="none" w:sz="0" w:space="0" w:color="auto"/>
                <w:right w:val="none" w:sz="0" w:space="0" w:color="auto"/>
              </w:divBdr>
            </w:div>
          </w:divsChild>
        </w:div>
        <w:div w:id="633802671">
          <w:marLeft w:val="0"/>
          <w:marRight w:val="0"/>
          <w:marTop w:val="0"/>
          <w:marBottom w:val="0"/>
          <w:divBdr>
            <w:top w:val="none" w:sz="0" w:space="0" w:color="auto"/>
            <w:left w:val="none" w:sz="0" w:space="0" w:color="auto"/>
            <w:bottom w:val="none" w:sz="0" w:space="0" w:color="auto"/>
            <w:right w:val="none" w:sz="0" w:space="0" w:color="auto"/>
          </w:divBdr>
        </w:div>
        <w:div w:id="1192721772">
          <w:marLeft w:val="0"/>
          <w:marRight w:val="0"/>
          <w:marTop w:val="0"/>
          <w:marBottom w:val="0"/>
          <w:divBdr>
            <w:top w:val="none" w:sz="0" w:space="0" w:color="auto"/>
            <w:left w:val="none" w:sz="0" w:space="0" w:color="auto"/>
            <w:bottom w:val="none" w:sz="0" w:space="0" w:color="auto"/>
            <w:right w:val="none" w:sz="0" w:space="0" w:color="auto"/>
          </w:divBdr>
        </w:div>
        <w:div w:id="1445231862">
          <w:marLeft w:val="0"/>
          <w:marRight w:val="0"/>
          <w:marTop w:val="0"/>
          <w:marBottom w:val="0"/>
          <w:divBdr>
            <w:top w:val="none" w:sz="0" w:space="0" w:color="auto"/>
            <w:left w:val="none" w:sz="0" w:space="0" w:color="auto"/>
            <w:bottom w:val="none" w:sz="0" w:space="0" w:color="auto"/>
            <w:right w:val="none" w:sz="0" w:space="0" w:color="auto"/>
          </w:divBdr>
        </w:div>
        <w:div w:id="61298169">
          <w:marLeft w:val="0"/>
          <w:marRight w:val="0"/>
          <w:marTop w:val="0"/>
          <w:marBottom w:val="0"/>
          <w:divBdr>
            <w:top w:val="none" w:sz="0" w:space="0" w:color="auto"/>
            <w:left w:val="none" w:sz="0" w:space="0" w:color="auto"/>
            <w:bottom w:val="none" w:sz="0" w:space="0" w:color="auto"/>
            <w:right w:val="none" w:sz="0" w:space="0" w:color="auto"/>
          </w:divBdr>
        </w:div>
        <w:div w:id="1262182191">
          <w:marLeft w:val="0"/>
          <w:marRight w:val="0"/>
          <w:marTop w:val="0"/>
          <w:marBottom w:val="0"/>
          <w:divBdr>
            <w:top w:val="none" w:sz="0" w:space="0" w:color="auto"/>
            <w:left w:val="none" w:sz="0" w:space="0" w:color="auto"/>
            <w:bottom w:val="none" w:sz="0" w:space="0" w:color="auto"/>
            <w:right w:val="none" w:sz="0" w:space="0" w:color="auto"/>
          </w:divBdr>
        </w:div>
        <w:div w:id="742878407">
          <w:marLeft w:val="0"/>
          <w:marRight w:val="0"/>
          <w:marTop w:val="0"/>
          <w:marBottom w:val="0"/>
          <w:divBdr>
            <w:top w:val="none" w:sz="0" w:space="0" w:color="auto"/>
            <w:left w:val="none" w:sz="0" w:space="0" w:color="auto"/>
            <w:bottom w:val="none" w:sz="0" w:space="0" w:color="auto"/>
            <w:right w:val="none" w:sz="0" w:space="0" w:color="auto"/>
          </w:divBdr>
        </w:div>
        <w:div w:id="927269807">
          <w:marLeft w:val="0"/>
          <w:marRight w:val="0"/>
          <w:marTop w:val="0"/>
          <w:marBottom w:val="0"/>
          <w:divBdr>
            <w:top w:val="none" w:sz="0" w:space="0" w:color="auto"/>
            <w:left w:val="none" w:sz="0" w:space="0" w:color="auto"/>
            <w:bottom w:val="none" w:sz="0" w:space="0" w:color="auto"/>
            <w:right w:val="none" w:sz="0" w:space="0" w:color="auto"/>
          </w:divBdr>
        </w:div>
        <w:div w:id="1193805877">
          <w:marLeft w:val="0"/>
          <w:marRight w:val="0"/>
          <w:marTop w:val="0"/>
          <w:marBottom w:val="0"/>
          <w:divBdr>
            <w:top w:val="none" w:sz="0" w:space="0" w:color="auto"/>
            <w:left w:val="none" w:sz="0" w:space="0" w:color="auto"/>
            <w:bottom w:val="none" w:sz="0" w:space="0" w:color="auto"/>
            <w:right w:val="none" w:sz="0" w:space="0" w:color="auto"/>
          </w:divBdr>
        </w:div>
        <w:div w:id="1486166115">
          <w:marLeft w:val="0"/>
          <w:marRight w:val="0"/>
          <w:marTop w:val="0"/>
          <w:marBottom w:val="0"/>
          <w:divBdr>
            <w:top w:val="none" w:sz="0" w:space="0" w:color="auto"/>
            <w:left w:val="none" w:sz="0" w:space="0" w:color="auto"/>
            <w:bottom w:val="none" w:sz="0" w:space="0" w:color="auto"/>
            <w:right w:val="none" w:sz="0" w:space="0" w:color="auto"/>
          </w:divBdr>
        </w:div>
        <w:div w:id="631981344">
          <w:marLeft w:val="0"/>
          <w:marRight w:val="0"/>
          <w:marTop w:val="0"/>
          <w:marBottom w:val="0"/>
          <w:divBdr>
            <w:top w:val="none" w:sz="0" w:space="0" w:color="auto"/>
            <w:left w:val="none" w:sz="0" w:space="0" w:color="auto"/>
            <w:bottom w:val="none" w:sz="0" w:space="0" w:color="auto"/>
            <w:right w:val="none" w:sz="0" w:space="0" w:color="auto"/>
          </w:divBdr>
        </w:div>
        <w:div w:id="1713774010">
          <w:marLeft w:val="0"/>
          <w:marRight w:val="0"/>
          <w:marTop w:val="0"/>
          <w:marBottom w:val="0"/>
          <w:divBdr>
            <w:top w:val="none" w:sz="0" w:space="0" w:color="auto"/>
            <w:left w:val="none" w:sz="0" w:space="0" w:color="auto"/>
            <w:bottom w:val="none" w:sz="0" w:space="0" w:color="auto"/>
            <w:right w:val="none" w:sz="0" w:space="0" w:color="auto"/>
          </w:divBdr>
        </w:div>
        <w:div w:id="2060321624">
          <w:marLeft w:val="0"/>
          <w:marRight w:val="0"/>
          <w:marTop w:val="0"/>
          <w:marBottom w:val="0"/>
          <w:divBdr>
            <w:top w:val="none" w:sz="0" w:space="0" w:color="auto"/>
            <w:left w:val="none" w:sz="0" w:space="0" w:color="auto"/>
            <w:bottom w:val="none" w:sz="0" w:space="0" w:color="auto"/>
            <w:right w:val="none" w:sz="0" w:space="0" w:color="auto"/>
          </w:divBdr>
        </w:div>
        <w:div w:id="1042287184">
          <w:marLeft w:val="0"/>
          <w:marRight w:val="0"/>
          <w:marTop w:val="0"/>
          <w:marBottom w:val="0"/>
          <w:divBdr>
            <w:top w:val="none" w:sz="0" w:space="0" w:color="auto"/>
            <w:left w:val="none" w:sz="0" w:space="0" w:color="auto"/>
            <w:bottom w:val="none" w:sz="0" w:space="0" w:color="auto"/>
            <w:right w:val="none" w:sz="0" w:space="0" w:color="auto"/>
          </w:divBdr>
        </w:div>
        <w:div w:id="621307804">
          <w:marLeft w:val="0"/>
          <w:marRight w:val="0"/>
          <w:marTop w:val="0"/>
          <w:marBottom w:val="0"/>
          <w:divBdr>
            <w:top w:val="none" w:sz="0" w:space="0" w:color="auto"/>
            <w:left w:val="none" w:sz="0" w:space="0" w:color="auto"/>
            <w:bottom w:val="none" w:sz="0" w:space="0" w:color="auto"/>
            <w:right w:val="none" w:sz="0" w:space="0" w:color="auto"/>
          </w:divBdr>
        </w:div>
        <w:div w:id="46104501">
          <w:marLeft w:val="0"/>
          <w:marRight w:val="0"/>
          <w:marTop w:val="0"/>
          <w:marBottom w:val="0"/>
          <w:divBdr>
            <w:top w:val="none" w:sz="0" w:space="0" w:color="auto"/>
            <w:left w:val="none" w:sz="0" w:space="0" w:color="auto"/>
            <w:bottom w:val="none" w:sz="0" w:space="0" w:color="auto"/>
            <w:right w:val="none" w:sz="0" w:space="0" w:color="auto"/>
          </w:divBdr>
        </w:div>
        <w:div w:id="1776711861">
          <w:marLeft w:val="0"/>
          <w:marRight w:val="0"/>
          <w:marTop w:val="0"/>
          <w:marBottom w:val="0"/>
          <w:divBdr>
            <w:top w:val="none" w:sz="0" w:space="0" w:color="auto"/>
            <w:left w:val="none" w:sz="0" w:space="0" w:color="auto"/>
            <w:bottom w:val="none" w:sz="0" w:space="0" w:color="auto"/>
            <w:right w:val="none" w:sz="0" w:space="0" w:color="auto"/>
          </w:divBdr>
        </w:div>
        <w:div w:id="1609462299">
          <w:marLeft w:val="0"/>
          <w:marRight w:val="0"/>
          <w:marTop w:val="0"/>
          <w:marBottom w:val="0"/>
          <w:divBdr>
            <w:top w:val="none" w:sz="0" w:space="0" w:color="auto"/>
            <w:left w:val="none" w:sz="0" w:space="0" w:color="auto"/>
            <w:bottom w:val="none" w:sz="0" w:space="0" w:color="auto"/>
            <w:right w:val="none" w:sz="0" w:space="0" w:color="auto"/>
          </w:divBdr>
        </w:div>
        <w:div w:id="618950526">
          <w:marLeft w:val="0"/>
          <w:marRight w:val="0"/>
          <w:marTop w:val="0"/>
          <w:marBottom w:val="0"/>
          <w:divBdr>
            <w:top w:val="none" w:sz="0" w:space="0" w:color="auto"/>
            <w:left w:val="none" w:sz="0" w:space="0" w:color="auto"/>
            <w:bottom w:val="none" w:sz="0" w:space="0" w:color="auto"/>
            <w:right w:val="none" w:sz="0" w:space="0" w:color="auto"/>
          </w:divBdr>
        </w:div>
        <w:div w:id="1732657623">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26756991">
          <w:marLeft w:val="0"/>
          <w:marRight w:val="0"/>
          <w:marTop w:val="0"/>
          <w:marBottom w:val="0"/>
          <w:divBdr>
            <w:top w:val="none" w:sz="0" w:space="0" w:color="auto"/>
            <w:left w:val="none" w:sz="0" w:space="0" w:color="auto"/>
            <w:bottom w:val="none" w:sz="0" w:space="0" w:color="auto"/>
            <w:right w:val="none" w:sz="0" w:space="0" w:color="auto"/>
          </w:divBdr>
        </w:div>
        <w:div w:id="802192354">
          <w:marLeft w:val="0"/>
          <w:marRight w:val="0"/>
          <w:marTop w:val="0"/>
          <w:marBottom w:val="0"/>
          <w:divBdr>
            <w:top w:val="none" w:sz="0" w:space="0" w:color="auto"/>
            <w:left w:val="none" w:sz="0" w:space="0" w:color="auto"/>
            <w:bottom w:val="none" w:sz="0" w:space="0" w:color="auto"/>
            <w:right w:val="none" w:sz="0" w:space="0" w:color="auto"/>
          </w:divBdr>
        </w:div>
        <w:div w:id="1233587734">
          <w:marLeft w:val="0"/>
          <w:marRight w:val="0"/>
          <w:marTop w:val="0"/>
          <w:marBottom w:val="0"/>
          <w:divBdr>
            <w:top w:val="none" w:sz="0" w:space="0" w:color="auto"/>
            <w:left w:val="none" w:sz="0" w:space="0" w:color="auto"/>
            <w:bottom w:val="none" w:sz="0" w:space="0" w:color="auto"/>
            <w:right w:val="none" w:sz="0" w:space="0" w:color="auto"/>
          </w:divBdr>
        </w:div>
        <w:div w:id="2043093086">
          <w:marLeft w:val="0"/>
          <w:marRight w:val="0"/>
          <w:marTop w:val="0"/>
          <w:marBottom w:val="0"/>
          <w:divBdr>
            <w:top w:val="none" w:sz="0" w:space="0" w:color="auto"/>
            <w:left w:val="none" w:sz="0" w:space="0" w:color="auto"/>
            <w:bottom w:val="none" w:sz="0" w:space="0" w:color="auto"/>
            <w:right w:val="none" w:sz="0" w:space="0" w:color="auto"/>
          </w:divBdr>
        </w:div>
        <w:div w:id="962927664">
          <w:marLeft w:val="0"/>
          <w:marRight w:val="0"/>
          <w:marTop w:val="0"/>
          <w:marBottom w:val="0"/>
          <w:divBdr>
            <w:top w:val="none" w:sz="0" w:space="0" w:color="auto"/>
            <w:left w:val="none" w:sz="0" w:space="0" w:color="auto"/>
            <w:bottom w:val="none" w:sz="0" w:space="0" w:color="auto"/>
            <w:right w:val="none" w:sz="0" w:space="0" w:color="auto"/>
          </w:divBdr>
        </w:div>
        <w:div w:id="11493497">
          <w:marLeft w:val="0"/>
          <w:marRight w:val="0"/>
          <w:marTop w:val="0"/>
          <w:marBottom w:val="0"/>
          <w:divBdr>
            <w:top w:val="none" w:sz="0" w:space="0" w:color="auto"/>
            <w:left w:val="none" w:sz="0" w:space="0" w:color="auto"/>
            <w:bottom w:val="none" w:sz="0" w:space="0" w:color="auto"/>
            <w:right w:val="none" w:sz="0" w:space="0" w:color="auto"/>
          </w:divBdr>
        </w:div>
        <w:div w:id="449126851">
          <w:marLeft w:val="0"/>
          <w:marRight w:val="0"/>
          <w:marTop w:val="0"/>
          <w:marBottom w:val="0"/>
          <w:divBdr>
            <w:top w:val="none" w:sz="0" w:space="0" w:color="auto"/>
            <w:left w:val="none" w:sz="0" w:space="0" w:color="auto"/>
            <w:bottom w:val="none" w:sz="0" w:space="0" w:color="auto"/>
            <w:right w:val="none" w:sz="0" w:space="0" w:color="auto"/>
          </w:divBdr>
        </w:div>
        <w:div w:id="1177958903">
          <w:marLeft w:val="0"/>
          <w:marRight w:val="0"/>
          <w:marTop w:val="0"/>
          <w:marBottom w:val="0"/>
          <w:divBdr>
            <w:top w:val="none" w:sz="0" w:space="0" w:color="auto"/>
            <w:left w:val="none" w:sz="0" w:space="0" w:color="auto"/>
            <w:bottom w:val="none" w:sz="0" w:space="0" w:color="auto"/>
            <w:right w:val="none" w:sz="0" w:space="0" w:color="auto"/>
          </w:divBdr>
        </w:div>
        <w:div w:id="1547722490">
          <w:marLeft w:val="0"/>
          <w:marRight w:val="0"/>
          <w:marTop w:val="0"/>
          <w:marBottom w:val="0"/>
          <w:divBdr>
            <w:top w:val="none" w:sz="0" w:space="0" w:color="auto"/>
            <w:left w:val="none" w:sz="0" w:space="0" w:color="auto"/>
            <w:bottom w:val="none" w:sz="0" w:space="0" w:color="auto"/>
            <w:right w:val="none" w:sz="0" w:space="0" w:color="auto"/>
          </w:divBdr>
        </w:div>
        <w:div w:id="1175538607">
          <w:marLeft w:val="0"/>
          <w:marRight w:val="0"/>
          <w:marTop w:val="0"/>
          <w:marBottom w:val="0"/>
          <w:divBdr>
            <w:top w:val="none" w:sz="0" w:space="0" w:color="auto"/>
            <w:left w:val="none" w:sz="0" w:space="0" w:color="auto"/>
            <w:bottom w:val="none" w:sz="0" w:space="0" w:color="auto"/>
            <w:right w:val="none" w:sz="0" w:space="0" w:color="auto"/>
          </w:divBdr>
        </w:div>
        <w:div w:id="503515403">
          <w:marLeft w:val="0"/>
          <w:marRight w:val="0"/>
          <w:marTop w:val="0"/>
          <w:marBottom w:val="0"/>
          <w:divBdr>
            <w:top w:val="none" w:sz="0" w:space="0" w:color="auto"/>
            <w:left w:val="none" w:sz="0" w:space="0" w:color="auto"/>
            <w:bottom w:val="none" w:sz="0" w:space="0" w:color="auto"/>
            <w:right w:val="none" w:sz="0" w:space="0" w:color="auto"/>
          </w:divBdr>
        </w:div>
        <w:div w:id="1847281805">
          <w:marLeft w:val="0"/>
          <w:marRight w:val="0"/>
          <w:marTop w:val="0"/>
          <w:marBottom w:val="0"/>
          <w:divBdr>
            <w:top w:val="none" w:sz="0" w:space="0" w:color="auto"/>
            <w:left w:val="none" w:sz="0" w:space="0" w:color="auto"/>
            <w:bottom w:val="none" w:sz="0" w:space="0" w:color="auto"/>
            <w:right w:val="none" w:sz="0" w:space="0" w:color="auto"/>
          </w:divBdr>
        </w:div>
        <w:div w:id="1777167971">
          <w:marLeft w:val="0"/>
          <w:marRight w:val="0"/>
          <w:marTop w:val="0"/>
          <w:marBottom w:val="0"/>
          <w:divBdr>
            <w:top w:val="none" w:sz="0" w:space="0" w:color="auto"/>
            <w:left w:val="none" w:sz="0" w:space="0" w:color="auto"/>
            <w:bottom w:val="none" w:sz="0" w:space="0" w:color="auto"/>
            <w:right w:val="none" w:sz="0" w:space="0" w:color="auto"/>
          </w:divBdr>
        </w:div>
        <w:div w:id="29572661">
          <w:marLeft w:val="0"/>
          <w:marRight w:val="0"/>
          <w:marTop w:val="0"/>
          <w:marBottom w:val="0"/>
          <w:divBdr>
            <w:top w:val="none" w:sz="0" w:space="0" w:color="auto"/>
            <w:left w:val="none" w:sz="0" w:space="0" w:color="auto"/>
            <w:bottom w:val="none" w:sz="0" w:space="0" w:color="auto"/>
            <w:right w:val="none" w:sz="0" w:space="0" w:color="auto"/>
          </w:divBdr>
        </w:div>
        <w:div w:id="547840097">
          <w:marLeft w:val="0"/>
          <w:marRight w:val="0"/>
          <w:marTop w:val="0"/>
          <w:marBottom w:val="0"/>
          <w:divBdr>
            <w:top w:val="none" w:sz="0" w:space="0" w:color="auto"/>
            <w:left w:val="none" w:sz="0" w:space="0" w:color="auto"/>
            <w:bottom w:val="none" w:sz="0" w:space="0" w:color="auto"/>
            <w:right w:val="none" w:sz="0" w:space="0" w:color="auto"/>
          </w:divBdr>
        </w:div>
        <w:div w:id="147594432">
          <w:marLeft w:val="0"/>
          <w:marRight w:val="0"/>
          <w:marTop w:val="0"/>
          <w:marBottom w:val="0"/>
          <w:divBdr>
            <w:top w:val="none" w:sz="0" w:space="0" w:color="auto"/>
            <w:left w:val="none" w:sz="0" w:space="0" w:color="auto"/>
            <w:bottom w:val="none" w:sz="0" w:space="0" w:color="auto"/>
            <w:right w:val="none" w:sz="0" w:space="0" w:color="auto"/>
          </w:divBdr>
        </w:div>
        <w:div w:id="36394081">
          <w:marLeft w:val="0"/>
          <w:marRight w:val="0"/>
          <w:marTop w:val="0"/>
          <w:marBottom w:val="0"/>
          <w:divBdr>
            <w:top w:val="none" w:sz="0" w:space="0" w:color="auto"/>
            <w:left w:val="none" w:sz="0" w:space="0" w:color="auto"/>
            <w:bottom w:val="none" w:sz="0" w:space="0" w:color="auto"/>
            <w:right w:val="none" w:sz="0" w:space="0" w:color="auto"/>
          </w:divBdr>
        </w:div>
        <w:div w:id="775977380">
          <w:marLeft w:val="0"/>
          <w:marRight w:val="0"/>
          <w:marTop w:val="0"/>
          <w:marBottom w:val="0"/>
          <w:divBdr>
            <w:top w:val="none" w:sz="0" w:space="0" w:color="auto"/>
            <w:left w:val="none" w:sz="0" w:space="0" w:color="auto"/>
            <w:bottom w:val="none" w:sz="0" w:space="0" w:color="auto"/>
            <w:right w:val="none" w:sz="0" w:space="0" w:color="auto"/>
          </w:divBdr>
        </w:div>
        <w:div w:id="1114976765">
          <w:marLeft w:val="0"/>
          <w:marRight w:val="0"/>
          <w:marTop w:val="0"/>
          <w:marBottom w:val="0"/>
          <w:divBdr>
            <w:top w:val="none" w:sz="0" w:space="0" w:color="auto"/>
            <w:left w:val="none" w:sz="0" w:space="0" w:color="auto"/>
            <w:bottom w:val="none" w:sz="0" w:space="0" w:color="auto"/>
            <w:right w:val="none" w:sz="0" w:space="0" w:color="auto"/>
          </w:divBdr>
        </w:div>
        <w:div w:id="1222865231">
          <w:marLeft w:val="0"/>
          <w:marRight w:val="0"/>
          <w:marTop w:val="0"/>
          <w:marBottom w:val="0"/>
          <w:divBdr>
            <w:top w:val="none" w:sz="0" w:space="0" w:color="auto"/>
            <w:left w:val="none" w:sz="0" w:space="0" w:color="auto"/>
            <w:bottom w:val="none" w:sz="0" w:space="0" w:color="auto"/>
            <w:right w:val="none" w:sz="0" w:space="0" w:color="auto"/>
          </w:divBdr>
        </w:div>
        <w:div w:id="361710444">
          <w:marLeft w:val="0"/>
          <w:marRight w:val="0"/>
          <w:marTop w:val="0"/>
          <w:marBottom w:val="0"/>
          <w:divBdr>
            <w:top w:val="none" w:sz="0" w:space="0" w:color="auto"/>
            <w:left w:val="none" w:sz="0" w:space="0" w:color="auto"/>
            <w:bottom w:val="none" w:sz="0" w:space="0" w:color="auto"/>
            <w:right w:val="none" w:sz="0" w:space="0" w:color="auto"/>
          </w:divBdr>
        </w:div>
        <w:div w:id="884952279">
          <w:marLeft w:val="0"/>
          <w:marRight w:val="0"/>
          <w:marTop w:val="0"/>
          <w:marBottom w:val="0"/>
          <w:divBdr>
            <w:top w:val="none" w:sz="0" w:space="0" w:color="auto"/>
            <w:left w:val="none" w:sz="0" w:space="0" w:color="auto"/>
            <w:bottom w:val="none" w:sz="0" w:space="0" w:color="auto"/>
            <w:right w:val="none" w:sz="0" w:space="0" w:color="auto"/>
          </w:divBdr>
        </w:div>
        <w:div w:id="33700694">
          <w:marLeft w:val="0"/>
          <w:marRight w:val="0"/>
          <w:marTop w:val="0"/>
          <w:marBottom w:val="0"/>
          <w:divBdr>
            <w:top w:val="none" w:sz="0" w:space="0" w:color="auto"/>
            <w:left w:val="none" w:sz="0" w:space="0" w:color="auto"/>
            <w:bottom w:val="none" w:sz="0" w:space="0" w:color="auto"/>
            <w:right w:val="none" w:sz="0" w:space="0" w:color="auto"/>
          </w:divBdr>
        </w:div>
        <w:div w:id="2113237438">
          <w:marLeft w:val="0"/>
          <w:marRight w:val="0"/>
          <w:marTop w:val="0"/>
          <w:marBottom w:val="0"/>
          <w:divBdr>
            <w:top w:val="none" w:sz="0" w:space="0" w:color="auto"/>
            <w:left w:val="none" w:sz="0" w:space="0" w:color="auto"/>
            <w:bottom w:val="none" w:sz="0" w:space="0" w:color="auto"/>
            <w:right w:val="none" w:sz="0" w:space="0" w:color="auto"/>
          </w:divBdr>
        </w:div>
        <w:div w:id="890309351">
          <w:marLeft w:val="0"/>
          <w:marRight w:val="0"/>
          <w:marTop w:val="0"/>
          <w:marBottom w:val="0"/>
          <w:divBdr>
            <w:top w:val="none" w:sz="0" w:space="0" w:color="auto"/>
            <w:left w:val="none" w:sz="0" w:space="0" w:color="auto"/>
            <w:bottom w:val="none" w:sz="0" w:space="0" w:color="auto"/>
            <w:right w:val="none" w:sz="0" w:space="0" w:color="auto"/>
          </w:divBdr>
        </w:div>
        <w:div w:id="1306741257">
          <w:marLeft w:val="0"/>
          <w:marRight w:val="0"/>
          <w:marTop w:val="0"/>
          <w:marBottom w:val="0"/>
          <w:divBdr>
            <w:top w:val="none" w:sz="0" w:space="0" w:color="auto"/>
            <w:left w:val="none" w:sz="0" w:space="0" w:color="auto"/>
            <w:bottom w:val="none" w:sz="0" w:space="0" w:color="auto"/>
            <w:right w:val="none" w:sz="0" w:space="0" w:color="auto"/>
          </w:divBdr>
        </w:div>
        <w:div w:id="1524248702">
          <w:marLeft w:val="0"/>
          <w:marRight w:val="0"/>
          <w:marTop w:val="0"/>
          <w:marBottom w:val="0"/>
          <w:divBdr>
            <w:top w:val="none" w:sz="0" w:space="0" w:color="auto"/>
            <w:left w:val="none" w:sz="0" w:space="0" w:color="auto"/>
            <w:bottom w:val="none" w:sz="0" w:space="0" w:color="auto"/>
            <w:right w:val="none" w:sz="0" w:space="0" w:color="auto"/>
          </w:divBdr>
        </w:div>
        <w:div w:id="1859656761">
          <w:marLeft w:val="0"/>
          <w:marRight w:val="0"/>
          <w:marTop w:val="0"/>
          <w:marBottom w:val="0"/>
          <w:divBdr>
            <w:top w:val="none" w:sz="0" w:space="0" w:color="auto"/>
            <w:left w:val="none" w:sz="0" w:space="0" w:color="auto"/>
            <w:bottom w:val="none" w:sz="0" w:space="0" w:color="auto"/>
            <w:right w:val="none" w:sz="0" w:space="0" w:color="auto"/>
          </w:divBdr>
        </w:div>
        <w:div w:id="1459835600">
          <w:marLeft w:val="0"/>
          <w:marRight w:val="0"/>
          <w:marTop w:val="0"/>
          <w:marBottom w:val="0"/>
          <w:divBdr>
            <w:top w:val="none" w:sz="0" w:space="0" w:color="auto"/>
            <w:left w:val="none" w:sz="0" w:space="0" w:color="auto"/>
            <w:bottom w:val="none" w:sz="0" w:space="0" w:color="auto"/>
            <w:right w:val="none" w:sz="0" w:space="0" w:color="auto"/>
          </w:divBdr>
        </w:div>
        <w:div w:id="133522709">
          <w:marLeft w:val="0"/>
          <w:marRight w:val="0"/>
          <w:marTop w:val="0"/>
          <w:marBottom w:val="0"/>
          <w:divBdr>
            <w:top w:val="none" w:sz="0" w:space="0" w:color="auto"/>
            <w:left w:val="none" w:sz="0" w:space="0" w:color="auto"/>
            <w:bottom w:val="none" w:sz="0" w:space="0" w:color="auto"/>
            <w:right w:val="none" w:sz="0" w:space="0" w:color="auto"/>
          </w:divBdr>
        </w:div>
        <w:div w:id="2104951058">
          <w:marLeft w:val="0"/>
          <w:marRight w:val="0"/>
          <w:marTop w:val="0"/>
          <w:marBottom w:val="0"/>
          <w:divBdr>
            <w:top w:val="none" w:sz="0" w:space="0" w:color="auto"/>
            <w:left w:val="none" w:sz="0" w:space="0" w:color="auto"/>
            <w:bottom w:val="none" w:sz="0" w:space="0" w:color="auto"/>
            <w:right w:val="none" w:sz="0" w:space="0" w:color="auto"/>
          </w:divBdr>
        </w:div>
        <w:div w:id="389429423">
          <w:marLeft w:val="0"/>
          <w:marRight w:val="0"/>
          <w:marTop w:val="0"/>
          <w:marBottom w:val="0"/>
          <w:divBdr>
            <w:top w:val="none" w:sz="0" w:space="0" w:color="auto"/>
            <w:left w:val="none" w:sz="0" w:space="0" w:color="auto"/>
            <w:bottom w:val="none" w:sz="0" w:space="0" w:color="auto"/>
            <w:right w:val="none" w:sz="0" w:space="0" w:color="auto"/>
          </w:divBdr>
        </w:div>
        <w:div w:id="806749623">
          <w:marLeft w:val="0"/>
          <w:marRight w:val="0"/>
          <w:marTop w:val="0"/>
          <w:marBottom w:val="0"/>
          <w:divBdr>
            <w:top w:val="none" w:sz="0" w:space="0" w:color="auto"/>
            <w:left w:val="none" w:sz="0" w:space="0" w:color="auto"/>
            <w:bottom w:val="none" w:sz="0" w:space="0" w:color="auto"/>
            <w:right w:val="none" w:sz="0" w:space="0" w:color="auto"/>
          </w:divBdr>
        </w:div>
        <w:div w:id="902176605">
          <w:marLeft w:val="0"/>
          <w:marRight w:val="0"/>
          <w:marTop w:val="0"/>
          <w:marBottom w:val="0"/>
          <w:divBdr>
            <w:top w:val="none" w:sz="0" w:space="0" w:color="auto"/>
            <w:left w:val="none" w:sz="0" w:space="0" w:color="auto"/>
            <w:bottom w:val="none" w:sz="0" w:space="0" w:color="auto"/>
            <w:right w:val="none" w:sz="0" w:space="0" w:color="auto"/>
          </w:divBdr>
        </w:div>
        <w:div w:id="1445610290">
          <w:marLeft w:val="0"/>
          <w:marRight w:val="0"/>
          <w:marTop w:val="0"/>
          <w:marBottom w:val="0"/>
          <w:divBdr>
            <w:top w:val="none" w:sz="0" w:space="0" w:color="auto"/>
            <w:left w:val="none" w:sz="0" w:space="0" w:color="auto"/>
            <w:bottom w:val="none" w:sz="0" w:space="0" w:color="auto"/>
            <w:right w:val="none" w:sz="0" w:space="0" w:color="auto"/>
          </w:divBdr>
        </w:div>
        <w:div w:id="1819033196">
          <w:marLeft w:val="0"/>
          <w:marRight w:val="0"/>
          <w:marTop w:val="0"/>
          <w:marBottom w:val="0"/>
          <w:divBdr>
            <w:top w:val="none" w:sz="0" w:space="0" w:color="auto"/>
            <w:left w:val="none" w:sz="0" w:space="0" w:color="auto"/>
            <w:bottom w:val="none" w:sz="0" w:space="0" w:color="auto"/>
            <w:right w:val="none" w:sz="0" w:space="0" w:color="auto"/>
          </w:divBdr>
        </w:div>
        <w:div w:id="1526282610">
          <w:marLeft w:val="0"/>
          <w:marRight w:val="0"/>
          <w:marTop w:val="0"/>
          <w:marBottom w:val="0"/>
          <w:divBdr>
            <w:top w:val="none" w:sz="0" w:space="0" w:color="auto"/>
            <w:left w:val="none" w:sz="0" w:space="0" w:color="auto"/>
            <w:bottom w:val="none" w:sz="0" w:space="0" w:color="auto"/>
            <w:right w:val="none" w:sz="0" w:space="0" w:color="auto"/>
          </w:divBdr>
        </w:div>
        <w:div w:id="1723358463">
          <w:marLeft w:val="0"/>
          <w:marRight w:val="0"/>
          <w:marTop w:val="0"/>
          <w:marBottom w:val="0"/>
          <w:divBdr>
            <w:top w:val="none" w:sz="0" w:space="0" w:color="auto"/>
            <w:left w:val="none" w:sz="0" w:space="0" w:color="auto"/>
            <w:bottom w:val="none" w:sz="0" w:space="0" w:color="auto"/>
            <w:right w:val="none" w:sz="0" w:space="0" w:color="auto"/>
          </w:divBdr>
        </w:div>
        <w:div w:id="924923396">
          <w:marLeft w:val="0"/>
          <w:marRight w:val="0"/>
          <w:marTop w:val="0"/>
          <w:marBottom w:val="0"/>
          <w:divBdr>
            <w:top w:val="none" w:sz="0" w:space="0" w:color="auto"/>
            <w:left w:val="none" w:sz="0" w:space="0" w:color="auto"/>
            <w:bottom w:val="none" w:sz="0" w:space="0" w:color="auto"/>
            <w:right w:val="none" w:sz="0" w:space="0" w:color="auto"/>
          </w:divBdr>
        </w:div>
        <w:div w:id="1378042381">
          <w:marLeft w:val="0"/>
          <w:marRight w:val="0"/>
          <w:marTop w:val="0"/>
          <w:marBottom w:val="0"/>
          <w:divBdr>
            <w:top w:val="none" w:sz="0" w:space="0" w:color="auto"/>
            <w:left w:val="none" w:sz="0" w:space="0" w:color="auto"/>
            <w:bottom w:val="none" w:sz="0" w:space="0" w:color="auto"/>
            <w:right w:val="none" w:sz="0" w:space="0" w:color="auto"/>
          </w:divBdr>
        </w:div>
        <w:div w:id="2113042786">
          <w:marLeft w:val="0"/>
          <w:marRight w:val="0"/>
          <w:marTop w:val="0"/>
          <w:marBottom w:val="0"/>
          <w:divBdr>
            <w:top w:val="none" w:sz="0" w:space="0" w:color="auto"/>
            <w:left w:val="none" w:sz="0" w:space="0" w:color="auto"/>
            <w:bottom w:val="none" w:sz="0" w:space="0" w:color="auto"/>
            <w:right w:val="none" w:sz="0" w:space="0" w:color="auto"/>
          </w:divBdr>
        </w:div>
        <w:div w:id="1063867483">
          <w:marLeft w:val="0"/>
          <w:marRight w:val="0"/>
          <w:marTop w:val="0"/>
          <w:marBottom w:val="0"/>
          <w:divBdr>
            <w:top w:val="none" w:sz="0" w:space="0" w:color="auto"/>
            <w:left w:val="none" w:sz="0" w:space="0" w:color="auto"/>
            <w:bottom w:val="none" w:sz="0" w:space="0" w:color="auto"/>
            <w:right w:val="none" w:sz="0" w:space="0" w:color="auto"/>
          </w:divBdr>
        </w:div>
        <w:div w:id="1236404080">
          <w:marLeft w:val="0"/>
          <w:marRight w:val="0"/>
          <w:marTop w:val="0"/>
          <w:marBottom w:val="0"/>
          <w:divBdr>
            <w:top w:val="none" w:sz="0" w:space="0" w:color="auto"/>
            <w:left w:val="none" w:sz="0" w:space="0" w:color="auto"/>
            <w:bottom w:val="none" w:sz="0" w:space="0" w:color="auto"/>
            <w:right w:val="none" w:sz="0" w:space="0" w:color="auto"/>
          </w:divBdr>
        </w:div>
        <w:div w:id="1833989568">
          <w:marLeft w:val="0"/>
          <w:marRight w:val="0"/>
          <w:marTop w:val="0"/>
          <w:marBottom w:val="0"/>
          <w:divBdr>
            <w:top w:val="none" w:sz="0" w:space="0" w:color="auto"/>
            <w:left w:val="none" w:sz="0" w:space="0" w:color="auto"/>
            <w:bottom w:val="none" w:sz="0" w:space="0" w:color="auto"/>
            <w:right w:val="none" w:sz="0" w:space="0" w:color="auto"/>
          </w:divBdr>
        </w:div>
        <w:div w:id="1729650302">
          <w:marLeft w:val="0"/>
          <w:marRight w:val="0"/>
          <w:marTop w:val="0"/>
          <w:marBottom w:val="0"/>
          <w:divBdr>
            <w:top w:val="none" w:sz="0" w:space="0" w:color="auto"/>
            <w:left w:val="none" w:sz="0" w:space="0" w:color="auto"/>
            <w:bottom w:val="none" w:sz="0" w:space="0" w:color="auto"/>
            <w:right w:val="none" w:sz="0" w:space="0" w:color="auto"/>
          </w:divBdr>
        </w:div>
        <w:div w:id="759641058">
          <w:marLeft w:val="0"/>
          <w:marRight w:val="0"/>
          <w:marTop w:val="0"/>
          <w:marBottom w:val="0"/>
          <w:divBdr>
            <w:top w:val="none" w:sz="0" w:space="0" w:color="auto"/>
            <w:left w:val="none" w:sz="0" w:space="0" w:color="auto"/>
            <w:bottom w:val="none" w:sz="0" w:space="0" w:color="auto"/>
            <w:right w:val="none" w:sz="0" w:space="0" w:color="auto"/>
          </w:divBdr>
        </w:div>
        <w:div w:id="2126079568">
          <w:marLeft w:val="0"/>
          <w:marRight w:val="0"/>
          <w:marTop w:val="0"/>
          <w:marBottom w:val="0"/>
          <w:divBdr>
            <w:top w:val="none" w:sz="0" w:space="0" w:color="auto"/>
            <w:left w:val="none" w:sz="0" w:space="0" w:color="auto"/>
            <w:bottom w:val="none" w:sz="0" w:space="0" w:color="auto"/>
            <w:right w:val="none" w:sz="0" w:space="0" w:color="auto"/>
          </w:divBdr>
        </w:div>
        <w:div w:id="658965505">
          <w:marLeft w:val="0"/>
          <w:marRight w:val="0"/>
          <w:marTop w:val="0"/>
          <w:marBottom w:val="0"/>
          <w:divBdr>
            <w:top w:val="none" w:sz="0" w:space="0" w:color="auto"/>
            <w:left w:val="none" w:sz="0" w:space="0" w:color="auto"/>
            <w:bottom w:val="none" w:sz="0" w:space="0" w:color="auto"/>
            <w:right w:val="none" w:sz="0" w:space="0" w:color="auto"/>
          </w:divBdr>
        </w:div>
        <w:div w:id="792678357">
          <w:marLeft w:val="0"/>
          <w:marRight w:val="0"/>
          <w:marTop w:val="0"/>
          <w:marBottom w:val="0"/>
          <w:divBdr>
            <w:top w:val="none" w:sz="0" w:space="0" w:color="auto"/>
            <w:left w:val="none" w:sz="0" w:space="0" w:color="auto"/>
            <w:bottom w:val="none" w:sz="0" w:space="0" w:color="auto"/>
            <w:right w:val="none" w:sz="0" w:space="0" w:color="auto"/>
          </w:divBdr>
        </w:div>
        <w:div w:id="1130589855">
          <w:marLeft w:val="0"/>
          <w:marRight w:val="0"/>
          <w:marTop w:val="0"/>
          <w:marBottom w:val="0"/>
          <w:divBdr>
            <w:top w:val="none" w:sz="0" w:space="0" w:color="auto"/>
            <w:left w:val="none" w:sz="0" w:space="0" w:color="auto"/>
            <w:bottom w:val="none" w:sz="0" w:space="0" w:color="auto"/>
            <w:right w:val="none" w:sz="0" w:space="0" w:color="auto"/>
          </w:divBdr>
        </w:div>
        <w:div w:id="2054188902">
          <w:marLeft w:val="0"/>
          <w:marRight w:val="0"/>
          <w:marTop w:val="0"/>
          <w:marBottom w:val="0"/>
          <w:divBdr>
            <w:top w:val="none" w:sz="0" w:space="0" w:color="auto"/>
            <w:left w:val="none" w:sz="0" w:space="0" w:color="auto"/>
            <w:bottom w:val="none" w:sz="0" w:space="0" w:color="auto"/>
            <w:right w:val="none" w:sz="0" w:space="0" w:color="auto"/>
          </w:divBdr>
        </w:div>
        <w:div w:id="865870711">
          <w:marLeft w:val="0"/>
          <w:marRight w:val="0"/>
          <w:marTop w:val="0"/>
          <w:marBottom w:val="0"/>
          <w:divBdr>
            <w:top w:val="none" w:sz="0" w:space="0" w:color="auto"/>
            <w:left w:val="none" w:sz="0" w:space="0" w:color="auto"/>
            <w:bottom w:val="none" w:sz="0" w:space="0" w:color="auto"/>
            <w:right w:val="none" w:sz="0" w:space="0" w:color="auto"/>
          </w:divBdr>
        </w:div>
        <w:div w:id="598415326">
          <w:marLeft w:val="0"/>
          <w:marRight w:val="0"/>
          <w:marTop w:val="0"/>
          <w:marBottom w:val="0"/>
          <w:divBdr>
            <w:top w:val="none" w:sz="0" w:space="0" w:color="auto"/>
            <w:left w:val="none" w:sz="0" w:space="0" w:color="auto"/>
            <w:bottom w:val="none" w:sz="0" w:space="0" w:color="auto"/>
            <w:right w:val="none" w:sz="0" w:space="0" w:color="auto"/>
          </w:divBdr>
        </w:div>
        <w:div w:id="719401063">
          <w:marLeft w:val="0"/>
          <w:marRight w:val="0"/>
          <w:marTop w:val="0"/>
          <w:marBottom w:val="0"/>
          <w:divBdr>
            <w:top w:val="none" w:sz="0" w:space="0" w:color="auto"/>
            <w:left w:val="none" w:sz="0" w:space="0" w:color="auto"/>
            <w:bottom w:val="none" w:sz="0" w:space="0" w:color="auto"/>
            <w:right w:val="none" w:sz="0" w:space="0" w:color="auto"/>
          </w:divBdr>
        </w:div>
        <w:div w:id="1749960680">
          <w:marLeft w:val="0"/>
          <w:marRight w:val="0"/>
          <w:marTop w:val="0"/>
          <w:marBottom w:val="0"/>
          <w:divBdr>
            <w:top w:val="none" w:sz="0" w:space="0" w:color="auto"/>
            <w:left w:val="none" w:sz="0" w:space="0" w:color="auto"/>
            <w:bottom w:val="none" w:sz="0" w:space="0" w:color="auto"/>
            <w:right w:val="none" w:sz="0" w:space="0" w:color="auto"/>
          </w:divBdr>
        </w:div>
        <w:div w:id="551384915">
          <w:marLeft w:val="0"/>
          <w:marRight w:val="0"/>
          <w:marTop w:val="0"/>
          <w:marBottom w:val="0"/>
          <w:divBdr>
            <w:top w:val="none" w:sz="0" w:space="0" w:color="auto"/>
            <w:left w:val="none" w:sz="0" w:space="0" w:color="auto"/>
            <w:bottom w:val="none" w:sz="0" w:space="0" w:color="auto"/>
            <w:right w:val="none" w:sz="0" w:space="0" w:color="auto"/>
          </w:divBdr>
        </w:div>
        <w:div w:id="1468233968">
          <w:marLeft w:val="0"/>
          <w:marRight w:val="0"/>
          <w:marTop w:val="0"/>
          <w:marBottom w:val="0"/>
          <w:divBdr>
            <w:top w:val="none" w:sz="0" w:space="0" w:color="auto"/>
            <w:left w:val="none" w:sz="0" w:space="0" w:color="auto"/>
            <w:bottom w:val="none" w:sz="0" w:space="0" w:color="auto"/>
            <w:right w:val="none" w:sz="0" w:space="0" w:color="auto"/>
          </w:divBdr>
        </w:div>
        <w:div w:id="936790285">
          <w:marLeft w:val="0"/>
          <w:marRight w:val="0"/>
          <w:marTop w:val="0"/>
          <w:marBottom w:val="0"/>
          <w:divBdr>
            <w:top w:val="none" w:sz="0" w:space="0" w:color="auto"/>
            <w:left w:val="none" w:sz="0" w:space="0" w:color="auto"/>
            <w:bottom w:val="none" w:sz="0" w:space="0" w:color="auto"/>
            <w:right w:val="none" w:sz="0" w:space="0" w:color="auto"/>
          </w:divBdr>
        </w:div>
        <w:div w:id="187453926">
          <w:marLeft w:val="0"/>
          <w:marRight w:val="0"/>
          <w:marTop w:val="0"/>
          <w:marBottom w:val="0"/>
          <w:divBdr>
            <w:top w:val="none" w:sz="0" w:space="0" w:color="auto"/>
            <w:left w:val="none" w:sz="0" w:space="0" w:color="auto"/>
            <w:bottom w:val="none" w:sz="0" w:space="0" w:color="auto"/>
            <w:right w:val="none" w:sz="0" w:space="0" w:color="auto"/>
          </w:divBdr>
        </w:div>
        <w:div w:id="373846658">
          <w:marLeft w:val="0"/>
          <w:marRight w:val="0"/>
          <w:marTop w:val="0"/>
          <w:marBottom w:val="0"/>
          <w:divBdr>
            <w:top w:val="none" w:sz="0" w:space="0" w:color="auto"/>
            <w:left w:val="none" w:sz="0" w:space="0" w:color="auto"/>
            <w:bottom w:val="none" w:sz="0" w:space="0" w:color="auto"/>
            <w:right w:val="none" w:sz="0" w:space="0" w:color="auto"/>
          </w:divBdr>
        </w:div>
        <w:div w:id="2085566947">
          <w:marLeft w:val="0"/>
          <w:marRight w:val="0"/>
          <w:marTop w:val="0"/>
          <w:marBottom w:val="0"/>
          <w:divBdr>
            <w:top w:val="none" w:sz="0" w:space="0" w:color="auto"/>
            <w:left w:val="none" w:sz="0" w:space="0" w:color="auto"/>
            <w:bottom w:val="none" w:sz="0" w:space="0" w:color="auto"/>
            <w:right w:val="none" w:sz="0" w:space="0" w:color="auto"/>
          </w:divBdr>
        </w:div>
        <w:div w:id="1188519704">
          <w:marLeft w:val="0"/>
          <w:marRight w:val="0"/>
          <w:marTop w:val="0"/>
          <w:marBottom w:val="0"/>
          <w:divBdr>
            <w:top w:val="none" w:sz="0" w:space="0" w:color="auto"/>
            <w:left w:val="none" w:sz="0" w:space="0" w:color="auto"/>
            <w:bottom w:val="none" w:sz="0" w:space="0" w:color="auto"/>
            <w:right w:val="none" w:sz="0" w:space="0" w:color="auto"/>
          </w:divBdr>
        </w:div>
        <w:div w:id="1385786824">
          <w:marLeft w:val="0"/>
          <w:marRight w:val="0"/>
          <w:marTop w:val="0"/>
          <w:marBottom w:val="0"/>
          <w:divBdr>
            <w:top w:val="none" w:sz="0" w:space="0" w:color="auto"/>
            <w:left w:val="none" w:sz="0" w:space="0" w:color="auto"/>
            <w:bottom w:val="none" w:sz="0" w:space="0" w:color="auto"/>
            <w:right w:val="none" w:sz="0" w:space="0" w:color="auto"/>
          </w:divBdr>
        </w:div>
        <w:div w:id="686180924">
          <w:marLeft w:val="0"/>
          <w:marRight w:val="0"/>
          <w:marTop w:val="0"/>
          <w:marBottom w:val="0"/>
          <w:divBdr>
            <w:top w:val="none" w:sz="0" w:space="0" w:color="auto"/>
            <w:left w:val="none" w:sz="0" w:space="0" w:color="auto"/>
            <w:bottom w:val="none" w:sz="0" w:space="0" w:color="auto"/>
            <w:right w:val="none" w:sz="0" w:space="0" w:color="auto"/>
          </w:divBdr>
        </w:div>
        <w:div w:id="277639783">
          <w:marLeft w:val="0"/>
          <w:marRight w:val="0"/>
          <w:marTop w:val="0"/>
          <w:marBottom w:val="0"/>
          <w:divBdr>
            <w:top w:val="none" w:sz="0" w:space="0" w:color="auto"/>
            <w:left w:val="none" w:sz="0" w:space="0" w:color="auto"/>
            <w:bottom w:val="none" w:sz="0" w:space="0" w:color="auto"/>
            <w:right w:val="none" w:sz="0" w:space="0" w:color="auto"/>
          </w:divBdr>
        </w:div>
        <w:div w:id="142355068">
          <w:marLeft w:val="0"/>
          <w:marRight w:val="0"/>
          <w:marTop w:val="0"/>
          <w:marBottom w:val="0"/>
          <w:divBdr>
            <w:top w:val="none" w:sz="0" w:space="0" w:color="auto"/>
            <w:left w:val="none" w:sz="0" w:space="0" w:color="auto"/>
            <w:bottom w:val="none" w:sz="0" w:space="0" w:color="auto"/>
            <w:right w:val="none" w:sz="0" w:space="0" w:color="auto"/>
          </w:divBdr>
        </w:div>
        <w:div w:id="1856654903">
          <w:marLeft w:val="0"/>
          <w:marRight w:val="0"/>
          <w:marTop w:val="0"/>
          <w:marBottom w:val="0"/>
          <w:divBdr>
            <w:top w:val="none" w:sz="0" w:space="0" w:color="auto"/>
            <w:left w:val="none" w:sz="0" w:space="0" w:color="auto"/>
            <w:bottom w:val="none" w:sz="0" w:space="0" w:color="auto"/>
            <w:right w:val="none" w:sz="0" w:space="0" w:color="auto"/>
          </w:divBdr>
        </w:div>
        <w:div w:id="1178422186">
          <w:marLeft w:val="0"/>
          <w:marRight w:val="0"/>
          <w:marTop w:val="0"/>
          <w:marBottom w:val="0"/>
          <w:divBdr>
            <w:top w:val="none" w:sz="0" w:space="0" w:color="auto"/>
            <w:left w:val="none" w:sz="0" w:space="0" w:color="auto"/>
            <w:bottom w:val="none" w:sz="0" w:space="0" w:color="auto"/>
            <w:right w:val="none" w:sz="0" w:space="0" w:color="auto"/>
          </w:divBdr>
        </w:div>
        <w:div w:id="1151629347">
          <w:marLeft w:val="0"/>
          <w:marRight w:val="0"/>
          <w:marTop w:val="0"/>
          <w:marBottom w:val="0"/>
          <w:divBdr>
            <w:top w:val="none" w:sz="0" w:space="0" w:color="auto"/>
            <w:left w:val="none" w:sz="0" w:space="0" w:color="auto"/>
            <w:bottom w:val="none" w:sz="0" w:space="0" w:color="auto"/>
            <w:right w:val="none" w:sz="0" w:space="0" w:color="auto"/>
          </w:divBdr>
        </w:div>
        <w:div w:id="362901865">
          <w:marLeft w:val="0"/>
          <w:marRight w:val="0"/>
          <w:marTop w:val="0"/>
          <w:marBottom w:val="0"/>
          <w:divBdr>
            <w:top w:val="none" w:sz="0" w:space="0" w:color="auto"/>
            <w:left w:val="none" w:sz="0" w:space="0" w:color="auto"/>
            <w:bottom w:val="none" w:sz="0" w:space="0" w:color="auto"/>
            <w:right w:val="none" w:sz="0" w:space="0" w:color="auto"/>
          </w:divBdr>
        </w:div>
        <w:div w:id="1881166695">
          <w:marLeft w:val="0"/>
          <w:marRight w:val="0"/>
          <w:marTop w:val="0"/>
          <w:marBottom w:val="0"/>
          <w:divBdr>
            <w:top w:val="none" w:sz="0" w:space="0" w:color="auto"/>
            <w:left w:val="none" w:sz="0" w:space="0" w:color="auto"/>
            <w:bottom w:val="none" w:sz="0" w:space="0" w:color="auto"/>
            <w:right w:val="none" w:sz="0" w:space="0" w:color="auto"/>
          </w:divBdr>
        </w:div>
        <w:div w:id="711539223">
          <w:marLeft w:val="0"/>
          <w:marRight w:val="0"/>
          <w:marTop w:val="0"/>
          <w:marBottom w:val="0"/>
          <w:divBdr>
            <w:top w:val="none" w:sz="0" w:space="0" w:color="auto"/>
            <w:left w:val="none" w:sz="0" w:space="0" w:color="auto"/>
            <w:bottom w:val="none" w:sz="0" w:space="0" w:color="auto"/>
            <w:right w:val="none" w:sz="0" w:space="0" w:color="auto"/>
          </w:divBdr>
        </w:div>
        <w:div w:id="370154910">
          <w:marLeft w:val="0"/>
          <w:marRight w:val="0"/>
          <w:marTop w:val="0"/>
          <w:marBottom w:val="0"/>
          <w:divBdr>
            <w:top w:val="none" w:sz="0" w:space="0" w:color="auto"/>
            <w:left w:val="none" w:sz="0" w:space="0" w:color="auto"/>
            <w:bottom w:val="none" w:sz="0" w:space="0" w:color="auto"/>
            <w:right w:val="none" w:sz="0" w:space="0" w:color="auto"/>
          </w:divBdr>
        </w:div>
        <w:div w:id="922419974">
          <w:marLeft w:val="0"/>
          <w:marRight w:val="0"/>
          <w:marTop w:val="0"/>
          <w:marBottom w:val="0"/>
          <w:divBdr>
            <w:top w:val="none" w:sz="0" w:space="0" w:color="auto"/>
            <w:left w:val="none" w:sz="0" w:space="0" w:color="auto"/>
            <w:bottom w:val="none" w:sz="0" w:space="0" w:color="auto"/>
            <w:right w:val="none" w:sz="0" w:space="0" w:color="auto"/>
          </w:divBdr>
        </w:div>
        <w:div w:id="2033994749">
          <w:marLeft w:val="0"/>
          <w:marRight w:val="0"/>
          <w:marTop w:val="0"/>
          <w:marBottom w:val="0"/>
          <w:divBdr>
            <w:top w:val="none" w:sz="0" w:space="0" w:color="auto"/>
            <w:left w:val="none" w:sz="0" w:space="0" w:color="auto"/>
            <w:bottom w:val="none" w:sz="0" w:space="0" w:color="auto"/>
            <w:right w:val="none" w:sz="0" w:space="0" w:color="auto"/>
          </w:divBdr>
        </w:div>
        <w:div w:id="1519809703">
          <w:marLeft w:val="0"/>
          <w:marRight w:val="0"/>
          <w:marTop w:val="0"/>
          <w:marBottom w:val="0"/>
          <w:divBdr>
            <w:top w:val="none" w:sz="0" w:space="0" w:color="auto"/>
            <w:left w:val="none" w:sz="0" w:space="0" w:color="auto"/>
            <w:bottom w:val="none" w:sz="0" w:space="0" w:color="auto"/>
            <w:right w:val="none" w:sz="0" w:space="0" w:color="auto"/>
          </w:divBdr>
        </w:div>
        <w:div w:id="1245914050">
          <w:marLeft w:val="0"/>
          <w:marRight w:val="0"/>
          <w:marTop w:val="0"/>
          <w:marBottom w:val="0"/>
          <w:divBdr>
            <w:top w:val="none" w:sz="0" w:space="0" w:color="auto"/>
            <w:left w:val="none" w:sz="0" w:space="0" w:color="auto"/>
            <w:bottom w:val="none" w:sz="0" w:space="0" w:color="auto"/>
            <w:right w:val="none" w:sz="0" w:space="0" w:color="auto"/>
          </w:divBdr>
        </w:div>
        <w:div w:id="1850177490">
          <w:marLeft w:val="0"/>
          <w:marRight w:val="0"/>
          <w:marTop w:val="0"/>
          <w:marBottom w:val="0"/>
          <w:divBdr>
            <w:top w:val="none" w:sz="0" w:space="0" w:color="auto"/>
            <w:left w:val="none" w:sz="0" w:space="0" w:color="auto"/>
            <w:bottom w:val="none" w:sz="0" w:space="0" w:color="auto"/>
            <w:right w:val="none" w:sz="0" w:space="0" w:color="auto"/>
          </w:divBdr>
        </w:div>
        <w:div w:id="1887140214">
          <w:marLeft w:val="0"/>
          <w:marRight w:val="0"/>
          <w:marTop w:val="0"/>
          <w:marBottom w:val="0"/>
          <w:divBdr>
            <w:top w:val="none" w:sz="0" w:space="0" w:color="auto"/>
            <w:left w:val="none" w:sz="0" w:space="0" w:color="auto"/>
            <w:bottom w:val="none" w:sz="0" w:space="0" w:color="auto"/>
            <w:right w:val="none" w:sz="0" w:space="0" w:color="auto"/>
          </w:divBdr>
        </w:div>
        <w:div w:id="1407534185">
          <w:marLeft w:val="0"/>
          <w:marRight w:val="0"/>
          <w:marTop w:val="0"/>
          <w:marBottom w:val="0"/>
          <w:divBdr>
            <w:top w:val="none" w:sz="0" w:space="0" w:color="auto"/>
            <w:left w:val="none" w:sz="0" w:space="0" w:color="auto"/>
            <w:bottom w:val="none" w:sz="0" w:space="0" w:color="auto"/>
            <w:right w:val="none" w:sz="0" w:space="0" w:color="auto"/>
          </w:divBdr>
        </w:div>
        <w:div w:id="63141912">
          <w:marLeft w:val="0"/>
          <w:marRight w:val="0"/>
          <w:marTop w:val="0"/>
          <w:marBottom w:val="0"/>
          <w:divBdr>
            <w:top w:val="none" w:sz="0" w:space="0" w:color="auto"/>
            <w:left w:val="none" w:sz="0" w:space="0" w:color="auto"/>
            <w:bottom w:val="none" w:sz="0" w:space="0" w:color="auto"/>
            <w:right w:val="none" w:sz="0" w:space="0" w:color="auto"/>
          </w:divBdr>
        </w:div>
        <w:div w:id="1729920016">
          <w:marLeft w:val="0"/>
          <w:marRight w:val="0"/>
          <w:marTop w:val="0"/>
          <w:marBottom w:val="0"/>
          <w:divBdr>
            <w:top w:val="none" w:sz="0" w:space="0" w:color="auto"/>
            <w:left w:val="none" w:sz="0" w:space="0" w:color="auto"/>
            <w:bottom w:val="none" w:sz="0" w:space="0" w:color="auto"/>
            <w:right w:val="none" w:sz="0" w:space="0" w:color="auto"/>
          </w:divBdr>
        </w:div>
        <w:div w:id="340937729">
          <w:marLeft w:val="0"/>
          <w:marRight w:val="0"/>
          <w:marTop w:val="0"/>
          <w:marBottom w:val="0"/>
          <w:divBdr>
            <w:top w:val="none" w:sz="0" w:space="0" w:color="auto"/>
            <w:left w:val="none" w:sz="0" w:space="0" w:color="auto"/>
            <w:bottom w:val="none" w:sz="0" w:space="0" w:color="auto"/>
            <w:right w:val="none" w:sz="0" w:space="0" w:color="auto"/>
          </w:divBdr>
        </w:div>
        <w:div w:id="1393892881">
          <w:marLeft w:val="0"/>
          <w:marRight w:val="0"/>
          <w:marTop w:val="0"/>
          <w:marBottom w:val="0"/>
          <w:divBdr>
            <w:top w:val="none" w:sz="0" w:space="0" w:color="auto"/>
            <w:left w:val="none" w:sz="0" w:space="0" w:color="auto"/>
            <w:bottom w:val="none" w:sz="0" w:space="0" w:color="auto"/>
            <w:right w:val="none" w:sz="0" w:space="0" w:color="auto"/>
          </w:divBdr>
        </w:div>
        <w:div w:id="92285685">
          <w:marLeft w:val="0"/>
          <w:marRight w:val="0"/>
          <w:marTop w:val="0"/>
          <w:marBottom w:val="0"/>
          <w:divBdr>
            <w:top w:val="none" w:sz="0" w:space="0" w:color="auto"/>
            <w:left w:val="none" w:sz="0" w:space="0" w:color="auto"/>
            <w:bottom w:val="none" w:sz="0" w:space="0" w:color="auto"/>
            <w:right w:val="none" w:sz="0" w:space="0" w:color="auto"/>
          </w:divBdr>
        </w:div>
        <w:div w:id="348336346">
          <w:marLeft w:val="0"/>
          <w:marRight w:val="0"/>
          <w:marTop w:val="0"/>
          <w:marBottom w:val="0"/>
          <w:divBdr>
            <w:top w:val="none" w:sz="0" w:space="0" w:color="auto"/>
            <w:left w:val="none" w:sz="0" w:space="0" w:color="auto"/>
            <w:bottom w:val="none" w:sz="0" w:space="0" w:color="auto"/>
            <w:right w:val="none" w:sz="0" w:space="0" w:color="auto"/>
          </w:divBdr>
        </w:div>
        <w:div w:id="884172808">
          <w:marLeft w:val="0"/>
          <w:marRight w:val="0"/>
          <w:marTop w:val="0"/>
          <w:marBottom w:val="0"/>
          <w:divBdr>
            <w:top w:val="none" w:sz="0" w:space="0" w:color="auto"/>
            <w:left w:val="none" w:sz="0" w:space="0" w:color="auto"/>
            <w:bottom w:val="none" w:sz="0" w:space="0" w:color="auto"/>
            <w:right w:val="none" w:sz="0" w:space="0" w:color="auto"/>
          </w:divBdr>
        </w:div>
        <w:div w:id="847331249">
          <w:marLeft w:val="0"/>
          <w:marRight w:val="0"/>
          <w:marTop w:val="0"/>
          <w:marBottom w:val="0"/>
          <w:divBdr>
            <w:top w:val="none" w:sz="0" w:space="0" w:color="auto"/>
            <w:left w:val="none" w:sz="0" w:space="0" w:color="auto"/>
            <w:bottom w:val="none" w:sz="0" w:space="0" w:color="auto"/>
            <w:right w:val="none" w:sz="0" w:space="0" w:color="auto"/>
          </w:divBdr>
        </w:div>
        <w:div w:id="2036690041">
          <w:marLeft w:val="0"/>
          <w:marRight w:val="0"/>
          <w:marTop w:val="0"/>
          <w:marBottom w:val="0"/>
          <w:divBdr>
            <w:top w:val="none" w:sz="0" w:space="0" w:color="auto"/>
            <w:left w:val="none" w:sz="0" w:space="0" w:color="auto"/>
            <w:bottom w:val="none" w:sz="0" w:space="0" w:color="auto"/>
            <w:right w:val="none" w:sz="0" w:space="0" w:color="auto"/>
          </w:divBdr>
        </w:div>
        <w:div w:id="241374975">
          <w:marLeft w:val="0"/>
          <w:marRight w:val="0"/>
          <w:marTop w:val="0"/>
          <w:marBottom w:val="0"/>
          <w:divBdr>
            <w:top w:val="none" w:sz="0" w:space="0" w:color="auto"/>
            <w:left w:val="none" w:sz="0" w:space="0" w:color="auto"/>
            <w:bottom w:val="none" w:sz="0" w:space="0" w:color="auto"/>
            <w:right w:val="none" w:sz="0" w:space="0" w:color="auto"/>
          </w:divBdr>
        </w:div>
        <w:div w:id="868300624">
          <w:marLeft w:val="0"/>
          <w:marRight w:val="0"/>
          <w:marTop w:val="0"/>
          <w:marBottom w:val="0"/>
          <w:divBdr>
            <w:top w:val="none" w:sz="0" w:space="0" w:color="auto"/>
            <w:left w:val="none" w:sz="0" w:space="0" w:color="auto"/>
            <w:bottom w:val="none" w:sz="0" w:space="0" w:color="auto"/>
            <w:right w:val="none" w:sz="0" w:space="0" w:color="auto"/>
          </w:divBdr>
        </w:div>
        <w:div w:id="468088823">
          <w:marLeft w:val="0"/>
          <w:marRight w:val="0"/>
          <w:marTop w:val="0"/>
          <w:marBottom w:val="0"/>
          <w:divBdr>
            <w:top w:val="none" w:sz="0" w:space="0" w:color="auto"/>
            <w:left w:val="none" w:sz="0" w:space="0" w:color="auto"/>
            <w:bottom w:val="none" w:sz="0" w:space="0" w:color="auto"/>
            <w:right w:val="none" w:sz="0" w:space="0" w:color="auto"/>
          </w:divBdr>
        </w:div>
        <w:div w:id="1807695401">
          <w:marLeft w:val="0"/>
          <w:marRight w:val="0"/>
          <w:marTop w:val="0"/>
          <w:marBottom w:val="0"/>
          <w:divBdr>
            <w:top w:val="none" w:sz="0" w:space="0" w:color="auto"/>
            <w:left w:val="none" w:sz="0" w:space="0" w:color="auto"/>
            <w:bottom w:val="none" w:sz="0" w:space="0" w:color="auto"/>
            <w:right w:val="none" w:sz="0" w:space="0" w:color="auto"/>
          </w:divBdr>
        </w:div>
        <w:div w:id="1484392782">
          <w:marLeft w:val="0"/>
          <w:marRight w:val="0"/>
          <w:marTop w:val="0"/>
          <w:marBottom w:val="0"/>
          <w:divBdr>
            <w:top w:val="none" w:sz="0" w:space="0" w:color="auto"/>
            <w:left w:val="none" w:sz="0" w:space="0" w:color="auto"/>
            <w:bottom w:val="none" w:sz="0" w:space="0" w:color="auto"/>
            <w:right w:val="none" w:sz="0" w:space="0" w:color="auto"/>
          </w:divBdr>
        </w:div>
        <w:div w:id="2052027336">
          <w:marLeft w:val="0"/>
          <w:marRight w:val="0"/>
          <w:marTop w:val="0"/>
          <w:marBottom w:val="0"/>
          <w:divBdr>
            <w:top w:val="none" w:sz="0" w:space="0" w:color="auto"/>
            <w:left w:val="none" w:sz="0" w:space="0" w:color="auto"/>
            <w:bottom w:val="none" w:sz="0" w:space="0" w:color="auto"/>
            <w:right w:val="none" w:sz="0" w:space="0" w:color="auto"/>
          </w:divBdr>
        </w:div>
        <w:div w:id="1861161323">
          <w:marLeft w:val="0"/>
          <w:marRight w:val="0"/>
          <w:marTop w:val="0"/>
          <w:marBottom w:val="0"/>
          <w:divBdr>
            <w:top w:val="none" w:sz="0" w:space="0" w:color="auto"/>
            <w:left w:val="none" w:sz="0" w:space="0" w:color="auto"/>
            <w:bottom w:val="none" w:sz="0" w:space="0" w:color="auto"/>
            <w:right w:val="none" w:sz="0" w:space="0" w:color="auto"/>
          </w:divBdr>
        </w:div>
        <w:div w:id="1209876197">
          <w:marLeft w:val="0"/>
          <w:marRight w:val="0"/>
          <w:marTop w:val="0"/>
          <w:marBottom w:val="0"/>
          <w:divBdr>
            <w:top w:val="none" w:sz="0" w:space="0" w:color="auto"/>
            <w:left w:val="none" w:sz="0" w:space="0" w:color="auto"/>
            <w:bottom w:val="none" w:sz="0" w:space="0" w:color="auto"/>
            <w:right w:val="none" w:sz="0" w:space="0" w:color="auto"/>
          </w:divBdr>
        </w:div>
        <w:div w:id="1687363565">
          <w:marLeft w:val="0"/>
          <w:marRight w:val="0"/>
          <w:marTop w:val="0"/>
          <w:marBottom w:val="0"/>
          <w:divBdr>
            <w:top w:val="none" w:sz="0" w:space="0" w:color="auto"/>
            <w:left w:val="none" w:sz="0" w:space="0" w:color="auto"/>
            <w:bottom w:val="none" w:sz="0" w:space="0" w:color="auto"/>
            <w:right w:val="none" w:sz="0" w:space="0" w:color="auto"/>
          </w:divBdr>
        </w:div>
        <w:div w:id="1166939513">
          <w:marLeft w:val="0"/>
          <w:marRight w:val="0"/>
          <w:marTop w:val="0"/>
          <w:marBottom w:val="0"/>
          <w:divBdr>
            <w:top w:val="none" w:sz="0" w:space="0" w:color="auto"/>
            <w:left w:val="none" w:sz="0" w:space="0" w:color="auto"/>
            <w:bottom w:val="none" w:sz="0" w:space="0" w:color="auto"/>
            <w:right w:val="none" w:sz="0" w:space="0" w:color="auto"/>
          </w:divBdr>
        </w:div>
        <w:div w:id="1175800621">
          <w:marLeft w:val="0"/>
          <w:marRight w:val="0"/>
          <w:marTop w:val="0"/>
          <w:marBottom w:val="0"/>
          <w:divBdr>
            <w:top w:val="none" w:sz="0" w:space="0" w:color="auto"/>
            <w:left w:val="none" w:sz="0" w:space="0" w:color="auto"/>
            <w:bottom w:val="none" w:sz="0" w:space="0" w:color="auto"/>
            <w:right w:val="none" w:sz="0" w:space="0" w:color="auto"/>
          </w:divBdr>
        </w:div>
        <w:div w:id="282032044">
          <w:marLeft w:val="0"/>
          <w:marRight w:val="0"/>
          <w:marTop w:val="0"/>
          <w:marBottom w:val="0"/>
          <w:divBdr>
            <w:top w:val="none" w:sz="0" w:space="0" w:color="auto"/>
            <w:left w:val="none" w:sz="0" w:space="0" w:color="auto"/>
            <w:bottom w:val="none" w:sz="0" w:space="0" w:color="auto"/>
            <w:right w:val="none" w:sz="0" w:space="0" w:color="auto"/>
          </w:divBdr>
        </w:div>
        <w:div w:id="728305711">
          <w:marLeft w:val="0"/>
          <w:marRight w:val="0"/>
          <w:marTop w:val="0"/>
          <w:marBottom w:val="0"/>
          <w:divBdr>
            <w:top w:val="none" w:sz="0" w:space="0" w:color="auto"/>
            <w:left w:val="none" w:sz="0" w:space="0" w:color="auto"/>
            <w:bottom w:val="none" w:sz="0" w:space="0" w:color="auto"/>
            <w:right w:val="none" w:sz="0" w:space="0" w:color="auto"/>
          </w:divBdr>
        </w:div>
        <w:div w:id="2048556572">
          <w:marLeft w:val="0"/>
          <w:marRight w:val="0"/>
          <w:marTop w:val="0"/>
          <w:marBottom w:val="0"/>
          <w:divBdr>
            <w:top w:val="none" w:sz="0" w:space="0" w:color="auto"/>
            <w:left w:val="none" w:sz="0" w:space="0" w:color="auto"/>
            <w:bottom w:val="none" w:sz="0" w:space="0" w:color="auto"/>
            <w:right w:val="none" w:sz="0" w:space="0" w:color="auto"/>
          </w:divBdr>
        </w:div>
        <w:div w:id="941837614">
          <w:marLeft w:val="0"/>
          <w:marRight w:val="0"/>
          <w:marTop w:val="0"/>
          <w:marBottom w:val="0"/>
          <w:divBdr>
            <w:top w:val="none" w:sz="0" w:space="0" w:color="auto"/>
            <w:left w:val="none" w:sz="0" w:space="0" w:color="auto"/>
            <w:bottom w:val="none" w:sz="0" w:space="0" w:color="auto"/>
            <w:right w:val="none" w:sz="0" w:space="0" w:color="auto"/>
          </w:divBdr>
        </w:div>
        <w:div w:id="1848403110">
          <w:marLeft w:val="0"/>
          <w:marRight w:val="0"/>
          <w:marTop w:val="0"/>
          <w:marBottom w:val="0"/>
          <w:divBdr>
            <w:top w:val="none" w:sz="0" w:space="0" w:color="auto"/>
            <w:left w:val="none" w:sz="0" w:space="0" w:color="auto"/>
            <w:bottom w:val="none" w:sz="0" w:space="0" w:color="auto"/>
            <w:right w:val="none" w:sz="0" w:space="0" w:color="auto"/>
          </w:divBdr>
        </w:div>
        <w:div w:id="1478762633">
          <w:marLeft w:val="0"/>
          <w:marRight w:val="0"/>
          <w:marTop w:val="0"/>
          <w:marBottom w:val="0"/>
          <w:divBdr>
            <w:top w:val="none" w:sz="0" w:space="0" w:color="auto"/>
            <w:left w:val="none" w:sz="0" w:space="0" w:color="auto"/>
            <w:bottom w:val="none" w:sz="0" w:space="0" w:color="auto"/>
            <w:right w:val="none" w:sz="0" w:space="0" w:color="auto"/>
          </w:divBdr>
        </w:div>
        <w:div w:id="980422507">
          <w:marLeft w:val="0"/>
          <w:marRight w:val="0"/>
          <w:marTop w:val="0"/>
          <w:marBottom w:val="0"/>
          <w:divBdr>
            <w:top w:val="none" w:sz="0" w:space="0" w:color="auto"/>
            <w:left w:val="none" w:sz="0" w:space="0" w:color="auto"/>
            <w:bottom w:val="none" w:sz="0" w:space="0" w:color="auto"/>
            <w:right w:val="none" w:sz="0" w:space="0" w:color="auto"/>
          </w:divBdr>
        </w:div>
        <w:div w:id="348147870">
          <w:marLeft w:val="0"/>
          <w:marRight w:val="0"/>
          <w:marTop w:val="0"/>
          <w:marBottom w:val="0"/>
          <w:divBdr>
            <w:top w:val="none" w:sz="0" w:space="0" w:color="auto"/>
            <w:left w:val="none" w:sz="0" w:space="0" w:color="auto"/>
            <w:bottom w:val="none" w:sz="0" w:space="0" w:color="auto"/>
            <w:right w:val="none" w:sz="0" w:space="0" w:color="auto"/>
          </w:divBdr>
        </w:div>
        <w:div w:id="1834562297">
          <w:marLeft w:val="0"/>
          <w:marRight w:val="0"/>
          <w:marTop w:val="0"/>
          <w:marBottom w:val="0"/>
          <w:divBdr>
            <w:top w:val="none" w:sz="0" w:space="0" w:color="auto"/>
            <w:left w:val="none" w:sz="0" w:space="0" w:color="auto"/>
            <w:bottom w:val="none" w:sz="0" w:space="0" w:color="auto"/>
            <w:right w:val="none" w:sz="0" w:space="0" w:color="auto"/>
          </w:divBdr>
        </w:div>
        <w:div w:id="175315979">
          <w:marLeft w:val="0"/>
          <w:marRight w:val="0"/>
          <w:marTop w:val="0"/>
          <w:marBottom w:val="0"/>
          <w:divBdr>
            <w:top w:val="none" w:sz="0" w:space="0" w:color="auto"/>
            <w:left w:val="none" w:sz="0" w:space="0" w:color="auto"/>
            <w:bottom w:val="none" w:sz="0" w:space="0" w:color="auto"/>
            <w:right w:val="none" w:sz="0" w:space="0" w:color="auto"/>
          </w:divBdr>
        </w:div>
        <w:div w:id="1875339101">
          <w:marLeft w:val="0"/>
          <w:marRight w:val="0"/>
          <w:marTop w:val="0"/>
          <w:marBottom w:val="0"/>
          <w:divBdr>
            <w:top w:val="none" w:sz="0" w:space="0" w:color="auto"/>
            <w:left w:val="none" w:sz="0" w:space="0" w:color="auto"/>
            <w:bottom w:val="none" w:sz="0" w:space="0" w:color="auto"/>
            <w:right w:val="none" w:sz="0" w:space="0" w:color="auto"/>
          </w:divBdr>
        </w:div>
        <w:div w:id="1903977003">
          <w:marLeft w:val="0"/>
          <w:marRight w:val="0"/>
          <w:marTop w:val="0"/>
          <w:marBottom w:val="0"/>
          <w:divBdr>
            <w:top w:val="none" w:sz="0" w:space="0" w:color="auto"/>
            <w:left w:val="none" w:sz="0" w:space="0" w:color="auto"/>
            <w:bottom w:val="none" w:sz="0" w:space="0" w:color="auto"/>
            <w:right w:val="none" w:sz="0" w:space="0" w:color="auto"/>
          </w:divBdr>
        </w:div>
        <w:div w:id="619071503">
          <w:marLeft w:val="0"/>
          <w:marRight w:val="0"/>
          <w:marTop w:val="0"/>
          <w:marBottom w:val="0"/>
          <w:divBdr>
            <w:top w:val="none" w:sz="0" w:space="0" w:color="auto"/>
            <w:left w:val="none" w:sz="0" w:space="0" w:color="auto"/>
            <w:bottom w:val="none" w:sz="0" w:space="0" w:color="auto"/>
            <w:right w:val="none" w:sz="0" w:space="0" w:color="auto"/>
          </w:divBdr>
        </w:div>
        <w:div w:id="2002538987">
          <w:marLeft w:val="0"/>
          <w:marRight w:val="0"/>
          <w:marTop w:val="0"/>
          <w:marBottom w:val="0"/>
          <w:divBdr>
            <w:top w:val="none" w:sz="0" w:space="0" w:color="auto"/>
            <w:left w:val="none" w:sz="0" w:space="0" w:color="auto"/>
            <w:bottom w:val="none" w:sz="0" w:space="0" w:color="auto"/>
            <w:right w:val="none" w:sz="0" w:space="0" w:color="auto"/>
          </w:divBdr>
        </w:div>
        <w:div w:id="1470634126">
          <w:marLeft w:val="0"/>
          <w:marRight w:val="0"/>
          <w:marTop w:val="0"/>
          <w:marBottom w:val="0"/>
          <w:divBdr>
            <w:top w:val="none" w:sz="0" w:space="0" w:color="auto"/>
            <w:left w:val="none" w:sz="0" w:space="0" w:color="auto"/>
            <w:bottom w:val="none" w:sz="0" w:space="0" w:color="auto"/>
            <w:right w:val="none" w:sz="0" w:space="0" w:color="auto"/>
          </w:divBdr>
        </w:div>
        <w:div w:id="210188964">
          <w:marLeft w:val="0"/>
          <w:marRight w:val="0"/>
          <w:marTop w:val="0"/>
          <w:marBottom w:val="0"/>
          <w:divBdr>
            <w:top w:val="none" w:sz="0" w:space="0" w:color="auto"/>
            <w:left w:val="none" w:sz="0" w:space="0" w:color="auto"/>
            <w:bottom w:val="none" w:sz="0" w:space="0" w:color="auto"/>
            <w:right w:val="none" w:sz="0" w:space="0" w:color="auto"/>
          </w:divBdr>
        </w:div>
        <w:div w:id="938417313">
          <w:marLeft w:val="0"/>
          <w:marRight w:val="0"/>
          <w:marTop w:val="0"/>
          <w:marBottom w:val="0"/>
          <w:divBdr>
            <w:top w:val="none" w:sz="0" w:space="0" w:color="auto"/>
            <w:left w:val="none" w:sz="0" w:space="0" w:color="auto"/>
            <w:bottom w:val="none" w:sz="0" w:space="0" w:color="auto"/>
            <w:right w:val="none" w:sz="0" w:space="0" w:color="auto"/>
          </w:divBdr>
        </w:div>
        <w:div w:id="1260870697">
          <w:marLeft w:val="0"/>
          <w:marRight w:val="0"/>
          <w:marTop w:val="0"/>
          <w:marBottom w:val="0"/>
          <w:divBdr>
            <w:top w:val="none" w:sz="0" w:space="0" w:color="auto"/>
            <w:left w:val="none" w:sz="0" w:space="0" w:color="auto"/>
            <w:bottom w:val="none" w:sz="0" w:space="0" w:color="auto"/>
            <w:right w:val="none" w:sz="0" w:space="0" w:color="auto"/>
          </w:divBdr>
        </w:div>
        <w:div w:id="919942934">
          <w:marLeft w:val="0"/>
          <w:marRight w:val="0"/>
          <w:marTop w:val="0"/>
          <w:marBottom w:val="0"/>
          <w:divBdr>
            <w:top w:val="none" w:sz="0" w:space="0" w:color="auto"/>
            <w:left w:val="none" w:sz="0" w:space="0" w:color="auto"/>
            <w:bottom w:val="none" w:sz="0" w:space="0" w:color="auto"/>
            <w:right w:val="none" w:sz="0" w:space="0" w:color="auto"/>
          </w:divBdr>
        </w:div>
        <w:div w:id="1596285847">
          <w:marLeft w:val="0"/>
          <w:marRight w:val="0"/>
          <w:marTop w:val="0"/>
          <w:marBottom w:val="0"/>
          <w:divBdr>
            <w:top w:val="none" w:sz="0" w:space="0" w:color="auto"/>
            <w:left w:val="none" w:sz="0" w:space="0" w:color="auto"/>
            <w:bottom w:val="none" w:sz="0" w:space="0" w:color="auto"/>
            <w:right w:val="none" w:sz="0" w:space="0" w:color="auto"/>
          </w:divBdr>
        </w:div>
        <w:div w:id="813836173">
          <w:marLeft w:val="0"/>
          <w:marRight w:val="0"/>
          <w:marTop w:val="0"/>
          <w:marBottom w:val="0"/>
          <w:divBdr>
            <w:top w:val="none" w:sz="0" w:space="0" w:color="auto"/>
            <w:left w:val="none" w:sz="0" w:space="0" w:color="auto"/>
            <w:bottom w:val="none" w:sz="0" w:space="0" w:color="auto"/>
            <w:right w:val="none" w:sz="0" w:space="0" w:color="auto"/>
          </w:divBdr>
        </w:div>
        <w:div w:id="1653411028">
          <w:marLeft w:val="0"/>
          <w:marRight w:val="0"/>
          <w:marTop w:val="0"/>
          <w:marBottom w:val="0"/>
          <w:divBdr>
            <w:top w:val="none" w:sz="0" w:space="0" w:color="auto"/>
            <w:left w:val="none" w:sz="0" w:space="0" w:color="auto"/>
            <w:bottom w:val="none" w:sz="0" w:space="0" w:color="auto"/>
            <w:right w:val="none" w:sz="0" w:space="0" w:color="auto"/>
          </w:divBdr>
        </w:div>
        <w:div w:id="774010719">
          <w:marLeft w:val="0"/>
          <w:marRight w:val="0"/>
          <w:marTop w:val="0"/>
          <w:marBottom w:val="0"/>
          <w:divBdr>
            <w:top w:val="none" w:sz="0" w:space="0" w:color="auto"/>
            <w:left w:val="none" w:sz="0" w:space="0" w:color="auto"/>
            <w:bottom w:val="none" w:sz="0" w:space="0" w:color="auto"/>
            <w:right w:val="none" w:sz="0" w:space="0" w:color="auto"/>
          </w:divBdr>
        </w:div>
        <w:div w:id="382021005">
          <w:marLeft w:val="0"/>
          <w:marRight w:val="0"/>
          <w:marTop w:val="0"/>
          <w:marBottom w:val="0"/>
          <w:divBdr>
            <w:top w:val="none" w:sz="0" w:space="0" w:color="auto"/>
            <w:left w:val="none" w:sz="0" w:space="0" w:color="auto"/>
            <w:bottom w:val="none" w:sz="0" w:space="0" w:color="auto"/>
            <w:right w:val="none" w:sz="0" w:space="0" w:color="auto"/>
          </w:divBdr>
        </w:div>
        <w:div w:id="546332094">
          <w:marLeft w:val="0"/>
          <w:marRight w:val="0"/>
          <w:marTop w:val="0"/>
          <w:marBottom w:val="0"/>
          <w:divBdr>
            <w:top w:val="none" w:sz="0" w:space="0" w:color="auto"/>
            <w:left w:val="none" w:sz="0" w:space="0" w:color="auto"/>
            <w:bottom w:val="none" w:sz="0" w:space="0" w:color="auto"/>
            <w:right w:val="none" w:sz="0" w:space="0" w:color="auto"/>
          </w:divBdr>
        </w:div>
        <w:div w:id="1699505050">
          <w:marLeft w:val="0"/>
          <w:marRight w:val="0"/>
          <w:marTop w:val="0"/>
          <w:marBottom w:val="0"/>
          <w:divBdr>
            <w:top w:val="none" w:sz="0" w:space="0" w:color="auto"/>
            <w:left w:val="none" w:sz="0" w:space="0" w:color="auto"/>
            <w:bottom w:val="none" w:sz="0" w:space="0" w:color="auto"/>
            <w:right w:val="none" w:sz="0" w:space="0" w:color="auto"/>
          </w:divBdr>
        </w:div>
        <w:div w:id="753821576">
          <w:marLeft w:val="0"/>
          <w:marRight w:val="0"/>
          <w:marTop w:val="0"/>
          <w:marBottom w:val="0"/>
          <w:divBdr>
            <w:top w:val="none" w:sz="0" w:space="0" w:color="auto"/>
            <w:left w:val="none" w:sz="0" w:space="0" w:color="auto"/>
            <w:bottom w:val="none" w:sz="0" w:space="0" w:color="auto"/>
            <w:right w:val="none" w:sz="0" w:space="0" w:color="auto"/>
          </w:divBdr>
        </w:div>
        <w:div w:id="1822962858">
          <w:marLeft w:val="0"/>
          <w:marRight w:val="0"/>
          <w:marTop w:val="0"/>
          <w:marBottom w:val="0"/>
          <w:divBdr>
            <w:top w:val="none" w:sz="0" w:space="0" w:color="auto"/>
            <w:left w:val="none" w:sz="0" w:space="0" w:color="auto"/>
            <w:bottom w:val="none" w:sz="0" w:space="0" w:color="auto"/>
            <w:right w:val="none" w:sz="0" w:space="0" w:color="auto"/>
          </w:divBdr>
        </w:div>
        <w:div w:id="1867406146">
          <w:marLeft w:val="0"/>
          <w:marRight w:val="0"/>
          <w:marTop w:val="0"/>
          <w:marBottom w:val="0"/>
          <w:divBdr>
            <w:top w:val="none" w:sz="0" w:space="0" w:color="auto"/>
            <w:left w:val="none" w:sz="0" w:space="0" w:color="auto"/>
            <w:bottom w:val="none" w:sz="0" w:space="0" w:color="auto"/>
            <w:right w:val="none" w:sz="0" w:space="0" w:color="auto"/>
          </w:divBdr>
        </w:div>
        <w:div w:id="538319323">
          <w:marLeft w:val="0"/>
          <w:marRight w:val="0"/>
          <w:marTop w:val="0"/>
          <w:marBottom w:val="0"/>
          <w:divBdr>
            <w:top w:val="none" w:sz="0" w:space="0" w:color="auto"/>
            <w:left w:val="none" w:sz="0" w:space="0" w:color="auto"/>
            <w:bottom w:val="none" w:sz="0" w:space="0" w:color="auto"/>
            <w:right w:val="none" w:sz="0" w:space="0" w:color="auto"/>
          </w:divBdr>
        </w:div>
        <w:div w:id="1846288271">
          <w:marLeft w:val="0"/>
          <w:marRight w:val="0"/>
          <w:marTop w:val="0"/>
          <w:marBottom w:val="0"/>
          <w:divBdr>
            <w:top w:val="none" w:sz="0" w:space="0" w:color="auto"/>
            <w:left w:val="none" w:sz="0" w:space="0" w:color="auto"/>
            <w:bottom w:val="none" w:sz="0" w:space="0" w:color="auto"/>
            <w:right w:val="none" w:sz="0" w:space="0" w:color="auto"/>
          </w:divBdr>
        </w:div>
        <w:div w:id="1385324663">
          <w:marLeft w:val="0"/>
          <w:marRight w:val="0"/>
          <w:marTop w:val="0"/>
          <w:marBottom w:val="0"/>
          <w:divBdr>
            <w:top w:val="none" w:sz="0" w:space="0" w:color="auto"/>
            <w:left w:val="none" w:sz="0" w:space="0" w:color="auto"/>
            <w:bottom w:val="none" w:sz="0" w:space="0" w:color="auto"/>
            <w:right w:val="none" w:sz="0" w:space="0" w:color="auto"/>
          </w:divBdr>
        </w:div>
        <w:div w:id="1219514227">
          <w:marLeft w:val="0"/>
          <w:marRight w:val="0"/>
          <w:marTop w:val="0"/>
          <w:marBottom w:val="0"/>
          <w:divBdr>
            <w:top w:val="none" w:sz="0" w:space="0" w:color="auto"/>
            <w:left w:val="none" w:sz="0" w:space="0" w:color="auto"/>
            <w:bottom w:val="none" w:sz="0" w:space="0" w:color="auto"/>
            <w:right w:val="none" w:sz="0" w:space="0" w:color="auto"/>
          </w:divBdr>
        </w:div>
        <w:div w:id="291910252">
          <w:marLeft w:val="0"/>
          <w:marRight w:val="0"/>
          <w:marTop w:val="0"/>
          <w:marBottom w:val="0"/>
          <w:divBdr>
            <w:top w:val="none" w:sz="0" w:space="0" w:color="auto"/>
            <w:left w:val="none" w:sz="0" w:space="0" w:color="auto"/>
            <w:bottom w:val="none" w:sz="0" w:space="0" w:color="auto"/>
            <w:right w:val="none" w:sz="0" w:space="0" w:color="auto"/>
          </w:divBdr>
        </w:div>
        <w:div w:id="2037802221">
          <w:marLeft w:val="0"/>
          <w:marRight w:val="0"/>
          <w:marTop w:val="0"/>
          <w:marBottom w:val="0"/>
          <w:divBdr>
            <w:top w:val="none" w:sz="0" w:space="0" w:color="auto"/>
            <w:left w:val="none" w:sz="0" w:space="0" w:color="auto"/>
            <w:bottom w:val="none" w:sz="0" w:space="0" w:color="auto"/>
            <w:right w:val="none" w:sz="0" w:space="0" w:color="auto"/>
          </w:divBdr>
        </w:div>
        <w:div w:id="240648411">
          <w:marLeft w:val="0"/>
          <w:marRight w:val="0"/>
          <w:marTop w:val="0"/>
          <w:marBottom w:val="0"/>
          <w:divBdr>
            <w:top w:val="none" w:sz="0" w:space="0" w:color="auto"/>
            <w:left w:val="none" w:sz="0" w:space="0" w:color="auto"/>
            <w:bottom w:val="none" w:sz="0" w:space="0" w:color="auto"/>
            <w:right w:val="none" w:sz="0" w:space="0" w:color="auto"/>
          </w:divBdr>
        </w:div>
        <w:div w:id="1372416520">
          <w:marLeft w:val="0"/>
          <w:marRight w:val="0"/>
          <w:marTop w:val="0"/>
          <w:marBottom w:val="0"/>
          <w:divBdr>
            <w:top w:val="none" w:sz="0" w:space="0" w:color="auto"/>
            <w:left w:val="none" w:sz="0" w:space="0" w:color="auto"/>
            <w:bottom w:val="none" w:sz="0" w:space="0" w:color="auto"/>
            <w:right w:val="none" w:sz="0" w:space="0" w:color="auto"/>
          </w:divBdr>
        </w:div>
        <w:div w:id="1663968867">
          <w:marLeft w:val="0"/>
          <w:marRight w:val="0"/>
          <w:marTop w:val="0"/>
          <w:marBottom w:val="0"/>
          <w:divBdr>
            <w:top w:val="none" w:sz="0" w:space="0" w:color="auto"/>
            <w:left w:val="none" w:sz="0" w:space="0" w:color="auto"/>
            <w:bottom w:val="none" w:sz="0" w:space="0" w:color="auto"/>
            <w:right w:val="none" w:sz="0" w:space="0" w:color="auto"/>
          </w:divBdr>
        </w:div>
        <w:div w:id="878470534">
          <w:marLeft w:val="0"/>
          <w:marRight w:val="0"/>
          <w:marTop w:val="0"/>
          <w:marBottom w:val="0"/>
          <w:divBdr>
            <w:top w:val="none" w:sz="0" w:space="0" w:color="auto"/>
            <w:left w:val="none" w:sz="0" w:space="0" w:color="auto"/>
            <w:bottom w:val="none" w:sz="0" w:space="0" w:color="auto"/>
            <w:right w:val="none" w:sz="0" w:space="0" w:color="auto"/>
          </w:divBdr>
        </w:div>
        <w:div w:id="1909878321">
          <w:marLeft w:val="0"/>
          <w:marRight w:val="0"/>
          <w:marTop w:val="0"/>
          <w:marBottom w:val="0"/>
          <w:divBdr>
            <w:top w:val="none" w:sz="0" w:space="0" w:color="auto"/>
            <w:left w:val="none" w:sz="0" w:space="0" w:color="auto"/>
            <w:bottom w:val="none" w:sz="0" w:space="0" w:color="auto"/>
            <w:right w:val="none" w:sz="0" w:space="0" w:color="auto"/>
          </w:divBdr>
        </w:div>
        <w:div w:id="2078822819">
          <w:marLeft w:val="0"/>
          <w:marRight w:val="0"/>
          <w:marTop w:val="0"/>
          <w:marBottom w:val="0"/>
          <w:divBdr>
            <w:top w:val="none" w:sz="0" w:space="0" w:color="auto"/>
            <w:left w:val="none" w:sz="0" w:space="0" w:color="auto"/>
            <w:bottom w:val="none" w:sz="0" w:space="0" w:color="auto"/>
            <w:right w:val="none" w:sz="0" w:space="0" w:color="auto"/>
          </w:divBdr>
        </w:div>
        <w:div w:id="2083067127">
          <w:marLeft w:val="0"/>
          <w:marRight w:val="0"/>
          <w:marTop w:val="0"/>
          <w:marBottom w:val="0"/>
          <w:divBdr>
            <w:top w:val="none" w:sz="0" w:space="0" w:color="auto"/>
            <w:left w:val="none" w:sz="0" w:space="0" w:color="auto"/>
            <w:bottom w:val="none" w:sz="0" w:space="0" w:color="auto"/>
            <w:right w:val="none" w:sz="0" w:space="0" w:color="auto"/>
          </w:divBdr>
        </w:div>
        <w:div w:id="1622419032">
          <w:marLeft w:val="0"/>
          <w:marRight w:val="0"/>
          <w:marTop w:val="0"/>
          <w:marBottom w:val="0"/>
          <w:divBdr>
            <w:top w:val="none" w:sz="0" w:space="0" w:color="auto"/>
            <w:left w:val="none" w:sz="0" w:space="0" w:color="auto"/>
            <w:bottom w:val="none" w:sz="0" w:space="0" w:color="auto"/>
            <w:right w:val="none" w:sz="0" w:space="0" w:color="auto"/>
          </w:divBdr>
        </w:div>
        <w:div w:id="2147118935">
          <w:marLeft w:val="0"/>
          <w:marRight w:val="0"/>
          <w:marTop w:val="0"/>
          <w:marBottom w:val="0"/>
          <w:divBdr>
            <w:top w:val="none" w:sz="0" w:space="0" w:color="auto"/>
            <w:left w:val="none" w:sz="0" w:space="0" w:color="auto"/>
            <w:bottom w:val="none" w:sz="0" w:space="0" w:color="auto"/>
            <w:right w:val="none" w:sz="0" w:space="0" w:color="auto"/>
          </w:divBdr>
        </w:div>
        <w:div w:id="399446532">
          <w:marLeft w:val="0"/>
          <w:marRight w:val="0"/>
          <w:marTop w:val="0"/>
          <w:marBottom w:val="0"/>
          <w:divBdr>
            <w:top w:val="none" w:sz="0" w:space="0" w:color="auto"/>
            <w:left w:val="none" w:sz="0" w:space="0" w:color="auto"/>
            <w:bottom w:val="none" w:sz="0" w:space="0" w:color="auto"/>
            <w:right w:val="none" w:sz="0" w:space="0" w:color="auto"/>
          </w:divBdr>
        </w:div>
        <w:div w:id="515462349">
          <w:marLeft w:val="0"/>
          <w:marRight w:val="0"/>
          <w:marTop w:val="0"/>
          <w:marBottom w:val="0"/>
          <w:divBdr>
            <w:top w:val="none" w:sz="0" w:space="0" w:color="auto"/>
            <w:left w:val="none" w:sz="0" w:space="0" w:color="auto"/>
            <w:bottom w:val="none" w:sz="0" w:space="0" w:color="auto"/>
            <w:right w:val="none" w:sz="0" w:space="0" w:color="auto"/>
          </w:divBdr>
        </w:div>
        <w:div w:id="1784687395">
          <w:marLeft w:val="0"/>
          <w:marRight w:val="0"/>
          <w:marTop w:val="0"/>
          <w:marBottom w:val="0"/>
          <w:divBdr>
            <w:top w:val="none" w:sz="0" w:space="0" w:color="auto"/>
            <w:left w:val="none" w:sz="0" w:space="0" w:color="auto"/>
            <w:bottom w:val="none" w:sz="0" w:space="0" w:color="auto"/>
            <w:right w:val="none" w:sz="0" w:space="0" w:color="auto"/>
          </w:divBdr>
        </w:div>
        <w:div w:id="2116365361">
          <w:marLeft w:val="0"/>
          <w:marRight w:val="0"/>
          <w:marTop w:val="0"/>
          <w:marBottom w:val="0"/>
          <w:divBdr>
            <w:top w:val="none" w:sz="0" w:space="0" w:color="auto"/>
            <w:left w:val="none" w:sz="0" w:space="0" w:color="auto"/>
            <w:bottom w:val="none" w:sz="0" w:space="0" w:color="auto"/>
            <w:right w:val="none" w:sz="0" w:space="0" w:color="auto"/>
          </w:divBdr>
        </w:div>
        <w:div w:id="1812399986">
          <w:marLeft w:val="0"/>
          <w:marRight w:val="0"/>
          <w:marTop w:val="0"/>
          <w:marBottom w:val="0"/>
          <w:divBdr>
            <w:top w:val="none" w:sz="0" w:space="0" w:color="auto"/>
            <w:left w:val="none" w:sz="0" w:space="0" w:color="auto"/>
            <w:bottom w:val="none" w:sz="0" w:space="0" w:color="auto"/>
            <w:right w:val="none" w:sz="0" w:space="0" w:color="auto"/>
          </w:divBdr>
        </w:div>
        <w:div w:id="608004644">
          <w:marLeft w:val="0"/>
          <w:marRight w:val="0"/>
          <w:marTop w:val="0"/>
          <w:marBottom w:val="0"/>
          <w:divBdr>
            <w:top w:val="none" w:sz="0" w:space="0" w:color="auto"/>
            <w:left w:val="none" w:sz="0" w:space="0" w:color="auto"/>
            <w:bottom w:val="none" w:sz="0" w:space="0" w:color="auto"/>
            <w:right w:val="none" w:sz="0" w:space="0" w:color="auto"/>
          </w:divBdr>
        </w:div>
        <w:div w:id="421416955">
          <w:marLeft w:val="0"/>
          <w:marRight w:val="0"/>
          <w:marTop w:val="0"/>
          <w:marBottom w:val="0"/>
          <w:divBdr>
            <w:top w:val="none" w:sz="0" w:space="0" w:color="auto"/>
            <w:left w:val="none" w:sz="0" w:space="0" w:color="auto"/>
            <w:bottom w:val="none" w:sz="0" w:space="0" w:color="auto"/>
            <w:right w:val="none" w:sz="0" w:space="0" w:color="auto"/>
          </w:divBdr>
        </w:div>
        <w:div w:id="1570186483">
          <w:marLeft w:val="0"/>
          <w:marRight w:val="0"/>
          <w:marTop w:val="0"/>
          <w:marBottom w:val="0"/>
          <w:divBdr>
            <w:top w:val="none" w:sz="0" w:space="0" w:color="auto"/>
            <w:left w:val="none" w:sz="0" w:space="0" w:color="auto"/>
            <w:bottom w:val="none" w:sz="0" w:space="0" w:color="auto"/>
            <w:right w:val="none" w:sz="0" w:space="0" w:color="auto"/>
          </w:divBdr>
        </w:div>
        <w:div w:id="310913806">
          <w:marLeft w:val="0"/>
          <w:marRight w:val="0"/>
          <w:marTop w:val="0"/>
          <w:marBottom w:val="0"/>
          <w:divBdr>
            <w:top w:val="none" w:sz="0" w:space="0" w:color="auto"/>
            <w:left w:val="none" w:sz="0" w:space="0" w:color="auto"/>
            <w:bottom w:val="none" w:sz="0" w:space="0" w:color="auto"/>
            <w:right w:val="none" w:sz="0" w:space="0" w:color="auto"/>
          </w:divBdr>
        </w:div>
        <w:div w:id="1200513965">
          <w:marLeft w:val="0"/>
          <w:marRight w:val="0"/>
          <w:marTop w:val="0"/>
          <w:marBottom w:val="0"/>
          <w:divBdr>
            <w:top w:val="none" w:sz="0" w:space="0" w:color="auto"/>
            <w:left w:val="none" w:sz="0" w:space="0" w:color="auto"/>
            <w:bottom w:val="none" w:sz="0" w:space="0" w:color="auto"/>
            <w:right w:val="none" w:sz="0" w:space="0" w:color="auto"/>
          </w:divBdr>
        </w:div>
        <w:div w:id="2133933654">
          <w:marLeft w:val="0"/>
          <w:marRight w:val="0"/>
          <w:marTop w:val="0"/>
          <w:marBottom w:val="0"/>
          <w:divBdr>
            <w:top w:val="none" w:sz="0" w:space="0" w:color="auto"/>
            <w:left w:val="none" w:sz="0" w:space="0" w:color="auto"/>
            <w:bottom w:val="none" w:sz="0" w:space="0" w:color="auto"/>
            <w:right w:val="none" w:sz="0" w:space="0" w:color="auto"/>
          </w:divBdr>
        </w:div>
        <w:div w:id="291981328">
          <w:marLeft w:val="0"/>
          <w:marRight w:val="0"/>
          <w:marTop w:val="0"/>
          <w:marBottom w:val="0"/>
          <w:divBdr>
            <w:top w:val="none" w:sz="0" w:space="0" w:color="auto"/>
            <w:left w:val="none" w:sz="0" w:space="0" w:color="auto"/>
            <w:bottom w:val="none" w:sz="0" w:space="0" w:color="auto"/>
            <w:right w:val="none" w:sz="0" w:space="0" w:color="auto"/>
          </w:divBdr>
        </w:div>
        <w:div w:id="798838336">
          <w:marLeft w:val="0"/>
          <w:marRight w:val="0"/>
          <w:marTop w:val="0"/>
          <w:marBottom w:val="0"/>
          <w:divBdr>
            <w:top w:val="none" w:sz="0" w:space="0" w:color="auto"/>
            <w:left w:val="none" w:sz="0" w:space="0" w:color="auto"/>
            <w:bottom w:val="none" w:sz="0" w:space="0" w:color="auto"/>
            <w:right w:val="none" w:sz="0" w:space="0" w:color="auto"/>
          </w:divBdr>
        </w:div>
        <w:div w:id="435759609">
          <w:marLeft w:val="0"/>
          <w:marRight w:val="0"/>
          <w:marTop w:val="0"/>
          <w:marBottom w:val="0"/>
          <w:divBdr>
            <w:top w:val="none" w:sz="0" w:space="0" w:color="auto"/>
            <w:left w:val="none" w:sz="0" w:space="0" w:color="auto"/>
            <w:bottom w:val="none" w:sz="0" w:space="0" w:color="auto"/>
            <w:right w:val="none" w:sz="0" w:space="0" w:color="auto"/>
          </w:divBdr>
        </w:div>
        <w:div w:id="1089734749">
          <w:marLeft w:val="0"/>
          <w:marRight w:val="0"/>
          <w:marTop w:val="0"/>
          <w:marBottom w:val="0"/>
          <w:divBdr>
            <w:top w:val="none" w:sz="0" w:space="0" w:color="auto"/>
            <w:left w:val="none" w:sz="0" w:space="0" w:color="auto"/>
            <w:bottom w:val="none" w:sz="0" w:space="0" w:color="auto"/>
            <w:right w:val="none" w:sz="0" w:space="0" w:color="auto"/>
          </w:divBdr>
        </w:div>
        <w:div w:id="1435125495">
          <w:marLeft w:val="0"/>
          <w:marRight w:val="0"/>
          <w:marTop w:val="0"/>
          <w:marBottom w:val="0"/>
          <w:divBdr>
            <w:top w:val="none" w:sz="0" w:space="0" w:color="auto"/>
            <w:left w:val="none" w:sz="0" w:space="0" w:color="auto"/>
            <w:bottom w:val="none" w:sz="0" w:space="0" w:color="auto"/>
            <w:right w:val="none" w:sz="0" w:space="0" w:color="auto"/>
          </w:divBdr>
        </w:div>
        <w:div w:id="235556681">
          <w:marLeft w:val="0"/>
          <w:marRight w:val="0"/>
          <w:marTop w:val="0"/>
          <w:marBottom w:val="0"/>
          <w:divBdr>
            <w:top w:val="none" w:sz="0" w:space="0" w:color="auto"/>
            <w:left w:val="none" w:sz="0" w:space="0" w:color="auto"/>
            <w:bottom w:val="none" w:sz="0" w:space="0" w:color="auto"/>
            <w:right w:val="none" w:sz="0" w:space="0" w:color="auto"/>
          </w:divBdr>
        </w:div>
        <w:div w:id="1027565753">
          <w:marLeft w:val="0"/>
          <w:marRight w:val="0"/>
          <w:marTop w:val="0"/>
          <w:marBottom w:val="0"/>
          <w:divBdr>
            <w:top w:val="none" w:sz="0" w:space="0" w:color="auto"/>
            <w:left w:val="none" w:sz="0" w:space="0" w:color="auto"/>
            <w:bottom w:val="none" w:sz="0" w:space="0" w:color="auto"/>
            <w:right w:val="none" w:sz="0" w:space="0" w:color="auto"/>
          </w:divBdr>
        </w:div>
        <w:div w:id="889417704">
          <w:marLeft w:val="0"/>
          <w:marRight w:val="0"/>
          <w:marTop w:val="0"/>
          <w:marBottom w:val="0"/>
          <w:divBdr>
            <w:top w:val="none" w:sz="0" w:space="0" w:color="auto"/>
            <w:left w:val="none" w:sz="0" w:space="0" w:color="auto"/>
            <w:bottom w:val="none" w:sz="0" w:space="0" w:color="auto"/>
            <w:right w:val="none" w:sz="0" w:space="0" w:color="auto"/>
          </w:divBdr>
        </w:div>
        <w:div w:id="1170289563">
          <w:marLeft w:val="0"/>
          <w:marRight w:val="0"/>
          <w:marTop w:val="0"/>
          <w:marBottom w:val="0"/>
          <w:divBdr>
            <w:top w:val="none" w:sz="0" w:space="0" w:color="auto"/>
            <w:left w:val="none" w:sz="0" w:space="0" w:color="auto"/>
            <w:bottom w:val="none" w:sz="0" w:space="0" w:color="auto"/>
            <w:right w:val="none" w:sz="0" w:space="0" w:color="auto"/>
          </w:divBdr>
        </w:div>
        <w:div w:id="1214804355">
          <w:marLeft w:val="0"/>
          <w:marRight w:val="0"/>
          <w:marTop w:val="0"/>
          <w:marBottom w:val="0"/>
          <w:divBdr>
            <w:top w:val="none" w:sz="0" w:space="0" w:color="auto"/>
            <w:left w:val="none" w:sz="0" w:space="0" w:color="auto"/>
            <w:bottom w:val="none" w:sz="0" w:space="0" w:color="auto"/>
            <w:right w:val="none" w:sz="0" w:space="0" w:color="auto"/>
          </w:divBdr>
        </w:div>
        <w:div w:id="1725523430">
          <w:marLeft w:val="0"/>
          <w:marRight w:val="0"/>
          <w:marTop w:val="0"/>
          <w:marBottom w:val="0"/>
          <w:divBdr>
            <w:top w:val="none" w:sz="0" w:space="0" w:color="auto"/>
            <w:left w:val="none" w:sz="0" w:space="0" w:color="auto"/>
            <w:bottom w:val="none" w:sz="0" w:space="0" w:color="auto"/>
            <w:right w:val="none" w:sz="0" w:space="0" w:color="auto"/>
          </w:divBdr>
        </w:div>
        <w:div w:id="1424255242">
          <w:marLeft w:val="0"/>
          <w:marRight w:val="0"/>
          <w:marTop w:val="0"/>
          <w:marBottom w:val="0"/>
          <w:divBdr>
            <w:top w:val="none" w:sz="0" w:space="0" w:color="auto"/>
            <w:left w:val="none" w:sz="0" w:space="0" w:color="auto"/>
            <w:bottom w:val="none" w:sz="0" w:space="0" w:color="auto"/>
            <w:right w:val="none" w:sz="0" w:space="0" w:color="auto"/>
          </w:divBdr>
        </w:div>
        <w:div w:id="1104881254">
          <w:marLeft w:val="0"/>
          <w:marRight w:val="0"/>
          <w:marTop w:val="0"/>
          <w:marBottom w:val="0"/>
          <w:divBdr>
            <w:top w:val="none" w:sz="0" w:space="0" w:color="auto"/>
            <w:left w:val="none" w:sz="0" w:space="0" w:color="auto"/>
            <w:bottom w:val="none" w:sz="0" w:space="0" w:color="auto"/>
            <w:right w:val="none" w:sz="0" w:space="0" w:color="auto"/>
          </w:divBdr>
        </w:div>
        <w:div w:id="704984438">
          <w:marLeft w:val="0"/>
          <w:marRight w:val="0"/>
          <w:marTop w:val="0"/>
          <w:marBottom w:val="0"/>
          <w:divBdr>
            <w:top w:val="none" w:sz="0" w:space="0" w:color="auto"/>
            <w:left w:val="none" w:sz="0" w:space="0" w:color="auto"/>
            <w:bottom w:val="none" w:sz="0" w:space="0" w:color="auto"/>
            <w:right w:val="none" w:sz="0" w:space="0" w:color="auto"/>
          </w:divBdr>
        </w:div>
        <w:div w:id="306514960">
          <w:marLeft w:val="0"/>
          <w:marRight w:val="0"/>
          <w:marTop w:val="0"/>
          <w:marBottom w:val="0"/>
          <w:divBdr>
            <w:top w:val="none" w:sz="0" w:space="0" w:color="auto"/>
            <w:left w:val="none" w:sz="0" w:space="0" w:color="auto"/>
            <w:bottom w:val="none" w:sz="0" w:space="0" w:color="auto"/>
            <w:right w:val="none" w:sz="0" w:space="0" w:color="auto"/>
          </w:divBdr>
        </w:div>
        <w:div w:id="1041367802">
          <w:marLeft w:val="0"/>
          <w:marRight w:val="0"/>
          <w:marTop w:val="0"/>
          <w:marBottom w:val="0"/>
          <w:divBdr>
            <w:top w:val="none" w:sz="0" w:space="0" w:color="auto"/>
            <w:left w:val="none" w:sz="0" w:space="0" w:color="auto"/>
            <w:bottom w:val="none" w:sz="0" w:space="0" w:color="auto"/>
            <w:right w:val="none" w:sz="0" w:space="0" w:color="auto"/>
          </w:divBdr>
        </w:div>
        <w:div w:id="1193691342">
          <w:marLeft w:val="0"/>
          <w:marRight w:val="0"/>
          <w:marTop w:val="0"/>
          <w:marBottom w:val="0"/>
          <w:divBdr>
            <w:top w:val="none" w:sz="0" w:space="0" w:color="auto"/>
            <w:left w:val="none" w:sz="0" w:space="0" w:color="auto"/>
            <w:bottom w:val="none" w:sz="0" w:space="0" w:color="auto"/>
            <w:right w:val="none" w:sz="0" w:space="0" w:color="auto"/>
          </w:divBdr>
        </w:div>
        <w:div w:id="738331663">
          <w:marLeft w:val="0"/>
          <w:marRight w:val="0"/>
          <w:marTop w:val="0"/>
          <w:marBottom w:val="0"/>
          <w:divBdr>
            <w:top w:val="none" w:sz="0" w:space="0" w:color="auto"/>
            <w:left w:val="none" w:sz="0" w:space="0" w:color="auto"/>
            <w:bottom w:val="none" w:sz="0" w:space="0" w:color="auto"/>
            <w:right w:val="none" w:sz="0" w:space="0" w:color="auto"/>
          </w:divBdr>
        </w:div>
      </w:divsChild>
    </w:div>
    <w:div w:id="712538948">
      <w:bodyDiv w:val="1"/>
      <w:marLeft w:val="0"/>
      <w:marRight w:val="0"/>
      <w:marTop w:val="0"/>
      <w:marBottom w:val="0"/>
      <w:divBdr>
        <w:top w:val="none" w:sz="0" w:space="0" w:color="auto"/>
        <w:left w:val="none" w:sz="0" w:space="0" w:color="auto"/>
        <w:bottom w:val="none" w:sz="0" w:space="0" w:color="auto"/>
        <w:right w:val="none" w:sz="0" w:space="0" w:color="auto"/>
      </w:divBdr>
      <w:divsChild>
        <w:div w:id="255597049">
          <w:marLeft w:val="0"/>
          <w:marRight w:val="0"/>
          <w:marTop w:val="0"/>
          <w:marBottom w:val="0"/>
          <w:divBdr>
            <w:top w:val="none" w:sz="0" w:space="0" w:color="auto"/>
            <w:left w:val="none" w:sz="0" w:space="0" w:color="auto"/>
            <w:bottom w:val="none" w:sz="0" w:space="0" w:color="auto"/>
            <w:right w:val="none" w:sz="0" w:space="0" w:color="auto"/>
          </w:divBdr>
        </w:div>
        <w:div w:id="36515527">
          <w:marLeft w:val="0"/>
          <w:marRight w:val="0"/>
          <w:marTop w:val="0"/>
          <w:marBottom w:val="0"/>
          <w:divBdr>
            <w:top w:val="none" w:sz="0" w:space="0" w:color="auto"/>
            <w:left w:val="none" w:sz="0" w:space="0" w:color="auto"/>
            <w:bottom w:val="none" w:sz="0" w:space="0" w:color="auto"/>
            <w:right w:val="none" w:sz="0" w:space="0" w:color="auto"/>
          </w:divBdr>
        </w:div>
        <w:div w:id="516426410">
          <w:marLeft w:val="0"/>
          <w:marRight w:val="0"/>
          <w:marTop w:val="0"/>
          <w:marBottom w:val="0"/>
          <w:divBdr>
            <w:top w:val="none" w:sz="0" w:space="0" w:color="auto"/>
            <w:left w:val="none" w:sz="0" w:space="0" w:color="auto"/>
            <w:bottom w:val="none" w:sz="0" w:space="0" w:color="auto"/>
            <w:right w:val="none" w:sz="0" w:space="0" w:color="auto"/>
          </w:divBdr>
        </w:div>
        <w:div w:id="374046159">
          <w:marLeft w:val="0"/>
          <w:marRight w:val="0"/>
          <w:marTop w:val="0"/>
          <w:marBottom w:val="0"/>
          <w:divBdr>
            <w:top w:val="none" w:sz="0" w:space="0" w:color="auto"/>
            <w:left w:val="none" w:sz="0" w:space="0" w:color="auto"/>
            <w:bottom w:val="none" w:sz="0" w:space="0" w:color="auto"/>
            <w:right w:val="none" w:sz="0" w:space="0" w:color="auto"/>
          </w:divBdr>
        </w:div>
        <w:div w:id="248655833">
          <w:marLeft w:val="0"/>
          <w:marRight w:val="0"/>
          <w:marTop w:val="0"/>
          <w:marBottom w:val="0"/>
          <w:divBdr>
            <w:top w:val="none" w:sz="0" w:space="0" w:color="auto"/>
            <w:left w:val="none" w:sz="0" w:space="0" w:color="auto"/>
            <w:bottom w:val="none" w:sz="0" w:space="0" w:color="auto"/>
            <w:right w:val="none" w:sz="0" w:space="0" w:color="auto"/>
          </w:divBdr>
        </w:div>
        <w:div w:id="805858624">
          <w:marLeft w:val="0"/>
          <w:marRight w:val="0"/>
          <w:marTop w:val="0"/>
          <w:marBottom w:val="0"/>
          <w:divBdr>
            <w:top w:val="none" w:sz="0" w:space="0" w:color="auto"/>
            <w:left w:val="none" w:sz="0" w:space="0" w:color="auto"/>
            <w:bottom w:val="none" w:sz="0" w:space="0" w:color="auto"/>
            <w:right w:val="none" w:sz="0" w:space="0" w:color="auto"/>
          </w:divBdr>
        </w:div>
        <w:div w:id="1319043516">
          <w:marLeft w:val="0"/>
          <w:marRight w:val="0"/>
          <w:marTop w:val="0"/>
          <w:marBottom w:val="0"/>
          <w:divBdr>
            <w:top w:val="none" w:sz="0" w:space="0" w:color="auto"/>
            <w:left w:val="none" w:sz="0" w:space="0" w:color="auto"/>
            <w:bottom w:val="none" w:sz="0" w:space="0" w:color="auto"/>
            <w:right w:val="none" w:sz="0" w:space="0" w:color="auto"/>
          </w:divBdr>
        </w:div>
        <w:div w:id="63383805">
          <w:marLeft w:val="0"/>
          <w:marRight w:val="0"/>
          <w:marTop w:val="0"/>
          <w:marBottom w:val="0"/>
          <w:divBdr>
            <w:top w:val="none" w:sz="0" w:space="0" w:color="auto"/>
            <w:left w:val="none" w:sz="0" w:space="0" w:color="auto"/>
            <w:bottom w:val="none" w:sz="0" w:space="0" w:color="auto"/>
            <w:right w:val="none" w:sz="0" w:space="0" w:color="auto"/>
          </w:divBdr>
        </w:div>
        <w:div w:id="2003312644">
          <w:marLeft w:val="0"/>
          <w:marRight w:val="0"/>
          <w:marTop w:val="0"/>
          <w:marBottom w:val="0"/>
          <w:divBdr>
            <w:top w:val="none" w:sz="0" w:space="0" w:color="auto"/>
            <w:left w:val="none" w:sz="0" w:space="0" w:color="auto"/>
            <w:bottom w:val="none" w:sz="0" w:space="0" w:color="auto"/>
            <w:right w:val="none" w:sz="0" w:space="0" w:color="auto"/>
          </w:divBdr>
        </w:div>
        <w:div w:id="1178033276">
          <w:marLeft w:val="0"/>
          <w:marRight w:val="0"/>
          <w:marTop w:val="0"/>
          <w:marBottom w:val="0"/>
          <w:divBdr>
            <w:top w:val="none" w:sz="0" w:space="0" w:color="auto"/>
            <w:left w:val="none" w:sz="0" w:space="0" w:color="auto"/>
            <w:bottom w:val="none" w:sz="0" w:space="0" w:color="auto"/>
            <w:right w:val="none" w:sz="0" w:space="0" w:color="auto"/>
          </w:divBdr>
        </w:div>
        <w:div w:id="689256544">
          <w:marLeft w:val="0"/>
          <w:marRight w:val="0"/>
          <w:marTop w:val="0"/>
          <w:marBottom w:val="0"/>
          <w:divBdr>
            <w:top w:val="none" w:sz="0" w:space="0" w:color="auto"/>
            <w:left w:val="none" w:sz="0" w:space="0" w:color="auto"/>
            <w:bottom w:val="none" w:sz="0" w:space="0" w:color="auto"/>
            <w:right w:val="none" w:sz="0" w:space="0" w:color="auto"/>
          </w:divBdr>
        </w:div>
        <w:div w:id="1643189653">
          <w:marLeft w:val="0"/>
          <w:marRight w:val="0"/>
          <w:marTop w:val="0"/>
          <w:marBottom w:val="0"/>
          <w:divBdr>
            <w:top w:val="none" w:sz="0" w:space="0" w:color="auto"/>
            <w:left w:val="none" w:sz="0" w:space="0" w:color="auto"/>
            <w:bottom w:val="none" w:sz="0" w:space="0" w:color="auto"/>
            <w:right w:val="none" w:sz="0" w:space="0" w:color="auto"/>
          </w:divBdr>
        </w:div>
        <w:div w:id="2105109809">
          <w:marLeft w:val="0"/>
          <w:marRight w:val="0"/>
          <w:marTop w:val="0"/>
          <w:marBottom w:val="0"/>
          <w:divBdr>
            <w:top w:val="none" w:sz="0" w:space="0" w:color="auto"/>
            <w:left w:val="none" w:sz="0" w:space="0" w:color="auto"/>
            <w:bottom w:val="none" w:sz="0" w:space="0" w:color="auto"/>
            <w:right w:val="none" w:sz="0" w:space="0" w:color="auto"/>
          </w:divBdr>
        </w:div>
        <w:div w:id="489564958">
          <w:marLeft w:val="0"/>
          <w:marRight w:val="0"/>
          <w:marTop w:val="0"/>
          <w:marBottom w:val="0"/>
          <w:divBdr>
            <w:top w:val="none" w:sz="0" w:space="0" w:color="auto"/>
            <w:left w:val="none" w:sz="0" w:space="0" w:color="auto"/>
            <w:bottom w:val="none" w:sz="0" w:space="0" w:color="auto"/>
            <w:right w:val="none" w:sz="0" w:space="0" w:color="auto"/>
          </w:divBdr>
        </w:div>
        <w:div w:id="667291395">
          <w:marLeft w:val="0"/>
          <w:marRight w:val="0"/>
          <w:marTop w:val="0"/>
          <w:marBottom w:val="0"/>
          <w:divBdr>
            <w:top w:val="none" w:sz="0" w:space="0" w:color="auto"/>
            <w:left w:val="none" w:sz="0" w:space="0" w:color="auto"/>
            <w:bottom w:val="none" w:sz="0" w:space="0" w:color="auto"/>
            <w:right w:val="none" w:sz="0" w:space="0" w:color="auto"/>
          </w:divBdr>
        </w:div>
        <w:div w:id="1930432693">
          <w:marLeft w:val="0"/>
          <w:marRight w:val="0"/>
          <w:marTop w:val="0"/>
          <w:marBottom w:val="0"/>
          <w:divBdr>
            <w:top w:val="none" w:sz="0" w:space="0" w:color="auto"/>
            <w:left w:val="none" w:sz="0" w:space="0" w:color="auto"/>
            <w:bottom w:val="none" w:sz="0" w:space="0" w:color="auto"/>
            <w:right w:val="none" w:sz="0" w:space="0" w:color="auto"/>
          </w:divBdr>
        </w:div>
        <w:div w:id="2134134017">
          <w:marLeft w:val="0"/>
          <w:marRight w:val="0"/>
          <w:marTop w:val="0"/>
          <w:marBottom w:val="0"/>
          <w:divBdr>
            <w:top w:val="none" w:sz="0" w:space="0" w:color="auto"/>
            <w:left w:val="none" w:sz="0" w:space="0" w:color="auto"/>
            <w:bottom w:val="none" w:sz="0" w:space="0" w:color="auto"/>
            <w:right w:val="none" w:sz="0" w:space="0" w:color="auto"/>
          </w:divBdr>
        </w:div>
        <w:div w:id="1145269908">
          <w:marLeft w:val="0"/>
          <w:marRight w:val="0"/>
          <w:marTop w:val="0"/>
          <w:marBottom w:val="0"/>
          <w:divBdr>
            <w:top w:val="none" w:sz="0" w:space="0" w:color="auto"/>
            <w:left w:val="none" w:sz="0" w:space="0" w:color="auto"/>
            <w:bottom w:val="none" w:sz="0" w:space="0" w:color="auto"/>
            <w:right w:val="none" w:sz="0" w:space="0" w:color="auto"/>
          </w:divBdr>
        </w:div>
        <w:div w:id="1488478297">
          <w:marLeft w:val="0"/>
          <w:marRight w:val="0"/>
          <w:marTop w:val="0"/>
          <w:marBottom w:val="0"/>
          <w:divBdr>
            <w:top w:val="none" w:sz="0" w:space="0" w:color="auto"/>
            <w:left w:val="none" w:sz="0" w:space="0" w:color="auto"/>
            <w:bottom w:val="none" w:sz="0" w:space="0" w:color="auto"/>
            <w:right w:val="none" w:sz="0" w:space="0" w:color="auto"/>
          </w:divBdr>
        </w:div>
        <w:div w:id="1306356480">
          <w:marLeft w:val="0"/>
          <w:marRight w:val="0"/>
          <w:marTop w:val="0"/>
          <w:marBottom w:val="0"/>
          <w:divBdr>
            <w:top w:val="none" w:sz="0" w:space="0" w:color="auto"/>
            <w:left w:val="none" w:sz="0" w:space="0" w:color="auto"/>
            <w:bottom w:val="none" w:sz="0" w:space="0" w:color="auto"/>
            <w:right w:val="none" w:sz="0" w:space="0" w:color="auto"/>
          </w:divBdr>
        </w:div>
        <w:div w:id="99843635">
          <w:marLeft w:val="0"/>
          <w:marRight w:val="0"/>
          <w:marTop w:val="0"/>
          <w:marBottom w:val="0"/>
          <w:divBdr>
            <w:top w:val="none" w:sz="0" w:space="0" w:color="auto"/>
            <w:left w:val="none" w:sz="0" w:space="0" w:color="auto"/>
            <w:bottom w:val="none" w:sz="0" w:space="0" w:color="auto"/>
            <w:right w:val="none" w:sz="0" w:space="0" w:color="auto"/>
          </w:divBdr>
        </w:div>
        <w:div w:id="294531034">
          <w:marLeft w:val="0"/>
          <w:marRight w:val="0"/>
          <w:marTop w:val="0"/>
          <w:marBottom w:val="0"/>
          <w:divBdr>
            <w:top w:val="none" w:sz="0" w:space="0" w:color="auto"/>
            <w:left w:val="none" w:sz="0" w:space="0" w:color="auto"/>
            <w:bottom w:val="none" w:sz="0" w:space="0" w:color="auto"/>
            <w:right w:val="none" w:sz="0" w:space="0" w:color="auto"/>
          </w:divBdr>
        </w:div>
        <w:div w:id="1424453087">
          <w:marLeft w:val="0"/>
          <w:marRight w:val="0"/>
          <w:marTop w:val="0"/>
          <w:marBottom w:val="0"/>
          <w:divBdr>
            <w:top w:val="none" w:sz="0" w:space="0" w:color="auto"/>
            <w:left w:val="none" w:sz="0" w:space="0" w:color="auto"/>
            <w:bottom w:val="none" w:sz="0" w:space="0" w:color="auto"/>
            <w:right w:val="none" w:sz="0" w:space="0" w:color="auto"/>
          </w:divBdr>
        </w:div>
        <w:div w:id="581918006">
          <w:marLeft w:val="0"/>
          <w:marRight w:val="0"/>
          <w:marTop w:val="0"/>
          <w:marBottom w:val="0"/>
          <w:divBdr>
            <w:top w:val="none" w:sz="0" w:space="0" w:color="auto"/>
            <w:left w:val="none" w:sz="0" w:space="0" w:color="auto"/>
            <w:bottom w:val="none" w:sz="0" w:space="0" w:color="auto"/>
            <w:right w:val="none" w:sz="0" w:space="0" w:color="auto"/>
          </w:divBdr>
        </w:div>
        <w:div w:id="341933223">
          <w:marLeft w:val="0"/>
          <w:marRight w:val="0"/>
          <w:marTop w:val="0"/>
          <w:marBottom w:val="0"/>
          <w:divBdr>
            <w:top w:val="none" w:sz="0" w:space="0" w:color="auto"/>
            <w:left w:val="none" w:sz="0" w:space="0" w:color="auto"/>
            <w:bottom w:val="none" w:sz="0" w:space="0" w:color="auto"/>
            <w:right w:val="none" w:sz="0" w:space="0" w:color="auto"/>
          </w:divBdr>
        </w:div>
        <w:div w:id="1362439963">
          <w:marLeft w:val="0"/>
          <w:marRight w:val="0"/>
          <w:marTop w:val="0"/>
          <w:marBottom w:val="0"/>
          <w:divBdr>
            <w:top w:val="none" w:sz="0" w:space="0" w:color="auto"/>
            <w:left w:val="none" w:sz="0" w:space="0" w:color="auto"/>
            <w:bottom w:val="none" w:sz="0" w:space="0" w:color="auto"/>
            <w:right w:val="none" w:sz="0" w:space="0" w:color="auto"/>
          </w:divBdr>
        </w:div>
        <w:div w:id="1067146649">
          <w:marLeft w:val="0"/>
          <w:marRight w:val="0"/>
          <w:marTop w:val="0"/>
          <w:marBottom w:val="0"/>
          <w:divBdr>
            <w:top w:val="none" w:sz="0" w:space="0" w:color="auto"/>
            <w:left w:val="none" w:sz="0" w:space="0" w:color="auto"/>
            <w:bottom w:val="none" w:sz="0" w:space="0" w:color="auto"/>
            <w:right w:val="none" w:sz="0" w:space="0" w:color="auto"/>
          </w:divBdr>
        </w:div>
        <w:div w:id="1609778173">
          <w:marLeft w:val="0"/>
          <w:marRight w:val="0"/>
          <w:marTop w:val="0"/>
          <w:marBottom w:val="0"/>
          <w:divBdr>
            <w:top w:val="none" w:sz="0" w:space="0" w:color="auto"/>
            <w:left w:val="none" w:sz="0" w:space="0" w:color="auto"/>
            <w:bottom w:val="none" w:sz="0" w:space="0" w:color="auto"/>
            <w:right w:val="none" w:sz="0" w:space="0" w:color="auto"/>
          </w:divBdr>
        </w:div>
        <w:div w:id="1723555585">
          <w:marLeft w:val="0"/>
          <w:marRight w:val="0"/>
          <w:marTop w:val="0"/>
          <w:marBottom w:val="0"/>
          <w:divBdr>
            <w:top w:val="none" w:sz="0" w:space="0" w:color="auto"/>
            <w:left w:val="none" w:sz="0" w:space="0" w:color="auto"/>
            <w:bottom w:val="none" w:sz="0" w:space="0" w:color="auto"/>
            <w:right w:val="none" w:sz="0" w:space="0" w:color="auto"/>
          </w:divBdr>
        </w:div>
        <w:div w:id="992224171">
          <w:marLeft w:val="0"/>
          <w:marRight w:val="0"/>
          <w:marTop w:val="0"/>
          <w:marBottom w:val="0"/>
          <w:divBdr>
            <w:top w:val="none" w:sz="0" w:space="0" w:color="auto"/>
            <w:left w:val="none" w:sz="0" w:space="0" w:color="auto"/>
            <w:bottom w:val="none" w:sz="0" w:space="0" w:color="auto"/>
            <w:right w:val="none" w:sz="0" w:space="0" w:color="auto"/>
          </w:divBdr>
        </w:div>
        <w:div w:id="1520965670">
          <w:marLeft w:val="0"/>
          <w:marRight w:val="0"/>
          <w:marTop w:val="0"/>
          <w:marBottom w:val="0"/>
          <w:divBdr>
            <w:top w:val="none" w:sz="0" w:space="0" w:color="auto"/>
            <w:left w:val="none" w:sz="0" w:space="0" w:color="auto"/>
            <w:bottom w:val="none" w:sz="0" w:space="0" w:color="auto"/>
            <w:right w:val="none" w:sz="0" w:space="0" w:color="auto"/>
          </w:divBdr>
        </w:div>
        <w:div w:id="163134486">
          <w:marLeft w:val="0"/>
          <w:marRight w:val="0"/>
          <w:marTop w:val="0"/>
          <w:marBottom w:val="0"/>
          <w:divBdr>
            <w:top w:val="none" w:sz="0" w:space="0" w:color="auto"/>
            <w:left w:val="none" w:sz="0" w:space="0" w:color="auto"/>
            <w:bottom w:val="none" w:sz="0" w:space="0" w:color="auto"/>
            <w:right w:val="none" w:sz="0" w:space="0" w:color="auto"/>
          </w:divBdr>
        </w:div>
        <w:div w:id="586574310">
          <w:marLeft w:val="0"/>
          <w:marRight w:val="0"/>
          <w:marTop w:val="0"/>
          <w:marBottom w:val="0"/>
          <w:divBdr>
            <w:top w:val="none" w:sz="0" w:space="0" w:color="auto"/>
            <w:left w:val="none" w:sz="0" w:space="0" w:color="auto"/>
            <w:bottom w:val="none" w:sz="0" w:space="0" w:color="auto"/>
            <w:right w:val="none" w:sz="0" w:space="0" w:color="auto"/>
          </w:divBdr>
        </w:div>
        <w:div w:id="1160775049">
          <w:marLeft w:val="0"/>
          <w:marRight w:val="0"/>
          <w:marTop w:val="0"/>
          <w:marBottom w:val="0"/>
          <w:divBdr>
            <w:top w:val="none" w:sz="0" w:space="0" w:color="auto"/>
            <w:left w:val="none" w:sz="0" w:space="0" w:color="auto"/>
            <w:bottom w:val="none" w:sz="0" w:space="0" w:color="auto"/>
            <w:right w:val="none" w:sz="0" w:space="0" w:color="auto"/>
          </w:divBdr>
        </w:div>
        <w:div w:id="1396391160">
          <w:marLeft w:val="0"/>
          <w:marRight w:val="0"/>
          <w:marTop w:val="0"/>
          <w:marBottom w:val="0"/>
          <w:divBdr>
            <w:top w:val="none" w:sz="0" w:space="0" w:color="auto"/>
            <w:left w:val="none" w:sz="0" w:space="0" w:color="auto"/>
            <w:bottom w:val="none" w:sz="0" w:space="0" w:color="auto"/>
            <w:right w:val="none" w:sz="0" w:space="0" w:color="auto"/>
          </w:divBdr>
        </w:div>
        <w:div w:id="525945038">
          <w:marLeft w:val="0"/>
          <w:marRight w:val="0"/>
          <w:marTop w:val="0"/>
          <w:marBottom w:val="0"/>
          <w:divBdr>
            <w:top w:val="none" w:sz="0" w:space="0" w:color="auto"/>
            <w:left w:val="none" w:sz="0" w:space="0" w:color="auto"/>
            <w:bottom w:val="none" w:sz="0" w:space="0" w:color="auto"/>
            <w:right w:val="none" w:sz="0" w:space="0" w:color="auto"/>
          </w:divBdr>
        </w:div>
        <w:div w:id="632910535">
          <w:marLeft w:val="0"/>
          <w:marRight w:val="0"/>
          <w:marTop w:val="0"/>
          <w:marBottom w:val="0"/>
          <w:divBdr>
            <w:top w:val="none" w:sz="0" w:space="0" w:color="auto"/>
            <w:left w:val="none" w:sz="0" w:space="0" w:color="auto"/>
            <w:bottom w:val="none" w:sz="0" w:space="0" w:color="auto"/>
            <w:right w:val="none" w:sz="0" w:space="0" w:color="auto"/>
          </w:divBdr>
        </w:div>
        <w:div w:id="1795101977">
          <w:marLeft w:val="0"/>
          <w:marRight w:val="0"/>
          <w:marTop w:val="0"/>
          <w:marBottom w:val="0"/>
          <w:divBdr>
            <w:top w:val="none" w:sz="0" w:space="0" w:color="auto"/>
            <w:left w:val="none" w:sz="0" w:space="0" w:color="auto"/>
            <w:bottom w:val="none" w:sz="0" w:space="0" w:color="auto"/>
            <w:right w:val="none" w:sz="0" w:space="0" w:color="auto"/>
          </w:divBdr>
        </w:div>
        <w:div w:id="1945117168">
          <w:marLeft w:val="0"/>
          <w:marRight w:val="0"/>
          <w:marTop w:val="0"/>
          <w:marBottom w:val="0"/>
          <w:divBdr>
            <w:top w:val="none" w:sz="0" w:space="0" w:color="auto"/>
            <w:left w:val="none" w:sz="0" w:space="0" w:color="auto"/>
            <w:bottom w:val="none" w:sz="0" w:space="0" w:color="auto"/>
            <w:right w:val="none" w:sz="0" w:space="0" w:color="auto"/>
          </w:divBdr>
        </w:div>
        <w:div w:id="175535038">
          <w:marLeft w:val="0"/>
          <w:marRight w:val="0"/>
          <w:marTop w:val="0"/>
          <w:marBottom w:val="0"/>
          <w:divBdr>
            <w:top w:val="none" w:sz="0" w:space="0" w:color="auto"/>
            <w:left w:val="none" w:sz="0" w:space="0" w:color="auto"/>
            <w:bottom w:val="none" w:sz="0" w:space="0" w:color="auto"/>
            <w:right w:val="none" w:sz="0" w:space="0" w:color="auto"/>
          </w:divBdr>
        </w:div>
        <w:div w:id="1626496473">
          <w:marLeft w:val="0"/>
          <w:marRight w:val="0"/>
          <w:marTop w:val="0"/>
          <w:marBottom w:val="0"/>
          <w:divBdr>
            <w:top w:val="none" w:sz="0" w:space="0" w:color="auto"/>
            <w:left w:val="none" w:sz="0" w:space="0" w:color="auto"/>
            <w:bottom w:val="none" w:sz="0" w:space="0" w:color="auto"/>
            <w:right w:val="none" w:sz="0" w:space="0" w:color="auto"/>
          </w:divBdr>
        </w:div>
        <w:div w:id="1632636430">
          <w:marLeft w:val="0"/>
          <w:marRight w:val="0"/>
          <w:marTop w:val="0"/>
          <w:marBottom w:val="0"/>
          <w:divBdr>
            <w:top w:val="none" w:sz="0" w:space="0" w:color="auto"/>
            <w:left w:val="none" w:sz="0" w:space="0" w:color="auto"/>
            <w:bottom w:val="none" w:sz="0" w:space="0" w:color="auto"/>
            <w:right w:val="none" w:sz="0" w:space="0" w:color="auto"/>
          </w:divBdr>
        </w:div>
        <w:div w:id="1182623908">
          <w:marLeft w:val="0"/>
          <w:marRight w:val="0"/>
          <w:marTop w:val="0"/>
          <w:marBottom w:val="0"/>
          <w:divBdr>
            <w:top w:val="none" w:sz="0" w:space="0" w:color="auto"/>
            <w:left w:val="none" w:sz="0" w:space="0" w:color="auto"/>
            <w:bottom w:val="none" w:sz="0" w:space="0" w:color="auto"/>
            <w:right w:val="none" w:sz="0" w:space="0" w:color="auto"/>
          </w:divBdr>
        </w:div>
        <w:div w:id="286594098">
          <w:marLeft w:val="0"/>
          <w:marRight w:val="0"/>
          <w:marTop w:val="0"/>
          <w:marBottom w:val="0"/>
          <w:divBdr>
            <w:top w:val="none" w:sz="0" w:space="0" w:color="auto"/>
            <w:left w:val="none" w:sz="0" w:space="0" w:color="auto"/>
            <w:bottom w:val="none" w:sz="0" w:space="0" w:color="auto"/>
            <w:right w:val="none" w:sz="0" w:space="0" w:color="auto"/>
          </w:divBdr>
        </w:div>
        <w:div w:id="1444614087">
          <w:marLeft w:val="0"/>
          <w:marRight w:val="0"/>
          <w:marTop w:val="0"/>
          <w:marBottom w:val="0"/>
          <w:divBdr>
            <w:top w:val="none" w:sz="0" w:space="0" w:color="auto"/>
            <w:left w:val="none" w:sz="0" w:space="0" w:color="auto"/>
            <w:bottom w:val="none" w:sz="0" w:space="0" w:color="auto"/>
            <w:right w:val="none" w:sz="0" w:space="0" w:color="auto"/>
          </w:divBdr>
        </w:div>
        <w:div w:id="1692563760">
          <w:marLeft w:val="0"/>
          <w:marRight w:val="0"/>
          <w:marTop w:val="0"/>
          <w:marBottom w:val="0"/>
          <w:divBdr>
            <w:top w:val="none" w:sz="0" w:space="0" w:color="auto"/>
            <w:left w:val="none" w:sz="0" w:space="0" w:color="auto"/>
            <w:bottom w:val="none" w:sz="0" w:space="0" w:color="auto"/>
            <w:right w:val="none" w:sz="0" w:space="0" w:color="auto"/>
          </w:divBdr>
        </w:div>
        <w:div w:id="1677919544">
          <w:marLeft w:val="0"/>
          <w:marRight w:val="0"/>
          <w:marTop w:val="0"/>
          <w:marBottom w:val="0"/>
          <w:divBdr>
            <w:top w:val="none" w:sz="0" w:space="0" w:color="auto"/>
            <w:left w:val="none" w:sz="0" w:space="0" w:color="auto"/>
            <w:bottom w:val="none" w:sz="0" w:space="0" w:color="auto"/>
            <w:right w:val="none" w:sz="0" w:space="0" w:color="auto"/>
          </w:divBdr>
        </w:div>
        <w:div w:id="906693029">
          <w:marLeft w:val="0"/>
          <w:marRight w:val="0"/>
          <w:marTop w:val="0"/>
          <w:marBottom w:val="0"/>
          <w:divBdr>
            <w:top w:val="none" w:sz="0" w:space="0" w:color="auto"/>
            <w:left w:val="none" w:sz="0" w:space="0" w:color="auto"/>
            <w:bottom w:val="none" w:sz="0" w:space="0" w:color="auto"/>
            <w:right w:val="none" w:sz="0" w:space="0" w:color="auto"/>
          </w:divBdr>
        </w:div>
        <w:div w:id="201675806">
          <w:marLeft w:val="0"/>
          <w:marRight w:val="0"/>
          <w:marTop w:val="0"/>
          <w:marBottom w:val="0"/>
          <w:divBdr>
            <w:top w:val="none" w:sz="0" w:space="0" w:color="auto"/>
            <w:left w:val="none" w:sz="0" w:space="0" w:color="auto"/>
            <w:bottom w:val="none" w:sz="0" w:space="0" w:color="auto"/>
            <w:right w:val="none" w:sz="0" w:space="0" w:color="auto"/>
          </w:divBdr>
        </w:div>
        <w:div w:id="700057869">
          <w:marLeft w:val="0"/>
          <w:marRight w:val="0"/>
          <w:marTop w:val="0"/>
          <w:marBottom w:val="0"/>
          <w:divBdr>
            <w:top w:val="none" w:sz="0" w:space="0" w:color="auto"/>
            <w:left w:val="none" w:sz="0" w:space="0" w:color="auto"/>
            <w:bottom w:val="none" w:sz="0" w:space="0" w:color="auto"/>
            <w:right w:val="none" w:sz="0" w:space="0" w:color="auto"/>
          </w:divBdr>
        </w:div>
        <w:div w:id="1226528677">
          <w:marLeft w:val="0"/>
          <w:marRight w:val="0"/>
          <w:marTop w:val="0"/>
          <w:marBottom w:val="0"/>
          <w:divBdr>
            <w:top w:val="none" w:sz="0" w:space="0" w:color="auto"/>
            <w:left w:val="none" w:sz="0" w:space="0" w:color="auto"/>
            <w:bottom w:val="none" w:sz="0" w:space="0" w:color="auto"/>
            <w:right w:val="none" w:sz="0" w:space="0" w:color="auto"/>
          </w:divBdr>
        </w:div>
        <w:div w:id="1947272369">
          <w:marLeft w:val="0"/>
          <w:marRight w:val="0"/>
          <w:marTop w:val="0"/>
          <w:marBottom w:val="0"/>
          <w:divBdr>
            <w:top w:val="none" w:sz="0" w:space="0" w:color="auto"/>
            <w:left w:val="none" w:sz="0" w:space="0" w:color="auto"/>
            <w:bottom w:val="none" w:sz="0" w:space="0" w:color="auto"/>
            <w:right w:val="none" w:sz="0" w:space="0" w:color="auto"/>
          </w:divBdr>
        </w:div>
        <w:div w:id="1983999022">
          <w:marLeft w:val="0"/>
          <w:marRight w:val="0"/>
          <w:marTop w:val="0"/>
          <w:marBottom w:val="0"/>
          <w:divBdr>
            <w:top w:val="none" w:sz="0" w:space="0" w:color="auto"/>
            <w:left w:val="none" w:sz="0" w:space="0" w:color="auto"/>
            <w:bottom w:val="none" w:sz="0" w:space="0" w:color="auto"/>
            <w:right w:val="none" w:sz="0" w:space="0" w:color="auto"/>
          </w:divBdr>
        </w:div>
        <w:div w:id="908543276">
          <w:marLeft w:val="0"/>
          <w:marRight w:val="0"/>
          <w:marTop w:val="0"/>
          <w:marBottom w:val="0"/>
          <w:divBdr>
            <w:top w:val="none" w:sz="0" w:space="0" w:color="auto"/>
            <w:left w:val="none" w:sz="0" w:space="0" w:color="auto"/>
            <w:bottom w:val="none" w:sz="0" w:space="0" w:color="auto"/>
            <w:right w:val="none" w:sz="0" w:space="0" w:color="auto"/>
          </w:divBdr>
        </w:div>
        <w:div w:id="855075594">
          <w:marLeft w:val="0"/>
          <w:marRight w:val="0"/>
          <w:marTop w:val="0"/>
          <w:marBottom w:val="0"/>
          <w:divBdr>
            <w:top w:val="none" w:sz="0" w:space="0" w:color="auto"/>
            <w:left w:val="none" w:sz="0" w:space="0" w:color="auto"/>
            <w:bottom w:val="none" w:sz="0" w:space="0" w:color="auto"/>
            <w:right w:val="none" w:sz="0" w:space="0" w:color="auto"/>
          </w:divBdr>
        </w:div>
        <w:div w:id="245459985">
          <w:marLeft w:val="0"/>
          <w:marRight w:val="0"/>
          <w:marTop w:val="0"/>
          <w:marBottom w:val="0"/>
          <w:divBdr>
            <w:top w:val="none" w:sz="0" w:space="0" w:color="auto"/>
            <w:left w:val="none" w:sz="0" w:space="0" w:color="auto"/>
            <w:bottom w:val="none" w:sz="0" w:space="0" w:color="auto"/>
            <w:right w:val="none" w:sz="0" w:space="0" w:color="auto"/>
          </w:divBdr>
        </w:div>
        <w:div w:id="1830368192">
          <w:marLeft w:val="0"/>
          <w:marRight w:val="0"/>
          <w:marTop w:val="0"/>
          <w:marBottom w:val="0"/>
          <w:divBdr>
            <w:top w:val="none" w:sz="0" w:space="0" w:color="auto"/>
            <w:left w:val="none" w:sz="0" w:space="0" w:color="auto"/>
            <w:bottom w:val="none" w:sz="0" w:space="0" w:color="auto"/>
            <w:right w:val="none" w:sz="0" w:space="0" w:color="auto"/>
          </w:divBdr>
        </w:div>
        <w:div w:id="1413552434">
          <w:marLeft w:val="0"/>
          <w:marRight w:val="0"/>
          <w:marTop w:val="0"/>
          <w:marBottom w:val="0"/>
          <w:divBdr>
            <w:top w:val="none" w:sz="0" w:space="0" w:color="auto"/>
            <w:left w:val="none" w:sz="0" w:space="0" w:color="auto"/>
            <w:bottom w:val="none" w:sz="0" w:space="0" w:color="auto"/>
            <w:right w:val="none" w:sz="0" w:space="0" w:color="auto"/>
          </w:divBdr>
        </w:div>
        <w:div w:id="627394097">
          <w:marLeft w:val="0"/>
          <w:marRight w:val="0"/>
          <w:marTop w:val="0"/>
          <w:marBottom w:val="0"/>
          <w:divBdr>
            <w:top w:val="none" w:sz="0" w:space="0" w:color="auto"/>
            <w:left w:val="none" w:sz="0" w:space="0" w:color="auto"/>
            <w:bottom w:val="none" w:sz="0" w:space="0" w:color="auto"/>
            <w:right w:val="none" w:sz="0" w:space="0" w:color="auto"/>
          </w:divBdr>
        </w:div>
        <w:div w:id="1370841621">
          <w:marLeft w:val="0"/>
          <w:marRight w:val="0"/>
          <w:marTop w:val="0"/>
          <w:marBottom w:val="0"/>
          <w:divBdr>
            <w:top w:val="none" w:sz="0" w:space="0" w:color="auto"/>
            <w:left w:val="none" w:sz="0" w:space="0" w:color="auto"/>
            <w:bottom w:val="none" w:sz="0" w:space="0" w:color="auto"/>
            <w:right w:val="none" w:sz="0" w:space="0" w:color="auto"/>
          </w:divBdr>
        </w:div>
        <w:div w:id="1633751969">
          <w:marLeft w:val="0"/>
          <w:marRight w:val="0"/>
          <w:marTop w:val="0"/>
          <w:marBottom w:val="0"/>
          <w:divBdr>
            <w:top w:val="none" w:sz="0" w:space="0" w:color="auto"/>
            <w:left w:val="none" w:sz="0" w:space="0" w:color="auto"/>
            <w:bottom w:val="none" w:sz="0" w:space="0" w:color="auto"/>
            <w:right w:val="none" w:sz="0" w:space="0" w:color="auto"/>
          </w:divBdr>
        </w:div>
        <w:div w:id="268047625">
          <w:marLeft w:val="0"/>
          <w:marRight w:val="0"/>
          <w:marTop w:val="0"/>
          <w:marBottom w:val="0"/>
          <w:divBdr>
            <w:top w:val="none" w:sz="0" w:space="0" w:color="auto"/>
            <w:left w:val="none" w:sz="0" w:space="0" w:color="auto"/>
            <w:bottom w:val="none" w:sz="0" w:space="0" w:color="auto"/>
            <w:right w:val="none" w:sz="0" w:space="0" w:color="auto"/>
          </w:divBdr>
        </w:div>
        <w:div w:id="238904343">
          <w:marLeft w:val="0"/>
          <w:marRight w:val="0"/>
          <w:marTop w:val="0"/>
          <w:marBottom w:val="0"/>
          <w:divBdr>
            <w:top w:val="none" w:sz="0" w:space="0" w:color="auto"/>
            <w:left w:val="none" w:sz="0" w:space="0" w:color="auto"/>
            <w:bottom w:val="none" w:sz="0" w:space="0" w:color="auto"/>
            <w:right w:val="none" w:sz="0" w:space="0" w:color="auto"/>
          </w:divBdr>
        </w:div>
        <w:div w:id="1584602035">
          <w:marLeft w:val="0"/>
          <w:marRight w:val="0"/>
          <w:marTop w:val="0"/>
          <w:marBottom w:val="0"/>
          <w:divBdr>
            <w:top w:val="none" w:sz="0" w:space="0" w:color="auto"/>
            <w:left w:val="none" w:sz="0" w:space="0" w:color="auto"/>
            <w:bottom w:val="none" w:sz="0" w:space="0" w:color="auto"/>
            <w:right w:val="none" w:sz="0" w:space="0" w:color="auto"/>
          </w:divBdr>
        </w:div>
        <w:div w:id="575819318">
          <w:marLeft w:val="0"/>
          <w:marRight w:val="0"/>
          <w:marTop w:val="0"/>
          <w:marBottom w:val="0"/>
          <w:divBdr>
            <w:top w:val="none" w:sz="0" w:space="0" w:color="auto"/>
            <w:left w:val="none" w:sz="0" w:space="0" w:color="auto"/>
            <w:bottom w:val="none" w:sz="0" w:space="0" w:color="auto"/>
            <w:right w:val="none" w:sz="0" w:space="0" w:color="auto"/>
          </w:divBdr>
        </w:div>
        <w:div w:id="299381093">
          <w:marLeft w:val="0"/>
          <w:marRight w:val="0"/>
          <w:marTop w:val="0"/>
          <w:marBottom w:val="0"/>
          <w:divBdr>
            <w:top w:val="none" w:sz="0" w:space="0" w:color="auto"/>
            <w:left w:val="none" w:sz="0" w:space="0" w:color="auto"/>
            <w:bottom w:val="none" w:sz="0" w:space="0" w:color="auto"/>
            <w:right w:val="none" w:sz="0" w:space="0" w:color="auto"/>
          </w:divBdr>
        </w:div>
        <w:div w:id="26179690">
          <w:marLeft w:val="0"/>
          <w:marRight w:val="0"/>
          <w:marTop w:val="0"/>
          <w:marBottom w:val="0"/>
          <w:divBdr>
            <w:top w:val="none" w:sz="0" w:space="0" w:color="auto"/>
            <w:left w:val="none" w:sz="0" w:space="0" w:color="auto"/>
            <w:bottom w:val="none" w:sz="0" w:space="0" w:color="auto"/>
            <w:right w:val="none" w:sz="0" w:space="0" w:color="auto"/>
          </w:divBdr>
        </w:div>
        <w:div w:id="586503185">
          <w:marLeft w:val="0"/>
          <w:marRight w:val="0"/>
          <w:marTop w:val="0"/>
          <w:marBottom w:val="0"/>
          <w:divBdr>
            <w:top w:val="none" w:sz="0" w:space="0" w:color="auto"/>
            <w:left w:val="none" w:sz="0" w:space="0" w:color="auto"/>
            <w:bottom w:val="none" w:sz="0" w:space="0" w:color="auto"/>
            <w:right w:val="none" w:sz="0" w:space="0" w:color="auto"/>
          </w:divBdr>
        </w:div>
        <w:div w:id="849758264">
          <w:marLeft w:val="0"/>
          <w:marRight w:val="0"/>
          <w:marTop w:val="0"/>
          <w:marBottom w:val="0"/>
          <w:divBdr>
            <w:top w:val="none" w:sz="0" w:space="0" w:color="auto"/>
            <w:left w:val="none" w:sz="0" w:space="0" w:color="auto"/>
            <w:bottom w:val="none" w:sz="0" w:space="0" w:color="auto"/>
            <w:right w:val="none" w:sz="0" w:space="0" w:color="auto"/>
          </w:divBdr>
        </w:div>
        <w:div w:id="839933848">
          <w:marLeft w:val="0"/>
          <w:marRight w:val="0"/>
          <w:marTop w:val="0"/>
          <w:marBottom w:val="0"/>
          <w:divBdr>
            <w:top w:val="none" w:sz="0" w:space="0" w:color="auto"/>
            <w:left w:val="none" w:sz="0" w:space="0" w:color="auto"/>
            <w:bottom w:val="none" w:sz="0" w:space="0" w:color="auto"/>
            <w:right w:val="none" w:sz="0" w:space="0" w:color="auto"/>
          </w:divBdr>
        </w:div>
        <w:div w:id="1648971091">
          <w:marLeft w:val="0"/>
          <w:marRight w:val="0"/>
          <w:marTop w:val="0"/>
          <w:marBottom w:val="0"/>
          <w:divBdr>
            <w:top w:val="none" w:sz="0" w:space="0" w:color="auto"/>
            <w:left w:val="none" w:sz="0" w:space="0" w:color="auto"/>
            <w:bottom w:val="none" w:sz="0" w:space="0" w:color="auto"/>
            <w:right w:val="none" w:sz="0" w:space="0" w:color="auto"/>
          </w:divBdr>
        </w:div>
        <w:div w:id="1966808319">
          <w:marLeft w:val="0"/>
          <w:marRight w:val="0"/>
          <w:marTop w:val="0"/>
          <w:marBottom w:val="0"/>
          <w:divBdr>
            <w:top w:val="none" w:sz="0" w:space="0" w:color="auto"/>
            <w:left w:val="none" w:sz="0" w:space="0" w:color="auto"/>
            <w:bottom w:val="none" w:sz="0" w:space="0" w:color="auto"/>
            <w:right w:val="none" w:sz="0" w:space="0" w:color="auto"/>
          </w:divBdr>
        </w:div>
        <w:div w:id="1696928647">
          <w:marLeft w:val="0"/>
          <w:marRight w:val="0"/>
          <w:marTop w:val="0"/>
          <w:marBottom w:val="0"/>
          <w:divBdr>
            <w:top w:val="none" w:sz="0" w:space="0" w:color="auto"/>
            <w:left w:val="none" w:sz="0" w:space="0" w:color="auto"/>
            <w:bottom w:val="none" w:sz="0" w:space="0" w:color="auto"/>
            <w:right w:val="none" w:sz="0" w:space="0" w:color="auto"/>
          </w:divBdr>
        </w:div>
        <w:div w:id="922226905">
          <w:marLeft w:val="0"/>
          <w:marRight w:val="0"/>
          <w:marTop w:val="0"/>
          <w:marBottom w:val="0"/>
          <w:divBdr>
            <w:top w:val="none" w:sz="0" w:space="0" w:color="auto"/>
            <w:left w:val="none" w:sz="0" w:space="0" w:color="auto"/>
            <w:bottom w:val="none" w:sz="0" w:space="0" w:color="auto"/>
            <w:right w:val="none" w:sz="0" w:space="0" w:color="auto"/>
          </w:divBdr>
        </w:div>
        <w:div w:id="1341196675">
          <w:marLeft w:val="0"/>
          <w:marRight w:val="0"/>
          <w:marTop w:val="0"/>
          <w:marBottom w:val="0"/>
          <w:divBdr>
            <w:top w:val="none" w:sz="0" w:space="0" w:color="auto"/>
            <w:left w:val="none" w:sz="0" w:space="0" w:color="auto"/>
            <w:bottom w:val="none" w:sz="0" w:space="0" w:color="auto"/>
            <w:right w:val="none" w:sz="0" w:space="0" w:color="auto"/>
          </w:divBdr>
        </w:div>
        <w:div w:id="2001737340">
          <w:marLeft w:val="0"/>
          <w:marRight w:val="0"/>
          <w:marTop w:val="0"/>
          <w:marBottom w:val="0"/>
          <w:divBdr>
            <w:top w:val="none" w:sz="0" w:space="0" w:color="auto"/>
            <w:left w:val="none" w:sz="0" w:space="0" w:color="auto"/>
            <w:bottom w:val="none" w:sz="0" w:space="0" w:color="auto"/>
            <w:right w:val="none" w:sz="0" w:space="0" w:color="auto"/>
          </w:divBdr>
        </w:div>
        <w:div w:id="685447756">
          <w:marLeft w:val="0"/>
          <w:marRight w:val="0"/>
          <w:marTop w:val="0"/>
          <w:marBottom w:val="0"/>
          <w:divBdr>
            <w:top w:val="none" w:sz="0" w:space="0" w:color="auto"/>
            <w:left w:val="none" w:sz="0" w:space="0" w:color="auto"/>
            <w:bottom w:val="none" w:sz="0" w:space="0" w:color="auto"/>
            <w:right w:val="none" w:sz="0" w:space="0" w:color="auto"/>
          </w:divBdr>
        </w:div>
        <w:div w:id="1698962757">
          <w:marLeft w:val="0"/>
          <w:marRight w:val="0"/>
          <w:marTop w:val="0"/>
          <w:marBottom w:val="0"/>
          <w:divBdr>
            <w:top w:val="none" w:sz="0" w:space="0" w:color="auto"/>
            <w:left w:val="none" w:sz="0" w:space="0" w:color="auto"/>
            <w:bottom w:val="none" w:sz="0" w:space="0" w:color="auto"/>
            <w:right w:val="none" w:sz="0" w:space="0" w:color="auto"/>
          </w:divBdr>
        </w:div>
        <w:div w:id="662991">
          <w:marLeft w:val="0"/>
          <w:marRight w:val="0"/>
          <w:marTop w:val="0"/>
          <w:marBottom w:val="0"/>
          <w:divBdr>
            <w:top w:val="none" w:sz="0" w:space="0" w:color="auto"/>
            <w:left w:val="none" w:sz="0" w:space="0" w:color="auto"/>
            <w:bottom w:val="none" w:sz="0" w:space="0" w:color="auto"/>
            <w:right w:val="none" w:sz="0" w:space="0" w:color="auto"/>
          </w:divBdr>
        </w:div>
        <w:div w:id="510684502">
          <w:marLeft w:val="0"/>
          <w:marRight w:val="0"/>
          <w:marTop w:val="0"/>
          <w:marBottom w:val="0"/>
          <w:divBdr>
            <w:top w:val="none" w:sz="0" w:space="0" w:color="auto"/>
            <w:left w:val="none" w:sz="0" w:space="0" w:color="auto"/>
            <w:bottom w:val="none" w:sz="0" w:space="0" w:color="auto"/>
            <w:right w:val="none" w:sz="0" w:space="0" w:color="auto"/>
          </w:divBdr>
        </w:div>
        <w:div w:id="628629208">
          <w:marLeft w:val="0"/>
          <w:marRight w:val="0"/>
          <w:marTop w:val="0"/>
          <w:marBottom w:val="0"/>
          <w:divBdr>
            <w:top w:val="none" w:sz="0" w:space="0" w:color="auto"/>
            <w:left w:val="none" w:sz="0" w:space="0" w:color="auto"/>
            <w:bottom w:val="none" w:sz="0" w:space="0" w:color="auto"/>
            <w:right w:val="none" w:sz="0" w:space="0" w:color="auto"/>
          </w:divBdr>
        </w:div>
        <w:div w:id="1398161689">
          <w:marLeft w:val="0"/>
          <w:marRight w:val="0"/>
          <w:marTop w:val="0"/>
          <w:marBottom w:val="0"/>
          <w:divBdr>
            <w:top w:val="none" w:sz="0" w:space="0" w:color="auto"/>
            <w:left w:val="none" w:sz="0" w:space="0" w:color="auto"/>
            <w:bottom w:val="none" w:sz="0" w:space="0" w:color="auto"/>
            <w:right w:val="none" w:sz="0" w:space="0" w:color="auto"/>
          </w:divBdr>
        </w:div>
        <w:div w:id="1751735839">
          <w:marLeft w:val="0"/>
          <w:marRight w:val="0"/>
          <w:marTop w:val="0"/>
          <w:marBottom w:val="0"/>
          <w:divBdr>
            <w:top w:val="none" w:sz="0" w:space="0" w:color="auto"/>
            <w:left w:val="none" w:sz="0" w:space="0" w:color="auto"/>
            <w:bottom w:val="none" w:sz="0" w:space="0" w:color="auto"/>
            <w:right w:val="none" w:sz="0" w:space="0" w:color="auto"/>
          </w:divBdr>
        </w:div>
        <w:div w:id="8677328">
          <w:marLeft w:val="0"/>
          <w:marRight w:val="0"/>
          <w:marTop w:val="0"/>
          <w:marBottom w:val="0"/>
          <w:divBdr>
            <w:top w:val="none" w:sz="0" w:space="0" w:color="auto"/>
            <w:left w:val="none" w:sz="0" w:space="0" w:color="auto"/>
            <w:bottom w:val="none" w:sz="0" w:space="0" w:color="auto"/>
            <w:right w:val="none" w:sz="0" w:space="0" w:color="auto"/>
          </w:divBdr>
        </w:div>
        <w:div w:id="1343895661">
          <w:marLeft w:val="0"/>
          <w:marRight w:val="0"/>
          <w:marTop w:val="0"/>
          <w:marBottom w:val="0"/>
          <w:divBdr>
            <w:top w:val="none" w:sz="0" w:space="0" w:color="auto"/>
            <w:left w:val="none" w:sz="0" w:space="0" w:color="auto"/>
            <w:bottom w:val="none" w:sz="0" w:space="0" w:color="auto"/>
            <w:right w:val="none" w:sz="0" w:space="0" w:color="auto"/>
          </w:divBdr>
        </w:div>
        <w:div w:id="956721340">
          <w:marLeft w:val="0"/>
          <w:marRight w:val="0"/>
          <w:marTop w:val="0"/>
          <w:marBottom w:val="0"/>
          <w:divBdr>
            <w:top w:val="none" w:sz="0" w:space="0" w:color="auto"/>
            <w:left w:val="none" w:sz="0" w:space="0" w:color="auto"/>
            <w:bottom w:val="none" w:sz="0" w:space="0" w:color="auto"/>
            <w:right w:val="none" w:sz="0" w:space="0" w:color="auto"/>
          </w:divBdr>
        </w:div>
        <w:div w:id="625475762">
          <w:marLeft w:val="0"/>
          <w:marRight w:val="0"/>
          <w:marTop w:val="0"/>
          <w:marBottom w:val="0"/>
          <w:divBdr>
            <w:top w:val="none" w:sz="0" w:space="0" w:color="auto"/>
            <w:left w:val="none" w:sz="0" w:space="0" w:color="auto"/>
            <w:bottom w:val="none" w:sz="0" w:space="0" w:color="auto"/>
            <w:right w:val="none" w:sz="0" w:space="0" w:color="auto"/>
          </w:divBdr>
        </w:div>
      </w:divsChild>
    </w:div>
    <w:div w:id="968626132">
      <w:bodyDiv w:val="1"/>
      <w:marLeft w:val="0"/>
      <w:marRight w:val="0"/>
      <w:marTop w:val="0"/>
      <w:marBottom w:val="0"/>
      <w:divBdr>
        <w:top w:val="none" w:sz="0" w:space="0" w:color="auto"/>
        <w:left w:val="none" w:sz="0" w:space="0" w:color="auto"/>
        <w:bottom w:val="none" w:sz="0" w:space="0" w:color="auto"/>
        <w:right w:val="none" w:sz="0" w:space="0" w:color="auto"/>
      </w:divBdr>
      <w:divsChild>
        <w:div w:id="1247691524">
          <w:marLeft w:val="0"/>
          <w:marRight w:val="0"/>
          <w:marTop w:val="0"/>
          <w:marBottom w:val="0"/>
          <w:divBdr>
            <w:top w:val="none" w:sz="0" w:space="0" w:color="auto"/>
            <w:left w:val="none" w:sz="0" w:space="0" w:color="auto"/>
            <w:bottom w:val="none" w:sz="0" w:space="0" w:color="auto"/>
            <w:right w:val="none" w:sz="0" w:space="0" w:color="auto"/>
          </w:divBdr>
          <w:divsChild>
            <w:div w:id="1155991240">
              <w:marLeft w:val="0"/>
              <w:marRight w:val="0"/>
              <w:marTop w:val="0"/>
              <w:marBottom w:val="0"/>
              <w:divBdr>
                <w:top w:val="none" w:sz="0" w:space="0" w:color="auto"/>
                <w:left w:val="none" w:sz="0" w:space="0" w:color="auto"/>
                <w:bottom w:val="none" w:sz="0" w:space="0" w:color="auto"/>
                <w:right w:val="none" w:sz="0" w:space="0" w:color="auto"/>
              </w:divBdr>
            </w:div>
            <w:div w:id="287663969">
              <w:marLeft w:val="0"/>
              <w:marRight w:val="0"/>
              <w:marTop w:val="0"/>
              <w:marBottom w:val="0"/>
              <w:divBdr>
                <w:top w:val="none" w:sz="0" w:space="0" w:color="auto"/>
                <w:left w:val="none" w:sz="0" w:space="0" w:color="auto"/>
                <w:bottom w:val="none" w:sz="0" w:space="0" w:color="auto"/>
                <w:right w:val="none" w:sz="0" w:space="0" w:color="auto"/>
              </w:divBdr>
            </w:div>
            <w:div w:id="386343112">
              <w:marLeft w:val="0"/>
              <w:marRight w:val="0"/>
              <w:marTop w:val="0"/>
              <w:marBottom w:val="0"/>
              <w:divBdr>
                <w:top w:val="none" w:sz="0" w:space="0" w:color="auto"/>
                <w:left w:val="none" w:sz="0" w:space="0" w:color="auto"/>
                <w:bottom w:val="none" w:sz="0" w:space="0" w:color="auto"/>
                <w:right w:val="none" w:sz="0" w:space="0" w:color="auto"/>
              </w:divBdr>
            </w:div>
            <w:div w:id="1321612924">
              <w:marLeft w:val="0"/>
              <w:marRight w:val="0"/>
              <w:marTop w:val="0"/>
              <w:marBottom w:val="0"/>
              <w:divBdr>
                <w:top w:val="none" w:sz="0" w:space="0" w:color="auto"/>
                <w:left w:val="none" w:sz="0" w:space="0" w:color="auto"/>
                <w:bottom w:val="none" w:sz="0" w:space="0" w:color="auto"/>
                <w:right w:val="none" w:sz="0" w:space="0" w:color="auto"/>
              </w:divBdr>
            </w:div>
            <w:div w:id="1714882045">
              <w:marLeft w:val="0"/>
              <w:marRight w:val="0"/>
              <w:marTop w:val="0"/>
              <w:marBottom w:val="0"/>
              <w:divBdr>
                <w:top w:val="none" w:sz="0" w:space="0" w:color="auto"/>
                <w:left w:val="none" w:sz="0" w:space="0" w:color="auto"/>
                <w:bottom w:val="none" w:sz="0" w:space="0" w:color="auto"/>
                <w:right w:val="none" w:sz="0" w:space="0" w:color="auto"/>
              </w:divBdr>
            </w:div>
          </w:divsChild>
        </w:div>
        <w:div w:id="1663965139">
          <w:marLeft w:val="0"/>
          <w:marRight w:val="0"/>
          <w:marTop w:val="0"/>
          <w:marBottom w:val="0"/>
          <w:divBdr>
            <w:top w:val="none" w:sz="0" w:space="0" w:color="auto"/>
            <w:left w:val="none" w:sz="0" w:space="0" w:color="auto"/>
            <w:bottom w:val="none" w:sz="0" w:space="0" w:color="auto"/>
            <w:right w:val="none" w:sz="0" w:space="0" w:color="auto"/>
          </w:divBdr>
          <w:divsChild>
            <w:div w:id="2122138440">
              <w:marLeft w:val="0"/>
              <w:marRight w:val="0"/>
              <w:marTop w:val="0"/>
              <w:marBottom w:val="0"/>
              <w:divBdr>
                <w:top w:val="none" w:sz="0" w:space="0" w:color="auto"/>
                <w:left w:val="none" w:sz="0" w:space="0" w:color="auto"/>
                <w:bottom w:val="none" w:sz="0" w:space="0" w:color="auto"/>
                <w:right w:val="none" w:sz="0" w:space="0" w:color="auto"/>
              </w:divBdr>
            </w:div>
            <w:div w:id="1334869923">
              <w:marLeft w:val="0"/>
              <w:marRight w:val="0"/>
              <w:marTop w:val="0"/>
              <w:marBottom w:val="0"/>
              <w:divBdr>
                <w:top w:val="none" w:sz="0" w:space="0" w:color="auto"/>
                <w:left w:val="none" w:sz="0" w:space="0" w:color="auto"/>
                <w:bottom w:val="none" w:sz="0" w:space="0" w:color="auto"/>
                <w:right w:val="none" w:sz="0" w:space="0" w:color="auto"/>
              </w:divBdr>
            </w:div>
            <w:div w:id="1610357904">
              <w:marLeft w:val="0"/>
              <w:marRight w:val="0"/>
              <w:marTop w:val="0"/>
              <w:marBottom w:val="0"/>
              <w:divBdr>
                <w:top w:val="none" w:sz="0" w:space="0" w:color="auto"/>
                <w:left w:val="none" w:sz="0" w:space="0" w:color="auto"/>
                <w:bottom w:val="none" w:sz="0" w:space="0" w:color="auto"/>
                <w:right w:val="none" w:sz="0" w:space="0" w:color="auto"/>
              </w:divBdr>
            </w:div>
          </w:divsChild>
        </w:div>
        <w:div w:id="1418863209">
          <w:marLeft w:val="0"/>
          <w:marRight w:val="0"/>
          <w:marTop w:val="0"/>
          <w:marBottom w:val="0"/>
          <w:divBdr>
            <w:top w:val="none" w:sz="0" w:space="0" w:color="auto"/>
            <w:left w:val="none" w:sz="0" w:space="0" w:color="auto"/>
            <w:bottom w:val="none" w:sz="0" w:space="0" w:color="auto"/>
            <w:right w:val="none" w:sz="0" w:space="0" w:color="auto"/>
          </w:divBdr>
          <w:divsChild>
            <w:div w:id="771241811">
              <w:marLeft w:val="0"/>
              <w:marRight w:val="0"/>
              <w:marTop w:val="0"/>
              <w:marBottom w:val="0"/>
              <w:divBdr>
                <w:top w:val="none" w:sz="0" w:space="0" w:color="auto"/>
                <w:left w:val="none" w:sz="0" w:space="0" w:color="auto"/>
                <w:bottom w:val="none" w:sz="0" w:space="0" w:color="auto"/>
                <w:right w:val="none" w:sz="0" w:space="0" w:color="auto"/>
              </w:divBdr>
            </w:div>
            <w:div w:id="1934170241">
              <w:marLeft w:val="0"/>
              <w:marRight w:val="0"/>
              <w:marTop w:val="0"/>
              <w:marBottom w:val="0"/>
              <w:divBdr>
                <w:top w:val="none" w:sz="0" w:space="0" w:color="auto"/>
                <w:left w:val="none" w:sz="0" w:space="0" w:color="auto"/>
                <w:bottom w:val="none" w:sz="0" w:space="0" w:color="auto"/>
                <w:right w:val="none" w:sz="0" w:space="0" w:color="auto"/>
              </w:divBdr>
            </w:div>
            <w:div w:id="43256471">
              <w:marLeft w:val="0"/>
              <w:marRight w:val="0"/>
              <w:marTop w:val="0"/>
              <w:marBottom w:val="0"/>
              <w:divBdr>
                <w:top w:val="none" w:sz="0" w:space="0" w:color="auto"/>
                <w:left w:val="none" w:sz="0" w:space="0" w:color="auto"/>
                <w:bottom w:val="none" w:sz="0" w:space="0" w:color="auto"/>
                <w:right w:val="none" w:sz="0" w:space="0" w:color="auto"/>
              </w:divBdr>
            </w:div>
            <w:div w:id="1774936332">
              <w:marLeft w:val="0"/>
              <w:marRight w:val="0"/>
              <w:marTop w:val="0"/>
              <w:marBottom w:val="0"/>
              <w:divBdr>
                <w:top w:val="none" w:sz="0" w:space="0" w:color="auto"/>
                <w:left w:val="none" w:sz="0" w:space="0" w:color="auto"/>
                <w:bottom w:val="none" w:sz="0" w:space="0" w:color="auto"/>
                <w:right w:val="none" w:sz="0" w:space="0" w:color="auto"/>
              </w:divBdr>
            </w:div>
            <w:div w:id="1373580183">
              <w:marLeft w:val="0"/>
              <w:marRight w:val="0"/>
              <w:marTop w:val="0"/>
              <w:marBottom w:val="0"/>
              <w:divBdr>
                <w:top w:val="none" w:sz="0" w:space="0" w:color="auto"/>
                <w:left w:val="none" w:sz="0" w:space="0" w:color="auto"/>
                <w:bottom w:val="none" w:sz="0" w:space="0" w:color="auto"/>
                <w:right w:val="none" w:sz="0" w:space="0" w:color="auto"/>
              </w:divBdr>
            </w:div>
          </w:divsChild>
        </w:div>
        <w:div w:id="84764047">
          <w:marLeft w:val="0"/>
          <w:marRight w:val="0"/>
          <w:marTop w:val="0"/>
          <w:marBottom w:val="0"/>
          <w:divBdr>
            <w:top w:val="none" w:sz="0" w:space="0" w:color="auto"/>
            <w:left w:val="none" w:sz="0" w:space="0" w:color="auto"/>
            <w:bottom w:val="none" w:sz="0" w:space="0" w:color="auto"/>
            <w:right w:val="none" w:sz="0" w:space="0" w:color="auto"/>
          </w:divBdr>
          <w:divsChild>
            <w:div w:id="323435301">
              <w:marLeft w:val="0"/>
              <w:marRight w:val="0"/>
              <w:marTop w:val="0"/>
              <w:marBottom w:val="0"/>
              <w:divBdr>
                <w:top w:val="none" w:sz="0" w:space="0" w:color="auto"/>
                <w:left w:val="none" w:sz="0" w:space="0" w:color="auto"/>
                <w:bottom w:val="none" w:sz="0" w:space="0" w:color="auto"/>
                <w:right w:val="none" w:sz="0" w:space="0" w:color="auto"/>
              </w:divBdr>
            </w:div>
            <w:div w:id="1267926878">
              <w:marLeft w:val="0"/>
              <w:marRight w:val="0"/>
              <w:marTop w:val="0"/>
              <w:marBottom w:val="0"/>
              <w:divBdr>
                <w:top w:val="none" w:sz="0" w:space="0" w:color="auto"/>
                <w:left w:val="none" w:sz="0" w:space="0" w:color="auto"/>
                <w:bottom w:val="none" w:sz="0" w:space="0" w:color="auto"/>
                <w:right w:val="none" w:sz="0" w:space="0" w:color="auto"/>
              </w:divBdr>
            </w:div>
            <w:div w:id="602802370">
              <w:marLeft w:val="0"/>
              <w:marRight w:val="0"/>
              <w:marTop w:val="0"/>
              <w:marBottom w:val="0"/>
              <w:divBdr>
                <w:top w:val="none" w:sz="0" w:space="0" w:color="auto"/>
                <w:left w:val="none" w:sz="0" w:space="0" w:color="auto"/>
                <w:bottom w:val="none" w:sz="0" w:space="0" w:color="auto"/>
                <w:right w:val="none" w:sz="0" w:space="0" w:color="auto"/>
              </w:divBdr>
            </w:div>
            <w:div w:id="1625841754">
              <w:marLeft w:val="0"/>
              <w:marRight w:val="0"/>
              <w:marTop w:val="0"/>
              <w:marBottom w:val="0"/>
              <w:divBdr>
                <w:top w:val="none" w:sz="0" w:space="0" w:color="auto"/>
                <w:left w:val="none" w:sz="0" w:space="0" w:color="auto"/>
                <w:bottom w:val="none" w:sz="0" w:space="0" w:color="auto"/>
                <w:right w:val="none" w:sz="0" w:space="0" w:color="auto"/>
              </w:divBdr>
            </w:div>
            <w:div w:id="1151678511">
              <w:marLeft w:val="0"/>
              <w:marRight w:val="0"/>
              <w:marTop w:val="0"/>
              <w:marBottom w:val="0"/>
              <w:divBdr>
                <w:top w:val="none" w:sz="0" w:space="0" w:color="auto"/>
                <w:left w:val="none" w:sz="0" w:space="0" w:color="auto"/>
                <w:bottom w:val="none" w:sz="0" w:space="0" w:color="auto"/>
                <w:right w:val="none" w:sz="0" w:space="0" w:color="auto"/>
              </w:divBdr>
            </w:div>
          </w:divsChild>
        </w:div>
        <w:div w:id="888034838">
          <w:marLeft w:val="0"/>
          <w:marRight w:val="0"/>
          <w:marTop w:val="0"/>
          <w:marBottom w:val="0"/>
          <w:divBdr>
            <w:top w:val="none" w:sz="0" w:space="0" w:color="auto"/>
            <w:left w:val="none" w:sz="0" w:space="0" w:color="auto"/>
            <w:bottom w:val="none" w:sz="0" w:space="0" w:color="auto"/>
            <w:right w:val="none" w:sz="0" w:space="0" w:color="auto"/>
          </w:divBdr>
        </w:div>
        <w:div w:id="910652673">
          <w:marLeft w:val="0"/>
          <w:marRight w:val="0"/>
          <w:marTop w:val="0"/>
          <w:marBottom w:val="0"/>
          <w:divBdr>
            <w:top w:val="none" w:sz="0" w:space="0" w:color="auto"/>
            <w:left w:val="none" w:sz="0" w:space="0" w:color="auto"/>
            <w:bottom w:val="none" w:sz="0" w:space="0" w:color="auto"/>
            <w:right w:val="none" w:sz="0" w:space="0" w:color="auto"/>
          </w:divBdr>
        </w:div>
        <w:div w:id="1554730627">
          <w:marLeft w:val="0"/>
          <w:marRight w:val="0"/>
          <w:marTop w:val="0"/>
          <w:marBottom w:val="0"/>
          <w:divBdr>
            <w:top w:val="none" w:sz="0" w:space="0" w:color="auto"/>
            <w:left w:val="none" w:sz="0" w:space="0" w:color="auto"/>
            <w:bottom w:val="none" w:sz="0" w:space="0" w:color="auto"/>
            <w:right w:val="none" w:sz="0" w:space="0" w:color="auto"/>
          </w:divBdr>
        </w:div>
        <w:div w:id="588585272">
          <w:marLeft w:val="0"/>
          <w:marRight w:val="0"/>
          <w:marTop w:val="0"/>
          <w:marBottom w:val="0"/>
          <w:divBdr>
            <w:top w:val="none" w:sz="0" w:space="0" w:color="auto"/>
            <w:left w:val="none" w:sz="0" w:space="0" w:color="auto"/>
            <w:bottom w:val="none" w:sz="0" w:space="0" w:color="auto"/>
            <w:right w:val="none" w:sz="0" w:space="0" w:color="auto"/>
          </w:divBdr>
        </w:div>
        <w:div w:id="29840904">
          <w:marLeft w:val="0"/>
          <w:marRight w:val="0"/>
          <w:marTop w:val="0"/>
          <w:marBottom w:val="0"/>
          <w:divBdr>
            <w:top w:val="none" w:sz="0" w:space="0" w:color="auto"/>
            <w:left w:val="none" w:sz="0" w:space="0" w:color="auto"/>
            <w:bottom w:val="none" w:sz="0" w:space="0" w:color="auto"/>
            <w:right w:val="none" w:sz="0" w:space="0" w:color="auto"/>
          </w:divBdr>
        </w:div>
        <w:div w:id="236476099">
          <w:marLeft w:val="0"/>
          <w:marRight w:val="0"/>
          <w:marTop w:val="0"/>
          <w:marBottom w:val="0"/>
          <w:divBdr>
            <w:top w:val="none" w:sz="0" w:space="0" w:color="auto"/>
            <w:left w:val="none" w:sz="0" w:space="0" w:color="auto"/>
            <w:bottom w:val="none" w:sz="0" w:space="0" w:color="auto"/>
            <w:right w:val="none" w:sz="0" w:space="0" w:color="auto"/>
          </w:divBdr>
        </w:div>
        <w:div w:id="701520795">
          <w:marLeft w:val="0"/>
          <w:marRight w:val="0"/>
          <w:marTop w:val="0"/>
          <w:marBottom w:val="0"/>
          <w:divBdr>
            <w:top w:val="none" w:sz="0" w:space="0" w:color="auto"/>
            <w:left w:val="none" w:sz="0" w:space="0" w:color="auto"/>
            <w:bottom w:val="none" w:sz="0" w:space="0" w:color="auto"/>
            <w:right w:val="none" w:sz="0" w:space="0" w:color="auto"/>
          </w:divBdr>
        </w:div>
        <w:div w:id="1656911555">
          <w:marLeft w:val="0"/>
          <w:marRight w:val="0"/>
          <w:marTop w:val="0"/>
          <w:marBottom w:val="0"/>
          <w:divBdr>
            <w:top w:val="none" w:sz="0" w:space="0" w:color="auto"/>
            <w:left w:val="none" w:sz="0" w:space="0" w:color="auto"/>
            <w:bottom w:val="none" w:sz="0" w:space="0" w:color="auto"/>
            <w:right w:val="none" w:sz="0" w:space="0" w:color="auto"/>
          </w:divBdr>
        </w:div>
        <w:div w:id="1091703710">
          <w:marLeft w:val="0"/>
          <w:marRight w:val="0"/>
          <w:marTop w:val="0"/>
          <w:marBottom w:val="0"/>
          <w:divBdr>
            <w:top w:val="none" w:sz="0" w:space="0" w:color="auto"/>
            <w:left w:val="none" w:sz="0" w:space="0" w:color="auto"/>
            <w:bottom w:val="none" w:sz="0" w:space="0" w:color="auto"/>
            <w:right w:val="none" w:sz="0" w:space="0" w:color="auto"/>
          </w:divBdr>
        </w:div>
        <w:div w:id="506138595">
          <w:marLeft w:val="0"/>
          <w:marRight w:val="0"/>
          <w:marTop w:val="0"/>
          <w:marBottom w:val="0"/>
          <w:divBdr>
            <w:top w:val="none" w:sz="0" w:space="0" w:color="auto"/>
            <w:left w:val="none" w:sz="0" w:space="0" w:color="auto"/>
            <w:bottom w:val="none" w:sz="0" w:space="0" w:color="auto"/>
            <w:right w:val="none" w:sz="0" w:space="0" w:color="auto"/>
          </w:divBdr>
        </w:div>
        <w:div w:id="1960452853">
          <w:marLeft w:val="0"/>
          <w:marRight w:val="0"/>
          <w:marTop w:val="0"/>
          <w:marBottom w:val="0"/>
          <w:divBdr>
            <w:top w:val="none" w:sz="0" w:space="0" w:color="auto"/>
            <w:left w:val="none" w:sz="0" w:space="0" w:color="auto"/>
            <w:bottom w:val="none" w:sz="0" w:space="0" w:color="auto"/>
            <w:right w:val="none" w:sz="0" w:space="0" w:color="auto"/>
          </w:divBdr>
        </w:div>
        <w:div w:id="832263848">
          <w:marLeft w:val="0"/>
          <w:marRight w:val="0"/>
          <w:marTop w:val="0"/>
          <w:marBottom w:val="0"/>
          <w:divBdr>
            <w:top w:val="none" w:sz="0" w:space="0" w:color="auto"/>
            <w:left w:val="none" w:sz="0" w:space="0" w:color="auto"/>
            <w:bottom w:val="none" w:sz="0" w:space="0" w:color="auto"/>
            <w:right w:val="none" w:sz="0" w:space="0" w:color="auto"/>
          </w:divBdr>
        </w:div>
        <w:div w:id="179666815">
          <w:marLeft w:val="0"/>
          <w:marRight w:val="0"/>
          <w:marTop w:val="0"/>
          <w:marBottom w:val="0"/>
          <w:divBdr>
            <w:top w:val="none" w:sz="0" w:space="0" w:color="auto"/>
            <w:left w:val="none" w:sz="0" w:space="0" w:color="auto"/>
            <w:bottom w:val="none" w:sz="0" w:space="0" w:color="auto"/>
            <w:right w:val="none" w:sz="0" w:space="0" w:color="auto"/>
          </w:divBdr>
        </w:div>
        <w:div w:id="1643122557">
          <w:marLeft w:val="0"/>
          <w:marRight w:val="0"/>
          <w:marTop w:val="0"/>
          <w:marBottom w:val="0"/>
          <w:divBdr>
            <w:top w:val="none" w:sz="0" w:space="0" w:color="auto"/>
            <w:left w:val="none" w:sz="0" w:space="0" w:color="auto"/>
            <w:bottom w:val="none" w:sz="0" w:space="0" w:color="auto"/>
            <w:right w:val="none" w:sz="0" w:space="0" w:color="auto"/>
          </w:divBdr>
        </w:div>
        <w:div w:id="750934229">
          <w:marLeft w:val="0"/>
          <w:marRight w:val="0"/>
          <w:marTop w:val="0"/>
          <w:marBottom w:val="0"/>
          <w:divBdr>
            <w:top w:val="none" w:sz="0" w:space="0" w:color="auto"/>
            <w:left w:val="none" w:sz="0" w:space="0" w:color="auto"/>
            <w:bottom w:val="none" w:sz="0" w:space="0" w:color="auto"/>
            <w:right w:val="none" w:sz="0" w:space="0" w:color="auto"/>
          </w:divBdr>
        </w:div>
        <w:div w:id="117263574">
          <w:marLeft w:val="0"/>
          <w:marRight w:val="0"/>
          <w:marTop w:val="0"/>
          <w:marBottom w:val="0"/>
          <w:divBdr>
            <w:top w:val="none" w:sz="0" w:space="0" w:color="auto"/>
            <w:left w:val="none" w:sz="0" w:space="0" w:color="auto"/>
            <w:bottom w:val="none" w:sz="0" w:space="0" w:color="auto"/>
            <w:right w:val="none" w:sz="0" w:space="0" w:color="auto"/>
          </w:divBdr>
        </w:div>
        <w:div w:id="1007562214">
          <w:marLeft w:val="0"/>
          <w:marRight w:val="0"/>
          <w:marTop w:val="0"/>
          <w:marBottom w:val="0"/>
          <w:divBdr>
            <w:top w:val="none" w:sz="0" w:space="0" w:color="auto"/>
            <w:left w:val="none" w:sz="0" w:space="0" w:color="auto"/>
            <w:bottom w:val="none" w:sz="0" w:space="0" w:color="auto"/>
            <w:right w:val="none" w:sz="0" w:space="0" w:color="auto"/>
          </w:divBdr>
        </w:div>
        <w:div w:id="1579898479">
          <w:marLeft w:val="0"/>
          <w:marRight w:val="0"/>
          <w:marTop w:val="0"/>
          <w:marBottom w:val="0"/>
          <w:divBdr>
            <w:top w:val="none" w:sz="0" w:space="0" w:color="auto"/>
            <w:left w:val="none" w:sz="0" w:space="0" w:color="auto"/>
            <w:bottom w:val="none" w:sz="0" w:space="0" w:color="auto"/>
            <w:right w:val="none" w:sz="0" w:space="0" w:color="auto"/>
          </w:divBdr>
        </w:div>
        <w:div w:id="1942948944">
          <w:marLeft w:val="0"/>
          <w:marRight w:val="0"/>
          <w:marTop w:val="0"/>
          <w:marBottom w:val="0"/>
          <w:divBdr>
            <w:top w:val="none" w:sz="0" w:space="0" w:color="auto"/>
            <w:left w:val="none" w:sz="0" w:space="0" w:color="auto"/>
            <w:bottom w:val="none" w:sz="0" w:space="0" w:color="auto"/>
            <w:right w:val="none" w:sz="0" w:space="0" w:color="auto"/>
          </w:divBdr>
        </w:div>
        <w:div w:id="1512597961">
          <w:marLeft w:val="0"/>
          <w:marRight w:val="0"/>
          <w:marTop w:val="0"/>
          <w:marBottom w:val="0"/>
          <w:divBdr>
            <w:top w:val="none" w:sz="0" w:space="0" w:color="auto"/>
            <w:left w:val="none" w:sz="0" w:space="0" w:color="auto"/>
            <w:bottom w:val="none" w:sz="0" w:space="0" w:color="auto"/>
            <w:right w:val="none" w:sz="0" w:space="0" w:color="auto"/>
          </w:divBdr>
        </w:div>
        <w:div w:id="1751269286">
          <w:marLeft w:val="0"/>
          <w:marRight w:val="0"/>
          <w:marTop w:val="0"/>
          <w:marBottom w:val="0"/>
          <w:divBdr>
            <w:top w:val="none" w:sz="0" w:space="0" w:color="auto"/>
            <w:left w:val="none" w:sz="0" w:space="0" w:color="auto"/>
            <w:bottom w:val="none" w:sz="0" w:space="0" w:color="auto"/>
            <w:right w:val="none" w:sz="0" w:space="0" w:color="auto"/>
          </w:divBdr>
        </w:div>
        <w:div w:id="1786076493">
          <w:marLeft w:val="0"/>
          <w:marRight w:val="0"/>
          <w:marTop w:val="0"/>
          <w:marBottom w:val="0"/>
          <w:divBdr>
            <w:top w:val="none" w:sz="0" w:space="0" w:color="auto"/>
            <w:left w:val="none" w:sz="0" w:space="0" w:color="auto"/>
            <w:bottom w:val="none" w:sz="0" w:space="0" w:color="auto"/>
            <w:right w:val="none" w:sz="0" w:space="0" w:color="auto"/>
          </w:divBdr>
        </w:div>
        <w:div w:id="1988242179">
          <w:marLeft w:val="0"/>
          <w:marRight w:val="0"/>
          <w:marTop w:val="0"/>
          <w:marBottom w:val="0"/>
          <w:divBdr>
            <w:top w:val="none" w:sz="0" w:space="0" w:color="auto"/>
            <w:left w:val="none" w:sz="0" w:space="0" w:color="auto"/>
            <w:bottom w:val="none" w:sz="0" w:space="0" w:color="auto"/>
            <w:right w:val="none" w:sz="0" w:space="0" w:color="auto"/>
          </w:divBdr>
        </w:div>
        <w:div w:id="942958565">
          <w:marLeft w:val="0"/>
          <w:marRight w:val="0"/>
          <w:marTop w:val="0"/>
          <w:marBottom w:val="0"/>
          <w:divBdr>
            <w:top w:val="none" w:sz="0" w:space="0" w:color="auto"/>
            <w:left w:val="none" w:sz="0" w:space="0" w:color="auto"/>
            <w:bottom w:val="none" w:sz="0" w:space="0" w:color="auto"/>
            <w:right w:val="none" w:sz="0" w:space="0" w:color="auto"/>
          </w:divBdr>
        </w:div>
        <w:div w:id="1757509098">
          <w:marLeft w:val="0"/>
          <w:marRight w:val="0"/>
          <w:marTop w:val="0"/>
          <w:marBottom w:val="0"/>
          <w:divBdr>
            <w:top w:val="none" w:sz="0" w:space="0" w:color="auto"/>
            <w:left w:val="none" w:sz="0" w:space="0" w:color="auto"/>
            <w:bottom w:val="none" w:sz="0" w:space="0" w:color="auto"/>
            <w:right w:val="none" w:sz="0" w:space="0" w:color="auto"/>
          </w:divBdr>
        </w:div>
        <w:div w:id="1227296576">
          <w:marLeft w:val="0"/>
          <w:marRight w:val="0"/>
          <w:marTop w:val="0"/>
          <w:marBottom w:val="0"/>
          <w:divBdr>
            <w:top w:val="none" w:sz="0" w:space="0" w:color="auto"/>
            <w:left w:val="none" w:sz="0" w:space="0" w:color="auto"/>
            <w:bottom w:val="none" w:sz="0" w:space="0" w:color="auto"/>
            <w:right w:val="none" w:sz="0" w:space="0" w:color="auto"/>
          </w:divBdr>
        </w:div>
        <w:div w:id="283853197">
          <w:marLeft w:val="0"/>
          <w:marRight w:val="0"/>
          <w:marTop w:val="0"/>
          <w:marBottom w:val="0"/>
          <w:divBdr>
            <w:top w:val="none" w:sz="0" w:space="0" w:color="auto"/>
            <w:left w:val="none" w:sz="0" w:space="0" w:color="auto"/>
            <w:bottom w:val="none" w:sz="0" w:space="0" w:color="auto"/>
            <w:right w:val="none" w:sz="0" w:space="0" w:color="auto"/>
          </w:divBdr>
        </w:div>
        <w:div w:id="1388914800">
          <w:marLeft w:val="0"/>
          <w:marRight w:val="0"/>
          <w:marTop w:val="0"/>
          <w:marBottom w:val="0"/>
          <w:divBdr>
            <w:top w:val="none" w:sz="0" w:space="0" w:color="auto"/>
            <w:left w:val="none" w:sz="0" w:space="0" w:color="auto"/>
            <w:bottom w:val="none" w:sz="0" w:space="0" w:color="auto"/>
            <w:right w:val="none" w:sz="0" w:space="0" w:color="auto"/>
          </w:divBdr>
        </w:div>
        <w:div w:id="1794589334">
          <w:marLeft w:val="0"/>
          <w:marRight w:val="0"/>
          <w:marTop w:val="0"/>
          <w:marBottom w:val="0"/>
          <w:divBdr>
            <w:top w:val="none" w:sz="0" w:space="0" w:color="auto"/>
            <w:left w:val="none" w:sz="0" w:space="0" w:color="auto"/>
            <w:bottom w:val="none" w:sz="0" w:space="0" w:color="auto"/>
            <w:right w:val="none" w:sz="0" w:space="0" w:color="auto"/>
          </w:divBdr>
        </w:div>
        <w:div w:id="76751774">
          <w:marLeft w:val="0"/>
          <w:marRight w:val="0"/>
          <w:marTop w:val="0"/>
          <w:marBottom w:val="0"/>
          <w:divBdr>
            <w:top w:val="none" w:sz="0" w:space="0" w:color="auto"/>
            <w:left w:val="none" w:sz="0" w:space="0" w:color="auto"/>
            <w:bottom w:val="none" w:sz="0" w:space="0" w:color="auto"/>
            <w:right w:val="none" w:sz="0" w:space="0" w:color="auto"/>
          </w:divBdr>
        </w:div>
        <w:div w:id="65038149">
          <w:marLeft w:val="0"/>
          <w:marRight w:val="0"/>
          <w:marTop w:val="0"/>
          <w:marBottom w:val="0"/>
          <w:divBdr>
            <w:top w:val="none" w:sz="0" w:space="0" w:color="auto"/>
            <w:left w:val="none" w:sz="0" w:space="0" w:color="auto"/>
            <w:bottom w:val="none" w:sz="0" w:space="0" w:color="auto"/>
            <w:right w:val="none" w:sz="0" w:space="0" w:color="auto"/>
          </w:divBdr>
        </w:div>
        <w:div w:id="2011059764">
          <w:marLeft w:val="0"/>
          <w:marRight w:val="0"/>
          <w:marTop w:val="0"/>
          <w:marBottom w:val="0"/>
          <w:divBdr>
            <w:top w:val="none" w:sz="0" w:space="0" w:color="auto"/>
            <w:left w:val="none" w:sz="0" w:space="0" w:color="auto"/>
            <w:bottom w:val="none" w:sz="0" w:space="0" w:color="auto"/>
            <w:right w:val="none" w:sz="0" w:space="0" w:color="auto"/>
          </w:divBdr>
        </w:div>
        <w:div w:id="808784716">
          <w:marLeft w:val="0"/>
          <w:marRight w:val="0"/>
          <w:marTop w:val="0"/>
          <w:marBottom w:val="0"/>
          <w:divBdr>
            <w:top w:val="none" w:sz="0" w:space="0" w:color="auto"/>
            <w:left w:val="none" w:sz="0" w:space="0" w:color="auto"/>
            <w:bottom w:val="none" w:sz="0" w:space="0" w:color="auto"/>
            <w:right w:val="none" w:sz="0" w:space="0" w:color="auto"/>
          </w:divBdr>
        </w:div>
        <w:div w:id="1514493356">
          <w:marLeft w:val="0"/>
          <w:marRight w:val="0"/>
          <w:marTop w:val="0"/>
          <w:marBottom w:val="0"/>
          <w:divBdr>
            <w:top w:val="none" w:sz="0" w:space="0" w:color="auto"/>
            <w:left w:val="none" w:sz="0" w:space="0" w:color="auto"/>
            <w:bottom w:val="none" w:sz="0" w:space="0" w:color="auto"/>
            <w:right w:val="none" w:sz="0" w:space="0" w:color="auto"/>
          </w:divBdr>
        </w:div>
        <w:div w:id="1042708384">
          <w:marLeft w:val="0"/>
          <w:marRight w:val="0"/>
          <w:marTop w:val="0"/>
          <w:marBottom w:val="0"/>
          <w:divBdr>
            <w:top w:val="none" w:sz="0" w:space="0" w:color="auto"/>
            <w:left w:val="none" w:sz="0" w:space="0" w:color="auto"/>
            <w:bottom w:val="none" w:sz="0" w:space="0" w:color="auto"/>
            <w:right w:val="none" w:sz="0" w:space="0" w:color="auto"/>
          </w:divBdr>
        </w:div>
        <w:div w:id="1667703108">
          <w:marLeft w:val="0"/>
          <w:marRight w:val="0"/>
          <w:marTop w:val="0"/>
          <w:marBottom w:val="0"/>
          <w:divBdr>
            <w:top w:val="none" w:sz="0" w:space="0" w:color="auto"/>
            <w:left w:val="none" w:sz="0" w:space="0" w:color="auto"/>
            <w:bottom w:val="none" w:sz="0" w:space="0" w:color="auto"/>
            <w:right w:val="none" w:sz="0" w:space="0" w:color="auto"/>
          </w:divBdr>
        </w:div>
        <w:div w:id="1113550893">
          <w:marLeft w:val="0"/>
          <w:marRight w:val="0"/>
          <w:marTop w:val="0"/>
          <w:marBottom w:val="0"/>
          <w:divBdr>
            <w:top w:val="none" w:sz="0" w:space="0" w:color="auto"/>
            <w:left w:val="none" w:sz="0" w:space="0" w:color="auto"/>
            <w:bottom w:val="none" w:sz="0" w:space="0" w:color="auto"/>
            <w:right w:val="none" w:sz="0" w:space="0" w:color="auto"/>
          </w:divBdr>
        </w:div>
        <w:div w:id="567501409">
          <w:marLeft w:val="0"/>
          <w:marRight w:val="0"/>
          <w:marTop w:val="0"/>
          <w:marBottom w:val="0"/>
          <w:divBdr>
            <w:top w:val="none" w:sz="0" w:space="0" w:color="auto"/>
            <w:left w:val="none" w:sz="0" w:space="0" w:color="auto"/>
            <w:bottom w:val="none" w:sz="0" w:space="0" w:color="auto"/>
            <w:right w:val="none" w:sz="0" w:space="0" w:color="auto"/>
          </w:divBdr>
        </w:div>
        <w:div w:id="964038962">
          <w:marLeft w:val="0"/>
          <w:marRight w:val="0"/>
          <w:marTop w:val="0"/>
          <w:marBottom w:val="0"/>
          <w:divBdr>
            <w:top w:val="none" w:sz="0" w:space="0" w:color="auto"/>
            <w:left w:val="none" w:sz="0" w:space="0" w:color="auto"/>
            <w:bottom w:val="none" w:sz="0" w:space="0" w:color="auto"/>
            <w:right w:val="none" w:sz="0" w:space="0" w:color="auto"/>
          </w:divBdr>
        </w:div>
        <w:div w:id="1014380358">
          <w:marLeft w:val="0"/>
          <w:marRight w:val="0"/>
          <w:marTop w:val="0"/>
          <w:marBottom w:val="0"/>
          <w:divBdr>
            <w:top w:val="none" w:sz="0" w:space="0" w:color="auto"/>
            <w:left w:val="none" w:sz="0" w:space="0" w:color="auto"/>
            <w:bottom w:val="none" w:sz="0" w:space="0" w:color="auto"/>
            <w:right w:val="none" w:sz="0" w:space="0" w:color="auto"/>
          </w:divBdr>
        </w:div>
        <w:div w:id="518273118">
          <w:marLeft w:val="0"/>
          <w:marRight w:val="0"/>
          <w:marTop w:val="0"/>
          <w:marBottom w:val="0"/>
          <w:divBdr>
            <w:top w:val="none" w:sz="0" w:space="0" w:color="auto"/>
            <w:left w:val="none" w:sz="0" w:space="0" w:color="auto"/>
            <w:bottom w:val="none" w:sz="0" w:space="0" w:color="auto"/>
            <w:right w:val="none" w:sz="0" w:space="0" w:color="auto"/>
          </w:divBdr>
        </w:div>
        <w:div w:id="2008095589">
          <w:marLeft w:val="0"/>
          <w:marRight w:val="0"/>
          <w:marTop w:val="0"/>
          <w:marBottom w:val="0"/>
          <w:divBdr>
            <w:top w:val="none" w:sz="0" w:space="0" w:color="auto"/>
            <w:left w:val="none" w:sz="0" w:space="0" w:color="auto"/>
            <w:bottom w:val="none" w:sz="0" w:space="0" w:color="auto"/>
            <w:right w:val="none" w:sz="0" w:space="0" w:color="auto"/>
          </w:divBdr>
        </w:div>
        <w:div w:id="2079669181">
          <w:marLeft w:val="0"/>
          <w:marRight w:val="0"/>
          <w:marTop w:val="0"/>
          <w:marBottom w:val="0"/>
          <w:divBdr>
            <w:top w:val="none" w:sz="0" w:space="0" w:color="auto"/>
            <w:left w:val="none" w:sz="0" w:space="0" w:color="auto"/>
            <w:bottom w:val="none" w:sz="0" w:space="0" w:color="auto"/>
            <w:right w:val="none" w:sz="0" w:space="0" w:color="auto"/>
          </w:divBdr>
        </w:div>
        <w:div w:id="1603370594">
          <w:marLeft w:val="0"/>
          <w:marRight w:val="0"/>
          <w:marTop w:val="0"/>
          <w:marBottom w:val="0"/>
          <w:divBdr>
            <w:top w:val="none" w:sz="0" w:space="0" w:color="auto"/>
            <w:left w:val="none" w:sz="0" w:space="0" w:color="auto"/>
            <w:bottom w:val="none" w:sz="0" w:space="0" w:color="auto"/>
            <w:right w:val="none" w:sz="0" w:space="0" w:color="auto"/>
          </w:divBdr>
        </w:div>
        <w:div w:id="579295707">
          <w:marLeft w:val="0"/>
          <w:marRight w:val="0"/>
          <w:marTop w:val="0"/>
          <w:marBottom w:val="0"/>
          <w:divBdr>
            <w:top w:val="none" w:sz="0" w:space="0" w:color="auto"/>
            <w:left w:val="none" w:sz="0" w:space="0" w:color="auto"/>
            <w:bottom w:val="none" w:sz="0" w:space="0" w:color="auto"/>
            <w:right w:val="none" w:sz="0" w:space="0" w:color="auto"/>
          </w:divBdr>
        </w:div>
        <w:div w:id="1473718162">
          <w:marLeft w:val="0"/>
          <w:marRight w:val="0"/>
          <w:marTop w:val="0"/>
          <w:marBottom w:val="0"/>
          <w:divBdr>
            <w:top w:val="none" w:sz="0" w:space="0" w:color="auto"/>
            <w:left w:val="none" w:sz="0" w:space="0" w:color="auto"/>
            <w:bottom w:val="none" w:sz="0" w:space="0" w:color="auto"/>
            <w:right w:val="none" w:sz="0" w:space="0" w:color="auto"/>
          </w:divBdr>
        </w:div>
        <w:div w:id="343946414">
          <w:marLeft w:val="0"/>
          <w:marRight w:val="0"/>
          <w:marTop w:val="0"/>
          <w:marBottom w:val="0"/>
          <w:divBdr>
            <w:top w:val="none" w:sz="0" w:space="0" w:color="auto"/>
            <w:left w:val="none" w:sz="0" w:space="0" w:color="auto"/>
            <w:bottom w:val="none" w:sz="0" w:space="0" w:color="auto"/>
            <w:right w:val="none" w:sz="0" w:space="0" w:color="auto"/>
          </w:divBdr>
        </w:div>
        <w:div w:id="138501664">
          <w:marLeft w:val="0"/>
          <w:marRight w:val="0"/>
          <w:marTop w:val="0"/>
          <w:marBottom w:val="0"/>
          <w:divBdr>
            <w:top w:val="none" w:sz="0" w:space="0" w:color="auto"/>
            <w:left w:val="none" w:sz="0" w:space="0" w:color="auto"/>
            <w:bottom w:val="none" w:sz="0" w:space="0" w:color="auto"/>
            <w:right w:val="none" w:sz="0" w:space="0" w:color="auto"/>
          </w:divBdr>
        </w:div>
        <w:div w:id="156239278">
          <w:marLeft w:val="0"/>
          <w:marRight w:val="0"/>
          <w:marTop w:val="0"/>
          <w:marBottom w:val="0"/>
          <w:divBdr>
            <w:top w:val="none" w:sz="0" w:space="0" w:color="auto"/>
            <w:left w:val="none" w:sz="0" w:space="0" w:color="auto"/>
            <w:bottom w:val="none" w:sz="0" w:space="0" w:color="auto"/>
            <w:right w:val="none" w:sz="0" w:space="0" w:color="auto"/>
          </w:divBdr>
        </w:div>
        <w:div w:id="1649045648">
          <w:marLeft w:val="0"/>
          <w:marRight w:val="0"/>
          <w:marTop w:val="0"/>
          <w:marBottom w:val="0"/>
          <w:divBdr>
            <w:top w:val="none" w:sz="0" w:space="0" w:color="auto"/>
            <w:left w:val="none" w:sz="0" w:space="0" w:color="auto"/>
            <w:bottom w:val="none" w:sz="0" w:space="0" w:color="auto"/>
            <w:right w:val="none" w:sz="0" w:space="0" w:color="auto"/>
          </w:divBdr>
        </w:div>
        <w:div w:id="2112822028">
          <w:marLeft w:val="0"/>
          <w:marRight w:val="0"/>
          <w:marTop w:val="0"/>
          <w:marBottom w:val="0"/>
          <w:divBdr>
            <w:top w:val="none" w:sz="0" w:space="0" w:color="auto"/>
            <w:left w:val="none" w:sz="0" w:space="0" w:color="auto"/>
            <w:bottom w:val="none" w:sz="0" w:space="0" w:color="auto"/>
            <w:right w:val="none" w:sz="0" w:space="0" w:color="auto"/>
          </w:divBdr>
        </w:div>
        <w:div w:id="714306172">
          <w:marLeft w:val="0"/>
          <w:marRight w:val="0"/>
          <w:marTop w:val="0"/>
          <w:marBottom w:val="0"/>
          <w:divBdr>
            <w:top w:val="none" w:sz="0" w:space="0" w:color="auto"/>
            <w:left w:val="none" w:sz="0" w:space="0" w:color="auto"/>
            <w:bottom w:val="none" w:sz="0" w:space="0" w:color="auto"/>
            <w:right w:val="none" w:sz="0" w:space="0" w:color="auto"/>
          </w:divBdr>
        </w:div>
        <w:div w:id="597057816">
          <w:marLeft w:val="0"/>
          <w:marRight w:val="0"/>
          <w:marTop w:val="0"/>
          <w:marBottom w:val="0"/>
          <w:divBdr>
            <w:top w:val="none" w:sz="0" w:space="0" w:color="auto"/>
            <w:left w:val="none" w:sz="0" w:space="0" w:color="auto"/>
            <w:bottom w:val="none" w:sz="0" w:space="0" w:color="auto"/>
            <w:right w:val="none" w:sz="0" w:space="0" w:color="auto"/>
          </w:divBdr>
        </w:div>
        <w:div w:id="63643533">
          <w:marLeft w:val="0"/>
          <w:marRight w:val="0"/>
          <w:marTop w:val="0"/>
          <w:marBottom w:val="0"/>
          <w:divBdr>
            <w:top w:val="none" w:sz="0" w:space="0" w:color="auto"/>
            <w:left w:val="none" w:sz="0" w:space="0" w:color="auto"/>
            <w:bottom w:val="none" w:sz="0" w:space="0" w:color="auto"/>
            <w:right w:val="none" w:sz="0" w:space="0" w:color="auto"/>
          </w:divBdr>
        </w:div>
        <w:div w:id="1692339465">
          <w:marLeft w:val="0"/>
          <w:marRight w:val="0"/>
          <w:marTop w:val="0"/>
          <w:marBottom w:val="0"/>
          <w:divBdr>
            <w:top w:val="none" w:sz="0" w:space="0" w:color="auto"/>
            <w:left w:val="none" w:sz="0" w:space="0" w:color="auto"/>
            <w:bottom w:val="none" w:sz="0" w:space="0" w:color="auto"/>
            <w:right w:val="none" w:sz="0" w:space="0" w:color="auto"/>
          </w:divBdr>
        </w:div>
        <w:div w:id="404449930">
          <w:marLeft w:val="0"/>
          <w:marRight w:val="0"/>
          <w:marTop w:val="0"/>
          <w:marBottom w:val="0"/>
          <w:divBdr>
            <w:top w:val="none" w:sz="0" w:space="0" w:color="auto"/>
            <w:left w:val="none" w:sz="0" w:space="0" w:color="auto"/>
            <w:bottom w:val="none" w:sz="0" w:space="0" w:color="auto"/>
            <w:right w:val="none" w:sz="0" w:space="0" w:color="auto"/>
          </w:divBdr>
        </w:div>
        <w:div w:id="1160271616">
          <w:marLeft w:val="0"/>
          <w:marRight w:val="0"/>
          <w:marTop w:val="0"/>
          <w:marBottom w:val="0"/>
          <w:divBdr>
            <w:top w:val="none" w:sz="0" w:space="0" w:color="auto"/>
            <w:left w:val="none" w:sz="0" w:space="0" w:color="auto"/>
            <w:bottom w:val="none" w:sz="0" w:space="0" w:color="auto"/>
            <w:right w:val="none" w:sz="0" w:space="0" w:color="auto"/>
          </w:divBdr>
        </w:div>
        <w:div w:id="1196505878">
          <w:marLeft w:val="0"/>
          <w:marRight w:val="0"/>
          <w:marTop w:val="0"/>
          <w:marBottom w:val="0"/>
          <w:divBdr>
            <w:top w:val="none" w:sz="0" w:space="0" w:color="auto"/>
            <w:left w:val="none" w:sz="0" w:space="0" w:color="auto"/>
            <w:bottom w:val="none" w:sz="0" w:space="0" w:color="auto"/>
            <w:right w:val="none" w:sz="0" w:space="0" w:color="auto"/>
          </w:divBdr>
        </w:div>
        <w:div w:id="1351223291">
          <w:marLeft w:val="0"/>
          <w:marRight w:val="0"/>
          <w:marTop w:val="0"/>
          <w:marBottom w:val="0"/>
          <w:divBdr>
            <w:top w:val="none" w:sz="0" w:space="0" w:color="auto"/>
            <w:left w:val="none" w:sz="0" w:space="0" w:color="auto"/>
            <w:bottom w:val="none" w:sz="0" w:space="0" w:color="auto"/>
            <w:right w:val="none" w:sz="0" w:space="0" w:color="auto"/>
          </w:divBdr>
        </w:div>
        <w:div w:id="844712285">
          <w:marLeft w:val="0"/>
          <w:marRight w:val="0"/>
          <w:marTop w:val="0"/>
          <w:marBottom w:val="0"/>
          <w:divBdr>
            <w:top w:val="none" w:sz="0" w:space="0" w:color="auto"/>
            <w:left w:val="none" w:sz="0" w:space="0" w:color="auto"/>
            <w:bottom w:val="none" w:sz="0" w:space="0" w:color="auto"/>
            <w:right w:val="none" w:sz="0" w:space="0" w:color="auto"/>
          </w:divBdr>
        </w:div>
        <w:div w:id="199392251">
          <w:marLeft w:val="0"/>
          <w:marRight w:val="0"/>
          <w:marTop w:val="0"/>
          <w:marBottom w:val="0"/>
          <w:divBdr>
            <w:top w:val="none" w:sz="0" w:space="0" w:color="auto"/>
            <w:left w:val="none" w:sz="0" w:space="0" w:color="auto"/>
            <w:bottom w:val="none" w:sz="0" w:space="0" w:color="auto"/>
            <w:right w:val="none" w:sz="0" w:space="0" w:color="auto"/>
          </w:divBdr>
        </w:div>
        <w:div w:id="81878023">
          <w:marLeft w:val="0"/>
          <w:marRight w:val="0"/>
          <w:marTop w:val="0"/>
          <w:marBottom w:val="0"/>
          <w:divBdr>
            <w:top w:val="none" w:sz="0" w:space="0" w:color="auto"/>
            <w:left w:val="none" w:sz="0" w:space="0" w:color="auto"/>
            <w:bottom w:val="none" w:sz="0" w:space="0" w:color="auto"/>
            <w:right w:val="none" w:sz="0" w:space="0" w:color="auto"/>
          </w:divBdr>
        </w:div>
        <w:div w:id="620770812">
          <w:marLeft w:val="0"/>
          <w:marRight w:val="0"/>
          <w:marTop w:val="0"/>
          <w:marBottom w:val="0"/>
          <w:divBdr>
            <w:top w:val="none" w:sz="0" w:space="0" w:color="auto"/>
            <w:left w:val="none" w:sz="0" w:space="0" w:color="auto"/>
            <w:bottom w:val="none" w:sz="0" w:space="0" w:color="auto"/>
            <w:right w:val="none" w:sz="0" w:space="0" w:color="auto"/>
          </w:divBdr>
        </w:div>
        <w:div w:id="411778906">
          <w:marLeft w:val="0"/>
          <w:marRight w:val="0"/>
          <w:marTop w:val="0"/>
          <w:marBottom w:val="0"/>
          <w:divBdr>
            <w:top w:val="none" w:sz="0" w:space="0" w:color="auto"/>
            <w:left w:val="none" w:sz="0" w:space="0" w:color="auto"/>
            <w:bottom w:val="none" w:sz="0" w:space="0" w:color="auto"/>
            <w:right w:val="none" w:sz="0" w:space="0" w:color="auto"/>
          </w:divBdr>
        </w:div>
        <w:div w:id="1778983527">
          <w:marLeft w:val="0"/>
          <w:marRight w:val="0"/>
          <w:marTop w:val="0"/>
          <w:marBottom w:val="0"/>
          <w:divBdr>
            <w:top w:val="none" w:sz="0" w:space="0" w:color="auto"/>
            <w:left w:val="none" w:sz="0" w:space="0" w:color="auto"/>
            <w:bottom w:val="none" w:sz="0" w:space="0" w:color="auto"/>
            <w:right w:val="none" w:sz="0" w:space="0" w:color="auto"/>
          </w:divBdr>
        </w:div>
        <w:div w:id="1725791477">
          <w:marLeft w:val="0"/>
          <w:marRight w:val="0"/>
          <w:marTop w:val="0"/>
          <w:marBottom w:val="0"/>
          <w:divBdr>
            <w:top w:val="none" w:sz="0" w:space="0" w:color="auto"/>
            <w:left w:val="none" w:sz="0" w:space="0" w:color="auto"/>
            <w:bottom w:val="none" w:sz="0" w:space="0" w:color="auto"/>
            <w:right w:val="none" w:sz="0" w:space="0" w:color="auto"/>
          </w:divBdr>
        </w:div>
        <w:div w:id="1925605460">
          <w:marLeft w:val="0"/>
          <w:marRight w:val="0"/>
          <w:marTop w:val="0"/>
          <w:marBottom w:val="0"/>
          <w:divBdr>
            <w:top w:val="none" w:sz="0" w:space="0" w:color="auto"/>
            <w:left w:val="none" w:sz="0" w:space="0" w:color="auto"/>
            <w:bottom w:val="none" w:sz="0" w:space="0" w:color="auto"/>
            <w:right w:val="none" w:sz="0" w:space="0" w:color="auto"/>
          </w:divBdr>
        </w:div>
        <w:div w:id="257981102">
          <w:marLeft w:val="0"/>
          <w:marRight w:val="0"/>
          <w:marTop w:val="0"/>
          <w:marBottom w:val="0"/>
          <w:divBdr>
            <w:top w:val="none" w:sz="0" w:space="0" w:color="auto"/>
            <w:left w:val="none" w:sz="0" w:space="0" w:color="auto"/>
            <w:bottom w:val="none" w:sz="0" w:space="0" w:color="auto"/>
            <w:right w:val="none" w:sz="0" w:space="0" w:color="auto"/>
          </w:divBdr>
        </w:div>
        <w:div w:id="449787895">
          <w:marLeft w:val="0"/>
          <w:marRight w:val="0"/>
          <w:marTop w:val="0"/>
          <w:marBottom w:val="0"/>
          <w:divBdr>
            <w:top w:val="none" w:sz="0" w:space="0" w:color="auto"/>
            <w:left w:val="none" w:sz="0" w:space="0" w:color="auto"/>
            <w:bottom w:val="none" w:sz="0" w:space="0" w:color="auto"/>
            <w:right w:val="none" w:sz="0" w:space="0" w:color="auto"/>
          </w:divBdr>
        </w:div>
        <w:div w:id="144325007">
          <w:marLeft w:val="0"/>
          <w:marRight w:val="0"/>
          <w:marTop w:val="0"/>
          <w:marBottom w:val="0"/>
          <w:divBdr>
            <w:top w:val="none" w:sz="0" w:space="0" w:color="auto"/>
            <w:left w:val="none" w:sz="0" w:space="0" w:color="auto"/>
            <w:bottom w:val="none" w:sz="0" w:space="0" w:color="auto"/>
            <w:right w:val="none" w:sz="0" w:space="0" w:color="auto"/>
          </w:divBdr>
        </w:div>
        <w:div w:id="789393722">
          <w:marLeft w:val="0"/>
          <w:marRight w:val="0"/>
          <w:marTop w:val="0"/>
          <w:marBottom w:val="0"/>
          <w:divBdr>
            <w:top w:val="none" w:sz="0" w:space="0" w:color="auto"/>
            <w:left w:val="none" w:sz="0" w:space="0" w:color="auto"/>
            <w:bottom w:val="none" w:sz="0" w:space="0" w:color="auto"/>
            <w:right w:val="none" w:sz="0" w:space="0" w:color="auto"/>
          </w:divBdr>
        </w:div>
        <w:div w:id="184446507">
          <w:marLeft w:val="0"/>
          <w:marRight w:val="0"/>
          <w:marTop w:val="0"/>
          <w:marBottom w:val="0"/>
          <w:divBdr>
            <w:top w:val="none" w:sz="0" w:space="0" w:color="auto"/>
            <w:left w:val="none" w:sz="0" w:space="0" w:color="auto"/>
            <w:bottom w:val="none" w:sz="0" w:space="0" w:color="auto"/>
            <w:right w:val="none" w:sz="0" w:space="0" w:color="auto"/>
          </w:divBdr>
        </w:div>
        <w:div w:id="164053174">
          <w:marLeft w:val="0"/>
          <w:marRight w:val="0"/>
          <w:marTop w:val="0"/>
          <w:marBottom w:val="0"/>
          <w:divBdr>
            <w:top w:val="none" w:sz="0" w:space="0" w:color="auto"/>
            <w:left w:val="none" w:sz="0" w:space="0" w:color="auto"/>
            <w:bottom w:val="none" w:sz="0" w:space="0" w:color="auto"/>
            <w:right w:val="none" w:sz="0" w:space="0" w:color="auto"/>
          </w:divBdr>
        </w:div>
        <w:div w:id="721175920">
          <w:marLeft w:val="0"/>
          <w:marRight w:val="0"/>
          <w:marTop w:val="0"/>
          <w:marBottom w:val="0"/>
          <w:divBdr>
            <w:top w:val="none" w:sz="0" w:space="0" w:color="auto"/>
            <w:left w:val="none" w:sz="0" w:space="0" w:color="auto"/>
            <w:bottom w:val="none" w:sz="0" w:space="0" w:color="auto"/>
            <w:right w:val="none" w:sz="0" w:space="0" w:color="auto"/>
          </w:divBdr>
        </w:div>
        <w:div w:id="2057731259">
          <w:marLeft w:val="0"/>
          <w:marRight w:val="0"/>
          <w:marTop w:val="0"/>
          <w:marBottom w:val="0"/>
          <w:divBdr>
            <w:top w:val="none" w:sz="0" w:space="0" w:color="auto"/>
            <w:left w:val="none" w:sz="0" w:space="0" w:color="auto"/>
            <w:bottom w:val="none" w:sz="0" w:space="0" w:color="auto"/>
            <w:right w:val="none" w:sz="0" w:space="0" w:color="auto"/>
          </w:divBdr>
        </w:div>
        <w:div w:id="1028523997">
          <w:marLeft w:val="0"/>
          <w:marRight w:val="0"/>
          <w:marTop w:val="0"/>
          <w:marBottom w:val="0"/>
          <w:divBdr>
            <w:top w:val="none" w:sz="0" w:space="0" w:color="auto"/>
            <w:left w:val="none" w:sz="0" w:space="0" w:color="auto"/>
            <w:bottom w:val="none" w:sz="0" w:space="0" w:color="auto"/>
            <w:right w:val="none" w:sz="0" w:space="0" w:color="auto"/>
          </w:divBdr>
        </w:div>
        <w:div w:id="843014316">
          <w:marLeft w:val="0"/>
          <w:marRight w:val="0"/>
          <w:marTop w:val="0"/>
          <w:marBottom w:val="0"/>
          <w:divBdr>
            <w:top w:val="none" w:sz="0" w:space="0" w:color="auto"/>
            <w:left w:val="none" w:sz="0" w:space="0" w:color="auto"/>
            <w:bottom w:val="none" w:sz="0" w:space="0" w:color="auto"/>
            <w:right w:val="none" w:sz="0" w:space="0" w:color="auto"/>
          </w:divBdr>
        </w:div>
        <w:div w:id="1034842138">
          <w:marLeft w:val="0"/>
          <w:marRight w:val="0"/>
          <w:marTop w:val="0"/>
          <w:marBottom w:val="0"/>
          <w:divBdr>
            <w:top w:val="none" w:sz="0" w:space="0" w:color="auto"/>
            <w:left w:val="none" w:sz="0" w:space="0" w:color="auto"/>
            <w:bottom w:val="none" w:sz="0" w:space="0" w:color="auto"/>
            <w:right w:val="none" w:sz="0" w:space="0" w:color="auto"/>
          </w:divBdr>
        </w:div>
        <w:div w:id="767046241">
          <w:marLeft w:val="0"/>
          <w:marRight w:val="0"/>
          <w:marTop w:val="0"/>
          <w:marBottom w:val="0"/>
          <w:divBdr>
            <w:top w:val="none" w:sz="0" w:space="0" w:color="auto"/>
            <w:left w:val="none" w:sz="0" w:space="0" w:color="auto"/>
            <w:bottom w:val="none" w:sz="0" w:space="0" w:color="auto"/>
            <w:right w:val="none" w:sz="0" w:space="0" w:color="auto"/>
          </w:divBdr>
        </w:div>
      </w:divsChild>
    </w:div>
    <w:div w:id="1082413086">
      <w:bodyDiv w:val="1"/>
      <w:marLeft w:val="0"/>
      <w:marRight w:val="0"/>
      <w:marTop w:val="0"/>
      <w:marBottom w:val="0"/>
      <w:divBdr>
        <w:top w:val="none" w:sz="0" w:space="0" w:color="auto"/>
        <w:left w:val="none" w:sz="0" w:space="0" w:color="auto"/>
        <w:bottom w:val="none" w:sz="0" w:space="0" w:color="auto"/>
        <w:right w:val="none" w:sz="0" w:space="0" w:color="auto"/>
      </w:divBdr>
      <w:divsChild>
        <w:div w:id="1974358698">
          <w:marLeft w:val="0"/>
          <w:marRight w:val="0"/>
          <w:marTop w:val="0"/>
          <w:marBottom w:val="0"/>
          <w:divBdr>
            <w:top w:val="none" w:sz="0" w:space="0" w:color="auto"/>
            <w:left w:val="none" w:sz="0" w:space="0" w:color="auto"/>
            <w:bottom w:val="none" w:sz="0" w:space="0" w:color="auto"/>
            <w:right w:val="none" w:sz="0" w:space="0" w:color="auto"/>
          </w:divBdr>
          <w:divsChild>
            <w:div w:id="376930044">
              <w:marLeft w:val="0"/>
              <w:marRight w:val="0"/>
              <w:marTop w:val="0"/>
              <w:marBottom w:val="0"/>
              <w:divBdr>
                <w:top w:val="none" w:sz="0" w:space="0" w:color="auto"/>
                <w:left w:val="none" w:sz="0" w:space="0" w:color="auto"/>
                <w:bottom w:val="none" w:sz="0" w:space="0" w:color="auto"/>
                <w:right w:val="none" w:sz="0" w:space="0" w:color="auto"/>
              </w:divBdr>
            </w:div>
            <w:div w:id="1229657626">
              <w:marLeft w:val="0"/>
              <w:marRight w:val="0"/>
              <w:marTop w:val="0"/>
              <w:marBottom w:val="0"/>
              <w:divBdr>
                <w:top w:val="none" w:sz="0" w:space="0" w:color="auto"/>
                <w:left w:val="none" w:sz="0" w:space="0" w:color="auto"/>
                <w:bottom w:val="none" w:sz="0" w:space="0" w:color="auto"/>
                <w:right w:val="none" w:sz="0" w:space="0" w:color="auto"/>
              </w:divBdr>
            </w:div>
            <w:div w:id="11732149">
              <w:marLeft w:val="0"/>
              <w:marRight w:val="0"/>
              <w:marTop w:val="0"/>
              <w:marBottom w:val="0"/>
              <w:divBdr>
                <w:top w:val="none" w:sz="0" w:space="0" w:color="auto"/>
                <w:left w:val="none" w:sz="0" w:space="0" w:color="auto"/>
                <w:bottom w:val="none" w:sz="0" w:space="0" w:color="auto"/>
                <w:right w:val="none" w:sz="0" w:space="0" w:color="auto"/>
              </w:divBdr>
            </w:div>
            <w:div w:id="308051917">
              <w:marLeft w:val="0"/>
              <w:marRight w:val="0"/>
              <w:marTop w:val="0"/>
              <w:marBottom w:val="0"/>
              <w:divBdr>
                <w:top w:val="none" w:sz="0" w:space="0" w:color="auto"/>
                <w:left w:val="none" w:sz="0" w:space="0" w:color="auto"/>
                <w:bottom w:val="none" w:sz="0" w:space="0" w:color="auto"/>
                <w:right w:val="none" w:sz="0" w:space="0" w:color="auto"/>
              </w:divBdr>
            </w:div>
            <w:div w:id="131292400">
              <w:marLeft w:val="0"/>
              <w:marRight w:val="0"/>
              <w:marTop w:val="0"/>
              <w:marBottom w:val="0"/>
              <w:divBdr>
                <w:top w:val="none" w:sz="0" w:space="0" w:color="auto"/>
                <w:left w:val="none" w:sz="0" w:space="0" w:color="auto"/>
                <w:bottom w:val="none" w:sz="0" w:space="0" w:color="auto"/>
                <w:right w:val="none" w:sz="0" w:space="0" w:color="auto"/>
              </w:divBdr>
            </w:div>
          </w:divsChild>
        </w:div>
        <w:div w:id="1784183060">
          <w:marLeft w:val="0"/>
          <w:marRight w:val="0"/>
          <w:marTop w:val="0"/>
          <w:marBottom w:val="0"/>
          <w:divBdr>
            <w:top w:val="none" w:sz="0" w:space="0" w:color="auto"/>
            <w:left w:val="none" w:sz="0" w:space="0" w:color="auto"/>
            <w:bottom w:val="none" w:sz="0" w:space="0" w:color="auto"/>
            <w:right w:val="none" w:sz="0" w:space="0" w:color="auto"/>
          </w:divBdr>
        </w:div>
        <w:div w:id="267548346">
          <w:marLeft w:val="0"/>
          <w:marRight w:val="0"/>
          <w:marTop w:val="0"/>
          <w:marBottom w:val="0"/>
          <w:divBdr>
            <w:top w:val="none" w:sz="0" w:space="0" w:color="auto"/>
            <w:left w:val="none" w:sz="0" w:space="0" w:color="auto"/>
            <w:bottom w:val="none" w:sz="0" w:space="0" w:color="auto"/>
            <w:right w:val="none" w:sz="0" w:space="0" w:color="auto"/>
          </w:divBdr>
        </w:div>
        <w:div w:id="1534348091">
          <w:marLeft w:val="0"/>
          <w:marRight w:val="0"/>
          <w:marTop w:val="0"/>
          <w:marBottom w:val="0"/>
          <w:divBdr>
            <w:top w:val="none" w:sz="0" w:space="0" w:color="auto"/>
            <w:left w:val="none" w:sz="0" w:space="0" w:color="auto"/>
            <w:bottom w:val="none" w:sz="0" w:space="0" w:color="auto"/>
            <w:right w:val="none" w:sz="0" w:space="0" w:color="auto"/>
          </w:divBdr>
        </w:div>
        <w:div w:id="1187402594">
          <w:marLeft w:val="0"/>
          <w:marRight w:val="0"/>
          <w:marTop w:val="0"/>
          <w:marBottom w:val="0"/>
          <w:divBdr>
            <w:top w:val="none" w:sz="0" w:space="0" w:color="auto"/>
            <w:left w:val="none" w:sz="0" w:space="0" w:color="auto"/>
            <w:bottom w:val="none" w:sz="0" w:space="0" w:color="auto"/>
            <w:right w:val="none" w:sz="0" w:space="0" w:color="auto"/>
          </w:divBdr>
        </w:div>
        <w:div w:id="46030407">
          <w:marLeft w:val="0"/>
          <w:marRight w:val="0"/>
          <w:marTop w:val="0"/>
          <w:marBottom w:val="0"/>
          <w:divBdr>
            <w:top w:val="none" w:sz="0" w:space="0" w:color="auto"/>
            <w:left w:val="none" w:sz="0" w:space="0" w:color="auto"/>
            <w:bottom w:val="none" w:sz="0" w:space="0" w:color="auto"/>
            <w:right w:val="none" w:sz="0" w:space="0" w:color="auto"/>
          </w:divBdr>
        </w:div>
        <w:div w:id="1871605081">
          <w:marLeft w:val="0"/>
          <w:marRight w:val="0"/>
          <w:marTop w:val="0"/>
          <w:marBottom w:val="0"/>
          <w:divBdr>
            <w:top w:val="none" w:sz="0" w:space="0" w:color="auto"/>
            <w:left w:val="none" w:sz="0" w:space="0" w:color="auto"/>
            <w:bottom w:val="none" w:sz="0" w:space="0" w:color="auto"/>
            <w:right w:val="none" w:sz="0" w:space="0" w:color="auto"/>
          </w:divBdr>
        </w:div>
        <w:div w:id="104739188">
          <w:marLeft w:val="0"/>
          <w:marRight w:val="0"/>
          <w:marTop w:val="0"/>
          <w:marBottom w:val="0"/>
          <w:divBdr>
            <w:top w:val="none" w:sz="0" w:space="0" w:color="auto"/>
            <w:left w:val="none" w:sz="0" w:space="0" w:color="auto"/>
            <w:bottom w:val="none" w:sz="0" w:space="0" w:color="auto"/>
            <w:right w:val="none" w:sz="0" w:space="0" w:color="auto"/>
          </w:divBdr>
        </w:div>
        <w:div w:id="1292248146">
          <w:marLeft w:val="0"/>
          <w:marRight w:val="0"/>
          <w:marTop w:val="0"/>
          <w:marBottom w:val="0"/>
          <w:divBdr>
            <w:top w:val="none" w:sz="0" w:space="0" w:color="auto"/>
            <w:left w:val="none" w:sz="0" w:space="0" w:color="auto"/>
            <w:bottom w:val="none" w:sz="0" w:space="0" w:color="auto"/>
            <w:right w:val="none" w:sz="0" w:space="0" w:color="auto"/>
          </w:divBdr>
        </w:div>
        <w:div w:id="1864896764">
          <w:marLeft w:val="0"/>
          <w:marRight w:val="0"/>
          <w:marTop w:val="0"/>
          <w:marBottom w:val="0"/>
          <w:divBdr>
            <w:top w:val="none" w:sz="0" w:space="0" w:color="auto"/>
            <w:left w:val="none" w:sz="0" w:space="0" w:color="auto"/>
            <w:bottom w:val="none" w:sz="0" w:space="0" w:color="auto"/>
            <w:right w:val="none" w:sz="0" w:space="0" w:color="auto"/>
          </w:divBdr>
        </w:div>
        <w:div w:id="680395025">
          <w:marLeft w:val="0"/>
          <w:marRight w:val="0"/>
          <w:marTop w:val="0"/>
          <w:marBottom w:val="0"/>
          <w:divBdr>
            <w:top w:val="none" w:sz="0" w:space="0" w:color="auto"/>
            <w:left w:val="none" w:sz="0" w:space="0" w:color="auto"/>
            <w:bottom w:val="none" w:sz="0" w:space="0" w:color="auto"/>
            <w:right w:val="none" w:sz="0" w:space="0" w:color="auto"/>
          </w:divBdr>
        </w:div>
        <w:div w:id="1876307805">
          <w:marLeft w:val="0"/>
          <w:marRight w:val="0"/>
          <w:marTop w:val="0"/>
          <w:marBottom w:val="0"/>
          <w:divBdr>
            <w:top w:val="none" w:sz="0" w:space="0" w:color="auto"/>
            <w:left w:val="none" w:sz="0" w:space="0" w:color="auto"/>
            <w:bottom w:val="none" w:sz="0" w:space="0" w:color="auto"/>
            <w:right w:val="none" w:sz="0" w:space="0" w:color="auto"/>
          </w:divBdr>
        </w:div>
        <w:div w:id="287048014">
          <w:marLeft w:val="0"/>
          <w:marRight w:val="0"/>
          <w:marTop w:val="0"/>
          <w:marBottom w:val="0"/>
          <w:divBdr>
            <w:top w:val="none" w:sz="0" w:space="0" w:color="auto"/>
            <w:left w:val="none" w:sz="0" w:space="0" w:color="auto"/>
            <w:bottom w:val="none" w:sz="0" w:space="0" w:color="auto"/>
            <w:right w:val="none" w:sz="0" w:space="0" w:color="auto"/>
          </w:divBdr>
        </w:div>
        <w:div w:id="411779894">
          <w:marLeft w:val="0"/>
          <w:marRight w:val="0"/>
          <w:marTop w:val="0"/>
          <w:marBottom w:val="0"/>
          <w:divBdr>
            <w:top w:val="none" w:sz="0" w:space="0" w:color="auto"/>
            <w:left w:val="none" w:sz="0" w:space="0" w:color="auto"/>
            <w:bottom w:val="none" w:sz="0" w:space="0" w:color="auto"/>
            <w:right w:val="none" w:sz="0" w:space="0" w:color="auto"/>
          </w:divBdr>
        </w:div>
        <w:div w:id="4678536">
          <w:marLeft w:val="0"/>
          <w:marRight w:val="0"/>
          <w:marTop w:val="0"/>
          <w:marBottom w:val="0"/>
          <w:divBdr>
            <w:top w:val="none" w:sz="0" w:space="0" w:color="auto"/>
            <w:left w:val="none" w:sz="0" w:space="0" w:color="auto"/>
            <w:bottom w:val="none" w:sz="0" w:space="0" w:color="auto"/>
            <w:right w:val="none" w:sz="0" w:space="0" w:color="auto"/>
          </w:divBdr>
        </w:div>
        <w:div w:id="1980498371">
          <w:marLeft w:val="0"/>
          <w:marRight w:val="0"/>
          <w:marTop w:val="0"/>
          <w:marBottom w:val="0"/>
          <w:divBdr>
            <w:top w:val="none" w:sz="0" w:space="0" w:color="auto"/>
            <w:left w:val="none" w:sz="0" w:space="0" w:color="auto"/>
            <w:bottom w:val="none" w:sz="0" w:space="0" w:color="auto"/>
            <w:right w:val="none" w:sz="0" w:space="0" w:color="auto"/>
          </w:divBdr>
        </w:div>
        <w:div w:id="414129629">
          <w:marLeft w:val="0"/>
          <w:marRight w:val="0"/>
          <w:marTop w:val="0"/>
          <w:marBottom w:val="0"/>
          <w:divBdr>
            <w:top w:val="none" w:sz="0" w:space="0" w:color="auto"/>
            <w:left w:val="none" w:sz="0" w:space="0" w:color="auto"/>
            <w:bottom w:val="none" w:sz="0" w:space="0" w:color="auto"/>
            <w:right w:val="none" w:sz="0" w:space="0" w:color="auto"/>
          </w:divBdr>
        </w:div>
        <w:div w:id="681904571">
          <w:marLeft w:val="0"/>
          <w:marRight w:val="0"/>
          <w:marTop w:val="0"/>
          <w:marBottom w:val="0"/>
          <w:divBdr>
            <w:top w:val="none" w:sz="0" w:space="0" w:color="auto"/>
            <w:left w:val="none" w:sz="0" w:space="0" w:color="auto"/>
            <w:bottom w:val="none" w:sz="0" w:space="0" w:color="auto"/>
            <w:right w:val="none" w:sz="0" w:space="0" w:color="auto"/>
          </w:divBdr>
        </w:div>
        <w:div w:id="1290280576">
          <w:marLeft w:val="0"/>
          <w:marRight w:val="0"/>
          <w:marTop w:val="0"/>
          <w:marBottom w:val="0"/>
          <w:divBdr>
            <w:top w:val="none" w:sz="0" w:space="0" w:color="auto"/>
            <w:left w:val="none" w:sz="0" w:space="0" w:color="auto"/>
            <w:bottom w:val="none" w:sz="0" w:space="0" w:color="auto"/>
            <w:right w:val="none" w:sz="0" w:space="0" w:color="auto"/>
          </w:divBdr>
        </w:div>
        <w:div w:id="505292479">
          <w:marLeft w:val="0"/>
          <w:marRight w:val="0"/>
          <w:marTop w:val="0"/>
          <w:marBottom w:val="0"/>
          <w:divBdr>
            <w:top w:val="none" w:sz="0" w:space="0" w:color="auto"/>
            <w:left w:val="none" w:sz="0" w:space="0" w:color="auto"/>
            <w:bottom w:val="none" w:sz="0" w:space="0" w:color="auto"/>
            <w:right w:val="none" w:sz="0" w:space="0" w:color="auto"/>
          </w:divBdr>
        </w:div>
        <w:div w:id="1876773625">
          <w:marLeft w:val="0"/>
          <w:marRight w:val="0"/>
          <w:marTop w:val="0"/>
          <w:marBottom w:val="0"/>
          <w:divBdr>
            <w:top w:val="none" w:sz="0" w:space="0" w:color="auto"/>
            <w:left w:val="none" w:sz="0" w:space="0" w:color="auto"/>
            <w:bottom w:val="none" w:sz="0" w:space="0" w:color="auto"/>
            <w:right w:val="none" w:sz="0" w:space="0" w:color="auto"/>
          </w:divBdr>
        </w:div>
        <w:div w:id="1400905941">
          <w:marLeft w:val="0"/>
          <w:marRight w:val="0"/>
          <w:marTop w:val="0"/>
          <w:marBottom w:val="0"/>
          <w:divBdr>
            <w:top w:val="none" w:sz="0" w:space="0" w:color="auto"/>
            <w:left w:val="none" w:sz="0" w:space="0" w:color="auto"/>
            <w:bottom w:val="none" w:sz="0" w:space="0" w:color="auto"/>
            <w:right w:val="none" w:sz="0" w:space="0" w:color="auto"/>
          </w:divBdr>
        </w:div>
        <w:div w:id="331878102">
          <w:marLeft w:val="0"/>
          <w:marRight w:val="0"/>
          <w:marTop w:val="0"/>
          <w:marBottom w:val="0"/>
          <w:divBdr>
            <w:top w:val="none" w:sz="0" w:space="0" w:color="auto"/>
            <w:left w:val="none" w:sz="0" w:space="0" w:color="auto"/>
            <w:bottom w:val="none" w:sz="0" w:space="0" w:color="auto"/>
            <w:right w:val="none" w:sz="0" w:space="0" w:color="auto"/>
          </w:divBdr>
        </w:div>
        <w:div w:id="1190610477">
          <w:marLeft w:val="0"/>
          <w:marRight w:val="0"/>
          <w:marTop w:val="0"/>
          <w:marBottom w:val="0"/>
          <w:divBdr>
            <w:top w:val="none" w:sz="0" w:space="0" w:color="auto"/>
            <w:left w:val="none" w:sz="0" w:space="0" w:color="auto"/>
            <w:bottom w:val="none" w:sz="0" w:space="0" w:color="auto"/>
            <w:right w:val="none" w:sz="0" w:space="0" w:color="auto"/>
          </w:divBdr>
        </w:div>
        <w:div w:id="1144850814">
          <w:marLeft w:val="0"/>
          <w:marRight w:val="0"/>
          <w:marTop w:val="0"/>
          <w:marBottom w:val="0"/>
          <w:divBdr>
            <w:top w:val="none" w:sz="0" w:space="0" w:color="auto"/>
            <w:left w:val="none" w:sz="0" w:space="0" w:color="auto"/>
            <w:bottom w:val="none" w:sz="0" w:space="0" w:color="auto"/>
            <w:right w:val="none" w:sz="0" w:space="0" w:color="auto"/>
          </w:divBdr>
        </w:div>
        <w:div w:id="1066074881">
          <w:marLeft w:val="0"/>
          <w:marRight w:val="0"/>
          <w:marTop w:val="0"/>
          <w:marBottom w:val="0"/>
          <w:divBdr>
            <w:top w:val="none" w:sz="0" w:space="0" w:color="auto"/>
            <w:left w:val="none" w:sz="0" w:space="0" w:color="auto"/>
            <w:bottom w:val="none" w:sz="0" w:space="0" w:color="auto"/>
            <w:right w:val="none" w:sz="0" w:space="0" w:color="auto"/>
          </w:divBdr>
        </w:div>
        <w:div w:id="945380090">
          <w:marLeft w:val="0"/>
          <w:marRight w:val="0"/>
          <w:marTop w:val="0"/>
          <w:marBottom w:val="0"/>
          <w:divBdr>
            <w:top w:val="none" w:sz="0" w:space="0" w:color="auto"/>
            <w:left w:val="none" w:sz="0" w:space="0" w:color="auto"/>
            <w:bottom w:val="none" w:sz="0" w:space="0" w:color="auto"/>
            <w:right w:val="none" w:sz="0" w:space="0" w:color="auto"/>
          </w:divBdr>
        </w:div>
        <w:div w:id="1149516322">
          <w:marLeft w:val="0"/>
          <w:marRight w:val="0"/>
          <w:marTop w:val="0"/>
          <w:marBottom w:val="0"/>
          <w:divBdr>
            <w:top w:val="none" w:sz="0" w:space="0" w:color="auto"/>
            <w:left w:val="none" w:sz="0" w:space="0" w:color="auto"/>
            <w:bottom w:val="none" w:sz="0" w:space="0" w:color="auto"/>
            <w:right w:val="none" w:sz="0" w:space="0" w:color="auto"/>
          </w:divBdr>
        </w:div>
        <w:div w:id="1240335700">
          <w:marLeft w:val="0"/>
          <w:marRight w:val="0"/>
          <w:marTop w:val="0"/>
          <w:marBottom w:val="0"/>
          <w:divBdr>
            <w:top w:val="none" w:sz="0" w:space="0" w:color="auto"/>
            <w:left w:val="none" w:sz="0" w:space="0" w:color="auto"/>
            <w:bottom w:val="none" w:sz="0" w:space="0" w:color="auto"/>
            <w:right w:val="none" w:sz="0" w:space="0" w:color="auto"/>
          </w:divBdr>
        </w:div>
        <w:div w:id="1651907916">
          <w:marLeft w:val="0"/>
          <w:marRight w:val="0"/>
          <w:marTop w:val="0"/>
          <w:marBottom w:val="0"/>
          <w:divBdr>
            <w:top w:val="none" w:sz="0" w:space="0" w:color="auto"/>
            <w:left w:val="none" w:sz="0" w:space="0" w:color="auto"/>
            <w:bottom w:val="none" w:sz="0" w:space="0" w:color="auto"/>
            <w:right w:val="none" w:sz="0" w:space="0" w:color="auto"/>
          </w:divBdr>
        </w:div>
        <w:div w:id="1865317316">
          <w:marLeft w:val="0"/>
          <w:marRight w:val="0"/>
          <w:marTop w:val="0"/>
          <w:marBottom w:val="0"/>
          <w:divBdr>
            <w:top w:val="none" w:sz="0" w:space="0" w:color="auto"/>
            <w:left w:val="none" w:sz="0" w:space="0" w:color="auto"/>
            <w:bottom w:val="none" w:sz="0" w:space="0" w:color="auto"/>
            <w:right w:val="none" w:sz="0" w:space="0" w:color="auto"/>
          </w:divBdr>
        </w:div>
        <w:div w:id="1146239567">
          <w:marLeft w:val="0"/>
          <w:marRight w:val="0"/>
          <w:marTop w:val="0"/>
          <w:marBottom w:val="0"/>
          <w:divBdr>
            <w:top w:val="none" w:sz="0" w:space="0" w:color="auto"/>
            <w:left w:val="none" w:sz="0" w:space="0" w:color="auto"/>
            <w:bottom w:val="none" w:sz="0" w:space="0" w:color="auto"/>
            <w:right w:val="none" w:sz="0" w:space="0" w:color="auto"/>
          </w:divBdr>
        </w:div>
        <w:div w:id="343364176">
          <w:marLeft w:val="0"/>
          <w:marRight w:val="0"/>
          <w:marTop w:val="0"/>
          <w:marBottom w:val="0"/>
          <w:divBdr>
            <w:top w:val="none" w:sz="0" w:space="0" w:color="auto"/>
            <w:left w:val="none" w:sz="0" w:space="0" w:color="auto"/>
            <w:bottom w:val="none" w:sz="0" w:space="0" w:color="auto"/>
            <w:right w:val="none" w:sz="0" w:space="0" w:color="auto"/>
          </w:divBdr>
        </w:div>
        <w:div w:id="2033914490">
          <w:marLeft w:val="0"/>
          <w:marRight w:val="0"/>
          <w:marTop w:val="0"/>
          <w:marBottom w:val="0"/>
          <w:divBdr>
            <w:top w:val="none" w:sz="0" w:space="0" w:color="auto"/>
            <w:left w:val="none" w:sz="0" w:space="0" w:color="auto"/>
            <w:bottom w:val="none" w:sz="0" w:space="0" w:color="auto"/>
            <w:right w:val="none" w:sz="0" w:space="0" w:color="auto"/>
          </w:divBdr>
        </w:div>
        <w:div w:id="1746952278">
          <w:marLeft w:val="0"/>
          <w:marRight w:val="0"/>
          <w:marTop w:val="0"/>
          <w:marBottom w:val="0"/>
          <w:divBdr>
            <w:top w:val="none" w:sz="0" w:space="0" w:color="auto"/>
            <w:left w:val="none" w:sz="0" w:space="0" w:color="auto"/>
            <w:bottom w:val="none" w:sz="0" w:space="0" w:color="auto"/>
            <w:right w:val="none" w:sz="0" w:space="0" w:color="auto"/>
          </w:divBdr>
        </w:div>
        <w:div w:id="1993949979">
          <w:marLeft w:val="0"/>
          <w:marRight w:val="0"/>
          <w:marTop w:val="0"/>
          <w:marBottom w:val="0"/>
          <w:divBdr>
            <w:top w:val="none" w:sz="0" w:space="0" w:color="auto"/>
            <w:left w:val="none" w:sz="0" w:space="0" w:color="auto"/>
            <w:bottom w:val="none" w:sz="0" w:space="0" w:color="auto"/>
            <w:right w:val="none" w:sz="0" w:space="0" w:color="auto"/>
          </w:divBdr>
        </w:div>
        <w:div w:id="2042003170">
          <w:marLeft w:val="0"/>
          <w:marRight w:val="0"/>
          <w:marTop w:val="0"/>
          <w:marBottom w:val="0"/>
          <w:divBdr>
            <w:top w:val="none" w:sz="0" w:space="0" w:color="auto"/>
            <w:left w:val="none" w:sz="0" w:space="0" w:color="auto"/>
            <w:bottom w:val="none" w:sz="0" w:space="0" w:color="auto"/>
            <w:right w:val="none" w:sz="0" w:space="0" w:color="auto"/>
          </w:divBdr>
        </w:div>
        <w:div w:id="1405759023">
          <w:marLeft w:val="0"/>
          <w:marRight w:val="0"/>
          <w:marTop w:val="0"/>
          <w:marBottom w:val="0"/>
          <w:divBdr>
            <w:top w:val="none" w:sz="0" w:space="0" w:color="auto"/>
            <w:left w:val="none" w:sz="0" w:space="0" w:color="auto"/>
            <w:bottom w:val="none" w:sz="0" w:space="0" w:color="auto"/>
            <w:right w:val="none" w:sz="0" w:space="0" w:color="auto"/>
          </w:divBdr>
        </w:div>
        <w:div w:id="1504735373">
          <w:marLeft w:val="0"/>
          <w:marRight w:val="0"/>
          <w:marTop w:val="0"/>
          <w:marBottom w:val="0"/>
          <w:divBdr>
            <w:top w:val="none" w:sz="0" w:space="0" w:color="auto"/>
            <w:left w:val="none" w:sz="0" w:space="0" w:color="auto"/>
            <w:bottom w:val="none" w:sz="0" w:space="0" w:color="auto"/>
            <w:right w:val="none" w:sz="0" w:space="0" w:color="auto"/>
          </w:divBdr>
        </w:div>
        <w:div w:id="179970124">
          <w:marLeft w:val="0"/>
          <w:marRight w:val="0"/>
          <w:marTop w:val="0"/>
          <w:marBottom w:val="0"/>
          <w:divBdr>
            <w:top w:val="none" w:sz="0" w:space="0" w:color="auto"/>
            <w:left w:val="none" w:sz="0" w:space="0" w:color="auto"/>
            <w:bottom w:val="none" w:sz="0" w:space="0" w:color="auto"/>
            <w:right w:val="none" w:sz="0" w:space="0" w:color="auto"/>
          </w:divBdr>
        </w:div>
        <w:div w:id="490565415">
          <w:marLeft w:val="0"/>
          <w:marRight w:val="0"/>
          <w:marTop w:val="0"/>
          <w:marBottom w:val="0"/>
          <w:divBdr>
            <w:top w:val="none" w:sz="0" w:space="0" w:color="auto"/>
            <w:left w:val="none" w:sz="0" w:space="0" w:color="auto"/>
            <w:bottom w:val="none" w:sz="0" w:space="0" w:color="auto"/>
            <w:right w:val="none" w:sz="0" w:space="0" w:color="auto"/>
          </w:divBdr>
        </w:div>
        <w:div w:id="1337729082">
          <w:marLeft w:val="0"/>
          <w:marRight w:val="0"/>
          <w:marTop w:val="0"/>
          <w:marBottom w:val="0"/>
          <w:divBdr>
            <w:top w:val="none" w:sz="0" w:space="0" w:color="auto"/>
            <w:left w:val="none" w:sz="0" w:space="0" w:color="auto"/>
            <w:bottom w:val="none" w:sz="0" w:space="0" w:color="auto"/>
            <w:right w:val="none" w:sz="0" w:space="0" w:color="auto"/>
          </w:divBdr>
        </w:div>
        <w:div w:id="1337148461">
          <w:marLeft w:val="0"/>
          <w:marRight w:val="0"/>
          <w:marTop w:val="0"/>
          <w:marBottom w:val="0"/>
          <w:divBdr>
            <w:top w:val="none" w:sz="0" w:space="0" w:color="auto"/>
            <w:left w:val="none" w:sz="0" w:space="0" w:color="auto"/>
            <w:bottom w:val="none" w:sz="0" w:space="0" w:color="auto"/>
            <w:right w:val="none" w:sz="0" w:space="0" w:color="auto"/>
          </w:divBdr>
        </w:div>
        <w:div w:id="225260778">
          <w:marLeft w:val="0"/>
          <w:marRight w:val="0"/>
          <w:marTop w:val="0"/>
          <w:marBottom w:val="0"/>
          <w:divBdr>
            <w:top w:val="none" w:sz="0" w:space="0" w:color="auto"/>
            <w:left w:val="none" w:sz="0" w:space="0" w:color="auto"/>
            <w:bottom w:val="none" w:sz="0" w:space="0" w:color="auto"/>
            <w:right w:val="none" w:sz="0" w:space="0" w:color="auto"/>
          </w:divBdr>
        </w:div>
        <w:div w:id="526214890">
          <w:marLeft w:val="0"/>
          <w:marRight w:val="0"/>
          <w:marTop w:val="0"/>
          <w:marBottom w:val="0"/>
          <w:divBdr>
            <w:top w:val="none" w:sz="0" w:space="0" w:color="auto"/>
            <w:left w:val="none" w:sz="0" w:space="0" w:color="auto"/>
            <w:bottom w:val="none" w:sz="0" w:space="0" w:color="auto"/>
            <w:right w:val="none" w:sz="0" w:space="0" w:color="auto"/>
          </w:divBdr>
        </w:div>
        <w:div w:id="1076972950">
          <w:marLeft w:val="0"/>
          <w:marRight w:val="0"/>
          <w:marTop w:val="0"/>
          <w:marBottom w:val="0"/>
          <w:divBdr>
            <w:top w:val="none" w:sz="0" w:space="0" w:color="auto"/>
            <w:left w:val="none" w:sz="0" w:space="0" w:color="auto"/>
            <w:bottom w:val="none" w:sz="0" w:space="0" w:color="auto"/>
            <w:right w:val="none" w:sz="0" w:space="0" w:color="auto"/>
          </w:divBdr>
        </w:div>
        <w:div w:id="547960856">
          <w:marLeft w:val="0"/>
          <w:marRight w:val="0"/>
          <w:marTop w:val="0"/>
          <w:marBottom w:val="0"/>
          <w:divBdr>
            <w:top w:val="none" w:sz="0" w:space="0" w:color="auto"/>
            <w:left w:val="none" w:sz="0" w:space="0" w:color="auto"/>
            <w:bottom w:val="none" w:sz="0" w:space="0" w:color="auto"/>
            <w:right w:val="none" w:sz="0" w:space="0" w:color="auto"/>
          </w:divBdr>
        </w:div>
        <w:div w:id="324744892">
          <w:marLeft w:val="0"/>
          <w:marRight w:val="0"/>
          <w:marTop w:val="0"/>
          <w:marBottom w:val="0"/>
          <w:divBdr>
            <w:top w:val="none" w:sz="0" w:space="0" w:color="auto"/>
            <w:left w:val="none" w:sz="0" w:space="0" w:color="auto"/>
            <w:bottom w:val="none" w:sz="0" w:space="0" w:color="auto"/>
            <w:right w:val="none" w:sz="0" w:space="0" w:color="auto"/>
          </w:divBdr>
        </w:div>
        <w:div w:id="1901020930">
          <w:marLeft w:val="0"/>
          <w:marRight w:val="0"/>
          <w:marTop w:val="0"/>
          <w:marBottom w:val="0"/>
          <w:divBdr>
            <w:top w:val="none" w:sz="0" w:space="0" w:color="auto"/>
            <w:left w:val="none" w:sz="0" w:space="0" w:color="auto"/>
            <w:bottom w:val="none" w:sz="0" w:space="0" w:color="auto"/>
            <w:right w:val="none" w:sz="0" w:space="0" w:color="auto"/>
          </w:divBdr>
        </w:div>
        <w:div w:id="1166743023">
          <w:marLeft w:val="0"/>
          <w:marRight w:val="0"/>
          <w:marTop w:val="0"/>
          <w:marBottom w:val="0"/>
          <w:divBdr>
            <w:top w:val="none" w:sz="0" w:space="0" w:color="auto"/>
            <w:left w:val="none" w:sz="0" w:space="0" w:color="auto"/>
            <w:bottom w:val="none" w:sz="0" w:space="0" w:color="auto"/>
            <w:right w:val="none" w:sz="0" w:space="0" w:color="auto"/>
          </w:divBdr>
        </w:div>
        <w:div w:id="35279708">
          <w:marLeft w:val="0"/>
          <w:marRight w:val="0"/>
          <w:marTop w:val="0"/>
          <w:marBottom w:val="0"/>
          <w:divBdr>
            <w:top w:val="none" w:sz="0" w:space="0" w:color="auto"/>
            <w:left w:val="none" w:sz="0" w:space="0" w:color="auto"/>
            <w:bottom w:val="none" w:sz="0" w:space="0" w:color="auto"/>
            <w:right w:val="none" w:sz="0" w:space="0" w:color="auto"/>
          </w:divBdr>
        </w:div>
        <w:div w:id="378668229">
          <w:marLeft w:val="0"/>
          <w:marRight w:val="0"/>
          <w:marTop w:val="0"/>
          <w:marBottom w:val="0"/>
          <w:divBdr>
            <w:top w:val="none" w:sz="0" w:space="0" w:color="auto"/>
            <w:left w:val="none" w:sz="0" w:space="0" w:color="auto"/>
            <w:bottom w:val="none" w:sz="0" w:space="0" w:color="auto"/>
            <w:right w:val="none" w:sz="0" w:space="0" w:color="auto"/>
          </w:divBdr>
        </w:div>
        <w:div w:id="294139918">
          <w:marLeft w:val="0"/>
          <w:marRight w:val="0"/>
          <w:marTop w:val="0"/>
          <w:marBottom w:val="0"/>
          <w:divBdr>
            <w:top w:val="none" w:sz="0" w:space="0" w:color="auto"/>
            <w:left w:val="none" w:sz="0" w:space="0" w:color="auto"/>
            <w:bottom w:val="none" w:sz="0" w:space="0" w:color="auto"/>
            <w:right w:val="none" w:sz="0" w:space="0" w:color="auto"/>
          </w:divBdr>
        </w:div>
        <w:div w:id="2104837447">
          <w:marLeft w:val="0"/>
          <w:marRight w:val="0"/>
          <w:marTop w:val="0"/>
          <w:marBottom w:val="0"/>
          <w:divBdr>
            <w:top w:val="none" w:sz="0" w:space="0" w:color="auto"/>
            <w:left w:val="none" w:sz="0" w:space="0" w:color="auto"/>
            <w:bottom w:val="none" w:sz="0" w:space="0" w:color="auto"/>
            <w:right w:val="none" w:sz="0" w:space="0" w:color="auto"/>
          </w:divBdr>
        </w:div>
        <w:div w:id="1485121906">
          <w:marLeft w:val="0"/>
          <w:marRight w:val="0"/>
          <w:marTop w:val="0"/>
          <w:marBottom w:val="0"/>
          <w:divBdr>
            <w:top w:val="none" w:sz="0" w:space="0" w:color="auto"/>
            <w:left w:val="none" w:sz="0" w:space="0" w:color="auto"/>
            <w:bottom w:val="none" w:sz="0" w:space="0" w:color="auto"/>
            <w:right w:val="none" w:sz="0" w:space="0" w:color="auto"/>
          </w:divBdr>
        </w:div>
        <w:div w:id="279142808">
          <w:marLeft w:val="0"/>
          <w:marRight w:val="0"/>
          <w:marTop w:val="0"/>
          <w:marBottom w:val="0"/>
          <w:divBdr>
            <w:top w:val="none" w:sz="0" w:space="0" w:color="auto"/>
            <w:left w:val="none" w:sz="0" w:space="0" w:color="auto"/>
            <w:bottom w:val="none" w:sz="0" w:space="0" w:color="auto"/>
            <w:right w:val="none" w:sz="0" w:space="0" w:color="auto"/>
          </w:divBdr>
        </w:div>
        <w:div w:id="378818193">
          <w:marLeft w:val="0"/>
          <w:marRight w:val="0"/>
          <w:marTop w:val="0"/>
          <w:marBottom w:val="0"/>
          <w:divBdr>
            <w:top w:val="none" w:sz="0" w:space="0" w:color="auto"/>
            <w:left w:val="none" w:sz="0" w:space="0" w:color="auto"/>
            <w:bottom w:val="none" w:sz="0" w:space="0" w:color="auto"/>
            <w:right w:val="none" w:sz="0" w:space="0" w:color="auto"/>
          </w:divBdr>
        </w:div>
        <w:div w:id="1122112169">
          <w:marLeft w:val="0"/>
          <w:marRight w:val="0"/>
          <w:marTop w:val="0"/>
          <w:marBottom w:val="0"/>
          <w:divBdr>
            <w:top w:val="none" w:sz="0" w:space="0" w:color="auto"/>
            <w:left w:val="none" w:sz="0" w:space="0" w:color="auto"/>
            <w:bottom w:val="none" w:sz="0" w:space="0" w:color="auto"/>
            <w:right w:val="none" w:sz="0" w:space="0" w:color="auto"/>
          </w:divBdr>
        </w:div>
        <w:div w:id="1534883144">
          <w:marLeft w:val="0"/>
          <w:marRight w:val="0"/>
          <w:marTop w:val="0"/>
          <w:marBottom w:val="0"/>
          <w:divBdr>
            <w:top w:val="none" w:sz="0" w:space="0" w:color="auto"/>
            <w:left w:val="none" w:sz="0" w:space="0" w:color="auto"/>
            <w:bottom w:val="none" w:sz="0" w:space="0" w:color="auto"/>
            <w:right w:val="none" w:sz="0" w:space="0" w:color="auto"/>
          </w:divBdr>
        </w:div>
        <w:div w:id="1846239591">
          <w:marLeft w:val="0"/>
          <w:marRight w:val="0"/>
          <w:marTop w:val="0"/>
          <w:marBottom w:val="0"/>
          <w:divBdr>
            <w:top w:val="none" w:sz="0" w:space="0" w:color="auto"/>
            <w:left w:val="none" w:sz="0" w:space="0" w:color="auto"/>
            <w:bottom w:val="none" w:sz="0" w:space="0" w:color="auto"/>
            <w:right w:val="none" w:sz="0" w:space="0" w:color="auto"/>
          </w:divBdr>
        </w:div>
        <w:div w:id="1592159251">
          <w:marLeft w:val="0"/>
          <w:marRight w:val="0"/>
          <w:marTop w:val="0"/>
          <w:marBottom w:val="0"/>
          <w:divBdr>
            <w:top w:val="none" w:sz="0" w:space="0" w:color="auto"/>
            <w:left w:val="none" w:sz="0" w:space="0" w:color="auto"/>
            <w:bottom w:val="none" w:sz="0" w:space="0" w:color="auto"/>
            <w:right w:val="none" w:sz="0" w:space="0" w:color="auto"/>
          </w:divBdr>
        </w:div>
        <w:div w:id="822084587">
          <w:marLeft w:val="0"/>
          <w:marRight w:val="0"/>
          <w:marTop w:val="0"/>
          <w:marBottom w:val="0"/>
          <w:divBdr>
            <w:top w:val="none" w:sz="0" w:space="0" w:color="auto"/>
            <w:left w:val="none" w:sz="0" w:space="0" w:color="auto"/>
            <w:bottom w:val="none" w:sz="0" w:space="0" w:color="auto"/>
            <w:right w:val="none" w:sz="0" w:space="0" w:color="auto"/>
          </w:divBdr>
        </w:div>
        <w:div w:id="1635212310">
          <w:marLeft w:val="0"/>
          <w:marRight w:val="0"/>
          <w:marTop w:val="0"/>
          <w:marBottom w:val="0"/>
          <w:divBdr>
            <w:top w:val="none" w:sz="0" w:space="0" w:color="auto"/>
            <w:left w:val="none" w:sz="0" w:space="0" w:color="auto"/>
            <w:bottom w:val="none" w:sz="0" w:space="0" w:color="auto"/>
            <w:right w:val="none" w:sz="0" w:space="0" w:color="auto"/>
          </w:divBdr>
        </w:div>
        <w:div w:id="1705013843">
          <w:marLeft w:val="0"/>
          <w:marRight w:val="0"/>
          <w:marTop w:val="0"/>
          <w:marBottom w:val="0"/>
          <w:divBdr>
            <w:top w:val="none" w:sz="0" w:space="0" w:color="auto"/>
            <w:left w:val="none" w:sz="0" w:space="0" w:color="auto"/>
            <w:bottom w:val="none" w:sz="0" w:space="0" w:color="auto"/>
            <w:right w:val="none" w:sz="0" w:space="0" w:color="auto"/>
          </w:divBdr>
        </w:div>
        <w:div w:id="1928882491">
          <w:marLeft w:val="0"/>
          <w:marRight w:val="0"/>
          <w:marTop w:val="0"/>
          <w:marBottom w:val="0"/>
          <w:divBdr>
            <w:top w:val="none" w:sz="0" w:space="0" w:color="auto"/>
            <w:left w:val="none" w:sz="0" w:space="0" w:color="auto"/>
            <w:bottom w:val="none" w:sz="0" w:space="0" w:color="auto"/>
            <w:right w:val="none" w:sz="0" w:space="0" w:color="auto"/>
          </w:divBdr>
        </w:div>
        <w:div w:id="325674087">
          <w:marLeft w:val="0"/>
          <w:marRight w:val="0"/>
          <w:marTop w:val="0"/>
          <w:marBottom w:val="0"/>
          <w:divBdr>
            <w:top w:val="none" w:sz="0" w:space="0" w:color="auto"/>
            <w:left w:val="none" w:sz="0" w:space="0" w:color="auto"/>
            <w:bottom w:val="none" w:sz="0" w:space="0" w:color="auto"/>
            <w:right w:val="none" w:sz="0" w:space="0" w:color="auto"/>
          </w:divBdr>
        </w:div>
        <w:div w:id="1814634219">
          <w:marLeft w:val="0"/>
          <w:marRight w:val="0"/>
          <w:marTop w:val="0"/>
          <w:marBottom w:val="0"/>
          <w:divBdr>
            <w:top w:val="none" w:sz="0" w:space="0" w:color="auto"/>
            <w:left w:val="none" w:sz="0" w:space="0" w:color="auto"/>
            <w:bottom w:val="none" w:sz="0" w:space="0" w:color="auto"/>
            <w:right w:val="none" w:sz="0" w:space="0" w:color="auto"/>
          </w:divBdr>
        </w:div>
        <w:div w:id="577129771">
          <w:marLeft w:val="0"/>
          <w:marRight w:val="0"/>
          <w:marTop w:val="0"/>
          <w:marBottom w:val="0"/>
          <w:divBdr>
            <w:top w:val="none" w:sz="0" w:space="0" w:color="auto"/>
            <w:left w:val="none" w:sz="0" w:space="0" w:color="auto"/>
            <w:bottom w:val="none" w:sz="0" w:space="0" w:color="auto"/>
            <w:right w:val="none" w:sz="0" w:space="0" w:color="auto"/>
          </w:divBdr>
        </w:div>
        <w:div w:id="2143963401">
          <w:marLeft w:val="0"/>
          <w:marRight w:val="0"/>
          <w:marTop w:val="0"/>
          <w:marBottom w:val="0"/>
          <w:divBdr>
            <w:top w:val="none" w:sz="0" w:space="0" w:color="auto"/>
            <w:left w:val="none" w:sz="0" w:space="0" w:color="auto"/>
            <w:bottom w:val="none" w:sz="0" w:space="0" w:color="auto"/>
            <w:right w:val="none" w:sz="0" w:space="0" w:color="auto"/>
          </w:divBdr>
        </w:div>
        <w:div w:id="100535046">
          <w:marLeft w:val="0"/>
          <w:marRight w:val="0"/>
          <w:marTop w:val="0"/>
          <w:marBottom w:val="0"/>
          <w:divBdr>
            <w:top w:val="none" w:sz="0" w:space="0" w:color="auto"/>
            <w:left w:val="none" w:sz="0" w:space="0" w:color="auto"/>
            <w:bottom w:val="none" w:sz="0" w:space="0" w:color="auto"/>
            <w:right w:val="none" w:sz="0" w:space="0" w:color="auto"/>
          </w:divBdr>
        </w:div>
        <w:div w:id="50660051">
          <w:marLeft w:val="0"/>
          <w:marRight w:val="0"/>
          <w:marTop w:val="0"/>
          <w:marBottom w:val="0"/>
          <w:divBdr>
            <w:top w:val="none" w:sz="0" w:space="0" w:color="auto"/>
            <w:left w:val="none" w:sz="0" w:space="0" w:color="auto"/>
            <w:bottom w:val="none" w:sz="0" w:space="0" w:color="auto"/>
            <w:right w:val="none" w:sz="0" w:space="0" w:color="auto"/>
          </w:divBdr>
        </w:div>
        <w:div w:id="1612474774">
          <w:marLeft w:val="0"/>
          <w:marRight w:val="0"/>
          <w:marTop w:val="0"/>
          <w:marBottom w:val="0"/>
          <w:divBdr>
            <w:top w:val="none" w:sz="0" w:space="0" w:color="auto"/>
            <w:left w:val="none" w:sz="0" w:space="0" w:color="auto"/>
            <w:bottom w:val="none" w:sz="0" w:space="0" w:color="auto"/>
            <w:right w:val="none" w:sz="0" w:space="0" w:color="auto"/>
          </w:divBdr>
        </w:div>
        <w:div w:id="1194151174">
          <w:marLeft w:val="0"/>
          <w:marRight w:val="0"/>
          <w:marTop w:val="0"/>
          <w:marBottom w:val="0"/>
          <w:divBdr>
            <w:top w:val="none" w:sz="0" w:space="0" w:color="auto"/>
            <w:left w:val="none" w:sz="0" w:space="0" w:color="auto"/>
            <w:bottom w:val="none" w:sz="0" w:space="0" w:color="auto"/>
            <w:right w:val="none" w:sz="0" w:space="0" w:color="auto"/>
          </w:divBdr>
        </w:div>
        <w:div w:id="90662247">
          <w:marLeft w:val="0"/>
          <w:marRight w:val="0"/>
          <w:marTop w:val="0"/>
          <w:marBottom w:val="0"/>
          <w:divBdr>
            <w:top w:val="none" w:sz="0" w:space="0" w:color="auto"/>
            <w:left w:val="none" w:sz="0" w:space="0" w:color="auto"/>
            <w:bottom w:val="none" w:sz="0" w:space="0" w:color="auto"/>
            <w:right w:val="none" w:sz="0" w:space="0" w:color="auto"/>
          </w:divBdr>
        </w:div>
        <w:div w:id="961882575">
          <w:marLeft w:val="0"/>
          <w:marRight w:val="0"/>
          <w:marTop w:val="0"/>
          <w:marBottom w:val="0"/>
          <w:divBdr>
            <w:top w:val="none" w:sz="0" w:space="0" w:color="auto"/>
            <w:left w:val="none" w:sz="0" w:space="0" w:color="auto"/>
            <w:bottom w:val="none" w:sz="0" w:space="0" w:color="auto"/>
            <w:right w:val="none" w:sz="0" w:space="0" w:color="auto"/>
          </w:divBdr>
        </w:div>
        <w:div w:id="286280825">
          <w:marLeft w:val="0"/>
          <w:marRight w:val="0"/>
          <w:marTop w:val="0"/>
          <w:marBottom w:val="0"/>
          <w:divBdr>
            <w:top w:val="none" w:sz="0" w:space="0" w:color="auto"/>
            <w:left w:val="none" w:sz="0" w:space="0" w:color="auto"/>
            <w:bottom w:val="none" w:sz="0" w:space="0" w:color="auto"/>
            <w:right w:val="none" w:sz="0" w:space="0" w:color="auto"/>
          </w:divBdr>
        </w:div>
        <w:div w:id="1783382354">
          <w:marLeft w:val="0"/>
          <w:marRight w:val="0"/>
          <w:marTop w:val="0"/>
          <w:marBottom w:val="0"/>
          <w:divBdr>
            <w:top w:val="none" w:sz="0" w:space="0" w:color="auto"/>
            <w:left w:val="none" w:sz="0" w:space="0" w:color="auto"/>
            <w:bottom w:val="none" w:sz="0" w:space="0" w:color="auto"/>
            <w:right w:val="none" w:sz="0" w:space="0" w:color="auto"/>
          </w:divBdr>
        </w:div>
        <w:div w:id="2064743741">
          <w:marLeft w:val="0"/>
          <w:marRight w:val="0"/>
          <w:marTop w:val="0"/>
          <w:marBottom w:val="0"/>
          <w:divBdr>
            <w:top w:val="none" w:sz="0" w:space="0" w:color="auto"/>
            <w:left w:val="none" w:sz="0" w:space="0" w:color="auto"/>
            <w:bottom w:val="none" w:sz="0" w:space="0" w:color="auto"/>
            <w:right w:val="none" w:sz="0" w:space="0" w:color="auto"/>
          </w:divBdr>
        </w:div>
        <w:div w:id="1227105885">
          <w:marLeft w:val="0"/>
          <w:marRight w:val="0"/>
          <w:marTop w:val="0"/>
          <w:marBottom w:val="0"/>
          <w:divBdr>
            <w:top w:val="none" w:sz="0" w:space="0" w:color="auto"/>
            <w:left w:val="none" w:sz="0" w:space="0" w:color="auto"/>
            <w:bottom w:val="none" w:sz="0" w:space="0" w:color="auto"/>
            <w:right w:val="none" w:sz="0" w:space="0" w:color="auto"/>
          </w:divBdr>
        </w:div>
        <w:div w:id="1314918392">
          <w:marLeft w:val="0"/>
          <w:marRight w:val="0"/>
          <w:marTop w:val="0"/>
          <w:marBottom w:val="0"/>
          <w:divBdr>
            <w:top w:val="none" w:sz="0" w:space="0" w:color="auto"/>
            <w:left w:val="none" w:sz="0" w:space="0" w:color="auto"/>
            <w:bottom w:val="none" w:sz="0" w:space="0" w:color="auto"/>
            <w:right w:val="none" w:sz="0" w:space="0" w:color="auto"/>
          </w:divBdr>
        </w:div>
        <w:div w:id="943154244">
          <w:marLeft w:val="0"/>
          <w:marRight w:val="0"/>
          <w:marTop w:val="0"/>
          <w:marBottom w:val="0"/>
          <w:divBdr>
            <w:top w:val="none" w:sz="0" w:space="0" w:color="auto"/>
            <w:left w:val="none" w:sz="0" w:space="0" w:color="auto"/>
            <w:bottom w:val="none" w:sz="0" w:space="0" w:color="auto"/>
            <w:right w:val="none" w:sz="0" w:space="0" w:color="auto"/>
          </w:divBdr>
        </w:div>
        <w:div w:id="445808390">
          <w:marLeft w:val="0"/>
          <w:marRight w:val="0"/>
          <w:marTop w:val="0"/>
          <w:marBottom w:val="0"/>
          <w:divBdr>
            <w:top w:val="none" w:sz="0" w:space="0" w:color="auto"/>
            <w:left w:val="none" w:sz="0" w:space="0" w:color="auto"/>
            <w:bottom w:val="none" w:sz="0" w:space="0" w:color="auto"/>
            <w:right w:val="none" w:sz="0" w:space="0" w:color="auto"/>
          </w:divBdr>
        </w:div>
        <w:div w:id="1007945455">
          <w:marLeft w:val="0"/>
          <w:marRight w:val="0"/>
          <w:marTop w:val="0"/>
          <w:marBottom w:val="0"/>
          <w:divBdr>
            <w:top w:val="none" w:sz="0" w:space="0" w:color="auto"/>
            <w:left w:val="none" w:sz="0" w:space="0" w:color="auto"/>
            <w:bottom w:val="none" w:sz="0" w:space="0" w:color="auto"/>
            <w:right w:val="none" w:sz="0" w:space="0" w:color="auto"/>
          </w:divBdr>
        </w:div>
        <w:div w:id="1982419964">
          <w:marLeft w:val="0"/>
          <w:marRight w:val="0"/>
          <w:marTop w:val="0"/>
          <w:marBottom w:val="0"/>
          <w:divBdr>
            <w:top w:val="none" w:sz="0" w:space="0" w:color="auto"/>
            <w:left w:val="none" w:sz="0" w:space="0" w:color="auto"/>
            <w:bottom w:val="none" w:sz="0" w:space="0" w:color="auto"/>
            <w:right w:val="none" w:sz="0" w:space="0" w:color="auto"/>
          </w:divBdr>
        </w:div>
        <w:div w:id="2133089297">
          <w:marLeft w:val="0"/>
          <w:marRight w:val="0"/>
          <w:marTop w:val="0"/>
          <w:marBottom w:val="0"/>
          <w:divBdr>
            <w:top w:val="none" w:sz="0" w:space="0" w:color="auto"/>
            <w:left w:val="none" w:sz="0" w:space="0" w:color="auto"/>
            <w:bottom w:val="none" w:sz="0" w:space="0" w:color="auto"/>
            <w:right w:val="none" w:sz="0" w:space="0" w:color="auto"/>
          </w:divBdr>
        </w:div>
        <w:div w:id="722482498">
          <w:marLeft w:val="0"/>
          <w:marRight w:val="0"/>
          <w:marTop w:val="0"/>
          <w:marBottom w:val="0"/>
          <w:divBdr>
            <w:top w:val="none" w:sz="0" w:space="0" w:color="auto"/>
            <w:left w:val="none" w:sz="0" w:space="0" w:color="auto"/>
            <w:bottom w:val="none" w:sz="0" w:space="0" w:color="auto"/>
            <w:right w:val="none" w:sz="0" w:space="0" w:color="auto"/>
          </w:divBdr>
        </w:div>
        <w:div w:id="994921127">
          <w:marLeft w:val="0"/>
          <w:marRight w:val="0"/>
          <w:marTop w:val="0"/>
          <w:marBottom w:val="0"/>
          <w:divBdr>
            <w:top w:val="none" w:sz="0" w:space="0" w:color="auto"/>
            <w:left w:val="none" w:sz="0" w:space="0" w:color="auto"/>
            <w:bottom w:val="none" w:sz="0" w:space="0" w:color="auto"/>
            <w:right w:val="none" w:sz="0" w:space="0" w:color="auto"/>
          </w:divBdr>
        </w:div>
        <w:div w:id="1958415520">
          <w:marLeft w:val="0"/>
          <w:marRight w:val="0"/>
          <w:marTop w:val="0"/>
          <w:marBottom w:val="0"/>
          <w:divBdr>
            <w:top w:val="none" w:sz="0" w:space="0" w:color="auto"/>
            <w:left w:val="none" w:sz="0" w:space="0" w:color="auto"/>
            <w:bottom w:val="none" w:sz="0" w:space="0" w:color="auto"/>
            <w:right w:val="none" w:sz="0" w:space="0" w:color="auto"/>
          </w:divBdr>
        </w:div>
        <w:div w:id="1759523347">
          <w:marLeft w:val="0"/>
          <w:marRight w:val="0"/>
          <w:marTop w:val="0"/>
          <w:marBottom w:val="0"/>
          <w:divBdr>
            <w:top w:val="none" w:sz="0" w:space="0" w:color="auto"/>
            <w:left w:val="none" w:sz="0" w:space="0" w:color="auto"/>
            <w:bottom w:val="none" w:sz="0" w:space="0" w:color="auto"/>
            <w:right w:val="none" w:sz="0" w:space="0" w:color="auto"/>
          </w:divBdr>
        </w:div>
        <w:div w:id="553545599">
          <w:marLeft w:val="0"/>
          <w:marRight w:val="0"/>
          <w:marTop w:val="0"/>
          <w:marBottom w:val="0"/>
          <w:divBdr>
            <w:top w:val="none" w:sz="0" w:space="0" w:color="auto"/>
            <w:left w:val="none" w:sz="0" w:space="0" w:color="auto"/>
            <w:bottom w:val="none" w:sz="0" w:space="0" w:color="auto"/>
            <w:right w:val="none" w:sz="0" w:space="0" w:color="auto"/>
          </w:divBdr>
        </w:div>
        <w:div w:id="99951981">
          <w:marLeft w:val="0"/>
          <w:marRight w:val="0"/>
          <w:marTop w:val="0"/>
          <w:marBottom w:val="0"/>
          <w:divBdr>
            <w:top w:val="none" w:sz="0" w:space="0" w:color="auto"/>
            <w:left w:val="none" w:sz="0" w:space="0" w:color="auto"/>
            <w:bottom w:val="none" w:sz="0" w:space="0" w:color="auto"/>
            <w:right w:val="none" w:sz="0" w:space="0" w:color="auto"/>
          </w:divBdr>
        </w:div>
        <w:div w:id="1421636165">
          <w:marLeft w:val="0"/>
          <w:marRight w:val="0"/>
          <w:marTop w:val="0"/>
          <w:marBottom w:val="0"/>
          <w:divBdr>
            <w:top w:val="none" w:sz="0" w:space="0" w:color="auto"/>
            <w:left w:val="none" w:sz="0" w:space="0" w:color="auto"/>
            <w:bottom w:val="none" w:sz="0" w:space="0" w:color="auto"/>
            <w:right w:val="none" w:sz="0" w:space="0" w:color="auto"/>
          </w:divBdr>
        </w:div>
        <w:div w:id="1627345247">
          <w:marLeft w:val="0"/>
          <w:marRight w:val="0"/>
          <w:marTop w:val="0"/>
          <w:marBottom w:val="0"/>
          <w:divBdr>
            <w:top w:val="none" w:sz="0" w:space="0" w:color="auto"/>
            <w:left w:val="none" w:sz="0" w:space="0" w:color="auto"/>
            <w:bottom w:val="none" w:sz="0" w:space="0" w:color="auto"/>
            <w:right w:val="none" w:sz="0" w:space="0" w:color="auto"/>
          </w:divBdr>
        </w:div>
        <w:div w:id="1339582529">
          <w:marLeft w:val="0"/>
          <w:marRight w:val="0"/>
          <w:marTop w:val="0"/>
          <w:marBottom w:val="0"/>
          <w:divBdr>
            <w:top w:val="none" w:sz="0" w:space="0" w:color="auto"/>
            <w:left w:val="none" w:sz="0" w:space="0" w:color="auto"/>
            <w:bottom w:val="none" w:sz="0" w:space="0" w:color="auto"/>
            <w:right w:val="none" w:sz="0" w:space="0" w:color="auto"/>
          </w:divBdr>
        </w:div>
        <w:div w:id="468132137">
          <w:marLeft w:val="0"/>
          <w:marRight w:val="0"/>
          <w:marTop w:val="0"/>
          <w:marBottom w:val="0"/>
          <w:divBdr>
            <w:top w:val="none" w:sz="0" w:space="0" w:color="auto"/>
            <w:left w:val="none" w:sz="0" w:space="0" w:color="auto"/>
            <w:bottom w:val="none" w:sz="0" w:space="0" w:color="auto"/>
            <w:right w:val="none" w:sz="0" w:space="0" w:color="auto"/>
          </w:divBdr>
        </w:div>
        <w:div w:id="921328372">
          <w:marLeft w:val="0"/>
          <w:marRight w:val="0"/>
          <w:marTop w:val="0"/>
          <w:marBottom w:val="0"/>
          <w:divBdr>
            <w:top w:val="none" w:sz="0" w:space="0" w:color="auto"/>
            <w:left w:val="none" w:sz="0" w:space="0" w:color="auto"/>
            <w:bottom w:val="none" w:sz="0" w:space="0" w:color="auto"/>
            <w:right w:val="none" w:sz="0" w:space="0" w:color="auto"/>
          </w:divBdr>
        </w:div>
        <w:div w:id="1516843687">
          <w:marLeft w:val="0"/>
          <w:marRight w:val="0"/>
          <w:marTop w:val="0"/>
          <w:marBottom w:val="0"/>
          <w:divBdr>
            <w:top w:val="none" w:sz="0" w:space="0" w:color="auto"/>
            <w:left w:val="none" w:sz="0" w:space="0" w:color="auto"/>
            <w:bottom w:val="none" w:sz="0" w:space="0" w:color="auto"/>
            <w:right w:val="none" w:sz="0" w:space="0" w:color="auto"/>
          </w:divBdr>
        </w:div>
        <w:div w:id="922027388">
          <w:marLeft w:val="0"/>
          <w:marRight w:val="0"/>
          <w:marTop w:val="0"/>
          <w:marBottom w:val="0"/>
          <w:divBdr>
            <w:top w:val="none" w:sz="0" w:space="0" w:color="auto"/>
            <w:left w:val="none" w:sz="0" w:space="0" w:color="auto"/>
            <w:bottom w:val="none" w:sz="0" w:space="0" w:color="auto"/>
            <w:right w:val="none" w:sz="0" w:space="0" w:color="auto"/>
          </w:divBdr>
        </w:div>
        <w:div w:id="2126462988">
          <w:marLeft w:val="0"/>
          <w:marRight w:val="0"/>
          <w:marTop w:val="0"/>
          <w:marBottom w:val="0"/>
          <w:divBdr>
            <w:top w:val="none" w:sz="0" w:space="0" w:color="auto"/>
            <w:left w:val="none" w:sz="0" w:space="0" w:color="auto"/>
            <w:bottom w:val="none" w:sz="0" w:space="0" w:color="auto"/>
            <w:right w:val="none" w:sz="0" w:space="0" w:color="auto"/>
          </w:divBdr>
        </w:div>
        <w:div w:id="773938690">
          <w:marLeft w:val="0"/>
          <w:marRight w:val="0"/>
          <w:marTop w:val="0"/>
          <w:marBottom w:val="0"/>
          <w:divBdr>
            <w:top w:val="none" w:sz="0" w:space="0" w:color="auto"/>
            <w:left w:val="none" w:sz="0" w:space="0" w:color="auto"/>
            <w:bottom w:val="none" w:sz="0" w:space="0" w:color="auto"/>
            <w:right w:val="none" w:sz="0" w:space="0" w:color="auto"/>
          </w:divBdr>
        </w:div>
        <w:div w:id="673608387">
          <w:marLeft w:val="0"/>
          <w:marRight w:val="0"/>
          <w:marTop w:val="0"/>
          <w:marBottom w:val="0"/>
          <w:divBdr>
            <w:top w:val="none" w:sz="0" w:space="0" w:color="auto"/>
            <w:left w:val="none" w:sz="0" w:space="0" w:color="auto"/>
            <w:bottom w:val="none" w:sz="0" w:space="0" w:color="auto"/>
            <w:right w:val="none" w:sz="0" w:space="0" w:color="auto"/>
          </w:divBdr>
        </w:div>
        <w:div w:id="1567914466">
          <w:marLeft w:val="0"/>
          <w:marRight w:val="0"/>
          <w:marTop w:val="0"/>
          <w:marBottom w:val="0"/>
          <w:divBdr>
            <w:top w:val="none" w:sz="0" w:space="0" w:color="auto"/>
            <w:left w:val="none" w:sz="0" w:space="0" w:color="auto"/>
            <w:bottom w:val="none" w:sz="0" w:space="0" w:color="auto"/>
            <w:right w:val="none" w:sz="0" w:space="0" w:color="auto"/>
          </w:divBdr>
        </w:div>
        <w:div w:id="180240107">
          <w:marLeft w:val="0"/>
          <w:marRight w:val="0"/>
          <w:marTop w:val="0"/>
          <w:marBottom w:val="0"/>
          <w:divBdr>
            <w:top w:val="none" w:sz="0" w:space="0" w:color="auto"/>
            <w:left w:val="none" w:sz="0" w:space="0" w:color="auto"/>
            <w:bottom w:val="none" w:sz="0" w:space="0" w:color="auto"/>
            <w:right w:val="none" w:sz="0" w:space="0" w:color="auto"/>
          </w:divBdr>
        </w:div>
        <w:div w:id="1663775411">
          <w:marLeft w:val="0"/>
          <w:marRight w:val="0"/>
          <w:marTop w:val="0"/>
          <w:marBottom w:val="0"/>
          <w:divBdr>
            <w:top w:val="none" w:sz="0" w:space="0" w:color="auto"/>
            <w:left w:val="none" w:sz="0" w:space="0" w:color="auto"/>
            <w:bottom w:val="none" w:sz="0" w:space="0" w:color="auto"/>
            <w:right w:val="none" w:sz="0" w:space="0" w:color="auto"/>
          </w:divBdr>
        </w:div>
        <w:div w:id="184485047">
          <w:marLeft w:val="0"/>
          <w:marRight w:val="0"/>
          <w:marTop w:val="0"/>
          <w:marBottom w:val="0"/>
          <w:divBdr>
            <w:top w:val="none" w:sz="0" w:space="0" w:color="auto"/>
            <w:left w:val="none" w:sz="0" w:space="0" w:color="auto"/>
            <w:bottom w:val="none" w:sz="0" w:space="0" w:color="auto"/>
            <w:right w:val="none" w:sz="0" w:space="0" w:color="auto"/>
          </w:divBdr>
        </w:div>
        <w:div w:id="1641380183">
          <w:marLeft w:val="0"/>
          <w:marRight w:val="0"/>
          <w:marTop w:val="0"/>
          <w:marBottom w:val="0"/>
          <w:divBdr>
            <w:top w:val="none" w:sz="0" w:space="0" w:color="auto"/>
            <w:left w:val="none" w:sz="0" w:space="0" w:color="auto"/>
            <w:bottom w:val="none" w:sz="0" w:space="0" w:color="auto"/>
            <w:right w:val="none" w:sz="0" w:space="0" w:color="auto"/>
          </w:divBdr>
        </w:div>
        <w:div w:id="678578973">
          <w:marLeft w:val="0"/>
          <w:marRight w:val="0"/>
          <w:marTop w:val="0"/>
          <w:marBottom w:val="0"/>
          <w:divBdr>
            <w:top w:val="none" w:sz="0" w:space="0" w:color="auto"/>
            <w:left w:val="none" w:sz="0" w:space="0" w:color="auto"/>
            <w:bottom w:val="none" w:sz="0" w:space="0" w:color="auto"/>
            <w:right w:val="none" w:sz="0" w:space="0" w:color="auto"/>
          </w:divBdr>
        </w:div>
        <w:div w:id="707489508">
          <w:marLeft w:val="0"/>
          <w:marRight w:val="0"/>
          <w:marTop w:val="0"/>
          <w:marBottom w:val="0"/>
          <w:divBdr>
            <w:top w:val="none" w:sz="0" w:space="0" w:color="auto"/>
            <w:left w:val="none" w:sz="0" w:space="0" w:color="auto"/>
            <w:bottom w:val="none" w:sz="0" w:space="0" w:color="auto"/>
            <w:right w:val="none" w:sz="0" w:space="0" w:color="auto"/>
          </w:divBdr>
        </w:div>
        <w:div w:id="1042053555">
          <w:marLeft w:val="0"/>
          <w:marRight w:val="0"/>
          <w:marTop w:val="0"/>
          <w:marBottom w:val="0"/>
          <w:divBdr>
            <w:top w:val="none" w:sz="0" w:space="0" w:color="auto"/>
            <w:left w:val="none" w:sz="0" w:space="0" w:color="auto"/>
            <w:bottom w:val="none" w:sz="0" w:space="0" w:color="auto"/>
            <w:right w:val="none" w:sz="0" w:space="0" w:color="auto"/>
          </w:divBdr>
        </w:div>
        <w:div w:id="1960448247">
          <w:marLeft w:val="0"/>
          <w:marRight w:val="0"/>
          <w:marTop w:val="0"/>
          <w:marBottom w:val="0"/>
          <w:divBdr>
            <w:top w:val="none" w:sz="0" w:space="0" w:color="auto"/>
            <w:left w:val="none" w:sz="0" w:space="0" w:color="auto"/>
            <w:bottom w:val="none" w:sz="0" w:space="0" w:color="auto"/>
            <w:right w:val="none" w:sz="0" w:space="0" w:color="auto"/>
          </w:divBdr>
        </w:div>
        <w:div w:id="1515654896">
          <w:marLeft w:val="0"/>
          <w:marRight w:val="0"/>
          <w:marTop w:val="0"/>
          <w:marBottom w:val="0"/>
          <w:divBdr>
            <w:top w:val="none" w:sz="0" w:space="0" w:color="auto"/>
            <w:left w:val="none" w:sz="0" w:space="0" w:color="auto"/>
            <w:bottom w:val="none" w:sz="0" w:space="0" w:color="auto"/>
            <w:right w:val="none" w:sz="0" w:space="0" w:color="auto"/>
          </w:divBdr>
        </w:div>
        <w:div w:id="491146065">
          <w:marLeft w:val="0"/>
          <w:marRight w:val="0"/>
          <w:marTop w:val="0"/>
          <w:marBottom w:val="0"/>
          <w:divBdr>
            <w:top w:val="none" w:sz="0" w:space="0" w:color="auto"/>
            <w:left w:val="none" w:sz="0" w:space="0" w:color="auto"/>
            <w:bottom w:val="none" w:sz="0" w:space="0" w:color="auto"/>
            <w:right w:val="none" w:sz="0" w:space="0" w:color="auto"/>
          </w:divBdr>
        </w:div>
        <w:div w:id="2008243302">
          <w:marLeft w:val="0"/>
          <w:marRight w:val="0"/>
          <w:marTop w:val="0"/>
          <w:marBottom w:val="0"/>
          <w:divBdr>
            <w:top w:val="none" w:sz="0" w:space="0" w:color="auto"/>
            <w:left w:val="none" w:sz="0" w:space="0" w:color="auto"/>
            <w:bottom w:val="none" w:sz="0" w:space="0" w:color="auto"/>
            <w:right w:val="none" w:sz="0" w:space="0" w:color="auto"/>
          </w:divBdr>
        </w:div>
        <w:div w:id="1376734147">
          <w:marLeft w:val="0"/>
          <w:marRight w:val="0"/>
          <w:marTop w:val="0"/>
          <w:marBottom w:val="0"/>
          <w:divBdr>
            <w:top w:val="none" w:sz="0" w:space="0" w:color="auto"/>
            <w:left w:val="none" w:sz="0" w:space="0" w:color="auto"/>
            <w:bottom w:val="none" w:sz="0" w:space="0" w:color="auto"/>
            <w:right w:val="none" w:sz="0" w:space="0" w:color="auto"/>
          </w:divBdr>
        </w:div>
        <w:div w:id="58751860">
          <w:marLeft w:val="0"/>
          <w:marRight w:val="0"/>
          <w:marTop w:val="0"/>
          <w:marBottom w:val="0"/>
          <w:divBdr>
            <w:top w:val="none" w:sz="0" w:space="0" w:color="auto"/>
            <w:left w:val="none" w:sz="0" w:space="0" w:color="auto"/>
            <w:bottom w:val="none" w:sz="0" w:space="0" w:color="auto"/>
            <w:right w:val="none" w:sz="0" w:space="0" w:color="auto"/>
          </w:divBdr>
        </w:div>
        <w:div w:id="949899356">
          <w:marLeft w:val="0"/>
          <w:marRight w:val="0"/>
          <w:marTop w:val="0"/>
          <w:marBottom w:val="0"/>
          <w:divBdr>
            <w:top w:val="none" w:sz="0" w:space="0" w:color="auto"/>
            <w:left w:val="none" w:sz="0" w:space="0" w:color="auto"/>
            <w:bottom w:val="none" w:sz="0" w:space="0" w:color="auto"/>
            <w:right w:val="none" w:sz="0" w:space="0" w:color="auto"/>
          </w:divBdr>
        </w:div>
        <w:div w:id="10302632">
          <w:marLeft w:val="0"/>
          <w:marRight w:val="0"/>
          <w:marTop w:val="0"/>
          <w:marBottom w:val="0"/>
          <w:divBdr>
            <w:top w:val="none" w:sz="0" w:space="0" w:color="auto"/>
            <w:left w:val="none" w:sz="0" w:space="0" w:color="auto"/>
            <w:bottom w:val="none" w:sz="0" w:space="0" w:color="auto"/>
            <w:right w:val="none" w:sz="0" w:space="0" w:color="auto"/>
          </w:divBdr>
        </w:div>
        <w:div w:id="584387696">
          <w:marLeft w:val="0"/>
          <w:marRight w:val="0"/>
          <w:marTop w:val="0"/>
          <w:marBottom w:val="0"/>
          <w:divBdr>
            <w:top w:val="none" w:sz="0" w:space="0" w:color="auto"/>
            <w:left w:val="none" w:sz="0" w:space="0" w:color="auto"/>
            <w:bottom w:val="none" w:sz="0" w:space="0" w:color="auto"/>
            <w:right w:val="none" w:sz="0" w:space="0" w:color="auto"/>
          </w:divBdr>
        </w:div>
        <w:div w:id="1043408430">
          <w:marLeft w:val="0"/>
          <w:marRight w:val="0"/>
          <w:marTop w:val="0"/>
          <w:marBottom w:val="0"/>
          <w:divBdr>
            <w:top w:val="none" w:sz="0" w:space="0" w:color="auto"/>
            <w:left w:val="none" w:sz="0" w:space="0" w:color="auto"/>
            <w:bottom w:val="none" w:sz="0" w:space="0" w:color="auto"/>
            <w:right w:val="none" w:sz="0" w:space="0" w:color="auto"/>
          </w:divBdr>
        </w:div>
        <w:div w:id="1307930662">
          <w:marLeft w:val="0"/>
          <w:marRight w:val="0"/>
          <w:marTop w:val="0"/>
          <w:marBottom w:val="0"/>
          <w:divBdr>
            <w:top w:val="none" w:sz="0" w:space="0" w:color="auto"/>
            <w:left w:val="none" w:sz="0" w:space="0" w:color="auto"/>
            <w:bottom w:val="none" w:sz="0" w:space="0" w:color="auto"/>
            <w:right w:val="none" w:sz="0" w:space="0" w:color="auto"/>
          </w:divBdr>
        </w:div>
        <w:div w:id="120466239">
          <w:marLeft w:val="0"/>
          <w:marRight w:val="0"/>
          <w:marTop w:val="0"/>
          <w:marBottom w:val="0"/>
          <w:divBdr>
            <w:top w:val="none" w:sz="0" w:space="0" w:color="auto"/>
            <w:left w:val="none" w:sz="0" w:space="0" w:color="auto"/>
            <w:bottom w:val="none" w:sz="0" w:space="0" w:color="auto"/>
            <w:right w:val="none" w:sz="0" w:space="0" w:color="auto"/>
          </w:divBdr>
        </w:div>
        <w:div w:id="540636281">
          <w:marLeft w:val="0"/>
          <w:marRight w:val="0"/>
          <w:marTop w:val="0"/>
          <w:marBottom w:val="0"/>
          <w:divBdr>
            <w:top w:val="none" w:sz="0" w:space="0" w:color="auto"/>
            <w:left w:val="none" w:sz="0" w:space="0" w:color="auto"/>
            <w:bottom w:val="none" w:sz="0" w:space="0" w:color="auto"/>
            <w:right w:val="none" w:sz="0" w:space="0" w:color="auto"/>
          </w:divBdr>
        </w:div>
        <w:div w:id="1654025586">
          <w:marLeft w:val="0"/>
          <w:marRight w:val="0"/>
          <w:marTop w:val="0"/>
          <w:marBottom w:val="0"/>
          <w:divBdr>
            <w:top w:val="none" w:sz="0" w:space="0" w:color="auto"/>
            <w:left w:val="none" w:sz="0" w:space="0" w:color="auto"/>
            <w:bottom w:val="none" w:sz="0" w:space="0" w:color="auto"/>
            <w:right w:val="none" w:sz="0" w:space="0" w:color="auto"/>
          </w:divBdr>
        </w:div>
        <w:div w:id="1490364318">
          <w:marLeft w:val="0"/>
          <w:marRight w:val="0"/>
          <w:marTop w:val="0"/>
          <w:marBottom w:val="0"/>
          <w:divBdr>
            <w:top w:val="none" w:sz="0" w:space="0" w:color="auto"/>
            <w:left w:val="none" w:sz="0" w:space="0" w:color="auto"/>
            <w:bottom w:val="none" w:sz="0" w:space="0" w:color="auto"/>
            <w:right w:val="none" w:sz="0" w:space="0" w:color="auto"/>
          </w:divBdr>
        </w:div>
        <w:div w:id="1498770422">
          <w:marLeft w:val="0"/>
          <w:marRight w:val="0"/>
          <w:marTop w:val="0"/>
          <w:marBottom w:val="0"/>
          <w:divBdr>
            <w:top w:val="none" w:sz="0" w:space="0" w:color="auto"/>
            <w:left w:val="none" w:sz="0" w:space="0" w:color="auto"/>
            <w:bottom w:val="none" w:sz="0" w:space="0" w:color="auto"/>
            <w:right w:val="none" w:sz="0" w:space="0" w:color="auto"/>
          </w:divBdr>
        </w:div>
        <w:div w:id="1567450878">
          <w:marLeft w:val="0"/>
          <w:marRight w:val="0"/>
          <w:marTop w:val="0"/>
          <w:marBottom w:val="0"/>
          <w:divBdr>
            <w:top w:val="none" w:sz="0" w:space="0" w:color="auto"/>
            <w:left w:val="none" w:sz="0" w:space="0" w:color="auto"/>
            <w:bottom w:val="none" w:sz="0" w:space="0" w:color="auto"/>
            <w:right w:val="none" w:sz="0" w:space="0" w:color="auto"/>
          </w:divBdr>
        </w:div>
        <w:div w:id="1037007718">
          <w:marLeft w:val="0"/>
          <w:marRight w:val="0"/>
          <w:marTop w:val="0"/>
          <w:marBottom w:val="0"/>
          <w:divBdr>
            <w:top w:val="none" w:sz="0" w:space="0" w:color="auto"/>
            <w:left w:val="none" w:sz="0" w:space="0" w:color="auto"/>
            <w:bottom w:val="none" w:sz="0" w:space="0" w:color="auto"/>
            <w:right w:val="none" w:sz="0" w:space="0" w:color="auto"/>
          </w:divBdr>
        </w:div>
        <w:div w:id="828252576">
          <w:marLeft w:val="0"/>
          <w:marRight w:val="0"/>
          <w:marTop w:val="0"/>
          <w:marBottom w:val="0"/>
          <w:divBdr>
            <w:top w:val="none" w:sz="0" w:space="0" w:color="auto"/>
            <w:left w:val="none" w:sz="0" w:space="0" w:color="auto"/>
            <w:bottom w:val="none" w:sz="0" w:space="0" w:color="auto"/>
            <w:right w:val="none" w:sz="0" w:space="0" w:color="auto"/>
          </w:divBdr>
        </w:div>
        <w:div w:id="2039428205">
          <w:marLeft w:val="0"/>
          <w:marRight w:val="0"/>
          <w:marTop w:val="0"/>
          <w:marBottom w:val="0"/>
          <w:divBdr>
            <w:top w:val="none" w:sz="0" w:space="0" w:color="auto"/>
            <w:left w:val="none" w:sz="0" w:space="0" w:color="auto"/>
            <w:bottom w:val="none" w:sz="0" w:space="0" w:color="auto"/>
            <w:right w:val="none" w:sz="0" w:space="0" w:color="auto"/>
          </w:divBdr>
        </w:div>
        <w:div w:id="1266769450">
          <w:marLeft w:val="0"/>
          <w:marRight w:val="0"/>
          <w:marTop w:val="0"/>
          <w:marBottom w:val="0"/>
          <w:divBdr>
            <w:top w:val="none" w:sz="0" w:space="0" w:color="auto"/>
            <w:left w:val="none" w:sz="0" w:space="0" w:color="auto"/>
            <w:bottom w:val="none" w:sz="0" w:space="0" w:color="auto"/>
            <w:right w:val="none" w:sz="0" w:space="0" w:color="auto"/>
          </w:divBdr>
        </w:div>
        <w:div w:id="233588214">
          <w:marLeft w:val="0"/>
          <w:marRight w:val="0"/>
          <w:marTop w:val="0"/>
          <w:marBottom w:val="0"/>
          <w:divBdr>
            <w:top w:val="none" w:sz="0" w:space="0" w:color="auto"/>
            <w:left w:val="none" w:sz="0" w:space="0" w:color="auto"/>
            <w:bottom w:val="none" w:sz="0" w:space="0" w:color="auto"/>
            <w:right w:val="none" w:sz="0" w:space="0" w:color="auto"/>
          </w:divBdr>
        </w:div>
        <w:div w:id="2060283295">
          <w:marLeft w:val="0"/>
          <w:marRight w:val="0"/>
          <w:marTop w:val="0"/>
          <w:marBottom w:val="0"/>
          <w:divBdr>
            <w:top w:val="none" w:sz="0" w:space="0" w:color="auto"/>
            <w:left w:val="none" w:sz="0" w:space="0" w:color="auto"/>
            <w:bottom w:val="none" w:sz="0" w:space="0" w:color="auto"/>
            <w:right w:val="none" w:sz="0" w:space="0" w:color="auto"/>
          </w:divBdr>
        </w:div>
        <w:div w:id="480855246">
          <w:marLeft w:val="0"/>
          <w:marRight w:val="0"/>
          <w:marTop w:val="0"/>
          <w:marBottom w:val="0"/>
          <w:divBdr>
            <w:top w:val="none" w:sz="0" w:space="0" w:color="auto"/>
            <w:left w:val="none" w:sz="0" w:space="0" w:color="auto"/>
            <w:bottom w:val="none" w:sz="0" w:space="0" w:color="auto"/>
            <w:right w:val="none" w:sz="0" w:space="0" w:color="auto"/>
          </w:divBdr>
        </w:div>
        <w:div w:id="975990752">
          <w:marLeft w:val="0"/>
          <w:marRight w:val="0"/>
          <w:marTop w:val="0"/>
          <w:marBottom w:val="0"/>
          <w:divBdr>
            <w:top w:val="none" w:sz="0" w:space="0" w:color="auto"/>
            <w:left w:val="none" w:sz="0" w:space="0" w:color="auto"/>
            <w:bottom w:val="none" w:sz="0" w:space="0" w:color="auto"/>
            <w:right w:val="none" w:sz="0" w:space="0" w:color="auto"/>
          </w:divBdr>
        </w:div>
        <w:div w:id="508523483">
          <w:marLeft w:val="0"/>
          <w:marRight w:val="0"/>
          <w:marTop w:val="0"/>
          <w:marBottom w:val="0"/>
          <w:divBdr>
            <w:top w:val="none" w:sz="0" w:space="0" w:color="auto"/>
            <w:left w:val="none" w:sz="0" w:space="0" w:color="auto"/>
            <w:bottom w:val="none" w:sz="0" w:space="0" w:color="auto"/>
            <w:right w:val="none" w:sz="0" w:space="0" w:color="auto"/>
          </w:divBdr>
        </w:div>
        <w:div w:id="1351296731">
          <w:marLeft w:val="0"/>
          <w:marRight w:val="0"/>
          <w:marTop w:val="0"/>
          <w:marBottom w:val="0"/>
          <w:divBdr>
            <w:top w:val="none" w:sz="0" w:space="0" w:color="auto"/>
            <w:left w:val="none" w:sz="0" w:space="0" w:color="auto"/>
            <w:bottom w:val="none" w:sz="0" w:space="0" w:color="auto"/>
            <w:right w:val="none" w:sz="0" w:space="0" w:color="auto"/>
          </w:divBdr>
        </w:div>
        <w:div w:id="1158308712">
          <w:marLeft w:val="0"/>
          <w:marRight w:val="0"/>
          <w:marTop w:val="0"/>
          <w:marBottom w:val="0"/>
          <w:divBdr>
            <w:top w:val="none" w:sz="0" w:space="0" w:color="auto"/>
            <w:left w:val="none" w:sz="0" w:space="0" w:color="auto"/>
            <w:bottom w:val="none" w:sz="0" w:space="0" w:color="auto"/>
            <w:right w:val="none" w:sz="0" w:space="0" w:color="auto"/>
          </w:divBdr>
        </w:div>
        <w:div w:id="876351316">
          <w:marLeft w:val="0"/>
          <w:marRight w:val="0"/>
          <w:marTop w:val="0"/>
          <w:marBottom w:val="0"/>
          <w:divBdr>
            <w:top w:val="none" w:sz="0" w:space="0" w:color="auto"/>
            <w:left w:val="none" w:sz="0" w:space="0" w:color="auto"/>
            <w:bottom w:val="none" w:sz="0" w:space="0" w:color="auto"/>
            <w:right w:val="none" w:sz="0" w:space="0" w:color="auto"/>
          </w:divBdr>
        </w:div>
        <w:div w:id="48001341">
          <w:marLeft w:val="0"/>
          <w:marRight w:val="0"/>
          <w:marTop w:val="0"/>
          <w:marBottom w:val="0"/>
          <w:divBdr>
            <w:top w:val="none" w:sz="0" w:space="0" w:color="auto"/>
            <w:left w:val="none" w:sz="0" w:space="0" w:color="auto"/>
            <w:bottom w:val="none" w:sz="0" w:space="0" w:color="auto"/>
            <w:right w:val="none" w:sz="0" w:space="0" w:color="auto"/>
          </w:divBdr>
        </w:div>
        <w:div w:id="1741754563">
          <w:marLeft w:val="0"/>
          <w:marRight w:val="0"/>
          <w:marTop w:val="0"/>
          <w:marBottom w:val="0"/>
          <w:divBdr>
            <w:top w:val="none" w:sz="0" w:space="0" w:color="auto"/>
            <w:left w:val="none" w:sz="0" w:space="0" w:color="auto"/>
            <w:bottom w:val="none" w:sz="0" w:space="0" w:color="auto"/>
            <w:right w:val="none" w:sz="0" w:space="0" w:color="auto"/>
          </w:divBdr>
        </w:div>
        <w:div w:id="224876990">
          <w:marLeft w:val="0"/>
          <w:marRight w:val="0"/>
          <w:marTop w:val="0"/>
          <w:marBottom w:val="0"/>
          <w:divBdr>
            <w:top w:val="none" w:sz="0" w:space="0" w:color="auto"/>
            <w:left w:val="none" w:sz="0" w:space="0" w:color="auto"/>
            <w:bottom w:val="none" w:sz="0" w:space="0" w:color="auto"/>
            <w:right w:val="none" w:sz="0" w:space="0" w:color="auto"/>
          </w:divBdr>
        </w:div>
        <w:div w:id="2110810941">
          <w:marLeft w:val="0"/>
          <w:marRight w:val="0"/>
          <w:marTop w:val="0"/>
          <w:marBottom w:val="0"/>
          <w:divBdr>
            <w:top w:val="none" w:sz="0" w:space="0" w:color="auto"/>
            <w:left w:val="none" w:sz="0" w:space="0" w:color="auto"/>
            <w:bottom w:val="none" w:sz="0" w:space="0" w:color="auto"/>
            <w:right w:val="none" w:sz="0" w:space="0" w:color="auto"/>
          </w:divBdr>
        </w:div>
        <w:div w:id="986978247">
          <w:marLeft w:val="0"/>
          <w:marRight w:val="0"/>
          <w:marTop w:val="0"/>
          <w:marBottom w:val="0"/>
          <w:divBdr>
            <w:top w:val="none" w:sz="0" w:space="0" w:color="auto"/>
            <w:left w:val="none" w:sz="0" w:space="0" w:color="auto"/>
            <w:bottom w:val="none" w:sz="0" w:space="0" w:color="auto"/>
            <w:right w:val="none" w:sz="0" w:space="0" w:color="auto"/>
          </w:divBdr>
        </w:div>
        <w:div w:id="1229653507">
          <w:marLeft w:val="0"/>
          <w:marRight w:val="0"/>
          <w:marTop w:val="0"/>
          <w:marBottom w:val="0"/>
          <w:divBdr>
            <w:top w:val="none" w:sz="0" w:space="0" w:color="auto"/>
            <w:left w:val="none" w:sz="0" w:space="0" w:color="auto"/>
            <w:bottom w:val="none" w:sz="0" w:space="0" w:color="auto"/>
            <w:right w:val="none" w:sz="0" w:space="0" w:color="auto"/>
          </w:divBdr>
        </w:div>
        <w:div w:id="519395758">
          <w:marLeft w:val="0"/>
          <w:marRight w:val="0"/>
          <w:marTop w:val="0"/>
          <w:marBottom w:val="0"/>
          <w:divBdr>
            <w:top w:val="none" w:sz="0" w:space="0" w:color="auto"/>
            <w:left w:val="none" w:sz="0" w:space="0" w:color="auto"/>
            <w:bottom w:val="none" w:sz="0" w:space="0" w:color="auto"/>
            <w:right w:val="none" w:sz="0" w:space="0" w:color="auto"/>
          </w:divBdr>
        </w:div>
        <w:div w:id="464009604">
          <w:marLeft w:val="0"/>
          <w:marRight w:val="0"/>
          <w:marTop w:val="0"/>
          <w:marBottom w:val="0"/>
          <w:divBdr>
            <w:top w:val="none" w:sz="0" w:space="0" w:color="auto"/>
            <w:left w:val="none" w:sz="0" w:space="0" w:color="auto"/>
            <w:bottom w:val="none" w:sz="0" w:space="0" w:color="auto"/>
            <w:right w:val="none" w:sz="0" w:space="0" w:color="auto"/>
          </w:divBdr>
        </w:div>
        <w:div w:id="144006461">
          <w:marLeft w:val="0"/>
          <w:marRight w:val="0"/>
          <w:marTop w:val="0"/>
          <w:marBottom w:val="0"/>
          <w:divBdr>
            <w:top w:val="none" w:sz="0" w:space="0" w:color="auto"/>
            <w:left w:val="none" w:sz="0" w:space="0" w:color="auto"/>
            <w:bottom w:val="none" w:sz="0" w:space="0" w:color="auto"/>
            <w:right w:val="none" w:sz="0" w:space="0" w:color="auto"/>
          </w:divBdr>
        </w:div>
        <w:div w:id="584844729">
          <w:marLeft w:val="0"/>
          <w:marRight w:val="0"/>
          <w:marTop w:val="0"/>
          <w:marBottom w:val="0"/>
          <w:divBdr>
            <w:top w:val="none" w:sz="0" w:space="0" w:color="auto"/>
            <w:left w:val="none" w:sz="0" w:space="0" w:color="auto"/>
            <w:bottom w:val="none" w:sz="0" w:space="0" w:color="auto"/>
            <w:right w:val="none" w:sz="0" w:space="0" w:color="auto"/>
          </w:divBdr>
        </w:div>
        <w:div w:id="389765743">
          <w:marLeft w:val="0"/>
          <w:marRight w:val="0"/>
          <w:marTop w:val="0"/>
          <w:marBottom w:val="0"/>
          <w:divBdr>
            <w:top w:val="none" w:sz="0" w:space="0" w:color="auto"/>
            <w:left w:val="none" w:sz="0" w:space="0" w:color="auto"/>
            <w:bottom w:val="none" w:sz="0" w:space="0" w:color="auto"/>
            <w:right w:val="none" w:sz="0" w:space="0" w:color="auto"/>
          </w:divBdr>
        </w:div>
        <w:div w:id="174420448">
          <w:marLeft w:val="0"/>
          <w:marRight w:val="0"/>
          <w:marTop w:val="0"/>
          <w:marBottom w:val="0"/>
          <w:divBdr>
            <w:top w:val="none" w:sz="0" w:space="0" w:color="auto"/>
            <w:left w:val="none" w:sz="0" w:space="0" w:color="auto"/>
            <w:bottom w:val="none" w:sz="0" w:space="0" w:color="auto"/>
            <w:right w:val="none" w:sz="0" w:space="0" w:color="auto"/>
          </w:divBdr>
        </w:div>
        <w:div w:id="1260990129">
          <w:marLeft w:val="0"/>
          <w:marRight w:val="0"/>
          <w:marTop w:val="0"/>
          <w:marBottom w:val="0"/>
          <w:divBdr>
            <w:top w:val="none" w:sz="0" w:space="0" w:color="auto"/>
            <w:left w:val="none" w:sz="0" w:space="0" w:color="auto"/>
            <w:bottom w:val="none" w:sz="0" w:space="0" w:color="auto"/>
            <w:right w:val="none" w:sz="0" w:space="0" w:color="auto"/>
          </w:divBdr>
        </w:div>
        <w:div w:id="1189443453">
          <w:marLeft w:val="0"/>
          <w:marRight w:val="0"/>
          <w:marTop w:val="0"/>
          <w:marBottom w:val="0"/>
          <w:divBdr>
            <w:top w:val="none" w:sz="0" w:space="0" w:color="auto"/>
            <w:left w:val="none" w:sz="0" w:space="0" w:color="auto"/>
            <w:bottom w:val="none" w:sz="0" w:space="0" w:color="auto"/>
            <w:right w:val="none" w:sz="0" w:space="0" w:color="auto"/>
          </w:divBdr>
        </w:div>
        <w:div w:id="801535406">
          <w:marLeft w:val="0"/>
          <w:marRight w:val="0"/>
          <w:marTop w:val="0"/>
          <w:marBottom w:val="0"/>
          <w:divBdr>
            <w:top w:val="none" w:sz="0" w:space="0" w:color="auto"/>
            <w:left w:val="none" w:sz="0" w:space="0" w:color="auto"/>
            <w:bottom w:val="none" w:sz="0" w:space="0" w:color="auto"/>
            <w:right w:val="none" w:sz="0" w:space="0" w:color="auto"/>
          </w:divBdr>
        </w:div>
        <w:div w:id="965353336">
          <w:marLeft w:val="0"/>
          <w:marRight w:val="0"/>
          <w:marTop w:val="0"/>
          <w:marBottom w:val="0"/>
          <w:divBdr>
            <w:top w:val="none" w:sz="0" w:space="0" w:color="auto"/>
            <w:left w:val="none" w:sz="0" w:space="0" w:color="auto"/>
            <w:bottom w:val="none" w:sz="0" w:space="0" w:color="auto"/>
            <w:right w:val="none" w:sz="0" w:space="0" w:color="auto"/>
          </w:divBdr>
        </w:div>
        <w:div w:id="1115711466">
          <w:marLeft w:val="0"/>
          <w:marRight w:val="0"/>
          <w:marTop w:val="0"/>
          <w:marBottom w:val="0"/>
          <w:divBdr>
            <w:top w:val="none" w:sz="0" w:space="0" w:color="auto"/>
            <w:left w:val="none" w:sz="0" w:space="0" w:color="auto"/>
            <w:bottom w:val="none" w:sz="0" w:space="0" w:color="auto"/>
            <w:right w:val="none" w:sz="0" w:space="0" w:color="auto"/>
          </w:divBdr>
        </w:div>
        <w:div w:id="788470450">
          <w:marLeft w:val="0"/>
          <w:marRight w:val="0"/>
          <w:marTop w:val="0"/>
          <w:marBottom w:val="0"/>
          <w:divBdr>
            <w:top w:val="none" w:sz="0" w:space="0" w:color="auto"/>
            <w:left w:val="none" w:sz="0" w:space="0" w:color="auto"/>
            <w:bottom w:val="none" w:sz="0" w:space="0" w:color="auto"/>
            <w:right w:val="none" w:sz="0" w:space="0" w:color="auto"/>
          </w:divBdr>
        </w:div>
        <w:div w:id="164367699">
          <w:marLeft w:val="0"/>
          <w:marRight w:val="0"/>
          <w:marTop w:val="0"/>
          <w:marBottom w:val="0"/>
          <w:divBdr>
            <w:top w:val="none" w:sz="0" w:space="0" w:color="auto"/>
            <w:left w:val="none" w:sz="0" w:space="0" w:color="auto"/>
            <w:bottom w:val="none" w:sz="0" w:space="0" w:color="auto"/>
            <w:right w:val="none" w:sz="0" w:space="0" w:color="auto"/>
          </w:divBdr>
          <w:divsChild>
            <w:div w:id="796751879">
              <w:marLeft w:val="0"/>
              <w:marRight w:val="0"/>
              <w:marTop w:val="0"/>
              <w:marBottom w:val="0"/>
              <w:divBdr>
                <w:top w:val="none" w:sz="0" w:space="0" w:color="auto"/>
                <w:left w:val="none" w:sz="0" w:space="0" w:color="auto"/>
                <w:bottom w:val="none" w:sz="0" w:space="0" w:color="auto"/>
                <w:right w:val="none" w:sz="0" w:space="0" w:color="auto"/>
              </w:divBdr>
            </w:div>
            <w:div w:id="1220240491">
              <w:marLeft w:val="0"/>
              <w:marRight w:val="0"/>
              <w:marTop w:val="0"/>
              <w:marBottom w:val="0"/>
              <w:divBdr>
                <w:top w:val="none" w:sz="0" w:space="0" w:color="auto"/>
                <w:left w:val="none" w:sz="0" w:space="0" w:color="auto"/>
                <w:bottom w:val="none" w:sz="0" w:space="0" w:color="auto"/>
                <w:right w:val="none" w:sz="0" w:space="0" w:color="auto"/>
              </w:divBdr>
            </w:div>
            <w:div w:id="283117798">
              <w:marLeft w:val="0"/>
              <w:marRight w:val="0"/>
              <w:marTop w:val="0"/>
              <w:marBottom w:val="0"/>
              <w:divBdr>
                <w:top w:val="none" w:sz="0" w:space="0" w:color="auto"/>
                <w:left w:val="none" w:sz="0" w:space="0" w:color="auto"/>
                <w:bottom w:val="none" w:sz="0" w:space="0" w:color="auto"/>
                <w:right w:val="none" w:sz="0" w:space="0" w:color="auto"/>
              </w:divBdr>
            </w:div>
            <w:div w:id="495801872">
              <w:marLeft w:val="0"/>
              <w:marRight w:val="0"/>
              <w:marTop w:val="0"/>
              <w:marBottom w:val="0"/>
              <w:divBdr>
                <w:top w:val="none" w:sz="0" w:space="0" w:color="auto"/>
                <w:left w:val="none" w:sz="0" w:space="0" w:color="auto"/>
                <w:bottom w:val="none" w:sz="0" w:space="0" w:color="auto"/>
                <w:right w:val="none" w:sz="0" w:space="0" w:color="auto"/>
              </w:divBdr>
            </w:div>
            <w:div w:id="961616681">
              <w:marLeft w:val="0"/>
              <w:marRight w:val="0"/>
              <w:marTop w:val="0"/>
              <w:marBottom w:val="0"/>
              <w:divBdr>
                <w:top w:val="none" w:sz="0" w:space="0" w:color="auto"/>
                <w:left w:val="none" w:sz="0" w:space="0" w:color="auto"/>
                <w:bottom w:val="none" w:sz="0" w:space="0" w:color="auto"/>
                <w:right w:val="none" w:sz="0" w:space="0" w:color="auto"/>
              </w:divBdr>
            </w:div>
          </w:divsChild>
        </w:div>
        <w:div w:id="734477535">
          <w:marLeft w:val="0"/>
          <w:marRight w:val="0"/>
          <w:marTop w:val="0"/>
          <w:marBottom w:val="0"/>
          <w:divBdr>
            <w:top w:val="none" w:sz="0" w:space="0" w:color="auto"/>
            <w:left w:val="none" w:sz="0" w:space="0" w:color="auto"/>
            <w:bottom w:val="none" w:sz="0" w:space="0" w:color="auto"/>
            <w:right w:val="none" w:sz="0" w:space="0" w:color="auto"/>
          </w:divBdr>
          <w:divsChild>
            <w:div w:id="582835378">
              <w:marLeft w:val="0"/>
              <w:marRight w:val="0"/>
              <w:marTop w:val="0"/>
              <w:marBottom w:val="0"/>
              <w:divBdr>
                <w:top w:val="none" w:sz="0" w:space="0" w:color="auto"/>
                <w:left w:val="none" w:sz="0" w:space="0" w:color="auto"/>
                <w:bottom w:val="none" w:sz="0" w:space="0" w:color="auto"/>
                <w:right w:val="none" w:sz="0" w:space="0" w:color="auto"/>
              </w:divBdr>
            </w:div>
            <w:div w:id="57558990">
              <w:marLeft w:val="0"/>
              <w:marRight w:val="0"/>
              <w:marTop w:val="0"/>
              <w:marBottom w:val="0"/>
              <w:divBdr>
                <w:top w:val="none" w:sz="0" w:space="0" w:color="auto"/>
                <w:left w:val="none" w:sz="0" w:space="0" w:color="auto"/>
                <w:bottom w:val="none" w:sz="0" w:space="0" w:color="auto"/>
                <w:right w:val="none" w:sz="0" w:space="0" w:color="auto"/>
              </w:divBdr>
            </w:div>
            <w:div w:id="1426653445">
              <w:marLeft w:val="0"/>
              <w:marRight w:val="0"/>
              <w:marTop w:val="0"/>
              <w:marBottom w:val="0"/>
              <w:divBdr>
                <w:top w:val="none" w:sz="0" w:space="0" w:color="auto"/>
                <w:left w:val="none" w:sz="0" w:space="0" w:color="auto"/>
                <w:bottom w:val="none" w:sz="0" w:space="0" w:color="auto"/>
                <w:right w:val="none" w:sz="0" w:space="0" w:color="auto"/>
              </w:divBdr>
            </w:div>
            <w:div w:id="941912247">
              <w:marLeft w:val="0"/>
              <w:marRight w:val="0"/>
              <w:marTop w:val="0"/>
              <w:marBottom w:val="0"/>
              <w:divBdr>
                <w:top w:val="none" w:sz="0" w:space="0" w:color="auto"/>
                <w:left w:val="none" w:sz="0" w:space="0" w:color="auto"/>
                <w:bottom w:val="none" w:sz="0" w:space="0" w:color="auto"/>
                <w:right w:val="none" w:sz="0" w:space="0" w:color="auto"/>
              </w:divBdr>
            </w:div>
            <w:div w:id="388308051">
              <w:marLeft w:val="0"/>
              <w:marRight w:val="0"/>
              <w:marTop w:val="0"/>
              <w:marBottom w:val="0"/>
              <w:divBdr>
                <w:top w:val="none" w:sz="0" w:space="0" w:color="auto"/>
                <w:left w:val="none" w:sz="0" w:space="0" w:color="auto"/>
                <w:bottom w:val="none" w:sz="0" w:space="0" w:color="auto"/>
                <w:right w:val="none" w:sz="0" w:space="0" w:color="auto"/>
              </w:divBdr>
            </w:div>
          </w:divsChild>
        </w:div>
        <w:div w:id="2124374000">
          <w:marLeft w:val="0"/>
          <w:marRight w:val="0"/>
          <w:marTop w:val="0"/>
          <w:marBottom w:val="0"/>
          <w:divBdr>
            <w:top w:val="none" w:sz="0" w:space="0" w:color="auto"/>
            <w:left w:val="none" w:sz="0" w:space="0" w:color="auto"/>
            <w:bottom w:val="none" w:sz="0" w:space="0" w:color="auto"/>
            <w:right w:val="none" w:sz="0" w:space="0" w:color="auto"/>
          </w:divBdr>
          <w:divsChild>
            <w:div w:id="1113477805">
              <w:marLeft w:val="0"/>
              <w:marRight w:val="0"/>
              <w:marTop w:val="0"/>
              <w:marBottom w:val="0"/>
              <w:divBdr>
                <w:top w:val="none" w:sz="0" w:space="0" w:color="auto"/>
                <w:left w:val="none" w:sz="0" w:space="0" w:color="auto"/>
                <w:bottom w:val="none" w:sz="0" w:space="0" w:color="auto"/>
                <w:right w:val="none" w:sz="0" w:space="0" w:color="auto"/>
              </w:divBdr>
            </w:div>
            <w:div w:id="1541933889">
              <w:marLeft w:val="0"/>
              <w:marRight w:val="0"/>
              <w:marTop w:val="0"/>
              <w:marBottom w:val="0"/>
              <w:divBdr>
                <w:top w:val="none" w:sz="0" w:space="0" w:color="auto"/>
                <w:left w:val="none" w:sz="0" w:space="0" w:color="auto"/>
                <w:bottom w:val="none" w:sz="0" w:space="0" w:color="auto"/>
                <w:right w:val="none" w:sz="0" w:space="0" w:color="auto"/>
              </w:divBdr>
            </w:div>
            <w:div w:id="991182684">
              <w:marLeft w:val="0"/>
              <w:marRight w:val="0"/>
              <w:marTop w:val="0"/>
              <w:marBottom w:val="0"/>
              <w:divBdr>
                <w:top w:val="none" w:sz="0" w:space="0" w:color="auto"/>
                <w:left w:val="none" w:sz="0" w:space="0" w:color="auto"/>
                <w:bottom w:val="none" w:sz="0" w:space="0" w:color="auto"/>
                <w:right w:val="none" w:sz="0" w:space="0" w:color="auto"/>
              </w:divBdr>
            </w:div>
            <w:div w:id="1352150529">
              <w:marLeft w:val="0"/>
              <w:marRight w:val="0"/>
              <w:marTop w:val="0"/>
              <w:marBottom w:val="0"/>
              <w:divBdr>
                <w:top w:val="none" w:sz="0" w:space="0" w:color="auto"/>
                <w:left w:val="none" w:sz="0" w:space="0" w:color="auto"/>
                <w:bottom w:val="none" w:sz="0" w:space="0" w:color="auto"/>
                <w:right w:val="none" w:sz="0" w:space="0" w:color="auto"/>
              </w:divBdr>
            </w:div>
            <w:div w:id="1907717582">
              <w:marLeft w:val="0"/>
              <w:marRight w:val="0"/>
              <w:marTop w:val="0"/>
              <w:marBottom w:val="0"/>
              <w:divBdr>
                <w:top w:val="none" w:sz="0" w:space="0" w:color="auto"/>
                <w:left w:val="none" w:sz="0" w:space="0" w:color="auto"/>
                <w:bottom w:val="none" w:sz="0" w:space="0" w:color="auto"/>
                <w:right w:val="none" w:sz="0" w:space="0" w:color="auto"/>
              </w:divBdr>
            </w:div>
          </w:divsChild>
        </w:div>
        <w:div w:id="434442541">
          <w:marLeft w:val="0"/>
          <w:marRight w:val="0"/>
          <w:marTop w:val="0"/>
          <w:marBottom w:val="0"/>
          <w:divBdr>
            <w:top w:val="none" w:sz="0" w:space="0" w:color="auto"/>
            <w:left w:val="none" w:sz="0" w:space="0" w:color="auto"/>
            <w:bottom w:val="none" w:sz="0" w:space="0" w:color="auto"/>
            <w:right w:val="none" w:sz="0" w:space="0" w:color="auto"/>
          </w:divBdr>
        </w:div>
        <w:div w:id="113522452">
          <w:marLeft w:val="0"/>
          <w:marRight w:val="0"/>
          <w:marTop w:val="0"/>
          <w:marBottom w:val="0"/>
          <w:divBdr>
            <w:top w:val="none" w:sz="0" w:space="0" w:color="auto"/>
            <w:left w:val="none" w:sz="0" w:space="0" w:color="auto"/>
            <w:bottom w:val="none" w:sz="0" w:space="0" w:color="auto"/>
            <w:right w:val="none" w:sz="0" w:space="0" w:color="auto"/>
          </w:divBdr>
        </w:div>
        <w:div w:id="326978942">
          <w:marLeft w:val="0"/>
          <w:marRight w:val="0"/>
          <w:marTop w:val="0"/>
          <w:marBottom w:val="0"/>
          <w:divBdr>
            <w:top w:val="none" w:sz="0" w:space="0" w:color="auto"/>
            <w:left w:val="none" w:sz="0" w:space="0" w:color="auto"/>
            <w:bottom w:val="none" w:sz="0" w:space="0" w:color="auto"/>
            <w:right w:val="none" w:sz="0" w:space="0" w:color="auto"/>
          </w:divBdr>
        </w:div>
        <w:div w:id="1756244437">
          <w:marLeft w:val="0"/>
          <w:marRight w:val="0"/>
          <w:marTop w:val="0"/>
          <w:marBottom w:val="0"/>
          <w:divBdr>
            <w:top w:val="none" w:sz="0" w:space="0" w:color="auto"/>
            <w:left w:val="none" w:sz="0" w:space="0" w:color="auto"/>
            <w:bottom w:val="none" w:sz="0" w:space="0" w:color="auto"/>
            <w:right w:val="none" w:sz="0" w:space="0" w:color="auto"/>
          </w:divBdr>
        </w:div>
        <w:div w:id="1813210228">
          <w:marLeft w:val="0"/>
          <w:marRight w:val="0"/>
          <w:marTop w:val="0"/>
          <w:marBottom w:val="0"/>
          <w:divBdr>
            <w:top w:val="none" w:sz="0" w:space="0" w:color="auto"/>
            <w:left w:val="none" w:sz="0" w:space="0" w:color="auto"/>
            <w:bottom w:val="none" w:sz="0" w:space="0" w:color="auto"/>
            <w:right w:val="none" w:sz="0" w:space="0" w:color="auto"/>
          </w:divBdr>
        </w:div>
        <w:div w:id="1337422150">
          <w:marLeft w:val="0"/>
          <w:marRight w:val="0"/>
          <w:marTop w:val="0"/>
          <w:marBottom w:val="0"/>
          <w:divBdr>
            <w:top w:val="none" w:sz="0" w:space="0" w:color="auto"/>
            <w:left w:val="none" w:sz="0" w:space="0" w:color="auto"/>
            <w:bottom w:val="none" w:sz="0" w:space="0" w:color="auto"/>
            <w:right w:val="none" w:sz="0" w:space="0" w:color="auto"/>
          </w:divBdr>
        </w:div>
        <w:div w:id="1160463013">
          <w:marLeft w:val="0"/>
          <w:marRight w:val="0"/>
          <w:marTop w:val="0"/>
          <w:marBottom w:val="0"/>
          <w:divBdr>
            <w:top w:val="none" w:sz="0" w:space="0" w:color="auto"/>
            <w:left w:val="none" w:sz="0" w:space="0" w:color="auto"/>
            <w:bottom w:val="none" w:sz="0" w:space="0" w:color="auto"/>
            <w:right w:val="none" w:sz="0" w:space="0" w:color="auto"/>
          </w:divBdr>
        </w:div>
        <w:div w:id="1116561792">
          <w:marLeft w:val="0"/>
          <w:marRight w:val="0"/>
          <w:marTop w:val="0"/>
          <w:marBottom w:val="0"/>
          <w:divBdr>
            <w:top w:val="none" w:sz="0" w:space="0" w:color="auto"/>
            <w:left w:val="none" w:sz="0" w:space="0" w:color="auto"/>
            <w:bottom w:val="none" w:sz="0" w:space="0" w:color="auto"/>
            <w:right w:val="none" w:sz="0" w:space="0" w:color="auto"/>
          </w:divBdr>
        </w:div>
        <w:div w:id="166603517">
          <w:marLeft w:val="0"/>
          <w:marRight w:val="0"/>
          <w:marTop w:val="0"/>
          <w:marBottom w:val="0"/>
          <w:divBdr>
            <w:top w:val="none" w:sz="0" w:space="0" w:color="auto"/>
            <w:left w:val="none" w:sz="0" w:space="0" w:color="auto"/>
            <w:bottom w:val="none" w:sz="0" w:space="0" w:color="auto"/>
            <w:right w:val="none" w:sz="0" w:space="0" w:color="auto"/>
          </w:divBdr>
        </w:div>
        <w:div w:id="1216769898">
          <w:marLeft w:val="0"/>
          <w:marRight w:val="0"/>
          <w:marTop w:val="0"/>
          <w:marBottom w:val="0"/>
          <w:divBdr>
            <w:top w:val="none" w:sz="0" w:space="0" w:color="auto"/>
            <w:left w:val="none" w:sz="0" w:space="0" w:color="auto"/>
            <w:bottom w:val="none" w:sz="0" w:space="0" w:color="auto"/>
            <w:right w:val="none" w:sz="0" w:space="0" w:color="auto"/>
          </w:divBdr>
        </w:div>
        <w:div w:id="1849711317">
          <w:marLeft w:val="0"/>
          <w:marRight w:val="0"/>
          <w:marTop w:val="0"/>
          <w:marBottom w:val="0"/>
          <w:divBdr>
            <w:top w:val="none" w:sz="0" w:space="0" w:color="auto"/>
            <w:left w:val="none" w:sz="0" w:space="0" w:color="auto"/>
            <w:bottom w:val="none" w:sz="0" w:space="0" w:color="auto"/>
            <w:right w:val="none" w:sz="0" w:space="0" w:color="auto"/>
          </w:divBdr>
        </w:div>
        <w:div w:id="1219587099">
          <w:marLeft w:val="0"/>
          <w:marRight w:val="0"/>
          <w:marTop w:val="0"/>
          <w:marBottom w:val="0"/>
          <w:divBdr>
            <w:top w:val="none" w:sz="0" w:space="0" w:color="auto"/>
            <w:left w:val="none" w:sz="0" w:space="0" w:color="auto"/>
            <w:bottom w:val="none" w:sz="0" w:space="0" w:color="auto"/>
            <w:right w:val="none" w:sz="0" w:space="0" w:color="auto"/>
          </w:divBdr>
        </w:div>
        <w:div w:id="2128741394">
          <w:marLeft w:val="0"/>
          <w:marRight w:val="0"/>
          <w:marTop w:val="0"/>
          <w:marBottom w:val="0"/>
          <w:divBdr>
            <w:top w:val="none" w:sz="0" w:space="0" w:color="auto"/>
            <w:left w:val="none" w:sz="0" w:space="0" w:color="auto"/>
            <w:bottom w:val="none" w:sz="0" w:space="0" w:color="auto"/>
            <w:right w:val="none" w:sz="0" w:space="0" w:color="auto"/>
          </w:divBdr>
        </w:div>
      </w:divsChild>
    </w:div>
    <w:div w:id="1089424496">
      <w:bodyDiv w:val="1"/>
      <w:marLeft w:val="0"/>
      <w:marRight w:val="0"/>
      <w:marTop w:val="0"/>
      <w:marBottom w:val="0"/>
      <w:divBdr>
        <w:top w:val="none" w:sz="0" w:space="0" w:color="auto"/>
        <w:left w:val="none" w:sz="0" w:space="0" w:color="auto"/>
        <w:bottom w:val="none" w:sz="0" w:space="0" w:color="auto"/>
        <w:right w:val="none" w:sz="0" w:space="0" w:color="auto"/>
      </w:divBdr>
      <w:divsChild>
        <w:div w:id="1640375962">
          <w:marLeft w:val="0"/>
          <w:marRight w:val="0"/>
          <w:marTop w:val="0"/>
          <w:marBottom w:val="0"/>
          <w:divBdr>
            <w:top w:val="none" w:sz="0" w:space="0" w:color="auto"/>
            <w:left w:val="none" w:sz="0" w:space="0" w:color="auto"/>
            <w:bottom w:val="none" w:sz="0" w:space="0" w:color="auto"/>
            <w:right w:val="none" w:sz="0" w:space="0" w:color="auto"/>
          </w:divBdr>
        </w:div>
        <w:div w:id="1965623213">
          <w:marLeft w:val="0"/>
          <w:marRight w:val="0"/>
          <w:marTop w:val="0"/>
          <w:marBottom w:val="0"/>
          <w:divBdr>
            <w:top w:val="none" w:sz="0" w:space="0" w:color="auto"/>
            <w:left w:val="none" w:sz="0" w:space="0" w:color="auto"/>
            <w:bottom w:val="none" w:sz="0" w:space="0" w:color="auto"/>
            <w:right w:val="none" w:sz="0" w:space="0" w:color="auto"/>
          </w:divBdr>
        </w:div>
        <w:div w:id="1999381320">
          <w:marLeft w:val="0"/>
          <w:marRight w:val="0"/>
          <w:marTop w:val="0"/>
          <w:marBottom w:val="0"/>
          <w:divBdr>
            <w:top w:val="none" w:sz="0" w:space="0" w:color="auto"/>
            <w:left w:val="none" w:sz="0" w:space="0" w:color="auto"/>
            <w:bottom w:val="none" w:sz="0" w:space="0" w:color="auto"/>
            <w:right w:val="none" w:sz="0" w:space="0" w:color="auto"/>
          </w:divBdr>
        </w:div>
        <w:div w:id="204291022">
          <w:marLeft w:val="0"/>
          <w:marRight w:val="0"/>
          <w:marTop w:val="0"/>
          <w:marBottom w:val="0"/>
          <w:divBdr>
            <w:top w:val="none" w:sz="0" w:space="0" w:color="auto"/>
            <w:left w:val="none" w:sz="0" w:space="0" w:color="auto"/>
            <w:bottom w:val="none" w:sz="0" w:space="0" w:color="auto"/>
            <w:right w:val="none" w:sz="0" w:space="0" w:color="auto"/>
          </w:divBdr>
        </w:div>
        <w:div w:id="1637024589">
          <w:marLeft w:val="0"/>
          <w:marRight w:val="0"/>
          <w:marTop w:val="0"/>
          <w:marBottom w:val="0"/>
          <w:divBdr>
            <w:top w:val="none" w:sz="0" w:space="0" w:color="auto"/>
            <w:left w:val="none" w:sz="0" w:space="0" w:color="auto"/>
            <w:bottom w:val="none" w:sz="0" w:space="0" w:color="auto"/>
            <w:right w:val="none" w:sz="0" w:space="0" w:color="auto"/>
          </w:divBdr>
        </w:div>
        <w:div w:id="886839199">
          <w:marLeft w:val="0"/>
          <w:marRight w:val="0"/>
          <w:marTop w:val="0"/>
          <w:marBottom w:val="0"/>
          <w:divBdr>
            <w:top w:val="none" w:sz="0" w:space="0" w:color="auto"/>
            <w:left w:val="none" w:sz="0" w:space="0" w:color="auto"/>
            <w:bottom w:val="none" w:sz="0" w:space="0" w:color="auto"/>
            <w:right w:val="none" w:sz="0" w:space="0" w:color="auto"/>
          </w:divBdr>
        </w:div>
        <w:div w:id="1315179075">
          <w:marLeft w:val="0"/>
          <w:marRight w:val="0"/>
          <w:marTop w:val="0"/>
          <w:marBottom w:val="0"/>
          <w:divBdr>
            <w:top w:val="none" w:sz="0" w:space="0" w:color="auto"/>
            <w:left w:val="none" w:sz="0" w:space="0" w:color="auto"/>
            <w:bottom w:val="none" w:sz="0" w:space="0" w:color="auto"/>
            <w:right w:val="none" w:sz="0" w:space="0" w:color="auto"/>
          </w:divBdr>
        </w:div>
        <w:div w:id="761338617">
          <w:marLeft w:val="0"/>
          <w:marRight w:val="0"/>
          <w:marTop w:val="0"/>
          <w:marBottom w:val="0"/>
          <w:divBdr>
            <w:top w:val="none" w:sz="0" w:space="0" w:color="auto"/>
            <w:left w:val="none" w:sz="0" w:space="0" w:color="auto"/>
            <w:bottom w:val="none" w:sz="0" w:space="0" w:color="auto"/>
            <w:right w:val="none" w:sz="0" w:space="0" w:color="auto"/>
          </w:divBdr>
        </w:div>
        <w:div w:id="1121649246">
          <w:marLeft w:val="0"/>
          <w:marRight w:val="0"/>
          <w:marTop w:val="0"/>
          <w:marBottom w:val="0"/>
          <w:divBdr>
            <w:top w:val="none" w:sz="0" w:space="0" w:color="auto"/>
            <w:left w:val="none" w:sz="0" w:space="0" w:color="auto"/>
            <w:bottom w:val="none" w:sz="0" w:space="0" w:color="auto"/>
            <w:right w:val="none" w:sz="0" w:space="0" w:color="auto"/>
          </w:divBdr>
        </w:div>
        <w:div w:id="1286892637">
          <w:marLeft w:val="0"/>
          <w:marRight w:val="0"/>
          <w:marTop w:val="0"/>
          <w:marBottom w:val="0"/>
          <w:divBdr>
            <w:top w:val="none" w:sz="0" w:space="0" w:color="auto"/>
            <w:left w:val="none" w:sz="0" w:space="0" w:color="auto"/>
            <w:bottom w:val="none" w:sz="0" w:space="0" w:color="auto"/>
            <w:right w:val="none" w:sz="0" w:space="0" w:color="auto"/>
          </w:divBdr>
        </w:div>
        <w:div w:id="1115909002">
          <w:marLeft w:val="0"/>
          <w:marRight w:val="0"/>
          <w:marTop w:val="0"/>
          <w:marBottom w:val="0"/>
          <w:divBdr>
            <w:top w:val="none" w:sz="0" w:space="0" w:color="auto"/>
            <w:left w:val="none" w:sz="0" w:space="0" w:color="auto"/>
            <w:bottom w:val="none" w:sz="0" w:space="0" w:color="auto"/>
            <w:right w:val="none" w:sz="0" w:space="0" w:color="auto"/>
          </w:divBdr>
        </w:div>
        <w:div w:id="938021628">
          <w:marLeft w:val="0"/>
          <w:marRight w:val="0"/>
          <w:marTop w:val="0"/>
          <w:marBottom w:val="0"/>
          <w:divBdr>
            <w:top w:val="none" w:sz="0" w:space="0" w:color="auto"/>
            <w:left w:val="none" w:sz="0" w:space="0" w:color="auto"/>
            <w:bottom w:val="none" w:sz="0" w:space="0" w:color="auto"/>
            <w:right w:val="none" w:sz="0" w:space="0" w:color="auto"/>
          </w:divBdr>
        </w:div>
        <w:div w:id="1470319163">
          <w:marLeft w:val="0"/>
          <w:marRight w:val="0"/>
          <w:marTop w:val="0"/>
          <w:marBottom w:val="0"/>
          <w:divBdr>
            <w:top w:val="none" w:sz="0" w:space="0" w:color="auto"/>
            <w:left w:val="none" w:sz="0" w:space="0" w:color="auto"/>
            <w:bottom w:val="none" w:sz="0" w:space="0" w:color="auto"/>
            <w:right w:val="none" w:sz="0" w:space="0" w:color="auto"/>
          </w:divBdr>
        </w:div>
        <w:div w:id="1743257960">
          <w:marLeft w:val="0"/>
          <w:marRight w:val="0"/>
          <w:marTop w:val="0"/>
          <w:marBottom w:val="0"/>
          <w:divBdr>
            <w:top w:val="none" w:sz="0" w:space="0" w:color="auto"/>
            <w:left w:val="none" w:sz="0" w:space="0" w:color="auto"/>
            <w:bottom w:val="none" w:sz="0" w:space="0" w:color="auto"/>
            <w:right w:val="none" w:sz="0" w:space="0" w:color="auto"/>
          </w:divBdr>
        </w:div>
        <w:div w:id="2129353375">
          <w:marLeft w:val="0"/>
          <w:marRight w:val="0"/>
          <w:marTop w:val="0"/>
          <w:marBottom w:val="0"/>
          <w:divBdr>
            <w:top w:val="none" w:sz="0" w:space="0" w:color="auto"/>
            <w:left w:val="none" w:sz="0" w:space="0" w:color="auto"/>
            <w:bottom w:val="none" w:sz="0" w:space="0" w:color="auto"/>
            <w:right w:val="none" w:sz="0" w:space="0" w:color="auto"/>
          </w:divBdr>
        </w:div>
        <w:div w:id="781918762">
          <w:marLeft w:val="0"/>
          <w:marRight w:val="0"/>
          <w:marTop w:val="0"/>
          <w:marBottom w:val="0"/>
          <w:divBdr>
            <w:top w:val="none" w:sz="0" w:space="0" w:color="auto"/>
            <w:left w:val="none" w:sz="0" w:space="0" w:color="auto"/>
            <w:bottom w:val="none" w:sz="0" w:space="0" w:color="auto"/>
            <w:right w:val="none" w:sz="0" w:space="0" w:color="auto"/>
          </w:divBdr>
        </w:div>
        <w:div w:id="819810933">
          <w:marLeft w:val="0"/>
          <w:marRight w:val="0"/>
          <w:marTop w:val="0"/>
          <w:marBottom w:val="0"/>
          <w:divBdr>
            <w:top w:val="none" w:sz="0" w:space="0" w:color="auto"/>
            <w:left w:val="none" w:sz="0" w:space="0" w:color="auto"/>
            <w:bottom w:val="none" w:sz="0" w:space="0" w:color="auto"/>
            <w:right w:val="none" w:sz="0" w:space="0" w:color="auto"/>
          </w:divBdr>
        </w:div>
        <w:div w:id="75522094">
          <w:marLeft w:val="0"/>
          <w:marRight w:val="0"/>
          <w:marTop w:val="0"/>
          <w:marBottom w:val="0"/>
          <w:divBdr>
            <w:top w:val="none" w:sz="0" w:space="0" w:color="auto"/>
            <w:left w:val="none" w:sz="0" w:space="0" w:color="auto"/>
            <w:bottom w:val="none" w:sz="0" w:space="0" w:color="auto"/>
            <w:right w:val="none" w:sz="0" w:space="0" w:color="auto"/>
          </w:divBdr>
        </w:div>
        <w:div w:id="1965886787">
          <w:marLeft w:val="0"/>
          <w:marRight w:val="0"/>
          <w:marTop w:val="0"/>
          <w:marBottom w:val="0"/>
          <w:divBdr>
            <w:top w:val="none" w:sz="0" w:space="0" w:color="auto"/>
            <w:left w:val="none" w:sz="0" w:space="0" w:color="auto"/>
            <w:bottom w:val="none" w:sz="0" w:space="0" w:color="auto"/>
            <w:right w:val="none" w:sz="0" w:space="0" w:color="auto"/>
          </w:divBdr>
        </w:div>
        <w:div w:id="1048264510">
          <w:marLeft w:val="0"/>
          <w:marRight w:val="0"/>
          <w:marTop w:val="0"/>
          <w:marBottom w:val="0"/>
          <w:divBdr>
            <w:top w:val="none" w:sz="0" w:space="0" w:color="auto"/>
            <w:left w:val="none" w:sz="0" w:space="0" w:color="auto"/>
            <w:bottom w:val="none" w:sz="0" w:space="0" w:color="auto"/>
            <w:right w:val="none" w:sz="0" w:space="0" w:color="auto"/>
          </w:divBdr>
        </w:div>
        <w:div w:id="980230676">
          <w:marLeft w:val="0"/>
          <w:marRight w:val="0"/>
          <w:marTop w:val="0"/>
          <w:marBottom w:val="0"/>
          <w:divBdr>
            <w:top w:val="none" w:sz="0" w:space="0" w:color="auto"/>
            <w:left w:val="none" w:sz="0" w:space="0" w:color="auto"/>
            <w:bottom w:val="none" w:sz="0" w:space="0" w:color="auto"/>
            <w:right w:val="none" w:sz="0" w:space="0" w:color="auto"/>
          </w:divBdr>
        </w:div>
        <w:div w:id="1953896703">
          <w:marLeft w:val="0"/>
          <w:marRight w:val="0"/>
          <w:marTop w:val="0"/>
          <w:marBottom w:val="0"/>
          <w:divBdr>
            <w:top w:val="none" w:sz="0" w:space="0" w:color="auto"/>
            <w:left w:val="none" w:sz="0" w:space="0" w:color="auto"/>
            <w:bottom w:val="none" w:sz="0" w:space="0" w:color="auto"/>
            <w:right w:val="none" w:sz="0" w:space="0" w:color="auto"/>
          </w:divBdr>
        </w:div>
        <w:div w:id="42140045">
          <w:marLeft w:val="0"/>
          <w:marRight w:val="0"/>
          <w:marTop w:val="0"/>
          <w:marBottom w:val="0"/>
          <w:divBdr>
            <w:top w:val="none" w:sz="0" w:space="0" w:color="auto"/>
            <w:left w:val="none" w:sz="0" w:space="0" w:color="auto"/>
            <w:bottom w:val="none" w:sz="0" w:space="0" w:color="auto"/>
            <w:right w:val="none" w:sz="0" w:space="0" w:color="auto"/>
          </w:divBdr>
        </w:div>
        <w:div w:id="118643840">
          <w:marLeft w:val="0"/>
          <w:marRight w:val="0"/>
          <w:marTop w:val="0"/>
          <w:marBottom w:val="0"/>
          <w:divBdr>
            <w:top w:val="none" w:sz="0" w:space="0" w:color="auto"/>
            <w:left w:val="none" w:sz="0" w:space="0" w:color="auto"/>
            <w:bottom w:val="none" w:sz="0" w:space="0" w:color="auto"/>
            <w:right w:val="none" w:sz="0" w:space="0" w:color="auto"/>
          </w:divBdr>
        </w:div>
        <w:div w:id="1004553949">
          <w:marLeft w:val="0"/>
          <w:marRight w:val="0"/>
          <w:marTop w:val="0"/>
          <w:marBottom w:val="0"/>
          <w:divBdr>
            <w:top w:val="none" w:sz="0" w:space="0" w:color="auto"/>
            <w:left w:val="none" w:sz="0" w:space="0" w:color="auto"/>
            <w:bottom w:val="none" w:sz="0" w:space="0" w:color="auto"/>
            <w:right w:val="none" w:sz="0" w:space="0" w:color="auto"/>
          </w:divBdr>
        </w:div>
        <w:div w:id="533465212">
          <w:marLeft w:val="0"/>
          <w:marRight w:val="0"/>
          <w:marTop w:val="0"/>
          <w:marBottom w:val="0"/>
          <w:divBdr>
            <w:top w:val="none" w:sz="0" w:space="0" w:color="auto"/>
            <w:left w:val="none" w:sz="0" w:space="0" w:color="auto"/>
            <w:bottom w:val="none" w:sz="0" w:space="0" w:color="auto"/>
            <w:right w:val="none" w:sz="0" w:space="0" w:color="auto"/>
          </w:divBdr>
        </w:div>
        <w:div w:id="445806301">
          <w:marLeft w:val="0"/>
          <w:marRight w:val="0"/>
          <w:marTop w:val="0"/>
          <w:marBottom w:val="0"/>
          <w:divBdr>
            <w:top w:val="none" w:sz="0" w:space="0" w:color="auto"/>
            <w:left w:val="none" w:sz="0" w:space="0" w:color="auto"/>
            <w:bottom w:val="none" w:sz="0" w:space="0" w:color="auto"/>
            <w:right w:val="none" w:sz="0" w:space="0" w:color="auto"/>
          </w:divBdr>
        </w:div>
        <w:div w:id="898634639">
          <w:marLeft w:val="0"/>
          <w:marRight w:val="0"/>
          <w:marTop w:val="0"/>
          <w:marBottom w:val="0"/>
          <w:divBdr>
            <w:top w:val="none" w:sz="0" w:space="0" w:color="auto"/>
            <w:left w:val="none" w:sz="0" w:space="0" w:color="auto"/>
            <w:bottom w:val="none" w:sz="0" w:space="0" w:color="auto"/>
            <w:right w:val="none" w:sz="0" w:space="0" w:color="auto"/>
          </w:divBdr>
        </w:div>
        <w:div w:id="1333753619">
          <w:marLeft w:val="0"/>
          <w:marRight w:val="0"/>
          <w:marTop w:val="0"/>
          <w:marBottom w:val="0"/>
          <w:divBdr>
            <w:top w:val="none" w:sz="0" w:space="0" w:color="auto"/>
            <w:left w:val="none" w:sz="0" w:space="0" w:color="auto"/>
            <w:bottom w:val="none" w:sz="0" w:space="0" w:color="auto"/>
            <w:right w:val="none" w:sz="0" w:space="0" w:color="auto"/>
          </w:divBdr>
        </w:div>
        <w:div w:id="1280182641">
          <w:marLeft w:val="0"/>
          <w:marRight w:val="0"/>
          <w:marTop w:val="0"/>
          <w:marBottom w:val="0"/>
          <w:divBdr>
            <w:top w:val="none" w:sz="0" w:space="0" w:color="auto"/>
            <w:left w:val="none" w:sz="0" w:space="0" w:color="auto"/>
            <w:bottom w:val="none" w:sz="0" w:space="0" w:color="auto"/>
            <w:right w:val="none" w:sz="0" w:space="0" w:color="auto"/>
          </w:divBdr>
        </w:div>
        <w:div w:id="893931106">
          <w:marLeft w:val="0"/>
          <w:marRight w:val="0"/>
          <w:marTop w:val="0"/>
          <w:marBottom w:val="0"/>
          <w:divBdr>
            <w:top w:val="none" w:sz="0" w:space="0" w:color="auto"/>
            <w:left w:val="none" w:sz="0" w:space="0" w:color="auto"/>
            <w:bottom w:val="none" w:sz="0" w:space="0" w:color="auto"/>
            <w:right w:val="none" w:sz="0" w:space="0" w:color="auto"/>
          </w:divBdr>
        </w:div>
        <w:div w:id="392967489">
          <w:marLeft w:val="0"/>
          <w:marRight w:val="0"/>
          <w:marTop w:val="0"/>
          <w:marBottom w:val="0"/>
          <w:divBdr>
            <w:top w:val="none" w:sz="0" w:space="0" w:color="auto"/>
            <w:left w:val="none" w:sz="0" w:space="0" w:color="auto"/>
            <w:bottom w:val="none" w:sz="0" w:space="0" w:color="auto"/>
            <w:right w:val="none" w:sz="0" w:space="0" w:color="auto"/>
          </w:divBdr>
        </w:div>
        <w:div w:id="621234145">
          <w:marLeft w:val="0"/>
          <w:marRight w:val="0"/>
          <w:marTop w:val="0"/>
          <w:marBottom w:val="0"/>
          <w:divBdr>
            <w:top w:val="none" w:sz="0" w:space="0" w:color="auto"/>
            <w:left w:val="none" w:sz="0" w:space="0" w:color="auto"/>
            <w:bottom w:val="none" w:sz="0" w:space="0" w:color="auto"/>
            <w:right w:val="none" w:sz="0" w:space="0" w:color="auto"/>
          </w:divBdr>
        </w:div>
        <w:div w:id="622079070">
          <w:marLeft w:val="0"/>
          <w:marRight w:val="0"/>
          <w:marTop w:val="0"/>
          <w:marBottom w:val="0"/>
          <w:divBdr>
            <w:top w:val="none" w:sz="0" w:space="0" w:color="auto"/>
            <w:left w:val="none" w:sz="0" w:space="0" w:color="auto"/>
            <w:bottom w:val="none" w:sz="0" w:space="0" w:color="auto"/>
            <w:right w:val="none" w:sz="0" w:space="0" w:color="auto"/>
          </w:divBdr>
        </w:div>
        <w:div w:id="625505731">
          <w:marLeft w:val="0"/>
          <w:marRight w:val="0"/>
          <w:marTop w:val="0"/>
          <w:marBottom w:val="0"/>
          <w:divBdr>
            <w:top w:val="none" w:sz="0" w:space="0" w:color="auto"/>
            <w:left w:val="none" w:sz="0" w:space="0" w:color="auto"/>
            <w:bottom w:val="none" w:sz="0" w:space="0" w:color="auto"/>
            <w:right w:val="none" w:sz="0" w:space="0" w:color="auto"/>
          </w:divBdr>
        </w:div>
        <w:div w:id="2010212668">
          <w:marLeft w:val="0"/>
          <w:marRight w:val="0"/>
          <w:marTop w:val="0"/>
          <w:marBottom w:val="0"/>
          <w:divBdr>
            <w:top w:val="none" w:sz="0" w:space="0" w:color="auto"/>
            <w:left w:val="none" w:sz="0" w:space="0" w:color="auto"/>
            <w:bottom w:val="none" w:sz="0" w:space="0" w:color="auto"/>
            <w:right w:val="none" w:sz="0" w:space="0" w:color="auto"/>
          </w:divBdr>
        </w:div>
        <w:div w:id="1312832999">
          <w:marLeft w:val="0"/>
          <w:marRight w:val="0"/>
          <w:marTop w:val="0"/>
          <w:marBottom w:val="0"/>
          <w:divBdr>
            <w:top w:val="none" w:sz="0" w:space="0" w:color="auto"/>
            <w:left w:val="none" w:sz="0" w:space="0" w:color="auto"/>
            <w:bottom w:val="none" w:sz="0" w:space="0" w:color="auto"/>
            <w:right w:val="none" w:sz="0" w:space="0" w:color="auto"/>
          </w:divBdr>
        </w:div>
        <w:div w:id="1802531053">
          <w:marLeft w:val="0"/>
          <w:marRight w:val="0"/>
          <w:marTop w:val="0"/>
          <w:marBottom w:val="0"/>
          <w:divBdr>
            <w:top w:val="none" w:sz="0" w:space="0" w:color="auto"/>
            <w:left w:val="none" w:sz="0" w:space="0" w:color="auto"/>
            <w:bottom w:val="none" w:sz="0" w:space="0" w:color="auto"/>
            <w:right w:val="none" w:sz="0" w:space="0" w:color="auto"/>
          </w:divBdr>
        </w:div>
        <w:div w:id="1309942980">
          <w:marLeft w:val="0"/>
          <w:marRight w:val="0"/>
          <w:marTop w:val="0"/>
          <w:marBottom w:val="0"/>
          <w:divBdr>
            <w:top w:val="none" w:sz="0" w:space="0" w:color="auto"/>
            <w:left w:val="none" w:sz="0" w:space="0" w:color="auto"/>
            <w:bottom w:val="none" w:sz="0" w:space="0" w:color="auto"/>
            <w:right w:val="none" w:sz="0" w:space="0" w:color="auto"/>
          </w:divBdr>
        </w:div>
        <w:div w:id="352463397">
          <w:marLeft w:val="0"/>
          <w:marRight w:val="0"/>
          <w:marTop w:val="0"/>
          <w:marBottom w:val="0"/>
          <w:divBdr>
            <w:top w:val="none" w:sz="0" w:space="0" w:color="auto"/>
            <w:left w:val="none" w:sz="0" w:space="0" w:color="auto"/>
            <w:bottom w:val="none" w:sz="0" w:space="0" w:color="auto"/>
            <w:right w:val="none" w:sz="0" w:space="0" w:color="auto"/>
          </w:divBdr>
        </w:div>
        <w:div w:id="1747071524">
          <w:marLeft w:val="0"/>
          <w:marRight w:val="0"/>
          <w:marTop w:val="0"/>
          <w:marBottom w:val="0"/>
          <w:divBdr>
            <w:top w:val="none" w:sz="0" w:space="0" w:color="auto"/>
            <w:left w:val="none" w:sz="0" w:space="0" w:color="auto"/>
            <w:bottom w:val="none" w:sz="0" w:space="0" w:color="auto"/>
            <w:right w:val="none" w:sz="0" w:space="0" w:color="auto"/>
          </w:divBdr>
        </w:div>
        <w:div w:id="588850814">
          <w:marLeft w:val="0"/>
          <w:marRight w:val="0"/>
          <w:marTop w:val="0"/>
          <w:marBottom w:val="0"/>
          <w:divBdr>
            <w:top w:val="none" w:sz="0" w:space="0" w:color="auto"/>
            <w:left w:val="none" w:sz="0" w:space="0" w:color="auto"/>
            <w:bottom w:val="none" w:sz="0" w:space="0" w:color="auto"/>
            <w:right w:val="none" w:sz="0" w:space="0" w:color="auto"/>
          </w:divBdr>
        </w:div>
        <w:div w:id="1299342105">
          <w:marLeft w:val="0"/>
          <w:marRight w:val="0"/>
          <w:marTop w:val="0"/>
          <w:marBottom w:val="0"/>
          <w:divBdr>
            <w:top w:val="none" w:sz="0" w:space="0" w:color="auto"/>
            <w:left w:val="none" w:sz="0" w:space="0" w:color="auto"/>
            <w:bottom w:val="none" w:sz="0" w:space="0" w:color="auto"/>
            <w:right w:val="none" w:sz="0" w:space="0" w:color="auto"/>
          </w:divBdr>
        </w:div>
        <w:div w:id="1523323567">
          <w:marLeft w:val="0"/>
          <w:marRight w:val="0"/>
          <w:marTop w:val="0"/>
          <w:marBottom w:val="0"/>
          <w:divBdr>
            <w:top w:val="none" w:sz="0" w:space="0" w:color="auto"/>
            <w:left w:val="none" w:sz="0" w:space="0" w:color="auto"/>
            <w:bottom w:val="none" w:sz="0" w:space="0" w:color="auto"/>
            <w:right w:val="none" w:sz="0" w:space="0" w:color="auto"/>
          </w:divBdr>
        </w:div>
        <w:div w:id="1141773671">
          <w:marLeft w:val="0"/>
          <w:marRight w:val="0"/>
          <w:marTop w:val="0"/>
          <w:marBottom w:val="0"/>
          <w:divBdr>
            <w:top w:val="none" w:sz="0" w:space="0" w:color="auto"/>
            <w:left w:val="none" w:sz="0" w:space="0" w:color="auto"/>
            <w:bottom w:val="none" w:sz="0" w:space="0" w:color="auto"/>
            <w:right w:val="none" w:sz="0" w:space="0" w:color="auto"/>
          </w:divBdr>
        </w:div>
        <w:div w:id="517886714">
          <w:marLeft w:val="0"/>
          <w:marRight w:val="0"/>
          <w:marTop w:val="0"/>
          <w:marBottom w:val="0"/>
          <w:divBdr>
            <w:top w:val="none" w:sz="0" w:space="0" w:color="auto"/>
            <w:left w:val="none" w:sz="0" w:space="0" w:color="auto"/>
            <w:bottom w:val="none" w:sz="0" w:space="0" w:color="auto"/>
            <w:right w:val="none" w:sz="0" w:space="0" w:color="auto"/>
          </w:divBdr>
        </w:div>
        <w:div w:id="1349139549">
          <w:marLeft w:val="0"/>
          <w:marRight w:val="0"/>
          <w:marTop w:val="0"/>
          <w:marBottom w:val="0"/>
          <w:divBdr>
            <w:top w:val="none" w:sz="0" w:space="0" w:color="auto"/>
            <w:left w:val="none" w:sz="0" w:space="0" w:color="auto"/>
            <w:bottom w:val="none" w:sz="0" w:space="0" w:color="auto"/>
            <w:right w:val="none" w:sz="0" w:space="0" w:color="auto"/>
          </w:divBdr>
        </w:div>
        <w:div w:id="1602487930">
          <w:marLeft w:val="0"/>
          <w:marRight w:val="0"/>
          <w:marTop w:val="0"/>
          <w:marBottom w:val="0"/>
          <w:divBdr>
            <w:top w:val="none" w:sz="0" w:space="0" w:color="auto"/>
            <w:left w:val="none" w:sz="0" w:space="0" w:color="auto"/>
            <w:bottom w:val="none" w:sz="0" w:space="0" w:color="auto"/>
            <w:right w:val="none" w:sz="0" w:space="0" w:color="auto"/>
          </w:divBdr>
        </w:div>
        <w:div w:id="1869561356">
          <w:marLeft w:val="0"/>
          <w:marRight w:val="0"/>
          <w:marTop w:val="0"/>
          <w:marBottom w:val="0"/>
          <w:divBdr>
            <w:top w:val="none" w:sz="0" w:space="0" w:color="auto"/>
            <w:left w:val="none" w:sz="0" w:space="0" w:color="auto"/>
            <w:bottom w:val="none" w:sz="0" w:space="0" w:color="auto"/>
            <w:right w:val="none" w:sz="0" w:space="0" w:color="auto"/>
          </w:divBdr>
        </w:div>
        <w:div w:id="1758555608">
          <w:marLeft w:val="0"/>
          <w:marRight w:val="0"/>
          <w:marTop w:val="0"/>
          <w:marBottom w:val="0"/>
          <w:divBdr>
            <w:top w:val="none" w:sz="0" w:space="0" w:color="auto"/>
            <w:left w:val="none" w:sz="0" w:space="0" w:color="auto"/>
            <w:bottom w:val="none" w:sz="0" w:space="0" w:color="auto"/>
            <w:right w:val="none" w:sz="0" w:space="0" w:color="auto"/>
          </w:divBdr>
        </w:div>
        <w:div w:id="519709570">
          <w:marLeft w:val="0"/>
          <w:marRight w:val="0"/>
          <w:marTop w:val="0"/>
          <w:marBottom w:val="0"/>
          <w:divBdr>
            <w:top w:val="none" w:sz="0" w:space="0" w:color="auto"/>
            <w:left w:val="none" w:sz="0" w:space="0" w:color="auto"/>
            <w:bottom w:val="none" w:sz="0" w:space="0" w:color="auto"/>
            <w:right w:val="none" w:sz="0" w:space="0" w:color="auto"/>
          </w:divBdr>
        </w:div>
        <w:div w:id="1103957672">
          <w:marLeft w:val="0"/>
          <w:marRight w:val="0"/>
          <w:marTop w:val="0"/>
          <w:marBottom w:val="0"/>
          <w:divBdr>
            <w:top w:val="none" w:sz="0" w:space="0" w:color="auto"/>
            <w:left w:val="none" w:sz="0" w:space="0" w:color="auto"/>
            <w:bottom w:val="none" w:sz="0" w:space="0" w:color="auto"/>
            <w:right w:val="none" w:sz="0" w:space="0" w:color="auto"/>
          </w:divBdr>
        </w:div>
        <w:div w:id="1325090408">
          <w:marLeft w:val="0"/>
          <w:marRight w:val="0"/>
          <w:marTop w:val="0"/>
          <w:marBottom w:val="0"/>
          <w:divBdr>
            <w:top w:val="none" w:sz="0" w:space="0" w:color="auto"/>
            <w:left w:val="none" w:sz="0" w:space="0" w:color="auto"/>
            <w:bottom w:val="none" w:sz="0" w:space="0" w:color="auto"/>
            <w:right w:val="none" w:sz="0" w:space="0" w:color="auto"/>
          </w:divBdr>
        </w:div>
        <w:div w:id="458383919">
          <w:marLeft w:val="0"/>
          <w:marRight w:val="0"/>
          <w:marTop w:val="0"/>
          <w:marBottom w:val="0"/>
          <w:divBdr>
            <w:top w:val="none" w:sz="0" w:space="0" w:color="auto"/>
            <w:left w:val="none" w:sz="0" w:space="0" w:color="auto"/>
            <w:bottom w:val="none" w:sz="0" w:space="0" w:color="auto"/>
            <w:right w:val="none" w:sz="0" w:space="0" w:color="auto"/>
          </w:divBdr>
        </w:div>
        <w:div w:id="1122503272">
          <w:marLeft w:val="0"/>
          <w:marRight w:val="0"/>
          <w:marTop w:val="0"/>
          <w:marBottom w:val="0"/>
          <w:divBdr>
            <w:top w:val="none" w:sz="0" w:space="0" w:color="auto"/>
            <w:left w:val="none" w:sz="0" w:space="0" w:color="auto"/>
            <w:bottom w:val="none" w:sz="0" w:space="0" w:color="auto"/>
            <w:right w:val="none" w:sz="0" w:space="0" w:color="auto"/>
          </w:divBdr>
        </w:div>
        <w:div w:id="824205750">
          <w:marLeft w:val="0"/>
          <w:marRight w:val="0"/>
          <w:marTop w:val="0"/>
          <w:marBottom w:val="0"/>
          <w:divBdr>
            <w:top w:val="none" w:sz="0" w:space="0" w:color="auto"/>
            <w:left w:val="none" w:sz="0" w:space="0" w:color="auto"/>
            <w:bottom w:val="none" w:sz="0" w:space="0" w:color="auto"/>
            <w:right w:val="none" w:sz="0" w:space="0" w:color="auto"/>
          </w:divBdr>
        </w:div>
        <w:div w:id="847334767">
          <w:marLeft w:val="0"/>
          <w:marRight w:val="0"/>
          <w:marTop w:val="0"/>
          <w:marBottom w:val="0"/>
          <w:divBdr>
            <w:top w:val="none" w:sz="0" w:space="0" w:color="auto"/>
            <w:left w:val="none" w:sz="0" w:space="0" w:color="auto"/>
            <w:bottom w:val="none" w:sz="0" w:space="0" w:color="auto"/>
            <w:right w:val="none" w:sz="0" w:space="0" w:color="auto"/>
          </w:divBdr>
        </w:div>
        <w:div w:id="840391183">
          <w:marLeft w:val="0"/>
          <w:marRight w:val="0"/>
          <w:marTop w:val="0"/>
          <w:marBottom w:val="0"/>
          <w:divBdr>
            <w:top w:val="none" w:sz="0" w:space="0" w:color="auto"/>
            <w:left w:val="none" w:sz="0" w:space="0" w:color="auto"/>
            <w:bottom w:val="none" w:sz="0" w:space="0" w:color="auto"/>
            <w:right w:val="none" w:sz="0" w:space="0" w:color="auto"/>
          </w:divBdr>
        </w:div>
        <w:div w:id="432168406">
          <w:marLeft w:val="0"/>
          <w:marRight w:val="0"/>
          <w:marTop w:val="0"/>
          <w:marBottom w:val="0"/>
          <w:divBdr>
            <w:top w:val="none" w:sz="0" w:space="0" w:color="auto"/>
            <w:left w:val="none" w:sz="0" w:space="0" w:color="auto"/>
            <w:bottom w:val="none" w:sz="0" w:space="0" w:color="auto"/>
            <w:right w:val="none" w:sz="0" w:space="0" w:color="auto"/>
          </w:divBdr>
        </w:div>
        <w:div w:id="1964068131">
          <w:marLeft w:val="0"/>
          <w:marRight w:val="0"/>
          <w:marTop w:val="0"/>
          <w:marBottom w:val="0"/>
          <w:divBdr>
            <w:top w:val="none" w:sz="0" w:space="0" w:color="auto"/>
            <w:left w:val="none" w:sz="0" w:space="0" w:color="auto"/>
            <w:bottom w:val="none" w:sz="0" w:space="0" w:color="auto"/>
            <w:right w:val="none" w:sz="0" w:space="0" w:color="auto"/>
          </w:divBdr>
        </w:div>
        <w:div w:id="1621690936">
          <w:marLeft w:val="0"/>
          <w:marRight w:val="0"/>
          <w:marTop w:val="0"/>
          <w:marBottom w:val="0"/>
          <w:divBdr>
            <w:top w:val="none" w:sz="0" w:space="0" w:color="auto"/>
            <w:left w:val="none" w:sz="0" w:space="0" w:color="auto"/>
            <w:bottom w:val="none" w:sz="0" w:space="0" w:color="auto"/>
            <w:right w:val="none" w:sz="0" w:space="0" w:color="auto"/>
          </w:divBdr>
        </w:div>
        <w:div w:id="275990087">
          <w:marLeft w:val="0"/>
          <w:marRight w:val="0"/>
          <w:marTop w:val="0"/>
          <w:marBottom w:val="0"/>
          <w:divBdr>
            <w:top w:val="none" w:sz="0" w:space="0" w:color="auto"/>
            <w:left w:val="none" w:sz="0" w:space="0" w:color="auto"/>
            <w:bottom w:val="none" w:sz="0" w:space="0" w:color="auto"/>
            <w:right w:val="none" w:sz="0" w:space="0" w:color="auto"/>
          </w:divBdr>
        </w:div>
        <w:div w:id="955477703">
          <w:marLeft w:val="0"/>
          <w:marRight w:val="0"/>
          <w:marTop w:val="0"/>
          <w:marBottom w:val="0"/>
          <w:divBdr>
            <w:top w:val="none" w:sz="0" w:space="0" w:color="auto"/>
            <w:left w:val="none" w:sz="0" w:space="0" w:color="auto"/>
            <w:bottom w:val="none" w:sz="0" w:space="0" w:color="auto"/>
            <w:right w:val="none" w:sz="0" w:space="0" w:color="auto"/>
          </w:divBdr>
        </w:div>
        <w:div w:id="1968009022">
          <w:marLeft w:val="0"/>
          <w:marRight w:val="0"/>
          <w:marTop w:val="0"/>
          <w:marBottom w:val="0"/>
          <w:divBdr>
            <w:top w:val="none" w:sz="0" w:space="0" w:color="auto"/>
            <w:left w:val="none" w:sz="0" w:space="0" w:color="auto"/>
            <w:bottom w:val="none" w:sz="0" w:space="0" w:color="auto"/>
            <w:right w:val="none" w:sz="0" w:space="0" w:color="auto"/>
          </w:divBdr>
        </w:div>
        <w:div w:id="1057586765">
          <w:marLeft w:val="0"/>
          <w:marRight w:val="0"/>
          <w:marTop w:val="0"/>
          <w:marBottom w:val="0"/>
          <w:divBdr>
            <w:top w:val="none" w:sz="0" w:space="0" w:color="auto"/>
            <w:left w:val="none" w:sz="0" w:space="0" w:color="auto"/>
            <w:bottom w:val="none" w:sz="0" w:space="0" w:color="auto"/>
            <w:right w:val="none" w:sz="0" w:space="0" w:color="auto"/>
          </w:divBdr>
        </w:div>
        <w:div w:id="1997026237">
          <w:marLeft w:val="0"/>
          <w:marRight w:val="0"/>
          <w:marTop w:val="0"/>
          <w:marBottom w:val="0"/>
          <w:divBdr>
            <w:top w:val="none" w:sz="0" w:space="0" w:color="auto"/>
            <w:left w:val="none" w:sz="0" w:space="0" w:color="auto"/>
            <w:bottom w:val="none" w:sz="0" w:space="0" w:color="auto"/>
            <w:right w:val="none" w:sz="0" w:space="0" w:color="auto"/>
          </w:divBdr>
        </w:div>
        <w:div w:id="38091662">
          <w:marLeft w:val="0"/>
          <w:marRight w:val="0"/>
          <w:marTop w:val="0"/>
          <w:marBottom w:val="0"/>
          <w:divBdr>
            <w:top w:val="none" w:sz="0" w:space="0" w:color="auto"/>
            <w:left w:val="none" w:sz="0" w:space="0" w:color="auto"/>
            <w:bottom w:val="none" w:sz="0" w:space="0" w:color="auto"/>
            <w:right w:val="none" w:sz="0" w:space="0" w:color="auto"/>
          </w:divBdr>
        </w:div>
        <w:div w:id="1362243927">
          <w:marLeft w:val="0"/>
          <w:marRight w:val="0"/>
          <w:marTop w:val="0"/>
          <w:marBottom w:val="0"/>
          <w:divBdr>
            <w:top w:val="none" w:sz="0" w:space="0" w:color="auto"/>
            <w:left w:val="none" w:sz="0" w:space="0" w:color="auto"/>
            <w:bottom w:val="none" w:sz="0" w:space="0" w:color="auto"/>
            <w:right w:val="none" w:sz="0" w:space="0" w:color="auto"/>
          </w:divBdr>
        </w:div>
        <w:div w:id="1617177890">
          <w:marLeft w:val="0"/>
          <w:marRight w:val="0"/>
          <w:marTop w:val="0"/>
          <w:marBottom w:val="0"/>
          <w:divBdr>
            <w:top w:val="none" w:sz="0" w:space="0" w:color="auto"/>
            <w:left w:val="none" w:sz="0" w:space="0" w:color="auto"/>
            <w:bottom w:val="none" w:sz="0" w:space="0" w:color="auto"/>
            <w:right w:val="none" w:sz="0" w:space="0" w:color="auto"/>
          </w:divBdr>
        </w:div>
        <w:div w:id="27070325">
          <w:marLeft w:val="0"/>
          <w:marRight w:val="0"/>
          <w:marTop w:val="0"/>
          <w:marBottom w:val="0"/>
          <w:divBdr>
            <w:top w:val="none" w:sz="0" w:space="0" w:color="auto"/>
            <w:left w:val="none" w:sz="0" w:space="0" w:color="auto"/>
            <w:bottom w:val="none" w:sz="0" w:space="0" w:color="auto"/>
            <w:right w:val="none" w:sz="0" w:space="0" w:color="auto"/>
          </w:divBdr>
        </w:div>
        <w:div w:id="24717805">
          <w:marLeft w:val="0"/>
          <w:marRight w:val="0"/>
          <w:marTop w:val="0"/>
          <w:marBottom w:val="0"/>
          <w:divBdr>
            <w:top w:val="none" w:sz="0" w:space="0" w:color="auto"/>
            <w:left w:val="none" w:sz="0" w:space="0" w:color="auto"/>
            <w:bottom w:val="none" w:sz="0" w:space="0" w:color="auto"/>
            <w:right w:val="none" w:sz="0" w:space="0" w:color="auto"/>
          </w:divBdr>
        </w:div>
        <w:div w:id="239096685">
          <w:marLeft w:val="0"/>
          <w:marRight w:val="0"/>
          <w:marTop w:val="0"/>
          <w:marBottom w:val="0"/>
          <w:divBdr>
            <w:top w:val="none" w:sz="0" w:space="0" w:color="auto"/>
            <w:left w:val="none" w:sz="0" w:space="0" w:color="auto"/>
            <w:bottom w:val="none" w:sz="0" w:space="0" w:color="auto"/>
            <w:right w:val="none" w:sz="0" w:space="0" w:color="auto"/>
          </w:divBdr>
        </w:div>
        <w:div w:id="184949242">
          <w:marLeft w:val="0"/>
          <w:marRight w:val="0"/>
          <w:marTop w:val="0"/>
          <w:marBottom w:val="0"/>
          <w:divBdr>
            <w:top w:val="none" w:sz="0" w:space="0" w:color="auto"/>
            <w:left w:val="none" w:sz="0" w:space="0" w:color="auto"/>
            <w:bottom w:val="none" w:sz="0" w:space="0" w:color="auto"/>
            <w:right w:val="none" w:sz="0" w:space="0" w:color="auto"/>
          </w:divBdr>
        </w:div>
        <w:div w:id="730234476">
          <w:marLeft w:val="0"/>
          <w:marRight w:val="0"/>
          <w:marTop w:val="0"/>
          <w:marBottom w:val="0"/>
          <w:divBdr>
            <w:top w:val="none" w:sz="0" w:space="0" w:color="auto"/>
            <w:left w:val="none" w:sz="0" w:space="0" w:color="auto"/>
            <w:bottom w:val="none" w:sz="0" w:space="0" w:color="auto"/>
            <w:right w:val="none" w:sz="0" w:space="0" w:color="auto"/>
          </w:divBdr>
        </w:div>
        <w:div w:id="792333302">
          <w:marLeft w:val="0"/>
          <w:marRight w:val="0"/>
          <w:marTop w:val="0"/>
          <w:marBottom w:val="0"/>
          <w:divBdr>
            <w:top w:val="none" w:sz="0" w:space="0" w:color="auto"/>
            <w:left w:val="none" w:sz="0" w:space="0" w:color="auto"/>
            <w:bottom w:val="none" w:sz="0" w:space="0" w:color="auto"/>
            <w:right w:val="none" w:sz="0" w:space="0" w:color="auto"/>
          </w:divBdr>
        </w:div>
        <w:div w:id="1834105820">
          <w:marLeft w:val="0"/>
          <w:marRight w:val="0"/>
          <w:marTop w:val="0"/>
          <w:marBottom w:val="0"/>
          <w:divBdr>
            <w:top w:val="none" w:sz="0" w:space="0" w:color="auto"/>
            <w:left w:val="none" w:sz="0" w:space="0" w:color="auto"/>
            <w:bottom w:val="none" w:sz="0" w:space="0" w:color="auto"/>
            <w:right w:val="none" w:sz="0" w:space="0" w:color="auto"/>
          </w:divBdr>
        </w:div>
        <w:div w:id="287586498">
          <w:marLeft w:val="0"/>
          <w:marRight w:val="0"/>
          <w:marTop w:val="0"/>
          <w:marBottom w:val="0"/>
          <w:divBdr>
            <w:top w:val="none" w:sz="0" w:space="0" w:color="auto"/>
            <w:left w:val="none" w:sz="0" w:space="0" w:color="auto"/>
            <w:bottom w:val="none" w:sz="0" w:space="0" w:color="auto"/>
            <w:right w:val="none" w:sz="0" w:space="0" w:color="auto"/>
          </w:divBdr>
        </w:div>
        <w:div w:id="1950503445">
          <w:marLeft w:val="0"/>
          <w:marRight w:val="0"/>
          <w:marTop w:val="0"/>
          <w:marBottom w:val="0"/>
          <w:divBdr>
            <w:top w:val="none" w:sz="0" w:space="0" w:color="auto"/>
            <w:left w:val="none" w:sz="0" w:space="0" w:color="auto"/>
            <w:bottom w:val="none" w:sz="0" w:space="0" w:color="auto"/>
            <w:right w:val="none" w:sz="0" w:space="0" w:color="auto"/>
          </w:divBdr>
        </w:div>
        <w:div w:id="418019210">
          <w:marLeft w:val="0"/>
          <w:marRight w:val="0"/>
          <w:marTop w:val="0"/>
          <w:marBottom w:val="0"/>
          <w:divBdr>
            <w:top w:val="none" w:sz="0" w:space="0" w:color="auto"/>
            <w:left w:val="none" w:sz="0" w:space="0" w:color="auto"/>
            <w:bottom w:val="none" w:sz="0" w:space="0" w:color="auto"/>
            <w:right w:val="none" w:sz="0" w:space="0" w:color="auto"/>
          </w:divBdr>
        </w:div>
        <w:div w:id="205023321">
          <w:marLeft w:val="0"/>
          <w:marRight w:val="0"/>
          <w:marTop w:val="0"/>
          <w:marBottom w:val="0"/>
          <w:divBdr>
            <w:top w:val="none" w:sz="0" w:space="0" w:color="auto"/>
            <w:left w:val="none" w:sz="0" w:space="0" w:color="auto"/>
            <w:bottom w:val="none" w:sz="0" w:space="0" w:color="auto"/>
            <w:right w:val="none" w:sz="0" w:space="0" w:color="auto"/>
          </w:divBdr>
        </w:div>
        <w:div w:id="1225289739">
          <w:marLeft w:val="0"/>
          <w:marRight w:val="0"/>
          <w:marTop w:val="0"/>
          <w:marBottom w:val="0"/>
          <w:divBdr>
            <w:top w:val="none" w:sz="0" w:space="0" w:color="auto"/>
            <w:left w:val="none" w:sz="0" w:space="0" w:color="auto"/>
            <w:bottom w:val="none" w:sz="0" w:space="0" w:color="auto"/>
            <w:right w:val="none" w:sz="0" w:space="0" w:color="auto"/>
          </w:divBdr>
        </w:div>
        <w:div w:id="290981712">
          <w:marLeft w:val="0"/>
          <w:marRight w:val="0"/>
          <w:marTop w:val="0"/>
          <w:marBottom w:val="0"/>
          <w:divBdr>
            <w:top w:val="none" w:sz="0" w:space="0" w:color="auto"/>
            <w:left w:val="none" w:sz="0" w:space="0" w:color="auto"/>
            <w:bottom w:val="none" w:sz="0" w:space="0" w:color="auto"/>
            <w:right w:val="none" w:sz="0" w:space="0" w:color="auto"/>
          </w:divBdr>
        </w:div>
        <w:div w:id="602305051">
          <w:marLeft w:val="0"/>
          <w:marRight w:val="0"/>
          <w:marTop w:val="0"/>
          <w:marBottom w:val="0"/>
          <w:divBdr>
            <w:top w:val="none" w:sz="0" w:space="0" w:color="auto"/>
            <w:left w:val="none" w:sz="0" w:space="0" w:color="auto"/>
            <w:bottom w:val="none" w:sz="0" w:space="0" w:color="auto"/>
            <w:right w:val="none" w:sz="0" w:space="0" w:color="auto"/>
          </w:divBdr>
        </w:div>
        <w:div w:id="437720470">
          <w:marLeft w:val="0"/>
          <w:marRight w:val="0"/>
          <w:marTop w:val="0"/>
          <w:marBottom w:val="0"/>
          <w:divBdr>
            <w:top w:val="none" w:sz="0" w:space="0" w:color="auto"/>
            <w:left w:val="none" w:sz="0" w:space="0" w:color="auto"/>
            <w:bottom w:val="none" w:sz="0" w:space="0" w:color="auto"/>
            <w:right w:val="none" w:sz="0" w:space="0" w:color="auto"/>
          </w:divBdr>
        </w:div>
        <w:div w:id="408624440">
          <w:marLeft w:val="0"/>
          <w:marRight w:val="0"/>
          <w:marTop w:val="0"/>
          <w:marBottom w:val="0"/>
          <w:divBdr>
            <w:top w:val="none" w:sz="0" w:space="0" w:color="auto"/>
            <w:left w:val="none" w:sz="0" w:space="0" w:color="auto"/>
            <w:bottom w:val="none" w:sz="0" w:space="0" w:color="auto"/>
            <w:right w:val="none" w:sz="0" w:space="0" w:color="auto"/>
          </w:divBdr>
        </w:div>
        <w:div w:id="282464917">
          <w:marLeft w:val="0"/>
          <w:marRight w:val="0"/>
          <w:marTop w:val="0"/>
          <w:marBottom w:val="0"/>
          <w:divBdr>
            <w:top w:val="none" w:sz="0" w:space="0" w:color="auto"/>
            <w:left w:val="none" w:sz="0" w:space="0" w:color="auto"/>
            <w:bottom w:val="none" w:sz="0" w:space="0" w:color="auto"/>
            <w:right w:val="none" w:sz="0" w:space="0" w:color="auto"/>
          </w:divBdr>
        </w:div>
        <w:div w:id="1635133103">
          <w:marLeft w:val="0"/>
          <w:marRight w:val="0"/>
          <w:marTop w:val="0"/>
          <w:marBottom w:val="0"/>
          <w:divBdr>
            <w:top w:val="none" w:sz="0" w:space="0" w:color="auto"/>
            <w:left w:val="none" w:sz="0" w:space="0" w:color="auto"/>
            <w:bottom w:val="none" w:sz="0" w:space="0" w:color="auto"/>
            <w:right w:val="none" w:sz="0" w:space="0" w:color="auto"/>
          </w:divBdr>
        </w:div>
        <w:div w:id="453640963">
          <w:marLeft w:val="0"/>
          <w:marRight w:val="0"/>
          <w:marTop w:val="0"/>
          <w:marBottom w:val="0"/>
          <w:divBdr>
            <w:top w:val="none" w:sz="0" w:space="0" w:color="auto"/>
            <w:left w:val="none" w:sz="0" w:space="0" w:color="auto"/>
            <w:bottom w:val="none" w:sz="0" w:space="0" w:color="auto"/>
            <w:right w:val="none" w:sz="0" w:space="0" w:color="auto"/>
          </w:divBdr>
        </w:div>
        <w:div w:id="289284631">
          <w:marLeft w:val="0"/>
          <w:marRight w:val="0"/>
          <w:marTop w:val="0"/>
          <w:marBottom w:val="0"/>
          <w:divBdr>
            <w:top w:val="none" w:sz="0" w:space="0" w:color="auto"/>
            <w:left w:val="none" w:sz="0" w:space="0" w:color="auto"/>
            <w:bottom w:val="none" w:sz="0" w:space="0" w:color="auto"/>
            <w:right w:val="none" w:sz="0" w:space="0" w:color="auto"/>
          </w:divBdr>
        </w:div>
        <w:div w:id="1741245611">
          <w:marLeft w:val="0"/>
          <w:marRight w:val="0"/>
          <w:marTop w:val="0"/>
          <w:marBottom w:val="0"/>
          <w:divBdr>
            <w:top w:val="none" w:sz="0" w:space="0" w:color="auto"/>
            <w:left w:val="none" w:sz="0" w:space="0" w:color="auto"/>
            <w:bottom w:val="none" w:sz="0" w:space="0" w:color="auto"/>
            <w:right w:val="none" w:sz="0" w:space="0" w:color="auto"/>
          </w:divBdr>
        </w:div>
        <w:div w:id="1243560870">
          <w:marLeft w:val="0"/>
          <w:marRight w:val="0"/>
          <w:marTop w:val="0"/>
          <w:marBottom w:val="0"/>
          <w:divBdr>
            <w:top w:val="none" w:sz="0" w:space="0" w:color="auto"/>
            <w:left w:val="none" w:sz="0" w:space="0" w:color="auto"/>
            <w:bottom w:val="none" w:sz="0" w:space="0" w:color="auto"/>
            <w:right w:val="none" w:sz="0" w:space="0" w:color="auto"/>
          </w:divBdr>
        </w:div>
        <w:div w:id="1799299159">
          <w:marLeft w:val="0"/>
          <w:marRight w:val="0"/>
          <w:marTop w:val="0"/>
          <w:marBottom w:val="0"/>
          <w:divBdr>
            <w:top w:val="none" w:sz="0" w:space="0" w:color="auto"/>
            <w:left w:val="none" w:sz="0" w:space="0" w:color="auto"/>
            <w:bottom w:val="none" w:sz="0" w:space="0" w:color="auto"/>
            <w:right w:val="none" w:sz="0" w:space="0" w:color="auto"/>
          </w:divBdr>
        </w:div>
        <w:div w:id="787163732">
          <w:marLeft w:val="0"/>
          <w:marRight w:val="0"/>
          <w:marTop w:val="0"/>
          <w:marBottom w:val="0"/>
          <w:divBdr>
            <w:top w:val="none" w:sz="0" w:space="0" w:color="auto"/>
            <w:left w:val="none" w:sz="0" w:space="0" w:color="auto"/>
            <w:bottom w:val="none" w:sz="0" w:space="0" w:color="auto"/>
            <w:right w:val="none" w:sz="0" w:space="0" w:color="auto"/>
          </w:divBdr>
        </w:div>
        <w:div w:id="1778793942">
          <w:marLeft w:val="0"/>
          <w:marRight w:val="0"/>
          <w:marTop w:val="0"/>
          <w:marBottom w:val="0"/>
          <w:divBdr>
            <w:top w:val="none" w:sz="0" w:space="0" w:color="auto"/>
            <w:left w:val="none" w:sz="0" w:space="0" w:color="auto"/>
            <w:bottom w:val="none" w:sz="0" w:space="0" w:color="auto"/>
            <w:right w:val="none" w:sz="0" w:space="0" w:color="auto"/>
          </w:divBdr>
        </w:div>
        <w:div w:id="1331710613">
          <w:marLeft w:val="0"/>
          <w:marRight w:val="0"/>
          <w:marTop w:val="0"/>
          <w:marBottom w:val="0"/>
          <w:divBdr>
            <w:top w:val="none" w:sz="0" w:space="0" w:color="auto"/>
            <w:left w:val="none" w:sz="0" w:space="0" w:color="auto"/>
            <w:bottom w:val="none" w:sz="0" w:space="0" w:color="auto"/>
            <w:right w:val="none" w:sz="0" w:space="0" w:color="auto"/>
          </w:divBdr>
        </w:div>
        <w:div w:id="1534925971">
          <w:marLeft w:val="0"/>
          <w:marRight w:val="0"/>
          <w:marTop w:val="0"/>
          <w:marBottom w:val="0"/>
          <w:divBdr>
            <w:top w:val="none" w:sz="0" w:space="0" w:color="auto"/>
            <w:left w:val="none" w:sz="0" w:space="0" w:color="auto"/>
            <w:bottom w:val="none" w:sz="0" w:space="0" w:color="auto"/>
            <w:right w:val="none" w:sz="0" w:space="0" w:color="auto"/>
          </w:divBdr>
        </w:div>
        <w:div w:id="1304385522">
          <w:marLeft w:val="0"/>
          <w:marRight w:val="0"/>
          <w:marTop w:val="0"/>
          <w:marBottom w:val="0"/>
          <w:divBdr>
            <w:top w:val="none" w:sz="0" w:space="0" w:color="auto"/>
            <w:left w:val="none" w:sz="0" w:space="0" w:color="auto"/>
            <w:bottom w:val="none" w:sz="0" w:space="0" w:color="auto"/>
            <w:right w:val="none" w:sz="0" w:space="0" w:color="auto"/>
          </w:divBdr>
        </w:div>
        <w:div w:id="1966042162">
          <w:marLeft w:val="0"/>
          <w:marRight w:val="0"/>
          <w:marTop w:val="0"/>
          <w:marBottom w:val="0"/>
          <w:divBdr>
            <w:top w:val="none" w:sz="0" w:space="0" w:color="auto"/>
            <w:left w:val="none" w:sz="0" w:space="0" w:color="auto"/>
            <w:bottom w:val="none" w:sz="0" w:space="0" w:color="auto"/>
            <w:right w:val="none" w:sz="0" w:space="0" w:color="auto"/>
          </w:divBdr>
        </w:div>
        <w:div w:id="1670055170">
          <w:marLeft w:val="0"/>
          <w:marRight w:val="0"/>
          <w:marTop w:val="0"/>
          <w:marBottom w:val="0"/>
          <w:divBdr>
            <w:top w:val="none" w:sz="0" w:space="0" w:color="auto"/>
            <w:left w:val="none" w:sz="0" w:space="0" w:color="auto"/>
            <w:bottom w:val="none" w:sz="0" w:space="0" w:color="auto"/>
            <w:right w:val="none" w:sz="0" w:space="0" w:color="auto"/>
          </w:divBdr>
        </w:div>
        <w:div w:id="496849496">
          <w:marLeft w:val="0"/>
          <w:marRight w:val="0"/>
          <w:marTop w:val="0"/>
          <w:marBottom w:val="0"/>
          <w:divBdr>
            <w:top w:val="none" w:sz="0" w:space="0" w:color="auto"/>
            <w:left w:val="none" w:sz="0" w:space="0" w:color="auto"/>
            <w:bottom w:val="none" w:sz="0" w:space="0" w:color="auto"/>
            <w:right w:val="none" w:sz="0" w:space="0" w:color="auto"/>
          </w:divBdr>
        </w:div>
        <w:div w:id="702095026">
          <w:marLeft w:val="0"/>
          <w:marRight w:val="0"/>
          <w:marTop w:val="0"/>
          <w:marBottom w:val="0"/>
          <w:divBdr>
            <w:top w:val="none" w:sz="0" w:space="0" w:color="auto"/>
            <w:left w:val="none" w:sz="0" w:space="0" w:color="auto"/>
            <w:bottom w:val="none" w:sz="0" w:space="0" w:color="auto"/>
            <w:right w:val="none" w:sz="0" w:space="0" w:color="auto"/>
          </w:divBdr>
        </w:div>
        <w:div w:id="329062610">
          <w:marLeft w:val="0"/>
          <w:marRight w:val="0"/>
          <w:marTop w:val="0"/>
          <w:marBottom w:val="0"/>
          <w:divBdr>
            <w:top w:val="none" w:sz="0" w:space="0" w:color="auto"/>
            <w:left w:val="none" w:sz="0" w:space="0" w:color="auto"/>
            <w:bottom w:val="none" w:sz="0" w:space="0" w:color="auto"/>
            <w:right w:val="none" w:sz="0" w:space="0" w:color="auto"/>
          </w:divBdr>
        </w:div>
        <w:div w:id="1026324108">
          <w:marLeft w:val="0"/>
          <w:marRight w:val="0"/>
          <w:marTop w:val="0"/>
          <w:marBottom w:val="0"/>
          <w:divBdr>
            <w:top w:val="none" w:sz="0" w:space="0" w:color="auto"/>
            <w:left w:val="none" w:sz="0" w:space="0" w:color="auto"/>
            <w:bottom w:val="none" w:sz="0" w:space="0" w:color="auto"/>
            <w:right w:val="none" w:sz="0" w:space="0" w:color="auto"/>
          </w:divBdr>
        </w:div>
        <w:div w:id="1931742422">
          <w:marLeft w:val="0"/>
          <w:marRight w:val="0"/>
          <w:marTop w:val="0"/>
          <w:marBottom w:val="0"/>
          <w:divBdr>
            <w:top w:val="none" w:sz="0" w:space="0" w:color="auto"/>
            <w:left w:val="none" w:sz="0" w:space="0" w:color="auto"/>
            <w:bottom w:val="none" w:sz="0" w:space="0" w:color="auto"/>
            <w:right w:val="none" w:sz="0" w:space="0" w:color="auto"/>
          </w:divBdr>
        </w:div>
        <w:div w:id="2052219418">
          <w:marLeft w:val="0"/>
          <w:marRight w:val="0"/>
          <w:marTop w:val="0"/>
          <w:marBottom w:val="0"/>
          <w:divBdr>
            <w:top w:val="none" w:sz="0" w:space="0" w:color="auto"/>
            <w:left w:val="none" w:sz="0" w:space="0" w:color="auto"/>
            <w:bottom w:val="none" w:sz="0" w:space="0" w:color="auto"/>
            <w:right w:val="none" w:sz="0" w:space="0" w:color="auto"/>
          </w:divBdr>
        </w:div>
        <w:div w:id="591940102">
          <w:marLeft w:val="0"/>
          <w:marRight w:val="0"/>
          <w:marTop w:val="0"/>
          <w:marBottom w:val="0"/>
          <w:divBdr>
            <w:top w:val="none" w:sz="0" w:space="0" w:color="auto"/>
            <w:left w:val="none" w:sz="0" w:space="0" w:color="auto"/>
            <w:bottom w:val="none" w:sz="0" w:space="0" w:color="auto"/>
            <w:right w:val="none" w:sz="0" w:space="0" w:color="auto"/>
          </w:divBdr>
        </w:div>
        <w:div w:id="1850170574">
          <w:marLeft w:val="0"/>
          <w:marRight w:val="0"/>
          <w:marTop w:val="0"/>
          <w:marBottom w:val="0"/>
          <w:divBdr>
            <w:top w:val="none" w:sz="0" w:space="0" w:color="auto"/>
            <w:left w:val="none" w:sz="0" w:space="0" w:color="auto"/>
            <w:bottom w:val="none" w:sz="0" w:space="0" w:color="auto"/>
            <w:right w:val="none" w:sz="0" w:space="0" w:color="auto"/>
          </w:divBdr>
        </w:div>
        <w:div w:id="1677271421">
          <w:marLeft w:val="0"/>
          <w:marRight w:val="0"/>
          <w:marTop w:val="0"/>
          <w:marBottom w:val="0"/>
          <w:divBdr>
            <w:top w:val="none" w:sz="0" w:space="0" w:color="auto"/>
            <w:left w:val="none" w:sz="0" w:space="0" w:color="auto"/>
            <w:bottom w:val="none" w:sz="0" w:space="0" w:color="auto"/>
            <w:right w:val="none" w:sz="0" w:space="0" w:color="auto"/>
          </w:divBdr>
        </w:div>
      </w:divsChild>
    </w:div>
    <w:div w:id="1117335816">
      <w:bodyDiv w:val="1"/>
      <w:marLeft w:val="0"/>
      <w:marRight w:val="0"/>
      <w:marTop w:val="0"/>
      <w:marBottom w:val="0"/>
      <w:divBdr>
        <w:top w:val="none" w:sz="0" w:space="0" w:color="auto"/>
        <w:left w:val="none" w:sz="0" w:space="0" w:color="auto"/>
        <w:bottom w:val="none" w:sz="0" w:space="0" w:color="auto"/>
        <w:right w:val="none" w:sz="0" w:space="0" w:color="auto"/>
      </w:divBdr>
      <w:divsChild>
        <w:div w:id="1860386216">
          <w:marLeft w:val="0"/>
          <w:marRight w:val="0"/>
          <w:marTop w:val="0"/>
          <w:marBottom w:val="0"/>
          <w:divBdr>
            <w:top w:val="none" w:sz="0" w:space="0" w:color="auto"/>
            <w:left w:val="none" w:sz="0" w:space="0" w:color="auto"/>
            <w:bottom w:val="none" w:sz="0" w:space="0" w:color="auto"/>
            <w:right w:val="none" w:sz="0" w:space="0" w:color="auto"/>
          </w:divBdr>
          <w:divsChild>
            <w:div w:id="1310742788">
              <w:marLeft w:val="0"/>
              <w:marRight w:val="0"/>
              <w:marTop w:val="0"/>
              <w:marBottom w:val="0"/>
              <w:divBdr>
                <w:top w:val="none" w:sz="0" w:space="0" w:color="auto"/>
                <w:left w:val="none" w:sz="0" w:space="0" w:color="auto"/>
                <w:bottom w:val="none" w:sz="0" w:space="0" w:color="auto"/>
                <w:right w:val="none" w:sz="0" w:space="0" w:color="auto"/>
              </w:divBdr>
            </w:div>
            <w:div w:id="394357999">
              <w:marLeft w:val="0"/>
              <w:marRight w:val="0"/>
              <w:marTop w:val="0"/>
              <w:marBottom w:val="0"/>
              <w:divBdr>
                <w:top w:val="none" w:sz="0" w:space="0" w:color="auto"/>
                <w:left w:val="none" w:sz="0" w:space="0" w:color="auto"/>
                <w:bottom w:val="none" w:sz="0" w:space="0" w:color="auto"/>
                <w:right w:val="none" w:sz="0" w:space="0" w:color="auto"/>
              </w:divBdr>
            </w:div>
            <w:div w:id="1145202802">
              <w:marLeft w:val="0"/>
              <w:marRight w:val="0"/>
              <w:marTop w:val="0"/>
              <w:marBottom w:val="0"/>
              <w:divBdr>
                <w:top w:val="none" w:sz="0" w:space="0" w:color="auto"/>
                <w:left w:val="none" w:sz="0" w:space="0" w:color="auto"/>
                <w:bottom w:val="none" w:sz="0" w:space="0" w:color="auto"/>
                <w:right w:val="none" w:sz="0" w:space="0" w:color="auto"/>
              </w:divBdr>
            </w:div>
            <w:div w:id="197008649">
              <w:marLeft w:val="0"/>
              <w:marRight w:val="0"/>
              <w:marTop w:val="0"/>
              <w:marBottom w:val="0"/>
              <w:divBdr>
                <w:top w:val="none" w:sz="0" w:space="0" w:color="auto"/>
                <w:left w:val="none" w:sz="0" w:space="0" w:color="auto"/>
                <w:bottom w:val="none" w:sz="0" w:space="0" w:color="auto"/>
                <w:right w:val="none" w:sz="0" w:space="0" w:color="auto"/>
              </w:divBdr>
            </w:div>
            <w:div w:id="1782531303">
              <w:marLeft w:val="0"/>
              <w:marRight w:val="0"/>
              <w:marTop w:val="0"/>
              <w:marBottom w:val="0"/>
              <w:divBdr>
                <w:top w:val="none" w:sz="0" w:space="0" w:color="auto"/>
                <w:left w:val="none" w:sz="0" w:space="0" w:color="auto"/>
                <w:bottom w:val="none" w:sz="0" w:space="0" w:color="auto"/>
                <w:right w:val="none" w:sz="0" w:space="0" w:color="auto"/>
              </w:divBdr>
            </w:div>
          </w:divsChild>
        </w:div>
        <w:div w:id="1876692940">
          <w:marLeft w:val="0"/>
          <w:marRight w:val="0"/>
          <w:marTop w:val="0"/>
          <w:marBottom w:val="0"/>
          <w:divBdr>
            <w:top w:val="none" w:sz="0" w:space="0" w:color="auto"/>
            <w:left w:val="none" w:sz="0" w:space="0" w:color="auto"/>
            <w:bottom w:val="none" w:sz="0" w:space="0" w:color="auto"/>
            <w:right w:val="none" w:sz="0" w:space="0" w:color="auto"/>
          </w:divBdr>
        </w:div>
        <w:div w:id="36127864">
          <w:marLeft w:val="0"/>
          <w:marRight w:val="0"/>
          <w:marTop w:val="0"/>
          <w:marBottom w:val="0"/>
          <w:divBdr>
            <w:top w:val="none" w:sz="0" w:space="0" w:color="auto"/>
            <w:left w:val="none" w:sz="0" w:space="0" w:color="auto"/>
            <w:bottom w:val="none" w:sz="0" w:space="0" w:color="auto"/>
            <w:right w:val="none" w:sz="0" w:space="0" w:color="auto"/>
          </w:divBdr>
        </w:div>
        <w:div w:id="1035347162">
          <w:marLeft w:val="0"/>
          <w:marRight w:val="0"/>
          <w:marTop w:val="0"/>
          <w:marBottom w:val="0"/>
          <w:divBdr>
            <w:top w:val="none" w:sz="0" w:space="0" w:color="auto"/>
            <w:left w:val="none" w:sz="0" w:space="0" w:color="auto"/>
            <w:bottom w:val="none" w:sz="0" w:space="0" w:color="auto"/>
            <w:right w:val="none" w:sz="0" w:space="0" w:color="auto"/>
          </w:divBdr>
        </w:div>
        <w:div w:id="1528640626">
          <w:marLeft w:val="0"/>
          <w:marRight w:val="0"/>
          <w:marTop w:val="0"/>
          <w:marBottom w:val="0"/>
          <w:divBdr>
            <w:top w:val="none" w:sz="0" w:space="0" w:color="auto"/>
            <w:left w:val="none" w:sz="0" w:space="0" w:color="auto"/>
            <w:bottom w:val="none" w:sz="0" w:space="0" w:color="auto"/>
            <w:right w:val="none" w:sz="0" w:space="0" w:color="auto"/>
          </w:divBdr>
        </w:div>
        <w:div w:id="229855194">
          <w:marLeft w:val="0"/>
          <w:marRight w:val="0"/>
          <w:marTop w:val="0"/>
          <w:marBottom w:val="0"/>
          <w:divBdr>
            <w:top w:val="none" w:sz="0" w:space="0" w:color="auto"/>
            <w:left w:val="none" w:sz="0" w:space="0" w:color="auto"/>
            <w:bottom w:val="none" w:sz="0" w:space="0" w:color="auto"/>
            <w:right w:val="none" w:sz="0" w:space="0" w:color="auto"/>
          </w:divBdr>
        </w:div>
        <w:div w:id="258216240">
          <w:marLeft w:val="0"/>
          <w:marRight w:val="0"/>
          <w:marTop w:val="0"/>
          <w:marBottom w:val="0"/>
          <w:divBdr>
            <w:top w:val="none" w:sz="0" w:space="0" w:color="auto"/>
            <w:left w:val="none" w:sz="0" w:space="0" w:color="auto"/>
            <w:bottom w:val="none" w:sz="0" w:space="0" w:color="auto"/>
            <w:right w:val="none" w:sz="0" w:space="0" w:color="auto"/>
          </w:divBdr>
        </w:div>
        <w:div w:id="1886336188">
          <w:marLeft w:val="0"/>
          <w:marRight w:val="0"/>
          <w:marTop w:val="0"/>
          <w:marBottom w:val="0"/>
          <w:divBdr>
            <w:top w:val="none" w:sz="0" w:space="0" w:color="auto"/>
            <w:left w:val="none" w:sz="0" w:space="0" w:color="auto"/>
            <w:bottom w:val="none" w:sz="0" w:space="0" w:color="auto"/>
            <w:right w:val="none" w:sz="0" w:space="0" w:color="auto"/>
          </w:divBdr>
        </w:div>
        <w:div w:id="813761124">
          <w:marLeft w:val="0"/>
          <w:marRight w:val="0"/>
          <w:marTop w:val="0"/>
          <w:marBottom w:val="0"/>
          <w:divBdr>
            <w:top w:val="none" w:sz="0" w:space="0" w:color="auto"/>
            <w:left w:val="none" w:sz="0" w:space="0" w:color="auto"/>
            <w:bottom w:val="none" w:sz="0" w:space="0" w:color="auto"/>
            <w:right w:val="none" w:sz="0" w:space="0" w:color="auto"/>
          </w:divBdr>
        </w:div>
        <w:div w:id="881291223">
          <w:marLeft w:val="0"/>
          <w:marRight w:val="0"/>
          <w:marTop w:val="0"/>
          <w:marBottom w:val="0"/>
          <w:divBdr>
            <w:top w:val="none" w:sz="0" w:space="0" w:color="auto"/>
            <w:left w:val="none" w:sz="0" w:space="0" w:color="auto"/>
            <w:bottom w:val="none" w:sz="0" w:space="0" w:color="auto"/>
            <w:right w:val="none" w:sz="0" w:space="0" w:color="auto"/>
          </w:divBdr>
        </w:div>
        <w:div w:id="1056002436">
          <w:marLeft w:val="0"/>
          <w:marRight w:val="0"/>
          <w:marTop w:val="0"/>
          <w:marBottom w:val="0"/>
          <w:divBdr>
            <w:top w:val="none" w:sz="0" w:space="0" w:color="auto"/>
            <w:left w:val="none" w:sz="0" w:space="0" w:color="auto"/>
            <w:bottom w:val="none" w:sz="0" w:space="0" w:color="auto"/>
            <w:right w:val="none" w:sz="0" w:space="0" w:color="auto"/>
          </w:divBdr>
        </w:div>
        <w:div w:id="1307857453">
          <w:marLeft w:val="0"/>
          <w:marRight w:val="0"/>
          <w:marTop w:val="0"/>
          <w:marBottom w:val="0"/>
          <w:divBdr>
            <w:top w:val="none" w:sz="0" w:space="0" w:color="auto"/>
            <w:left w:val="none" w:sz="0" w:space="0" w:color="auto"/>
            <w:bottom w:val="none" w:sz="0" w:space="0" w:color="auto"/>
            <w:right w:val="none" w:sz="0" w:space="0" w:color="auto"/>
          </w:divBdr>
        </w:div>
        <w:div w:id="651175587">
          <w:marLeft w:val="0"/>
          <w:marRight w:val="0"/>
          <w:marTop w:val="0"/>
          <w:marBottom w:val="0"/>
          <w:divBdr>
            <w:top w:val="none" w:sz="0" w:space="0" w:color="auto"/>
            <w:left w:val="none" w:sz="0" w:space="0" w:color="auto"/>
            <w:bottom w:val="none" w:sz="0" w:space="0" w:color="auto"/>
            <w:right w:val="none" w:sz="0" w:space="0" w:color="auto"/>
          </w:divBdr>
        </w:div>
        <w:div w:id="1065687102">
          <w:marLeft w:val="0"/>
          <w:marRight w:val="0"/>
          <w:marTop w:val="0"/>
          <w:marBottom w:val="0"/>
          <w:divBdr>
            <w:top w:val="none" w:sz="0" w:space="0" w:color="auto"/>
            <w:left w:val="none" w:sz="0" w:space="0" w:color="auto"/>
            <w:bottom w:val="none" w:sz="0" w:space="0" w:color="auto"/>
            <w:right w:val="none" w:sz="0" w:space="0" w:color="auto"/>
          </w:divBdr>
        </w:div>
        <w:div w:id="486282387">
          <w:marLeft w:val="0"/>
          <w:marRight w:val="0"/>
          <w:marTop w:val="0"/>
          <w:marBottom w:val="0"/>
          <w:divBdr>
            <w:top w:val="none" w:sz="0" w:space="0" w:color="auto"/>
            <w:left w:val="none" w:sz="0" w:space="0" w:color="auto"/>
            <w:bottom w:val="none" w:sz="0" w:space="0" w:color="auto"/>
            <w:right w:val="none" w:sz="0" w:space="0" w:color="auto"/>
          </w:divBdr>
        </w:div>
        <w:div w:id="1341931245">
          <w:marLeft w:val="0"/>
          <w:marRight w:val="0"/>
          <w:marTop w:val="0"/>
          <w:marBottom w:val="0"/>
          <w:divBdr>
            <w:top w:val="none" w:sz="0" w:space="0" w:color="auto"/>
            <w:left w:val="none" w:sz="0" w:space="0" w:color="auto"/>
            <w:bottom w:val="none" w:sz="0" w:space="0" w:color="auto"/>
            <w:right w:val="none" w:sz="0" w:space="0" w:color="auto"/>
          </w:divBdr>
        </w:div>
        <w:div w:id="541868153">
          <w:marLeft w:val="0"/>
          <w:marRight w:val="0"/>
          <w:marTop w:val="0"/>
          <w:marBottom w:val="0"/>
          <w:divBdr>
            <w:top w:val="none" w:sz="0" w:space="0" w:color="auto"/>
            <w:left w:val="none" w:sz="0" w:space="0" w:color="auto"/>
            <w:bottom w:val="none" w:sz="0" w:space="0" w:color="auto"/>
            <w:right w:val="none" w:sz="0" w:space="0" w:color="auto"/>
          </w:divBdr>
        </w:div>
        <w:div w:id="2034651933">
          <w:marLeft w:val="0"/>
          <w:marRight w:val="0"/>
          <w:marTop w:val="0"/>
          <w:marBottom w:val="0"/>
          <w:divBdr>
            <w:top w:val="none" w:sz="0" w:space="0" w:color="auto"/>
            <w:left w:val="none" w:sz="0" w:space="0" w:color="auto"/>
            <w:bottom w:val="none" w:sz="0" w:space="0" w:color="auto"/>
            <w:right w:val="none" w:sz="0" w:space="0" w:color="auto"/>
          </w:divBdr>
        </w:div>
        <w:div w:id="707612160">
          <w:marLeft w:val="0"/>
          <w:marRight w:val="0"/>
          <w:marTop w:val="0"/>
          <w:marBottom w:val="0"/>
          <w:divBdr>
            <w:top w:val="none" w:sz="0" w:space="0" w:color="auto"/>
            <w:left w:val="none" w:sz="0" w:space="0" w:color="auto"/>
            <w:bottom w:val="none" w:sz="0" w:space="0" w:color="auto"/>
            <w:right w:val="none" w:sz="0" w:space="0" w:color="auto"/>
          </w:divBdr>
        </w:div>
        <w:div w:id="2146925624">
          <w:marLeft w:val="0"/>
          <w:marRight w:val="0"/>
          <w:marTop w:val="0"/>
          <w:marBottom w:val="0"/>
          <w:divBdr>
            <w:top w:val="none" w:sz="0" w:space="0" w:color="auto"/>
            <w:left w:val="none" w:sz="0" w:space="0" w:color="auto"/>
            <w:bottom w:val="none" w:sz="0" w:space="0" w:color="auto"/>
            <w:right w:val="none" w:sz="0" w:space="0" w:color="auto"/>
          </w:divBdr>
        </w:div>
        <w:div w:id="437992644">
          <w:marLeft w:val="0"/>
          <w:marRight w:val="0"/>
          <w:marTop w:val="0"/>
          <w:marBottom w:val="0"/>
          <w:divBdr>
            <w:top w:val="none" w:sz="0" w:space="0" w:color="auto"/>
            <w:left w:val="none" w:sz="0" w:space="0" w:color="auto"/>
            <w:bottom w:val="none" w:sz="0" w:space="0" w:color="auto"/>
            <w:right w:val="none" w:sz="0" w:space="0" w:color="auto"/>
          </w:divBdr>
        </w:div>
        <w:div w:id="1113863513">
          <w:marLeft w:val="0"/>
          <w:marRight w:val="0"/>
          <w:marTop w:val="0"/>
          <w:marBottom w:val="0"/>
          <w:divBdr>
            <w:top w:val="none" w:sz="0" w:space="0" w:color="auto"/>
            <w:left w:val="none" w:sz="0" w:space="0" w:color="auto"/>
            <w:bottom w:val="none" w:sz="0" w:space="0" w:color="auto"/>
            <w:right w:val="none" w:sz="0" w:space="0" w:color="auto"/>
          </w:divBdr>
        </w:div>
        <w:div w:id="928269946">
          <w:marLeft w:val="0"/>
          <w:marRight w:val="0"/>
          <w:marTop w:val="0"/>
          <w:marBottom w:val="0"/>
          <w:divBdr>
            <w:top w:val="none" w:sz="0" w:space="0" w:color="auto"/>
            <w:left w:val="none" w:sz="0" w:space="0" w:color="auto"/>
            <w:bottom w:val="none" w:sz="0" w:space="0" w:color="auto"/>
            <w:right w:val="none" w:sz="0" w:space="0" w:color="auto"/>
          </w:divBdr>
        </w:div>
        <w:div w:id="1501651080">
          <w:marLeft w:val="0"/>
          <w:marRight w:val="0"/>
          <w:marTop w:val="0"/>
          <w:marBottom w:val="0"/>
          <w:divBdr>
            <w:top w:val="none" w:sz="0" w:space="0" w:color="auto"/>
            <w:left w:val="none" w:sz="0" w:space="0" w:color="auto"/>
            <w:bottom w:val="none" w:sz="0" w:space="0" w:color="auto"/>
            <w:right w:val="none" w:sz="0" w:space="0" w:color="auto"/>
          </w:divBdr>
        </w:div>
        <w:div w:id="1855537698">
          <w:marLeft w:val="0"/>
          <w:marRight w:val="0"/>
          <w:marTop w:val="0"/>
          <w:marBottom w:val="0"/>
          <w:divBdr>
            <w:top w:val="none" w:sz="0" w:space="0" w:color="auto"/>
            <w:left w:val="none" w:sz="0" w:space="0" w:color="auto"/>
            <w:bottom w:val="none" w:sz="0" w:space="0" w:color="auto"/>
            <w:right w:val="none" w:sz="0" w:space="0" w:color="auto"/>
          </w:divBdr>
        </w:div>
        <w:div w:id="1037586321">
          <w:marLeft w:val="0"/>
          <w:marRight w:val="0"/>
          <w:marTop w:val="0"/>
          <w:marBottom w:val="0"/>
          <w:divBdr>
            <w:top w:val="none" w:sz="0" w:space="0" w:color="auto"/>
            <w:left w:val="none" w:sz="0" w:space="0" w:color="auto"/>
            <w:bottom w:val="none" w:sz="0" w:space="0" w:color="auto"/>
            <w:right w:val="none" w:sz="0" w:space="0" w:color="auto"/>
          </w:divBdr>
        </w:div>
        <w:div w:id="63989860">
          <w:marLeft w:val="0"/>
          <w:marRight w:val="0"/>
          <w:marTop w:val="0"/>
          <w:marBottom w:val="0"/>
          <w:divBdr>
            <w:top w:val="none" w:sz="0" w:space="0" w:color="auto"/>
            <w:left w:val="none" w:sz="0" w:space="0" w:color="auto"/>
            <w:bottom w:val="none" w:sz="0" w:space="0" w:color="auto"/>
            <w:right w:val="none" w:sz="0" w:space="0" w:color="auto"/>
          </w:divBdr>
        </w:div>
        <w:div w:id="1716007613">
          <w:marLeft w:val="0"/>
          <w:marRight w:val="0"/>
          <w:marTop w:val="0"/>
          <w:marBottom w:val="0"/>
          <w:divBdr>
            <w:top w:val="none" w:sz="0" w:space="0" w:color="auto"/>
            <w:left w:val="none" w:sz="0" w:space="0" w:color="auto"/>
            <w:bottom w:val="none" w:sz="0" w:space="0" w:color="auto"/>
            <w:right w:val="none" w:sz="0" w:space="0" w:color="auto"/>
          </w:divBdr>
        </w:div>
        <w:div w:id="25101805">
          <w:marLeft w:val="0"/>
          <w:marRight w:val="0"/>
          <w:marTop w:val="0"/>
          <w:marBottom w:val="0"/>
          <w:divBdr>
            <w:top w:val="none" w:sz="0" w:space="0" w:color="auto"/>
            <w:left w:val="none" w:sz="0" w:space="0" w:color="auto"/>
            <w:bottom w:val="none" w:sz="0" w:space="0" w:color="auto"/>
            <w:right w:val="none" w:sz="0" w:space="0" w:color="auto"/>
          </w:divBdr>
        </w:div>
        <w:div w:id="1456828453">
          <w:marLeft w:val="0"/>
          <w:marRight w:val="0"/>
          <w:marTop w:val="0"/>
          <w:marBottom w:val="0"/>
          <w:divBdr>
            <w:top w:val="none" w:sz="0" w:space="0" w:color="auto"/>
            <w:left w:val="none" w:sz="0" w:space="0" w:color="auto"/>
            <w:bottom w:val="none" w:sz="0" w:space="0" w:color="auto"/>
            <w:right w:val="none" w:sz="0" w:space="0" w:color="auto"/>
          </w:divBdr>
        </w:div>
        <w:div w:id="2008748871">
          <w:marLeft w:val="0"/>
          <w:marRight w:val="0"/>
          <w:marTop w:val="0"/>
          <w:marBottom w:val="0"/>
          <w:divBdr>
            <w:top w:val="none" w:sz="0" w:space="0" w:color="auto"/>
            <w:left w:val="none" w:sz="0" w:space="0" w:color="auto"/>
            <w:bottom w:val="none" w:sz="0" w:space="0" w:color="auto"/>
            <w:right w:val="none" w:sz="0" w:space="0" w:color="auto"/>
          </w:divBdr>
        </w:div>
        <w:div w:id="558520651">
          <w:marLeft w:val="0"/>
          <w:marRight w:val="0"/>
          <w:marTop w:val="0"/>
          <w:marBottom w:val="0"/>
          <w:divBdr>
            <w:top w:val="none" w:sz="0" w:space="0" w:color="auto"/>
            <w:left w:val="none" w:sz="0" w:space="0" w:color="auto"/>
            <w:bottom w:val="none" w:sz="0" w:space="0" w:color="auto"/>
            <w:right w:val="none" w:sz="0" w:space="0" w:color="auto"/>
          </w:divBdr>
        </w:div>
        <w:div w:id="1060862815">
          <w:marLeft w:val="0"/>
          <w:marRight w:val="0"/>
          <w:marTop w:val="0"/>
          <w:marBottom w:val="0"/>
          <w:divBdr>
            <w:top w:val="none" w:sz="0" w:space="0" w:color="auto"/>
            <w:left w:val="none" w:sz="0" w:space="0" w:color="auto"/>
            <w:bottom w:val="none" w:sz="0" w:space="0" w:color="auto"/>
            <w:right w:val="none" w:sz="0" w:space="0" w:color="auto"/>
          </w:divBdr>
        </w:div>
        <w:div w:id="666009327">
          <w:marLeft w:val="0"/>
          <w:marRight w:val="0"/>
          <w:marTop w:val="0"/>
          <w:marBottom w:val="0"/>
          <w:divBdr>
            <w:top w:val="none" w:sz="0" w:space="0" w:color="auto"/>
            <w:left w:val="none" w:sz="0" w:space="0" w:color="auto"/>
            <w:bottom w:val="none" w:sz="0" w:space="0" w:color="auto"/>
            <w:right w:val="none" w:sz="0" w:space="0" w:color="auto"/>
          </w:divBdr>
        </w:div>
        <w:div w:id="1429502748">
          <w:marLeft w:val="0"/>
          <w:marRight w:val="0"/>
          <w:marTop w:val="0"/>
          <w:marBottom w:val="0"/>
          <w:divBdr>
            <w:top w:val="none" w:sz="0" w:space="0" w:color="auto"/>
            <w:left w:val="none" w:sz="0" w:space="0" w:color="auto"/>
            <w:bottom w:val="none" w:sz="0" w:space="0" w:color="auto"/>
            <w:right w:val="none" w:sz="0" w:space="0" w:color="auto"/>
          </w:divBdr>
        </w:div>
        <w:div w:id="90514222">
          <w:marLeft w:val="0"/>
          <w:marRight w:val="0"/>
          <w:marTop w:val="0"/>
          <w:marBottom w:val="0"/>
          <w:divBdr>
            <w:top w:val="none" w:sz="0" w:space="0" w:color="auto"/>
            <w:left w:val="none" w:sz="0" w:space="0" w:color="auto"/>
            <w:bottom w:val="none" w:sz="0" w:space="0" w:color="auto"/>
            <w:right w:val="none" w:sz="0" w:space="0" w:color="auto"/>
          </w:divBdr>
        </w:div>
        <w:div w:id="713694865">
          <w:marLeft w:val="0"/>
          <w:marRight w:val="0"/>
          <w:marTop w:val="0"/>
          <w:marBottom w:val="0"/>
          <w:divBdr>
            <w:top w:val="none" w:sz="0" w:space="0" w:color="auto"/>
            <w:left w:val="none" w:sz="0" w:space="0" w:color="auto"/>
            <w:bottom w:val="none" w:sz="0" w:space="0" w:color="auto"/>
            <w:right w:val="none" w:sz="0" w:space="0" w:color="auto"/>
          </w:divBdr>
        </w:div>
        <w:div w:id="844443115">
          <w:marLeft w:val="0"/>
          <w:marRight w:val="0"/>
          <w:marTop w:val="0"/>
          <w:marBottom w:val="0"/>
          <w:divBdr>
            <w:top w:val="none" w:sz="0" w:space="0" w:color="auto"/>
            <w:left w:val="none" w:sz="0" w:space="0" w:color="auto"/>
            <w:bottom w:val="none" w:sz="0" w:space="0" w:color="auto"/>
            <w:right w:val="none" w:sz="0" w:space="0" w:color="auto"/>
          </w:divBdr>
        </w:div>
        <w:div w:id="585308346">
          <w:marLeft w:val="0"/>
          <w:marRight w:val="0"/>
          <w:marTop w:val="0"/>
          <w:marBottom w:val="0"/>
          <w:divBdr>
            <w:top w:val="none" w:sz="0" w:space="0" w:color="auto"/>
            <w:left w:val="none" w:sz="0" w:space="0" w:color="auto"/>
            <w:bottom w:val="none" w:sz="0" w:space="0" w:color="auto"/>
            <w:right w:val="none" w:sz="0" w:space="0" w:color="auto"/>
          </w:divBdr>
        </w:div>
        <w:div w:id="452484229">
          <w:marLeft w:val="0"/>
          <w:marRight w:val="0"/>
          <w:marTop w:val="0"/>
          <w:marBottom w:val="0"/>
          <w:divBdr>
            <w:top w:val="none" w:sz="0" w:space="0" w:color="auto"/>
            <w:left w:val="none" w:sz="0" w:space="0" w:color="auto"/>
            <w:bottom w:val="none" w:sz="0" w:space="0" w:color="auto"/>
            <w:right w:val="none" w:sz="0" w:space="0" w:color="auto"/>
          </w:divBdr>
        </w:div>
        <w:div w:id="116335473">
          <w:marLeft w:val="0"/>
          <w:marRight w:val="0"/>
          <w:marTop w:val="0"/>
          <w:marBottom w:val="0"/>
          <w:divBdr>
            <w:top w:val="none" w:sz="0" w:space="0" w:color="auto"/>
            <w:left w:val="none" w:sz="0" w:space="0" w:color="auto"/>
            <w:bottom w:val="none" w:sz="0" w:space="0" w:color="auto"/>
            <w:right w:val="none" w:sz="0" w:space="0" w:color="auto"/>
          </w:divBdr>
        </w:div>
        <w:div w:id="935552198">
          <w:marLeft w:val="0"/>
          <w:marRight w:val="0"/>
          <w:marTop w:val="0"/>
          <w:marBottom w:val="0"/>
          <w:divBdr>
            <w:top w:val="none" w:sz="0" w:space="0" w:color="auto"/>
            <w:left w:val="none" w:sz="0" w:space="0" w:color="auto"/>
            <w:bottom w:val="none" w:sz="0" w:space="0" w:color="auto"/>
            <w:right w:val="none" w:sz="0" w:space="0" w:color="auto"/>
          </w:divBdr>
        </w:div>
        <w:div w:id="843977627">
          <w:marLeft w:val="0"/>
          <w:marRight w:val="0"/>
          <w:marTop w:val="0"/>
          <w:marBottom w:val="0"/>
          <w:divBdr>
            <w:top w:val="none" w:sz="0" w:space="0" w:color="auto"/>
            <w:left w:val="none" w:sz="0" w:space="0" w:color="auto"/>
            <w:bottom w:val="none" w:sz="0" w:space="0" w:color="auto"/>
            <w:right w:val="none" w:sz="0" w:space="0" w:color="auto"/>
          </w:divBdr>
        </w:div>
        <w:div w:id="504440616">
          <w:marLeft w:val="0"/>
          <w:marRight w:val="0"/>
          <w:marTop w:val="0"/>
          <w:marBottom w:val="0"/>
          <w:divBdr>
            <w:top w:val="none" w:sz="0" w:space="0" w:color="auto"/>
            <w:left w:val="none" w:sz="0" w:space="0" w:color="auto"/>
            <w:bottom w:val="none" w:sz="0" w:space="0" w:color="auto"/>
            <w:right w:val="none" w:sz="0" w:space="0" w:color="auto"/>
          </w:divBdr>
        </w:div>
        <w:div w:id="1256744109">
          <w:marLeft w:val="0"/>
          <w:marRight w:val="0"/>
          <w:marTop w:val="0"/>
          <w:marBottom w:val="0"/>
          <w:divBdr>
            <w:top w:val="none" w:sz="0" w:space="0" w:color="auto"/>
            <w:left w:val="none" w:sz="0" w:space="0" w:color="auto"/>
            <w:bottom w:val="none" w:sz="0" w:space="0" w:color="auto"/>
            <w:right w:val="none" w:sz="0" w:space="0" w:color="auto"/>
          </w:divBdr>
        </w:div>
        <w:div w:id="1549029112">
          <w:marLeft w:val="0"/>
          <w:marRight w:val="0"/>
          <w:marTop w:val="0"/>
          <w:marBottom w:val="0"/>
          <w:divBdr>
            <w:top w:val="none" w:sz="0" w:space="0" w:color="auto"/>
            <w:left w:val="none" w:sz="0" w:space="0" w:color="auto"/>
            <w:bottom w:val="none" w:sz="0" w:space="0" w:color="auto"/>
            <w:right w:val="none" w:sz="0" w:space="0" w:color="auto"/>
          </w:divBdr>
        </w:div>
        <w:div w:id="233859508">
          <w:marLeft w:val="0"/>
          <w:marRight w:val="0"/>
          <w:marTop w:val="0"/>
          <w:marBottom w:val="0"/>
          <w:divBdr>
            <w:top w:val="none" w:sz="0" w:space="0" w:color="auto"/>
            <w:left w:val="none" w:sz="0" w:space="0" w:color="auto"/>
            <w:bottom w:val="none" w:sz="0" w:space="0" w:color="auto"/>
            <w:right w:val="none" w:sz="0" w:space="0" w:color="auto"/>
          </w:divBdr>
        </w:div>
        <w:div w:id="1418867727">
          <w:marLeft w:val="0"/>
          <w:marRight w:val="0"/>
          <w:marTop w:val="0"/>
          <w:marBottom w:val="0"/>
          <w:divBdr>
            <w:top w:val="none" w:sz="0" w:space="0" w:color="auto"/>
            <w:left w:val="none" w:sz="0" w:space="0" w:color="auto"/>
            <w:bottom w:val="none" w:sz="0" w:space="0" w:color="auto"/>
            <w:right w:val="none" w:sz="0" w:space="0" w:color="auto"/>
          </w:divBdr>
        </w:div>
        <w:div w:id="959918801">
          <w:marLeft w:val="0"/>
          <w:marRight w:val="0"/>
          <w:marTop w:val="0"/>
          <w:marBottom w:val="0"/>
          <w:divBdr>
            <w:top w:val="none" w:sz="0" w:space="0" w:color="auto"/>
            <w:left w:val="none" w:sz="0" w:space="0" w:color="auto"/>
            <w:bottom w:val="none" w:sz="0" w:space="0" w:color="auto"/>
            <w:right w:val="none" w:sz="0" w:space="0" w:color="auto"/>
          </w:divBdr>
        </w:div>
        <w:div w:id="131018493">
          <w:marLeft w:val="0"/>
          <w:marRight w:val="0"/>
          <w:marTop w:val="0"/>
          <w:marBottom w:val="0"/>
          <w:divBdr>
            <w:top w:val="none" w:sz="0" w:space="0" w:color="auto"/>
            <w:left w:val="none" w:sz="0" w:space="0" w:color="auto"/>
            <w:bottom w:val="none" w:sz="0" w:space="0" w:color="auto"/>
            <w:right w:val="none" w:sz="0" w:space="0" w:color="auto"/>
          </w:divBdr>
        </w:div>
        <w:div w:id="737899612">
          <w:marLeft w:val="0"/>
          <w:marRight w:val="0"/>
          <w:marTop w:val="0"/>
          <w:marBottom w:val="0"/>
          <w:divBdr>
            <w:top w:val="none" w:sz="0" w:space="0" w:color="auto"/>
            <w:left w:val="none" w:sz="0" w:space="0" w:color="auto"/>
            <w:bottom w:val="none" w:sz="0" w:space="0" w:color="auto"/>
            <w:right w:val="none" w:sz="0" w:space="0" w:color="auto"/>
          </w:divBdr>
        </w:div>
        <w:div w:id="379942807">
          <w:marLeft w:val="0"/>
          <w:marRight w:val="0"/>
          <w:marTop w:val="0"/>
          <w:marBottom w:val="0"/>
          <w:divBdr>
            <w:top w:val="none" w:sz="0" w:space="0" w:color="auto"/>
            <w:left w:val="none" w:sz="0" w:space="0" w:color="auto"/>
            <w:bottom w:val="none" w:sz="0" w:space="0" w:color="auto"/>
            <w:right w:val="none" w:sz="0" w:space="0" w:color="auto"/>
          </w:divBdr>
        </w:div>
        <w:div w:id="285234444">
          <w:marLeft w:val="0"/>
          <w:marRight w:val="0"/>
          <w:marTop w:val="0"/>
          <w:marBottom w:val="0"/>
          <w:divBdr>
            <w:top w:val="none" w:sz="0" w:space="0" w:color="auto"/>
            <w:left w:val="none" w:sz="0" w:space="0" w:color="auto"/>
            <w:bottom w:val="none" w:sz="0" w:space="0" w:color="auto"/>
            <w:right w:val="none" w:sz="0" w:space="0" w:color="auto"/>
          </w:divBdr>
        </w:div>
        <w:div w:id="1056782102">
          <w:marLeft w:val="0"/>
          <w:marRight w:val="0"/>
          <w:marTop w:val="0"/>
          <w:marBottom w:val="0"/>
          <w:divBdr>
            <w:top w:val="none" w:sz="0" w:space="0" w:color="auto"/>
            <w:left w:val="none" w:sz="0" w:space="0" w:color="auto"/>
            <w:bottom w:val="none" w:sz="0" w:space="0" w:color="auto"/>
            <w:right w:val="none" w:sz="0" w:space="0" w:color="auto"/>
          </w:divBdr>
        </w:div>
        <w:div w:id="1550457444">
          <w:marLeft w:val="0"/>
          <w:marRight w:val="0"/>
          <w:marTop w:val="0"/>
          <w:marBottom w:val="0"/>
          <w:divBdr>
            <w:top w:val="none" w:sz="0" w:space="0" w:color="auto"/>
            <w:left w:val="none" w:sz="0" w:space="0" w:color="auto"/>
            <w:bottom w:val="none" w:sz="0" w:space="0" w:color="auto"/>
            <w:right w:val="none" w:sz="0" w:space="0" w:color="auto"/>
          </w:divBdr>
        </w:div>
        <w:div w:id="1950896609">
          <w:marLeft w:val="0"/>
          <w:marRight w:val="0"/>
          <w:marTop w:val="0"/>
          <w:marBottom w:val="0"/>
          <w:divBdr>
            <w:top w:val="none" w:sz="0" w:space="0" w:color="auto"/>
            <w:left w:val="none" w:sz="0" w:space="0" w:color="auto"/>
            <w:bottom w:val="none" w:sz="0" w:space="0" w:color="auto"/>
            <w:right w:val="none" w:sz="0" w:space="0" w:color="auto"/>
          </w:divBdr>
        </w:div>
        <w:div w:id="1114593052">
          <w:marLeft w:val="0"/>
          <w:marRight w:val="0"/>
          <w:marTop w:val="0"/>
          <w:marBottom w:val="0"/>
          <w:divBdr>
            <w:top w:val="none" w:sz="0" w:space="0" w:color="auto"/>
            <w:left w:val="none" w:sz="0" w:space="0" w:color="auto"/>
            <w:bottom w:val="none" w:sz="0" w:space="0" w:color="auto"/>
            <w:right w:val="none" w:sz="0" w:space="0" w:color="auto"/>
          </w:divBdr>
        </w:div>
        <w:div w:id="1707488721">
          <w:marLeft w:val="0"/>
          <w:marRight w:val="0"/>
          <w:marTop w:val="0"/>
          <w:marBottom w:val="0"/>
          <w:divBdr>
            <w:top w:val="none" w:sz="0" w:space="0" w:color="auto"/>
            <w:left w:val="none" w:sz="0" w:space="0" w:color="auto"/>
            <w:bottom w:val="none" w:sz="0" w:space="0" w:color="auto"/>
            <w:right w:val="none" w:sz="0" w:space="0" w:color="auto"/>
          </w:divBdr>
        </w:div>
        <w:div w:id="790588778">
          <w:marLeft w:val="0"/>
          <w:marRight w:val="0"/>
          <w:marTop w:val="0"/>
          <w:marBottom w:val="0"/>
          <w:divBdr>
            <w:top w:val="none" w:sz="0" w:space="0" w:color="auto"/>
            <w:left w:val="none" w:sz="0" w:space="0" w:color="auto"/>
            <w:bottom w:val="none" w:sz="0" w:space="0" w:color="auto"/>
            <w:right w:val="none" w:sz="0" w:space="0" w:color="auto"/>
          </w:divBdr>
        </w:div>
        <w:div w:id="682129724">
          <w:marLeft w:val="0"/>
          <w:marRight w:val="0"/>
          <w:marTop w:val="0"/>
          <w:marBottom w:val="0"/>
          <w:divBdr>
            <w:top w:val="none" w:sz="0" w:space="0" w:color="auto"/>
            <w:left w:val="none" w:sz="0" w:space="0" w:color="auto"/>
            <w:bottom w:val="none" w:sz="0" w:space="0" w:color="auto"/>
            <w:right w:val="none" w:sz="0" w:space="0" w:color="auto"/>
          </w:divBdr>
        </w:div>
        <w:div w:id="699090573">
          <w:marLeft w:val="0"/>
          <w:marRight w:val="0"/>
          <w:marTop w:val="0"/>
          <w:marBottom w:val="0"/>
          <w:divBdr>
            <w:top w:val="none" w:sz="0" w:space="0" w:color="auto"/>
            <w:left w:val="none" w:sz="0" w:space="0" w:color="auto"/>
            <w:bottom w:val="none" w:sz="0" w:space="0" w:color="auto"/>
            <w:right w:val="none" w:sz="0" w:space="0" w:color="auto"/>
          </w:divBdr>
        </w:div>
        <w:div w:id="691566545">
          <w:marLeft w:val="0"/>
          <w:marRight w:val="0"/>
          <w:marTop w:val="0"/>
          <w:marBottom w:val="0"/>
          <w:divBdr>
            <w:top w:val="none" w:sz="0" w:space="0" w:color="auto"/>
            <w:left w:val="none" w:sz="0" w:space="0" w:color="auto"/>
            <w:bottom w:val="none" w:sz="0" w:space="0" w:color="auto"/>
            <w:right w:val="none" w:sz="0" w:space="0" w:color="auto"/>
          </w:divBdr>
        </w:div>
        <w:div w:id="756101019">
          <w:marLeft w:val="0"/>
          <w:marRight w:val="0"/>
          <w:marTop w:val="0"/>
          <w:marBottom w:val="0"/>
          <w:divBdr>
            <w:top w:val="none" w:sz="0" w:space="0" w:color="auto"/>
            <w:left w:val="none" w:sz="0" w:space="0" w:color="auto"/>
            <w:bottom w:val="none" w:sz="0" w:space="0" w:color="auto"/>
            <w:right w:val="none" w:sz="0" w:space="0" w:color="auto"/>
          </w:divBdr>
        </w:div>
        <w:div w:id="1515531348">
          <w:marLeft w:val="0"/>
          <w:marRight w:val="0"/>
          <w:marTop w:val="0"/>
          <w:marBottom w:val="0"/>
          <w:divBdr>
            <w:top w:val="none" w:sz="0" w:space="0" w:color="auto"/>
            <w:left w:val="none" w:sz="0" w:space="0" w:color="auto"/>
            <w:bottom w:val="none" w:sz="0" w:space="0" w:color="auto"/>
            <w:right w:val="none" w:sz="0" w:space="0" w:color="auto"/>
          </w:divBdr>
        </w:div>
        <w:div w:id="757673153">
          <w:marLeft w:val="0"/>
          <w:marRight w:val="0"/>
          <w:marTop w:val="0"/>
          <w:marBottom w:val="0"/>
          <w:divBdr>
            <w:top w:val="none" w:sz="0" w:space="0" w:color="auto"/>
            <w:left w:val="none" w:sz="0" w:space="0" w:color="auto"/>
            <w:bottom w:val="none" w:sz="0" w:space="0" w:color="auto"/>
            <w:right w:val="none" w:sz="0" w:space="0" w:color="auto"/>
          </w:divBdr>
        </w:div>
        <w:div w:id="2104103098">
          <w:marLeft w:val="0"/>
          <w:marRight w:val="0"/>
          <w:marTop w:val="0"/>
          <w:marBottom w:val="0"/>
          <w:divBdr>
            <w:top w:val="none" w:sz="0" w:space="0" w:color="auto"/>
            <w:left w:val="none" w:sz="0" w:space="0" w:color="auto"/>
            <w:bottom w:val="none" w:sz="0" w:space="0" w:color="auto"/>
            <w:right w:val="none" w:sz="0" w:space="0" w:color="auto"/>
          </w:divBdr>
        </w:div>
        <w:div w:id="1094714775">
          <w:marLeft w:val="0"/>
          <w:marRight w:val="0"/>
          <w:marTop w:val="0"/>
          <w:marBottom w:val="0"/>
          <w:divBdr>
            <w:top w:val="none" w:sz="0" w:space="0" w:color="auto"/>
            <w:left w:val="none" w:sz="0" w:space="0" w:color="auto"/>
            <w:bottom w:val="none" w:sz="0" w:space="0" w:color="auto"/>
            <w:right w:val="none" w:sz="0" w:space="0" w:color="auto"/>
          </w:divBdr>
        </w:div>
        <w:div w:id="109131412">
          <w:marLeft w:val="0"/>
          <w:marRight w:val="0"/>
          <w:marTop w:val="0"/>
          <w:marBottom w:val="0"/>
          <w:divBdr>
            <w:top w:val="none" w:sz="0" w:space="0" w:color="auto"/>
            <w:left w:val="none" w:sz="0" w:space="0" w:color="auto"/>
            <w:bottom w:val="none" w:sz="0" w:space="0" w:color="auto"/>
            <w:right w:val="none" w:sz="0" w:space="0" w:color="auto"/>
          </w:divBdr>
        </w:div>
        <w:div w:id="1827554746">
          <w:marLeft w:val="0"/>
          <w:marRight w:val="0"/>
          <w:marTop w:val="0"/>
          <w:marBottom w:val="0"/>
          <w:divBdr>
            <w:top w:val="none" w:sz="0" w:space="0" w:color="auto"/>
            <w:left w:val="none" w:sz="0" w:space="0" w:color="auto"/>
            <w:bottom w:val="none" w:sz="0" w:space="0" w:color="auto"/>
            <w:right w:val="none" w:sz="0" w:space="0" w:color="auto"/>
          </w:divBdr>
        </w:div>
        <w:div w:id="105589156">
          <w:marLeft w:val="0"/>
          <w:marRight w:val="0"/>
          <w:marTop w:val="0"/>
          <w:marBottom w:val="0"/>
          <w:divBdr>
            <w:top w:val="none" w:sz="0" w:space="0" w:color="auto"/>
            <w:left w:val="none" w:sz="0" w:space="0" w:color="auto"/>
            <w:bottom w:val="none" w:sz="0" w:space="0" w:color="auto"/>
            <w:right w:val="none" w:sz="0" w:space="0" w:color="auto"/>
          </w:divBdr>
        </w:div>
        <w:div w:id="27070973">
          <w:marLeft w:val="0"/>
          <w:marRight w:val="0"/>
          <w:marTop w:val="0"/>
          <w:marBottom w:val="0"/>
          <w:divBdr>
            <w:top w:val="none" w:sz="0" w:space="0" w:color="auto"/>
            <w:left w:val="none" w:sz="0" w:space="0" w:color="auto"/>
            <w:bottom w:val="none" w:sz="0" w:space="0" w:color="auto"/>
            <w:right w:val="none" w:sz="0" w:space="0" w:color="auto"/>
          </w:divBdr>
        </w:div>
        <w:div w:id="872156694">
          <w:marLeft w:val="0"/>
          <w:marRight w:val="0"/>
          <w:marTop w:val="0"/>
          <w:marBottom w:val="0"/>
          <w:divBdr>
            <w:top w:val="none" w:sz="0" w:space="0" w:color="auto"/>
            <w:left w:val="none" w:sz="0" w:space="0" w:color="auto"/>
            <w:bottom w:val="none" w:sz="0" w:space="0" w:color="auto"/>
            <w:right w:val="none" w:sz="0" w:space="0" w:color="auto"/>
          </w:divBdr>
        </w:div>
        <w:div w:id="1789350201">
          <w:marLeft w:val="0"/>
          <w:marRight w:val="0"/>
          <w:marTop w:val="0"/>
          <w:marBottom w:val="0"/>
          <w:divBdr>
            <w:top w:val="none" w:sz="0" w:space="0" w:color="auto"/>
            <w:left w:val="none" w:sz="0" w:space="0" w:color="auto"/>
            <w:bottom w:val="none" w:sz="0" w:space="0" w:color="auto"/>
            <w:right w:val="none" w:sz="0" w:space="0" w:color="auto"/>
          </w:divBdr>
        </w:div>
        <w:div w:id="388110180">
          <w:marLeft w:val="0"/>
          <w:marRight w:val="0"/>
          <w:marTop w:val="0"/>
          <w:marBottom w:val="0"/>
          <w:divBdr>
            <w:top w:val="none" w:sz="0" w:space="0" w:color="auto"/>
            <w:left w:val="none" w:sz="0" w:space="0" w:color="auto"/>
            <w:bottom w:val="none" w:sz="0" w:space="0" w:color="auto"/>
            <w:right w:val="none" w:sz="0" w:space="0" w:color="auto"/>
          </w:divBdr>
        </w:div>
        <w:div w:id="1496606038">
          <w:marLeft w:val="0"/>
          <w:marRight w:val="0"/>
          <w:marTop w:val="0"/>
          <w:marBottom w:val="0"/>
          <w:divBdr>
            <w:top w:val="none" w:sz="0" w:space="0" w:color="auto"/>
            <w:left w:val="none" w:sz="0" w:space="0" w:color="auto"/>
            <w:bottom w:val="none" w:sz="0" w:space="0" w:color="auto"/>
            <w:right w:val="none" w:sz="0" w:space="0" w:color="auto"/>
          </w:divBdr>
        </w:div>
        <w:div w:id="1273048469">
          <w:marLeft w:val="0"/>
          <w:marRight w:val="0"/>
          <w:marTop w:val="0"/>
          <w:marBottom w:val="0"/>
          <w:divBdr>
            <w:top w:val="none" w:sz="0" w:space="0" w:color="auto"/>
            <w:left w:val="none" w:sz="0" w:space="0" w:color="auto"/>
            <w:bottom w:val="none" w:sz="0" w:space="0" w:color="auto"/>
            <w:right w:val="none" w:sz="0" w:space="0" w:color="auto"/>
          </w:divBdr>
        </w:div>
        <w:div w:id="1390301693">
          <w:marLeft w:val="0"/>
          <w:marRight w:val="0"/>
          <w:marTop w:val="0"/>
          <w:marBottom w:val="0"/>
          <w:divBdr>
            <w:top w:val="none" w:sz="0" w:space="0" w:color="auto"/>
            <w:left w:val="none" w:sz="0" w:space="0" w:color="auto"/>
            <w:bottom w:val="none" w:sz="0" w:space="0" w:color="auto"/>
            <w:right w:val="none" w:sz="0" w:space="0" w:color="auto"/>
          </w:divBdr>
        </w:div>
        <w:div w:id="1897089120">
          <w:marLeft w:val="0"/>
          <w:marRight w:val="0"/>
          <w:marTop w:val="0"/>
          <w:marBottom w:val="0"/>
          <w:divBdr>
            <w:top w:val="none" w:sz="0" w:space="0" w:color="auto"/>
            <w:left w:val="none" w:sz="0" w:space="0" w:color="auto"/>
            <w:bottom w:val="none" w:sz="0" w:space="0" w:color="auto"/>
            <w:right w:val="none" w:sz="0" w:space="0" w:color="auto"/>
          </w:divBdr>
        </w:div>
        <w:div w:id="926185580">
          <w:marLeft w:val="0"/>
          <w:marRight w:val="0"/>
          <w:marTop w:val="0"/>
          <w:marBottom w:val="0"/>
          <w:divBdr>
            <w:top w:val="none" w:sz="0" w:space="0" w:color="auto"/>
            <w:left w:val="none" w:sz="0" w:space="0" w:color="auto"/>
            <w:bottom w:val="none" w:sz="0" w:space="0" w:color="auto"/>
            <w:right w:val="none" w:sz="0" w:space="0" w:color="auto"/>
          </w:divBdr>
        </w:div>
        <w:div w:id="1957251633">
          <w:marLeft w:val="0"/>
          <w:marRight w:val="0"/>
          <w:marTop w:val="0"/>
          <w:marBottom w:val="0"/>
          <w:divBdr>
            <w:top w:val="none" w:sz="0" w:space="0" w:color="auto"/>
            <w:left w:val="none" w:sz="0" w:space="0" w:color="auto"/>
            <w:bottom w:val="none" w:sz="0" w:space="0" w:color="auto"/>
            <w:right w:val="none" w:sz="0" w:space="0" w:color="auto"/>
          </w:divBdr>
        </w:div>
        <w:div w:id="1277525742">
          <w:marLeft w:val="0"/>
          <w:marRight w:val="0"/>
          <w:marTop w:val="0"/>
          <w:marBottom w:val="0"/>
          <w:divBdr>
            <w:top w:val="none" w:sz="0" w:space="0" w:color="auto"/>
            <w:left w:val="none" w:sz="0" w:space="0" w:color="auto"/>
            <w:bottom w:val="none" w:sz="0" w:space="0" w:color="auto"/>
            <w:right w:val="none" w:sz="0" w:space="0" w:color="auto"/>
          </w:divBdr>
        </w:div>
        <w:div w:id="764111213">
          <w:marLeft w:val="0"/>
          <w:marRight w:val="0"/>
          <w:marTop w:val="0"/>
          <w:marBottom w:val="0"/>
          <w:divBdr>
            <w:top w:val="none" w:sz="0" w:space="0" w:color="auto"/>
            <w:left w:val="none" w:sz="0" w:space="0" w:color="auto"/>
            <w:bottom w:val="none" w:sz="0" w:space="0" w:color="auto"/>
            <w:right w:val="none" w:sz="0" w:space="0" w:color="auto"/>
          </w:divBdr>
        </w:div>
        <w:div w:id="854030786">
          <w:marLeft w:val="0"/>
          <w:marRight w:val="0"/>
          <w:marTop w:val="0"/>
          <w:marBottom w:val="0"/>
          <w:divBdr>
            <w:top w:val="none" w:sz="0" w:space="0" w:color="auto"/>
            <w:left w:val="none" w:sz="0" w:space="0" w:color="auto"/>
            <w:bottom w:val="none" w:sz="0" w:space="0" w:color="auto"/>
            <w:right w:val="none" w:sz="0" w:space="0" w:color="auto"/>
          </w:divBdr>
        </w:div>
        <w:div w:id="729614530">
          <w:marLeft w:val="0"/>
          <w:marRight w:val="0"/>
          <w:marTop w:val="0"/>
          <w:marBottom w:val="0"/>
          <w:divBdr>
            <w:top w:val="none" w:sz="0" w:space="0" w:color="auto"/>
            <w:left w:val="none" w:sz="0" w:space="0" w:color="auto"/>
            <w:bottom w:val="none" w:sz="0" w:space="0" w:color="auto"/>
            <w:right w:val="none" w:sz="0" w:space="0" w:color="auto"/>
          </w:divBdr>
        </w:div>
        <w:div w:id="159389606">
          <w:marLeft w:val="0"/>
          <w:marRight w:val="0"/>
          <w:marTop w:val="0"/>
          <w:marBottom w:val="0"/>
          <w:divBdr>
            <w:top w:val="none" w:sz="0" w:space="0" w:color="auto"/>
            <w:left w:val="none" w:sz="0" w:space="0" w:color="auto"/>
            <w:bottom w:val="none" w:sz="0" w:space="0" w:color="auto"/>
            <w:right w:val="none" w:sz="0" w:space="0" w:color="auto"/>
          </w:divBdr>
        </w:div>
        <w:div w:id="1235235048">
          <w:marLeft w:val="0"/>
          <w:marRight w:val="0"/>
          <w:marTop w:val="0"/>
          <w:marBottom w:val="0"/>
          <w:divBdr>
            <w:top w:val="none" w:sz="0" w:space="0" w:color="auto"/>
            <w:left w:val="none" w:sz="0" w:space="0" w:color="auto"/>
            <w:bottom w:val="none" w:sz="0" w:space="0" w:color="auto"/>
            <w:right w:val="none" w:sz="0" w:space="0" w:color="auto"/>
          </w:divBdr>
        </w:div>
        <w:div w:id="998847937">
          <w:marLeft w:val="0"/>
          <w:marRight w:val="0"/>
          <w:marTop w:val="0"/>
          <w:marBottom w:val="0"/>
          <w:divBdr>
            <w:top w:val="none" w:sz="0" w:space="0" w:color="auto"/>
            <w:left w:val="none" w:sz="0" w:space="0" w:color="auto"/>
            <w:bottom w:val="none" w:sz="0" w:space="0" w:color="auto"/>
            <w:right w:val="none" w:sz="0" w:space="0" w:color="auto"/>
          </w:divBdr>
        </w:div>
        <w:div w:id="1188446421">
          <w:marLeft w:val="0"/>
          <w:marRight w:val="0"/>
          <w:marTop w:val="0"/>
          <w:marBottom w:val="0"/>
          <w:divBdr>
            <w:top w:val="none" w:sz="0" w:space="0" w:color="auto"/>
            <w:left w:val="none" w:sz="0" w:space="0" w:color="auto"/>
            <w:bottom w:val="none" w:sz="0" w:space="0" w:color="auto"/>
            <w:right w:val="none" w:sz="0" w:space="0" w:color="auto"/>
          </w:divBdr>
        </w:div>
        <w:div w:id="1255478631">
          <w:marLeft w:val="0"/>
          <w:marRight w:val="0"/>
          <w:marTop w:val="0"/>
          <w:marBottom w:val="0"/>
          <w:divBdr>
            <w:top w:val="none" w:sz="0" w:space="0" w:color="auto"/>
            <w:left w:val="none" w:sz="0" w:space="0" w:color="auto"/>
            <w:bottom w:val="none" w:sz="0" w:space="0" w:color="auto"/>
            <w:right w:val="none" w:sz="0" w:space="0" w:color="auto"/>
          </w:divBdr>
        </w:div>
        <w:div w:id="418983792">
          <w:marLeft w:val="0"/>
          <w:marRight w:val="0"/>
          <w:marTop w:val="0"/>
          <w:marBottom w:val="0"/>
          <w:divBdr>
            <w:top w:val="none" w:sz="0" w:space="0" w:color="auto"/>
            <w:left w:val="none" w:sz="0" w:space="0" w:color="auto"/>
            <w:bottom w:val="none" w:sz="0" w:space="0" w:color="auto"/>
            <w:right w:val="none" w:sz="0" w:space="0" w:color="auto"/>
          </w:divBdr>
        </w:div>
        <w:div w:id="1695378823">
          <w:marLeft w:val="0"/>
          <w:marRight w:val="0"/>
          <w:marTop w:val="0"/>
          <w:marBottom w:val="0"/>
          <w:divBdr>
            <w:top w:val="none" w:sz="0" w:space="0" w:color="auto"/>
            <w:left w:val="none" w:sz="0" w:space="0" w:color="auto"/>
            <w:bottom w:val="none" w:sz="0" w:space="0" w:color="auto"/>
            <w:right w:val="none" w:sz="0" w:space="0" w:color="auto"/>
          </w:divBdr>
        </w:div>
        <w:div w:id="277192">
          <w:marLeft w:val="0"/>
          <w:marRight w:val="0"/>
          <w:marTop w:val="0"/>
          <w:marBottom w:val="0"/>
          <w:divBdr>
            <w:top w:val="none" w:sz="0" w:space="0" w:color="auto"/>
            <w:left w:val="none" w:sz="0" w:space="0" w:color="auto"/>
            <w:bottom w:val="none" w:sz="0" w:space="0" w:color="auto"/>
            <w:right w:val="none" w:sz="0" w:space="0" w:color="auto"/>
          </w:divBdr>
        </w:div>
        <w:div w:id="435489830">
          <w:marLeft w:val="0"/>
          <w:marRight w:val="0"/>
          <w:marTop w:val="0"/>
          <w:marBottom w:val="0"/>
          <w:divBdr>
            <w:top w:val="none" w:sz="0" w:space="0" w:color="auto"/>
            <w:left w:val="none" w:sz="0" w:space="0" w:color="auto"/>
            <w:bottom w:val="none" w:sz="0" w:space="0" w:color="auto"/>
            <w:right w:val="none" w:sz="0" w:space="0" w:color="auto"/>
          </w:divBdr>
        </w:div>
        <w:div w:id="632058459">
          <w:marLeft w:val="0"/>
          <w:marRight w:val="0"/>
          <w:marTop w:val="0"/>
          <w:marBottom w:val="0"/>
          <w:divBdr>
            <w:top w:val="none" w:sz="0" w:space="0" w:color="auto"/>
            <w:left w:val="none" w:sz="0" w:space="0" w:color="auto"/>
            <w:bottom w:val="none" w:sz="0" w:space="0" w:color="auto"/>
            <w:right w:val="none" w:sz="0" w:space="0" w:color="auto"/>
          </w:divBdr>
        </w:div>
        <w:div w:id="748432037">
          <w:marLeft w:val="0"/>
          <w:marRight w:val="0"/>
          <w:marTop w:val="0"/>
          <w:marBottom w:val="0"/>
          <w:divBdr>
            <w:top w:val="none" w:sz="0" w:space="0" w:color="auto"/>
            <w:left w:val="none" w:sz="0" w:space="0" w:color="auto"/>
            <w:bottom w:val="none" w:sz="0" w:space="0" w:color="auto"/>
            <w:right w:val="none" w:sz="0" w:space="0" w:color="auto"/>
          </w:divBdr>
        </w:div>
        <w:div w:id="369964342">
          <w:marLeft w:val="0"/>
          <w:marRight w:val="0"/>
          <w:marTop w:val="0"/>
          <w:marBottom w:val="0"/>
          <w:divBdr>
            <w:top w:val="none" w:sz="0" w:space="0" w:color="auto"/>
            <w:left w:val="none" w:sz="0" w:space="0" w:color="auto"/>
            <w:bottom w:val="none" w:sz="0" w:space="0" w:color="auto"/>
            <w:right w:val="none" w:sz="0" w:space="0" w:color="auto"/>
          </w:divBdr>
        </w:div>
        <w:div w:id="1836535218">
          <w:marLeft w:val="0"/>
          <w:marRight w:val="0"/>
          <w:marTop w:val="0"/>
          <w:marBottom w:val="0"/>
          <w:divBdr>
            <w:top w:val="none" w:sz="0" w:space="0" w:color="auto"/>
            <w:left w:val="none" w:sz="0" w:space="0" w:color="auto"/>
            <w:bottom w:val="none" w:sz="0" w:space="0" w:color="auto"/>
            <w:right w:val="none" w:sz="0" w:space="0" w:color="auto"/>
          </w:divBdr>
        </w:div>
        <w:div w:id="1272589507">
          <w:marLeft w:val="0"/>
          <w:marRight w:val="0"/>
          <w:marTop w:val="0"/>
          <w:marBottom w:val="0"/>
          <w:divBdr>
            <w:top w:val="none" w:sz="0" w:space="0" w:color="auto"/>
            <w:left w:val="none" w:sz="0" w:space="0" w:color="auto"/>
            <w:bottom w:val="none" w:sz="0" w:space="0" w:color="auto"/>
            <w:right w:val="none" w:sz="0" w:space="0" w:color="auto"/>
          </w:divBdr>
        </w:div>
        <w:div w:id="1032926255">
          <w:marLeft w:val="0"/>
          <w:marRight w:val="0"/>
          <w:marTop w:val="0"/>
          <w:marBottom w:val="0"/>
          <w:divBdr>
            <w:top w:val="none" w:sz="0" w:space="0" w:color="auto"/>
            <w:left w:val="none" w:sz="0" w:space="0" w:color="auto"/>
            <w:bottom w:val="none" w:sz="0" w:space="0" w:color="auto"/>
            <w:right w:val="none" w:sz="0" w:space="0" w:color="auto"/>
          </w:divBdr>
        </w:div>
        <w:div w:id="235366015">
          <w:marLeft w:val="0"/>
          <w:marRight w:val="0"/>
          <w:marTop w:val="0"/>
          <w:marBottom w:val="0"/>
          <w:divBdr>
            <w:top w:val="none" w:sz="0" w:space="0" w:color="auto"/>
            <w:left w:val="none" w:sz="0" w:space="0" w:color="auto"/>
            <w:bottom w:val="none" w:sz="0" w:space="0" w:color="auto"/>
            <w:right w:val="none" w:sz="0" w:space="0" w:color="auto"/>
          </w:divBdr>
        </w:div>
        <w:div w:id="1149059826">
          <w:marLeft w:val="0"/>
          <w:marRight w:val="0"/>
          <w:marTop w:val="0"/>
          <w:marBottom w:val="0"/>
          <w:divBdr>
            <w:top w:val="none" w:sz="0" w:space="0" w:color="auto"/>
            <w:left w:val="none" w:sz="0" w:space="0" w:color="auto"/>
            <w:bottom w:val="none" w:sz="0" w:space="0" w:color="auto"/>
            <w:right w:val="none" w:sz="0" w:space="0" w:color="auto"/>
          </w:divBdr>
        </w:div>
        <w:div w:id="1285841808">
          <w:marLeft w:val="0"/>
          <w:marRight w:val="0"/>
          <w:marTop w:val="0"/>
          <w:marBottom w:val="0"/>
          <w:divBdr>
            <w:top w:val="none" w:sz="0" w:space="0" w:color="auto"/>
            <w:left w:val="none" w:sz="0" w:space="0" w:color="auto"/>
            <w:bottom w:val="none" w:sz="0" w:space="0" w:color="auto"/>
            <w:right w:val="none" w:sz="0" w:space="0" w:color="auto"/>
          </w:divBdr>
        </w:div>
        <w:div w:id="969435335">
          <w:marLeft w:val="0"/>
          <w:marRight w:val="0"/>
          <w:marTop w:val="0"/>
          <w:marBottom w:val="0"/>
          <w:divBdr>
            <w:top w:val="none" w:sz="0" w:space="0" w:color="auto"/>
            <w:left w:val="none" w:sz="0" w:space="0" w:color="auto"/>
            <w:bottom w:val="none" w:sz="0" w:space="0" w:color="auto"/>
            <w:right w:val="none" w:sz="0" w:space="0" w:color="auto"/>
          </w:divBdr>
        </w:div>
        <w:div w:id="1214927848">
          <w:marLeft w:val="0"/>
          <w:marRight w:val="0"/>
          <w:marTop w:val="0"/>
          <w:marBottom w:val="0"/>
          <w:divBdr>
            <w:top w:val="none" w:sz="0" w:space="0" w:color="auto"/>
            <w:left w:val="none" w:sz="0" w:space="0" w:color="auto"/>
            <w:bottom w:val="none" w:sz="0" w:space="0" w:color="auto"/>
            <w:right w:val="none" w:sz="0" w:space="0" w:color="auto"/>
          </w:divBdr>
        </w:div>
        <w:div w:id="246815413">
          <w:marLeft w:val="0"/>
          <w:marRight w:val="0"/>
          <w:marTop w:val="0"/>
          <w:marBottom w:val="0"/>
          <w:divBdr>
            <w:top w:val="none" w:sz="0" w:space="0" w:color="auto"/>
            <w:left w:val="none" w:sz="0" w:space="0" w:color="auto"/>
            <w:bottom w:val="none" w:sz="0" w:space="0" w:color="auto"/>
            <w:right w:val="none" w:sz="0" w:space="0" w:color="auto"/>
          </w:divBdr>
        </w:div>
        <w:div w:id="432479916">
          <w:marLeft w:val="0"/>
          <w:marRight w:val="0"/>
          <w:marTop w:val="0"/>
          <w:marBottom w:val="0"/>
          <w:divBdr>
            <w:top w:val="none" w:sz="0" w:space="0" w:color="auto"/>
            <w:left w:val="none" w:sz="0" w:space="0" w:color="auto"/>
            <w:bottom w:val="none" w:sz="0" w:space="0" w:color="auto"/>
            <w:right w:val="none" w:sz="0" w:space="0" w:color="auto"/>
          </w:divBdr>
        </w:div>
        <w:div w:id="1304047294">
          <w:marLeft w:val="0"/>
          <w:marRight w:val="0"/>
          <w:marTop w:val="0"/>
          <w:marBottom w:val="0"/>
          <w:divBdr>
            <w:top w:val="none" w:sz="0" w:space="0" w:color="auto"/>
            <w:left w:val="none" w:sz="0" w:space="0" w:color="auto"/>
            <w:bottom w:val="none" w:sz="0" w:space="0" w:color="auto"/>
            <w:right w:val="none" w:sz="0" w:space="0" w:color="auto"/>
          </w:divBdr>
        </w:div>
        <w:div w:id="921187190">
          <w:marLeft w:val="0"/>
          <w:marRight w:val="0"/>
          <w:marTop w:val="0"/>
          <w:marBottom w:val="0"/>
          <w:divBdr>
            <w:top w:val="none" w:sz="0" w:space="0" w:color="auto"/>
            <w:left w:val="none" w:sz="0" w:space="0" w:color="auto"/>
            <w:bottom w:val="none" w:sz="0" w:space="0" w:color="auto"/>
            <w:right w:val="none" w:sz="0" w:space="0" w:color="auto"/>
          </w:divBdr>
        </w:div>
        <w:div w:id="1123690640">
          <w:marLeft w:val="0"/>
          <w:marRight w:val="0"/>
          <w:marTop w:val="0"/>
          <w:marBottom w:val="0"/>
          <w:divBdr>
            <w:top w:val="none" w:sz="0" w:space="0" w:color="auto"/>
            <w:left w:val="none" w:sz="0" w:space="0" w:color="auto"/>
            <w:bottom w:val="none" w:sz="0" w:space="0" w:color="auto"/>
            <w:right w:val="none" w:sz="0" w:space="0" w:color="auto"/>
          </w:divBdr>
        </w:div>
        <w:div w:id="1024868789">
          <w:marLeft w:val="0"/>
          <w:marRight w:val="0"/>
          <w:marTop w:val="0"/>
          <w:marBottom w:val="0"/>
          <w:divBdr>
            <w:top w:val="none" w:sz="0" w:space="0" w:color="auto"/>
            <w:left w:val="none" w:sz="0" w:space="0" w:color="auto"/>
            <w:bottom w:val="none" w:sz="0" w:space="0" w:color="auto"/>
            <w:right w:val="none" w:sz="0" w:space="0" w:color="auto"/>
          </w:divBdr>
        </w:div>
        <w:div w:id="1663117179">
          <w:marLeft w:val="0"/>
          <w:marRight w:val="0"/>
          <w:marTop w:val="0"/>
          <w:marBottom w:val="0"/>
          <w:divBdr>
            <w:top w:val="none" w:sz="0" w:space="0" w:color="auto"/>
            <w:left w:val="none" w:sz="0" w:space="0" w:color="auto"/>
            <w:bottom w:val="none" w:sz="0" w:space="0" w:color="auto"/>
            <w:right w:val="none" w:sz="0" w:space="0" w:color="auto"/>
          </w:divBdr>
        </w:div>
        <w:div w:id="72624833">
          <w:marLeft w:val="0"/>
          <w:marRight w:val="0"/>
          <w:marTop w:val="0"/>
          <w:marBottom w:val="0"/>
          <w:divBdr>
            <w:top w:val="none" w:sz="0" w:space="0" w:color="auto"/>
            <w:left w:val="none" w:sz="0" w:space="0" w:color="auto"/>
            <w:bottom w:val="none" w:sz="0" w:space="0" w:color="auto"/>
            <w:right w:val="none" w:sz="0" w:space="0" w:color="auto"/>
          </w:divBdr>
          <w:divsChild>
            <w:div w:id="191695495">
              <w:marLeft w:val="0"/>
              <w:marRight w:val="0"/>
              <w:marTop w:val="0"/>
              <w:marBottom w:val="0"/>
              <w:divBdr>
                <w:top w:val="none" w:sz="0" w:space="0" w:color="auto"/>
                <w:left w:val="none" w:sz="0" w:space="0" w:color="auto"/>
                <w:bottom w:val="none" w:sz="0" w:space="0" w:color="auto"/>
                <w:right w:val="none" w:sz="0" w:space="0" w:color="auto"/>
              </w:divBdr>
            </w:div>
            <w:div w:id="1574467101">
              <w:marLeft w:val="0"/>
              <w:marRight w:val="0"/>
              <w:marTop w:val="0"/>
              <w:marBottom w:val="0"/>
              <w:divBdr>
                <w:top w:val="none" w:sz="0" w:space="0" w:color="auto"/>
                <w:left w:val="none" w:sz="0" w:space="0" w:color="auto"/>
                <w:bottom w:val="none" w:sz="0" w:space="0" w:color="auto"/>
                <w:right w:val="none" w:sz="0" w:space="0" w:color="auto"/>
              </w:divBdr>
            </w:div>
            <w:div w:id="1516844315">
              <w:marLeft w:val="0"/>
              <w:marRight w:val="0"/>
              <w:marTop w:val="0"/>
              <w:marBottom w:val="0"/>
              <w:divBdr>
                <w:top w:val="none" w:sz="0" w:space="0" w:color="auto"/>
                <w:left w:val="none" w:sz="0" w:space="0" w:color="auto"/>
                <w:bottom w:val="none" w:sz="0" w:space="0" w:color="auto"/>
                <w:right w:val="none" w:sz="0" w:space="0" w:color="auto"/>
              </w:divBdr>
            </w:div>
            <w:div w:id="1647397648">
              <w:marLeft w:val="0"/>
              <w:marRight w:val="0"/>
              <w:marTop w:val="0"/>
              <w:marBottom w:val="0"/>
              <w:divBdr>
                <w:top w:val="none" w:sz="0" w:space="0" w:color="auto"/>
                <w:left w:val="none" w:sz="0" w:space="0" w:color="auto"/>
                <w:bottom w:val="none" w:sz="0" w:space="0" w:color="auto"/>
                <w:right w:val="none" w:sz="0" w:space="0" w:color="auto"/>
              </w:divBdr>
            </w:div>
            <w:div w:id="873152420">
              <w:marLeft w:val="0"/>
              <w:marRight w:val="0"/>
              <w:marTop w:val="0"/>
              <w:marBottom w:val="0"/>
              <w:divBdr>
                <w:top w:val="none" w:sz="0" w:space="0" w:color="auto"/>
                <w:left w:val="none" w:sz="0" w:space="0" w:color="auto"/>
                <w:bottom w:val="none" w:sz="0" w:space="0" w:color="auto"/>
                <w:right w:val="none" w:sz="0" w:space="0" w:color="auto"/>
              </w:divBdr>
            </w:div>
          </w:divsChild>
        </w:div>
        <w:div w:id="1645306956">
          <w:marLeft w:val="0"/>
          <w:marRight w:val="0"/>
          <w:marTop w:val="0"/>
          <w:marBottom w:val="0"/>
          <w:divBdr>
            <w:top w:val="none" w:sz="0" w:space="0" w:color="auto"/>
            <w:left w:val="none" w:sz="0" w:space="0" w:color="auto"/>
            <w:bottom w:val="none" w:sz="0" w:space="0" w:color="auto"/>
            <w:right w:val="none" w:sz="0" w:space="0" w:color="auto"/>
          </w:divBdr>
          <w:divsChild>
            <w:div w:id="917666728">
              <w:marLeft w:val="0"/>
              <w:marRight w:val="0"/>
              <w:marTop w:val="0"/>
              <w:marBottom w:val="0"/>
              <w:divBdr>
                <w:top w:val="none" w:sz="0" w:space="0" w:color="auto"/>
                <w:left w:val="none" w:sz="0" w:space="0" w:color="auto"/>
                <w:bottom w:val="none" w:sz="0" w:space="0" w:color="auto"/>
                <w:right w:val="none" w:sz="0" w:space="0" w:color="auto"/>
              </w:divBdr>
            </w:div>
            <w:div w:id="1635406873">
              <w:marLeft w:val="0"/>
              <w:marRight w:val="0"/>
              <w:marTop w:val="0"/>
              <w:marBottom w:val="0"/>
              <w:divBdr>
                <w:top w:val="none" w:sz="0" w:space="0" w:color="auto"/>
                <w:left w:val="none" w:sz="0" w:space="0" w:color="auto"/>
                <w:bottom w:val="none" w:sz="0" w:space="0" w:color="auto"/>
                <w:right w:val="none" w:sz="0" w:space="0" w:color="auto"/>
              </w:divBdr>
            </w:div>
            <w:div w:id="1904682408">
              <w:marLeft w:val="0"/>
              <w:marRight w:val="0"/>
              <w:marTop w:val="0"/>
              <w:marBottom w:val="0"/>
              <w:divBdr>
                <w:top w:val="none" w:sz="0" w:space="0" w:color="auto"/>
                <w:left w:val="none" w:sz="0" w:space="0" w:color="auto"/>
                <w:bottom w:val="none" w:sz="0" w:space="0" w:color="auto"/>
                <w:right w:val="none" w:sz="0" w:space="0" w:color="auto"/>
              </w:divBdr>
            </w:div>
            <w:div w:id="829836157">
              <w:marLeft w:val="0"/>
              <w:marRight w:val="0"/>
              <w:marTop w:val="0"/>
              <w:marBottom w:val="0"/>
              <w:divBdr>
                <w:top w:val="none" w:sz="0" w:space="0" w:color="auto"/>
                <w:left w:val="none" w:sz="0" w:space="0" w:color="auto"/>
                <w:bottom w:val="none" w:sz="0" w:space="0" w:color="auto"/>
                <w:right w:val="none" w:sz="0" w:space="0" w:color="auto"/>
              </w:divBdr>
            </w:div>
            <w:div w:id="72626802">
              <w:marLeft w:val="0"/>
              <w:marRight w:val="0"/>
              <w:marTop w:val="0"/>
              <w:marBottom w:val="0"/>
              <w:divBdr>
                <w:top w:val="none" w:sz="0" w:space="0" w:color="auto"/>
                <w:left w:val="none" w:sz="0" w:space="0" w:color="auto"/>
                <w:bottom w:val="none" w:sz="0" w:space="0" w:color="auto"/>
                <w:right w:val="none" w:sz="0" w:space="0" w:color="auto"/>
              </w:divBdr>
            </w:div>
          </w:divsChild>
        </w:div>
        <w:div w:id="1466004876">
          <w:marLeft w:val="0"/>
          <w:marRight w:val="0"/>
          <w:marTop w:val="0"/>
          <w:marBottom w:val="0"/>
          <w:divBdr>
            <w:top w:val="none" w:sz="0" w:space="0" w:color="auto"/>
            <w:left w:val="none" w:sz="0" w:space="0" w:color="auto"/>
            <w:bottom w:val="none" w:sz="0" w:space="0" w:color="auto"/>
            <w:right w:val="none" w:sz="0" w:space="0" w:color="auto"/>
          </w:divBdr>
        </w:div>
        <w:div w:id="895551608">
          <w:marLeft w:val="0"/>
          <w:marRight w:val="0"/>
          <w:marTop w:val="0"/>
          <w:marBottom w:val="0"/>
          <w:divBdr>
            <w:top w:val="none" w:sz="0" w:space="0" w:color="auto"/>
            <w:left w:val="none" w:sz="0" w:space="0" w:color="auto"/>
            <w:bottom w:val="none" w:sz="0" w:space="0" w:color="auto"/>
            <w:right w:val="none" w:sz="0" w:space="0" w:color="auto"/>
          </w:divBdr>
        </w:div>
        <w:div w:id="1894077087">
          <w:marLeft w:val="0"/>
          <w:marRight w:val="0"/>
          <w:marTop w:val="0"/>
          <w:marBottom w:val="0"/>
          <w:divBdr>
            <w:top w:val="none" w:sz="0" w:space="0" w:color="auto"/>
            <w:left w:val="none" w:sz="0" w:space="0" w:color="auto"/>
            <w:bottom w:val="none" w:sz="0" w:space="0" w:color="auto"/>
            <w:right w:val="none" w:sz="0" w:space="0" w:color="auto"/>
          </w:divBdr>
        </w:div>
        <w:div w:id="821117188">
          <w:marLeft w:val="0"/>
          <w:marRight w:val="0"/>
          <w:marTop w:val="0"/>
          <w:marBottom w:val="0"/>
          <w:divBdr>
            <w:top w:val="none" w:sz="0" w:space="0" w:color="auto"/>
            <w:left w:val="none" w:sz="0" w:space="0" w:color="auto"/>
            <w:bottom w:val="none" w:sz="0" w:space="0" w:color="auto"/>
            <w:right w:val="none" w:sz="0" w:space="0" w:color="auto"/>
          </w:divBdr>
        </w:div>
        <w:div w:id="1460685943">
          <w:marLeft w:val="0"/>
          <w:marRight w:val="0"/>
          <w:marTop w:val="0"/>
          <w:marBottom w:val="0"/>
          <w:divBdr>
            <w:top w:val="none" w:sz="0" w:space="0" w:color="auto"/>
            <w:left w:val="none" w:sz="0" w:space="0" w:color="auto"/>
            <w:bottom w:val="none" w:sz="0" w:space="0" w:color="auto"/>
            <w:right w:val="none" w:sz="0" w:space="0" w:color="auto"/>
          </w:divBdr>
        </w:div>
        <w:div w:id="99835284">
          <w:marLeft w:val="0"/>
          <w:marRight w:val="0"/>
          <w:marTop w:val="0"/>
          <w:marBottom w:val="0"/>
          <w:divBdr>
            <w:top w:val="none" w:sz="0" w:space="0" w:color="auto"/>
            <w:left w:val="none" w:sz="0" w:space="0" w:color="auto"/>
            <w:bottom w:val="none" w:sz="0" w:space="0" w:color="auto"/>
            <w:right w:val="none" w:sz="0" w:space="0" w:color="auto"/>
          </w:divBdr>
        </w:div>
        <w:div w:id="540284167">
          <w:marLeft w:val="0"/>
          <w:marRight w:val="0"/>
          <w:marTop w:val="0"/>
          <w:marBottom w:val="0"/>
          <w:divBdr>
            <w:top w:val="none" w:sz="0" w:space="0" w:color="auto"/>
            <w:left w:val="none" w:sz="0" w:space="0" w:color="auto"/>
            <w:bottom w:val="none" w:sz="0" w:space="0" w:color="auto"/>
            <w:right w:val="none" w:sz="0" w:space="0" w:color="auto"/>
          </w:divBdr>
        </w:div>
        <w:div w:id="1277952064">
          <w:marLeft w:val="0"/>
          <w:marRight w:val="0"/>
          <w:marTop w:val="0"/>
          <w:marBottom w:val="0"/>
          <w:divBdr>
            <w:top w:val="none" w:sz="0" w:space="0" w:color="auto"/>
            <w:left w:val="none" w:sz="0" w:space="0" w:color="auto"/>
            <w:bottom w:val="none" w:sz="0" w:space="0" w:color="auto"/>
            <w:right w:val="none" w:sz="0" w:space="0" w:color="auto"/>
          </w:divBdr>
        </w:div>
        <w:div w:id="288513951">
          <w:marLeft w:val="0"/>
          <w:marRight w:val="0"/>
          <w:marTop w:val="0"/>
          <w:marBottom w:val="0"/>
          <w:divBdr>
            <w:top w:val="none" w:sz="0" w:space="0" w:color="auto"/>
            <w:left w:val="none" w:sz="0" w:space="0" w:color="auto"/>
            <w:bottom w:val="none" w:sz="0" w:space="0" w:color="auto"/>
            <w:right w:val="none" w:sz="0" w:space="0" w:color="auto"/>
          </w:divBdr>
        </w:div>
        <w:div w:id="1767920843">
          <w:marLeft w:val="0"/>
          <w:marRight w:val="0"/>
          <w:marTop w:val="0"/>
          <w:marBottom w:val="0"/>
          <w:divBdr>
            <w:top w:val="none" w:sz="0" w:space="0" w:color="auto"/>
            <w:left w:val="none" w:sz="0" w:space="0" w:color="auto"/>
            <w:bottom w:val="none" w:sz="0" w:space="0" w:color="auto"/>
            <w:right w:val="none" w:sz="0" w:space="0" w:color="auto"/>
          </w:divBdr>
        </w:div>
        <w:div w:id="213658565">
          <w:marLeft w:val="0"/>
          <w:marRight w:val="0"/>
          <w:marTop w:val="0"/>
          <w:marBottom w:val="0"/>
          <w:divBdr>
            <w:top w:val="none" w:sz="0" w:space="0" w:color="auto"/>
            <w:left w:val="none" w:sz="0" w:space="0" w:color="auto"/>
            <w:bottom w:val="none" w:sz="0" w:space="0" w:color="auto"/>
            <w:right w:val="none" w:sz="0" w:space="0" w:color="auto"/>
          </w:divBdr>
        </w:div>
        <w:div w:id="755397943">
          <w:marLeft w:val="0"/>
          <w:marRight w:val="0"/>
          <w:marTop w:val="0"/>
          <w:marBottom w:val="0"/>
          <w:divBdr>
            <w:top w:val="none" w:sz="0" w:space="0" w:color="auto"/>
            <w:left w:val="none" w:sz="0" w:space="0" w:color="auto"/>
            <w:bottom w:val="none" w:sz="0" w:space="0" w:color="auto"/>
            <w:right w:val="none" w:sz="0" w:space="0" w:color="auto"/>
          </w:divBdr>
        </w:div>
        <w:div w:id="1678728681">
          <w:marLeft w:val="0"/>
          <w:marRight w:val="0"/>
          <w:marTop w:val="0"/>
          <w:marBottom w:val="0"/>
          <w:divBdr>
            <w:top w:val="none" w:sz="0" w:space="0" w:color="auto"/>
            <w:left w:val="none" w:sz="0" w:space="0" w:color="auto"/>
            <w:bottom w:val="none" w:sz="0" w:space="0" w:color="auto"/>
            <w:right w:val="none" w:sz="0" w:space="0" w:color="auto"/>
          </w:divBdr>
        </w:div>
        <w:div w:id="1786726885">
          <w:marLeft w:val="0"/>
          <w:marRight w:val="0"/>
          <w:marTop w:val="0"/>
          <w:marBottom w:val="0"/>
          <w:divBdr>
            <w:top w:val="none" w:sz="0" w:space="0" w:color="auto"/>
            <w:left w:val="none" w:sz="0" w:space="0" w:color="auto"/>
            <w:bottom w:val="none" w:sz="0" w:space="0" w:color="auto"/>
            <w:right w:val="none" w:sz="0" w:space="0" w:color="auto"/>
          </w:divBdr>
        </w:div>
        <w:div w:id="1692418871">
          <w:marLeft w:val="0"/>
          <w:marRight w:val="0"/>
          <w:marTop w:val="0"/>
          <w:marBottom w:val="0"/>
          <w:divBdr>
            <w:top w:val="none" w:sz="0" w:space="0" w:color="auto"/>
            <w:left w:val="none" w:sz="0" w:space="0" w:color="auto"/>
            <w:bottom w:val="none" w:sz="0" w:space="0" w:color="auto"/>
            <w:right w:val="none" w:sz="0" w:space="0" w:color="auto"/>
          </w:divBdr>
        </w:div>
      </w:divsChild>
    </w:div>
    <w:div w:id="1547375980">
      <w:bodyDiv w:val="1"/>
      <w:marLeft w:val="0"/>
      <w:marRight w:val="0"/>
      <w:marTop w:val="0"/>
      <w:marBottom w:val="0"/>
      <w:divBdr>
        <w:top w:val="none" w:sz="0" w:space="0" w:color="auto"/>
        <w:left w:val="none" w:sz="0" w:space="0" w:color="auto"/>
        <w:bottom w:val="none" w:sz="0" w:space="0" w:color="auto"/>
        <w:right w:val="none" w:sz="0" w:space="0" w:color="auto"/>
      </w:divBdr>
      <w:divsChild>
        <w:div w:id="1510605093">
          <w:marLeft w:val="0"/>
          <w:marRight w:val="0"/>
          <w:marTop w:val="0"/>
          <w:marBottom w:val="0"/>
          <w:divBdr>
            <w:top w:val="none" w:sz="0" w:space="0" w:color="auto"/>
            <w:left w:val="none" w:sz="0" w:space="0" w:color="auto"/>
            <w:bottom w:val="none" w:sz="0" w:space="0" w:color="auto"/>
            <w:right w:val="none" w:sz="0" w:space="0" w:color="auto"/>
          </w:divBdr>
        </w:div>
        <w:div w:id="1862426103">
          <w:marLeft w:val="0"/>
          <w:marRight w:val="0"/>
          <w:marTop w:val="0"/>
          <w:marBottom w:val="0"/>
          <w:divBdr>
            <w:top w:val="none" w:sz="0" w:space="0" w:color="auto"/>
            <w:left w:val="none" w:sz="0" w:space="0" w:color="auto"/>
            <w:bottom w:val="none" w:sz="0" w:space="0" w:color="auto"/>
            <w:right w:val="none" w:sz="0" w:space="0" w:color="auto"/>
          </w:divBdr>
        </w:div>
        <w:div w:id="1917518416">
          <w:marLeft w:val="0"/>
          <w:marRight w:val="0"/>
          <w:marTop w:val="0"/>
          <w:marBottom w:val="0"/>
          <w:divBdr>
            <w:top w:val="none" w:sz="0" w:space="0" w:color="auto"/>
            <w:left w:val="none" w:sz="0" w:space="0" w:color="auto"/>
            <w:bottom w:val="none" w:sz="0" w:space="0" w:color="auto"/>
            <w:right w:val="none" w:sz="0" w:space="0" w:color="auto"/>
          </w:divBdr>
        </w:div>
        <w:div w:id="1267805817">
          <w:marLeft w:val="0"/>
          <w:marRight w:val="0"/>
          <w:marTop w:val="0"/>
          <w:marBottom w:val="0"/>
          <w:divBdr>
            <w:top w:val="none" w:sz="0" w:space="0" w:color="auto"/>
            <w:left w:val="none" w:sz="0" w:space="0" w:color="auto"/>
            <w:bottom w:val="none" w:sz="0" w:space="0" w:color="auto"/>
            <w:right w:val="none" w:sz="0" w:space="0" w:color="auto"/>
          </w:divBdr>
        </w:div>
        <w:div w:id="1751001591">
          <w:marLeft w:val="0"/>
          <w:marRight w:val="0"/>
          <w:marTop w:val="0"/>
          <w:marBottom w:val="0"/>
          <w:divBdr>
            <w:top w:val="none" w:sz="0" w:space="0" w:color="auto"/>
            <w:left w:val="none" w:sz="0" w:space="0" w:color="auto"/>
            <w:bottom w:val="none" w:sz="0" w:space="0" w:color="auto"/>
            <w:right w:val="none" w:sz="0" w:space="0" w:color="auto"/>
          </w:divBdr>
        </w:div>
        <w:div w:id="2363759">
          <w:marLeft w:val="0"/>
          <w:marRight w:val="0"/>
          <w:marTop w:val="0"/>
          <w:marBottom w:val="0"/>
          <w:divBdr>
            <w:top w:val="none" w:sz="0" w:space="0" w:color="auto"/>
            <w:left w:val="none" w:sz="0" w:space="0" w:color="auto"/>
            <w:bottom w:val="none" w:sz="0" w:space="0" w:color="auto"/>
            <w:right w:val="none" w:sz="0" w:space="0" w:color="auto"/>
          </w:divBdr>
        </w:div>
        <w:div w:id="1840610360">
          <w:marLeft w:val="0"/>
          <w:marRight w:val="0"/>
          <w:marTop w:val="0"/>
          <w:marBottom w:val="0"/>
          <w:divBdr>
            <w:top w:val="none" w:sz="0" w:space="0" w:color="auto"/>
            <w:left w:val="none" w:sz="0" w:space="0" w:color="auto"/>
            <w:bottom w:val="none" w:sz="0" w:space="0" w:color="auto"/>
            <w:right w:val="none" w:sz="0" w:space="0" w:color="auto"/>
          </w:divBdr>
        </w:div>
        <w:div w:id="803617993">
          <w:marLeft w:val="0"/>
          <w:marRight w:val="0"/>
          <w:marTop w:val="0"/>
          <w:marBottom w:val="0"/>
          <w:divBdr>
            <w:top w:val="none" w:sz="0" w:space="0" w:color="auto"/>
            <w:left w:val="none" w:sz="0" w:space="0" w:color="auto"/>
            <w:bottom w:val="none" w:sz="0" w:space="0" w:color="auto"/>
            <w:right w:val="none" w:sz="0" w:space="0" w:color="auto"/>
          </w:divBdr>
        </w:div>
        <w:div w:id="194510917">
          <w:marLeft w:val="0"/>
          <w:marRight w:val="0"/>
          <w:marTop w:val="0"/>
          <w:marBottom w:val="0"/>
          <w:divBdr>
            <w:top w:val="none" w:sz="0" w:space="0" w:color="auto"/>
            <w:left w:val="none" w:sz="0" w:space="0" w:color="auto"/>
            <w:bottom w:val="none" w:sz="0" w:space="0" w:color="auto"/>
            <w:right w:val="none" w:sz="0" w:space="0" w:color="auto"/>
          </w:divBdr>
        </w:div>
        <w:div w:id="1776636865">
          <w:marLeft w:val="0"/>
          <w:marRight w:val="0"/>
          <w:marTop w:val="0"/>
          <w:marBottom w:val="0"/>
          <w:divBdr>
            <w:top w:val="none" w:sz="0" w:space="0" w:color="auto"/>
            <w:left w:val="none" w:sz="0" w:space="0" w:color="auto"/>
            <w:bottom w:val="none" w:sz="0" w:space="0" w:color="auto"/>
            <w:right w:val="none" w:sz="0" w:space="0" w:color="auto"/>
          </w:divBdr>
        </w:div>
        <w:div w:id="591472672">
          <w:marLeft w:val="0"/>
          <w:marRight w:val="0"/>
          <w:marTop w:val="0"/>
          <w:marBottom w:val="0"/>
          <w:divBdr>
            <w:top w:val="none" w:sz="0" w:space="0" w:color="auto"/>
            <w:left w:val="none" w:sz="0" w:space="0" w:color="auto"/>
            <w:bottom w:val="none" w:sz="0" w:space="0" w:color="auto"/>
            <w:right w:val="none" w:sz="0" w:space="0" w:color="auto"/>
          </w:divBdr>
        </w:div>
        <w:div w:id="1755278983">
          <w:marLeft w:val="0"/>
          <w:marRight w:val="0"/>
          <w:marTop w:val="0"/>
          <w:marBottom w:val="0"/>
          <w:divBdr>
            <w:top w:val="none" w:sz="0" w:space="0" w:color="auto"/>
            <w:left w:val="none" w:sz="0" w:space="0" w:color="auto"/>
            <w:bottom w:val="none" w:sz="0" w:space="0" w:color="auto"/>
            <w:right w:val="none" w:sz="0" w:space="0" w:color="auto"/>
          </w:divBdr>
        </w:div>
        <w:div w:id="1774662938">
          <w:marLeft w:val="0"/>
          <w:marRight w:val="0"/>
          <w:marTop w:val="0"/>
          <w:marBottom w:val="0"/>
          <w:divBdr>
            <w:top w:val="none" w:sz="0" w:space="0" w:color="auto"/>
            <w:left w:val="none" w:sz="0" w:space="0" w:color="auto"/>
            <w:bottom w:val="none" w:sz="0" w:space="0" w:color="auto"/>
            <w:right w:val="none" w:sz="0" w:space="0" w:color="auto"/>
          </w:divBdr>
        </w:div>
        <w:div w:id="1314798601">
          <w:marLeft w:val="0"/>
          <w:marRight w:val="0"/>
          <w:marTop w:val="0"/>
          <w:marBottom w:val="0"/>
          <w:divBdr>
            <w:top w:val="none" w:sz="0" w:space="0" w:color="auto"/>
            <w:left w:val="none" w:sz="0" w:space="0" w:color="auto"/>
            <w:bottom w:val="none" w:sz="0" w:space="0" w:color="auto"/>
            <w:right w:val="none" w:sz="0" w:space="0" w:color="auto"/>
          </w:divBdr>
        </w:div>
        <w:div w:id="1050882014">
          <w:marLeft w:val="0"/>
          <w:marRight w:val="0"/>
          <w:marTop w:val="0"/>
          <w:marBottom w:val="0"/>
          <w:divBdr>
            <w:top w:val="none" w:sz="0" w:space="0" w:color="auto"/>
            <w:left w:val="none" w:sz="0" w:space="0" w:color="auto"/>
            <w:bottom w:val="none" w:sz="0" w:space="0" w:color="auto"/>
            <w:right w:val="none" w:sz="0" w:space="0" w:color="auto"/>
          </w:divBdr>
        </w:div>
        <w:div w:id="1686245437">
          <w:marLeft w:val="0"/>
          <w:marRight w:val="0"/>
          <w:marTop w:val="0"/>
          <w:marBottom w:val="0"/>
          <w:divBdr>
            <w:top w:val="none" w:sz="0" w:space="0" w:color="auto"/>
            <w:left w:val="none" w:sz="0" w:space="0" w:color="auto"/>
            <w:bottom w:val="none" w:sz="0" w:space="0" w:color="auto"/>
            <w:right w:val="none" w:sz="0" w:space="0" w:color="auto"/>
          </w:divBdr>
        </w:div>
        <w:div w:id="139999915">
          <w:marLeft w:val="0"/>
          <w:marRight w:val="0"/>
          <w:marTop w:val="0"/>
          <w:marBottom w:val="0"/>
          <w:divBdr>
            <w:top w:val="none" w:sz="0" w:space="0" w:color="auto"/>
            <w:left w:val="none" w:sz="0" w:space="0" w:color="auto"/>
            <w:bottom w:val="none" w:sz="0" w:space="0" w:color="auto"/>
            <w:right w:val="none" w:sz="0" w:space="0" w:color="auto"/>
          </w:divBdr>
        </w:div>
        <w:div w:id="1097481424">
          <w:marLeft w:val="0"/>
          <w:marRight w:val="0"/>
          <w:marTop w:val="0"/>
          <w:marBottom w:val="0"/>
          <w:divBdr>
            <w:top w:val="none" w:sz="0" w:space="0" w:color="auto"/>
            <w:left w:val="none" w:sz="0" w:space="0" w:color="auto"/>
            <w:bottom w:val="none" w:sz="0" w:space="0" w:color="auto"/>
            <w:right w:val="none" w:sz="0" w:space="0" w:color="auto"/>
          </w:divBdr>
        </w:div>
        <w:div w:id="436221048">
          <w:marLeft w:val="0"/>
          <w:marRight w:val="0"/>
          <w:marTop w:val="0"/>
          <w:marBottom w:val="0"/>
          <w:divBdr>
            <w:top w:val="none" w:sz="0" w:space="0" w:color="auto"/>
            <w:left w:val="none" w:sz="0" w:space="0" w:color="auto"/>
            <w:bottom w:val="none" w:sz="0" w:space="0" w:color="auto"/>
            <w:right w:val="none" w:sz="0" w:space="0" w:color="auto"/>
          </w:divBdr>
        </w:div>
        <w:div w:id="1804881668">
          <w:marLeft w:val="0"/>
          <w:marRight w:val="0"/>
          <w:marTop w:val="0"/>
          <w:marBottom w:val="0"/>
          <w:divBdr>
            <w:top w:val="none" w:sz="0" w:space="0" w:color="auto"/>
            <w:left w:val="none" w:sz="0" w:space="0" w:color="auto"/>
            <w:bottom w:val="none" w:sz="0" w:space="0" w:color="auto"/>
            <w:right w:val="none" w:sz="0" w:space="0" w:color="auto"/>
          </w:divBdr>
        </w:div>
        <w:div w:id="1986272978">
          <w:marLeft w:val="0"/>
          <w:marRight w:val="0"/>
          <w:marTop w:val="0"/>
          <w:marBottom w:val="0"/>
          <w:divBdr>
            <w:top w:val="none" w:sz="0" w:space="0" w:color="auto"/>
            <w:left w:val="none" w:sz="0" w:space="0" w:color="auto"/>
            <w:bottom w:val="none" w:sz="0" w:space="0" w:color="auto"/>
            <w:right w:val="none" w:sz="0" w:space="0" w:color="auto"/>
          </w:divBdr>
        </w:div>
        <w:div w:id="2022968929">
          <w:marLeft w:val="0"/>
          <w:marRight w:val="0"/>
          <w:marTop w:val="0"/>
          <w:marBottom w:val="0"/>
          <w:divBdr>
            <w:top w:val="none" w:sz="0" w:space="0" w:color="auto"/>
            <w:left w:val="none" w:sz="0" w:space="0" w:color="auto"/>
            <w:bottom w:val="none" w:sz="0" w:space="0" w:color="auto"/>
            <w:right w:val="none" w:sz="0" w:space="0" w:color="auto"/>
          </w:divBdr>
        </w:div>
        <w:div w:id="901988924">
          <w:marLeft w:val="0"/>
          <w:marRight w:val="0"/>
          <w:marTop w:val="0"/>
          <w:marBottom w:val="0"/>
          <w:divBdr>
            <w:top w:val="none" w:sz="0" w:space="0" w:color="auto"/>
            <w:left w:val="none" w:sz="0" w:space="0" w:color="auto"/>
            <w:bottom w:val="none" w:sz="0" w:space="0" w:color="auto"/>
            <w:right w:val="none" w:sz="0" w:space="0" w:color="auto"/>
          </w:divBdr>
        </w:div>
        <w:div w:id="638876729">
          <w:marLeft w:val="0"/>
          <w:marRight w:val="0"/>
          <w:marTop w:val="0"/>
          <w:marBottom w:val="0"/>
          <w:divBdr>
            <w:top w:val="none" w:sz="0" w:space="0" w:color="auto"/>
            <w:left w:val="none" w:sz="0" w:space="0" w:color="auto"/>
            <w:bottom w:val="none" w:sz="0" w:space="0" w:color="auto"/>
            <w:right w:val="none" w:sz="0" w:space="0" w:color="auto"/>
          </w:divBdr>
        </w:div>
        <w:div w:id="1408962606">
          <w:marLeft w:val="0"/>
          <w:marRight w:val="0"/>
          <w:marTop w:val="0"/>
          <w:marBottom w:val="0"/>
          <w:divBdr>
            <w:top w:val="none" w:sz="0" w:space="0" w:color="auto"/>
            <w:left w:val="none" w:sz="0" w:space="0" w:color="auto"/>
            <w:bottom w:val="none" w:sz="0" w:space="0" w:color="auto"/>
            <w:right w:val="none" w:sz="0" w:space="0" w:color="auto"/>
          </w:divBdr>
        </w:div>
        <w:div w:id="1316303151">
          <w:marLeft w:val="0"/>
          <w:marRight w:val="0"/>
          <w:marTop w:val="0"/>
          <w:marBottom w:val="0"/>
          <w:divBdr>
            <w:top w:val="none" w:sz="0" w:space="0" w:color="auto"/>
            <w:left w:val="none" w:sz="0" w:space="0" w:color="auto"/>
            <w:bottom w:val="none" w:sz="0" w:space="0" w:color="auto"/>
            <w:right w:val="none" w:sz="0" w:space="0" w:color="auto"/>
          </w:divBdr>
        </w:div>
        <w:div w:id="1749617469">
          <w:marLeft w:val="0"/>
          <w:marRight w:val="0"/>
          <w:marTop w:val="0"/>
          <w:marBottom w:val="0"/>
          <w:divBdr>
            <w:top w:val="none" w:sz="0" w:space="0" w:color="auto"/>
            <w:left w:val="none" w:sz="0" w:space="0" w:color="auto"/>
            <w:bottom w:val="none" w:sz="0" w:space="0" w:color="auto"/>
            <w:right w:val="none" w:sz="0" w:space="0" w:color="auto"/>
          </w:divBdr>
        </w:div>
        <w:div w:id="799347336">
          <w:marLeft w:val="0"/>
          <w:marRight w:val="0"/>
          <w:marTop w:val="0"/>
          <w:marBottom w:val="0"/>
          <w:divBdr>
            <w:top w:val="none" w:sz="0" w:space="0" w:color="auto"/>
            <w:left w:val="none" w:sz="0" w:space="0" w:color="auto"/>
            <w:bottom w:val="none" w:sz="0" w:space="0" w:color="auto"/>
            <w:right w:val="none" w:sz="0" w:space="0" w:color="auto"/>
          </w:divBdr>
        </w:div>
        <w:div w:id="1972973884">
          <w:marLeft w:val="0"/>
          <w:marRight w:val="0"/>
          <w:marTop w:val="0"/>
          <w:marBottom w:val="0"/>
          <w:divBdr>
            <w:top w:val="none" w:sz="0" w:space="0" w:color="auto"/>
            <w:left w:val="none" w:sz="0" w:space="0" w:color="auto"/>
            <w:bottom w:val="none" w:sz="0" w:space="0" w:color="auto"/>
            <w:right w:val="none" w:sz="0" w:space="0" w:color="auto"/>
          </w:divBdr>
        </w:div>
        <w:div w:id="1452482591">
          <w:marLeft w:val="0"/>
          <w:marRight w:val="0"/>
          <w:marTop w:val="0"/>
          <w:marBottom w:val="0"/>
          <w:divBdr>
            <w:top w:val="none" w:sz="0" w:space="0" w:color="auto"/>
            <w:left w:val="none" w:sz="0" w:space="0" w:color="auto"/>
            <w:bottom w:val="none" w:sz="0" w:space="0" w:color="auto"/>
            <w:right w:val="none" w:sz="0" w:space="0" w:color="auto"/>
          </w:divBdr>
        </w:div>
        <w:div w:id="1223296423">
          <w:marLeft w:val="0"/>
          <w:marRight w:val="0"/>
          <w:marTop w:val="0"/>
          <w:marBottom w:val="0"/>
          <w:divBdr>
            <w:top w:val="none" w:sz="0" w:space="0" w:color="auto"/>
            <w:left w:val="none" w:sz="0" w:space="0" w:color="auto"/>
            <w:bottom w:val="none" w:sz="0" w:space="0" w:color="auto"/>
            <w:right w:val="none" w:sz="0" w:space="0" w:color="auto"/>
          </w:divBdr>
        </w:div>
        <w:div w:id="1823959734">
          <w:marLeft w:val="0"/>
          <w:marRight w:val="0"/>
          <w:marTop w:val="0"/>
          <w:marBottom w:val="0"/>
          <w:divBdr>
            <w:top w:val="none" w:sz="0" w:space="0" w:color="auto"/>
            <w:left w:val="none" w:sz="0" w:space="0" w:color="auto"/>
            <w:bottom w:val="none" w:sz="0" w:space="0" w:color="auto"/>
            <w:right w:val="none" w:sz="0" w:space="0" w:color="auto"/>
          </w:divBdr>
        </w:div>
        <w:div w:id="1795563411">
          <w:marLeft w:val="0"/>
          <w:marRight w:val="0"/>
          <w:marTop w:val="0"/>
          <w:marBottom w:val="0"/>
          <w:divBdr>
            <w:top w:val="none" w:sz="0" w:space="0" w:color="auto"/>
            <w:left w:val="none" w:sz="0" w:space="0" w:color="auto"/>
            <w:bottom w:val="none" w:sz="0" w:space="0" w:color="auto"/>
            <w:right w:val="none" w:sz="0" w:space="0" w:color="auto"/>
          </w:divBdr>
        </w:div>
        <w:div w:id="1725450281">
          <w:marLeft w:val="0"/>
          <w:marRight w:val="0"/>
          <w:marTop w:val="0"/>
          <w:marBottom w:val="0"/>
          <w:divBdr>
            <w:top w:val="none" w:sz="0" w:space="0" w:color="auto"/>
            <w:left w:val="none" w:sz="0" w:space="0" w:color="auto"/>
            <w:bottom w:val="none" w:sz="0" w:space="0" w:color="auto"/>
            <w:right w:val="none" w:sz="0" w:space="0" w:color="auto"/>
          </w:divBdr>
        </w:div>
        <w:div w:id="1904944197">
          <w:marLeft w:val="0"/>
          <w:marRight w:val="0"/>
          <w:marTop w:val="0"/>
          <w:marBottom w:val="0"/>
          <w:divBdr>
            <w:top w:val="none" w:sz="0" w:space="0" w:color="auto"/>
            <w:left w:val="none" w:sz="0" w:space="0" w:color="auto"/>
            <w:bottom w:val="none" w:sz="0" w:space="0" w:color="auto"/>
            <w:right w:val="none" w:sz="0" w:space="0" w:color="auto"/>
          </w:divBdr>
        </w:div>
        <w:div w:id="2124690685">
          <w:marLeft w:val="0"/>
          <w:marRight w:val="0"/>
          <w:marTop w:val="0"/>
          <w:marBottom w:val="0"/>
          <w:divBdr>
            <w:top w:val="none" w:sz="0" w:space="0" w:color="auto"/>
            <w:left w:val="none" w:sz="0" w:space="0" w:color="auto"/>
            <w:bottom w:val="none" w:sz="0" w:space="0" w:color="auto"/>
            <w:right w:val="none" w:sz="0" w:space="0" w:color="auto"/>
          </w:divBdr>
        </w:div>
        <w:div w:id="1614365789">
          <w:marLeft w:val="0"/>
          <w:marRight w:val="0"/>
          <w:marTop w:val="0"/>
          <w:marBottom w:val="0"/>
          <w:divBdr>
            <w:top w:val="none" w:sz="0" w:space="0" w:color="auto"/>
            <w:left w:val="none" w:sz="0" w:space="0" w:color="auto"/>
            <w:bottom w:val="none" w:sz="0" w:space="0" w:color="auto"/>
            <w:right w:val="none" w:sz="0" w:space="0" w:color="auto"/>
          </w:divBdr>
        </w:div>
        <w:div w:id="1117063059">
          <w:marLeft w:val="0"/>
          <w:marRight w:val="0"/>
          <w:marTop w:val="0"/>
          <w:marBottom w:val="0"/>
          <w:divBdr>
            <w:top w:val="none" w:sz="0" w:space="0" w:color="auto"/>
            <w:left w:val="none" w:sz="0" w:space="0" w:color="auto"/>
            <w:bottom w:val="none" w:sz="0" w:space="0" w:color="auto"/>
            <w:right w:val="none" w:sz="0" w:space="0" w:color="auto"/>
          </w:divBdr>
        </w:div>
        <w:div w:id="772751387">
          <w:marLeft w:val="0"/>
          <w:marRight w:val="0"/>
          <w:marTop w:val="0"/>
          <w:marBottom w:val="0"/>
          <w:divBdr>
            <w:top w:val="none" w:sz="0" w:space="0" w:color="auto"/>
            <w:left w:val="none" w:sz="0" w:space="0" w:color="auto"/>
            <w:bottom w:val="none" w:sz="0" w:space="0" w:color="auto"/>
            <w:right w:val="none" w:sz="0" w:space="0" w:color="auto"/>
          </w:divBdr>
        </w:div>
        <w:div w:id="1527325333">
          <w:marLeft w:val="0"/>
          <w:marRight w:val="0"/>
          <w:marTop w:val="0"/>
          <w:marBottom w:val="0"/>
          <w:divBdr>
            <w:top w:val="none" w:sz="0" w:space="0" w:color="auto"/>
            <w:left w:val="none" w:sz="0" w:space="0" w:color="auto"/>
            <w:bottom w:val="none" w:sz="0" w:space="0" w:color="auto"/>
            <w:right w:val="none" w:sz="0" w:space="0" w:color="auto"/>
          </w:divBdr>
        </w:div>
        <w:div w:id="773553187">
          <w:marLeft w:val="0"/>
          <w:marRight w:val="0"/>
          <w:marTop w:val="0"/>
          <w:marBottom w:val="0"/>
          <w:divBdr>
            <w:top w:val="none" w:sz="0" w:space="0" w:color="auto"/>
            <w:left w:val="none" w:sz="0" w:space="0" w:color="auto"/>
            <w:bottom w:val="none" w:sz="0" w:space="0" w:color="auto"/>
            <w:right w:val="none" w:sz="0" w:space="0" w:color="auto"/>
          </w:divBdr>
        </w:div>
        <w:div w:id="1919099637">
          <w:marLeft w:val="0"/>
          <w:marRight w:val="0"/>
          <w:marTop w:val="0"/>
          <w:marBottom w:val="0"/>
          <w:divBdr>
            <w:top w:val="none" w:sz="0" w:space="0" w:color="auto"/>
            <w:left w:val="none" w:sz="0" w:space="0" w:color="auto"/>
            <w:bottom w:val="none" w:sz="0" w:space="0" w:color="auto"/>
            <w:right w:val="none" w:sz="0" w:space="0" w:color="auto"/>
          </w:divBdr>
        </w:div>
        <w:div w:id="536745136">
          <w:marLeft w:val="0"/>
          <w:marRight w:val="0"/>
          <w:marTop w:val="0"/>
          <w:marBottom w:val="0"/>
          <w:divBdr>
            <w:top w:val="none" w:sz="0" w:space="0" w:color="auto"/>
            <w:left w:val="none" w:sz="0" w:space="0" w:color="auto"/>
            <w:bottom w:val="none" w:sz="0" w:space="0" w:color="auto"/>
            <w:right w:val="none" w:sz="0" w:space="0" w:color="auto"/>
          </w:divBdr>
        </w:div>
        <w:div w:id="902563622">
          <w:marLeft w:val="0"/>
          <w:marRight w:val="0"/>
          <w:marTop w:val="0"/>
          <w:marBottom w:val="0"/>
          <w:divBdr>
            <w:top w:val="none" w:sz="0" w:space="0" w:color="auto"/>
            <w:left w:val="none" w:sz="0" w:space="0" w:color="auto"/>
            <w:bottom w:val="none" w:sz="0" w:space="0" w:color="auto"/>
            <w:right w:val="none" w:sz="0" w:space="0" w:color="auto"/>
          </w:divBdr>
        </w:div>
        <w:div w:id="1155797703">
          <w:marLeft w:val="0"/>
          <w:marRight w:val="0"/>
          <w:marTop w:val="0"/>
          <w:marBottom w:val="0"/>
          <w:divBdr>
            <w:top w:val="none" w:sz="0" w:space="0" w:color="auto"/>
            <w:left w:val="none" w:sz="0" w:space="0" w:color="auto"/>
            <w:bottom w:val="none" w:sz="0" w:space="0" w:color="auto"/>
            <w:right w:val="none" w:sz="0" w:space="0" w:color="auto"/>
          </w:divBdr>
        </w:div>
        <w:div w:id="1809056422">
          <w:marLeft w:val="0"/>
          <w:marRight w:val="0"/>
          <w:marTop w:val="0"/>
          <w:marBottom w:val="0"/>
          <w:divBdr>
            <w:top w:val="none" w:sz="0" w:space="0" w:color="auto"/>
            <w:left w:val="none" w:sz="0" w:space="0" w:color="auto"/>
            <w:bottom w:val="none" w:sz="0" w:space="0" w:color="auto"/>
            <w:right w:val="none" w:sz="0" w:space="0" w:color="auto"/>
          </w:divBdr>
        </w:div>
        <w:div w:id="287976718">
          <w:marLeft w:val="0"/>
          <w:marRight w:val="0"/>
          <w:marTop w:val="0"/>
          <w:marBottom w:val="0"/>
          <w:divBdr>
            <w:top w:val="none" w:sz="0" w:space="0" w:color="auto"/>
            <w:left w:val="none" w:sz="0" w:space="0" w:color="auto"/>
            <w:bottom w:val="none" w:sz="0" w:space="0" w:color="auto"/>
            <w:right w:val="none" w:sz="0" w:space="0" w:color="auto"/>
          </w:divBdr>
        </w:div>
        <w:div w:id="92438442">
          <w:marLeft w:val="0"/>
          <w:marRight w:val="0"/>
          <w:marTop w:val="0"/>
          <w:marBottom w:val="0"/>
          <w:divBdr>
            <w:top w:val="none" w:sz="0" w:space="0" w:color="auto"/>
            <w:left w:val="none" w:sz="0" w:space="0" w:color="auto"/>
            <w:bottom w:val="none" w:sz="0" w:space="0" w:color="auto"/>
            <w:right w:val="none" w:sz="0" w:space="0" w:color="auto"/>
          </w:divBdr>
        </w:div>
        <w:div w:id="1425034357">
          <w:marLeft w:val="0"/>
          <w:marRight w:val="0"/>
          <w:marTop w:val="0"/>
          <w:marBottom w:val="0"/>
          <w:divBdr>
            <w:top w:val="none" w:sz="0" w:space="0" w:color="auto"/>
            <w:left w:val="none" w:sz="0" w:space="0" w:color="auto"/>
            <w:bottom w:val="none" w:sz="0" w:space="0" w:color="auto"/>
            <w:right w:val="none" w:sz="0" w:space="0" w:color="auto"/>
          </w:divBdr>
        </w:div>
        <w:div w:id="1421099647">
          <w:marLeft w:val="0"/>
          <w:marRight w:val="0"/>
          <w:marTop w:val="0"/>
          <w:marBottom w:val="0"/>
          <w:divBdr>
            <w:top w:val="none" w:sz="0" w:space="0" w:color="auto"/>
            <w:left w:val="none" w:sz="0" w:space="0" w:color="auto"/>
            <w:bottom w:val="none" w:sz="0" w:space="0" w:color="auto"/>
            <w:right w:val="none" w:sz="0" w:space="0" w:color="auto"/>
          </w:divBdr>
        </w:div>
        <w:div w:id="526481536">
          <w:marLeft w:val="0"/>
          <w:marRight w:val="0"/>
          <w:marTop w:val="0"/>
          <w:marBottom w:val="0"/>
          <w:divBdr>
            <w:top w:val="none" w:sz="0" w:space="0" w:color="auto"/>
            <w:left w:val="none" w:sz="0" w:space="0" w:color="auto"/>
            <w:bottom w:val="none" w:sz="0" w:space="0" w:color="auto"/>
            <w:right w:val="none" w:sz="0" w:space="0" w:color="auto"/>
          </w:divBdr>
        </w:div>
        <w:div w:id="1752505872">
          <w:marLeft w:val="0"/>
          <w:marRight w:val="0"/>
          <w:marTop w:val="0"/>
          <w:marBottom w:val="0"/>
          <w:divBdr>
            <w:top w:val="none" w:sz="0" w:space="0" w:color="auto"/>
            <w:left w:val="none" w:sz="0" w:space="0" w:color="auto"/>
            <w:bottom w:val="none" w:sz="0" w:space="0" w:color="auto"/>
            <w:right w:val="none" w:sz="0" w:space="0" w:color="auto"/>
          </w:divBdr>
        </w:div>
        <w:div w:id="1825899672">
          <w:marLeft w:val="0"/>
          <w:marRight w:val="0"/>
          <w:marTop w:val="0"/>
          <w:marBottom w:val="0"/>
          <w:divBdr>
            <w:top w:val="none" w:sz="0" w:space="0" w:color="auto"/>
            <w:left w:val="none" w:sz="0" w:space="0" w:color="auto"/>
            <w:bottom w:val="none" w:sz="0" w:space="0" w:color="auto"/>
            <w:right w:val="none" w:sz="0" w:space="0" w:color="auto"/>
          </w:divBdr>
        </w:div>
        <w:div w:id="1087115385">
          <w:marLeft w:val="0"/>
          <w:marRight w:val="0"/>
          <w:marTop w:val="0"/>
          <w:marBottom w:val="0"/>
          <w:divBdr>
            <w:top w:val="none" w:sz="0" w:space="0" w:color="auto"/>
            <w:left w:val="none" w:sz="0" w:space="0" w:color="auto"/>
            <w:bottom w:val="none" w:sz="0" w:space="0" w:color="auto"/>
            <w:right w:val="none" w:sz="0" w:space="0" w:color="auto"/>
          </w:divBdr>
        </w:div>
        <w:div w:id="2089188904">
          <w:marLeft w:val="0"/>
          <w:marRight w:val="0"/>
          <w:marTop w:val="0"/>
          <w:marBottom w:val="0"/>
          <w:divBdr>
            <w:top w:val="none" w:sz="0" w:space="0" w:color="auto"/>
            <w:left w:val="none" w:sz="0" w:space="0" w:color="auto"/>
            <w:bottom w:val="none" w:sz="0" w:space="0" w:color="auto"/>
            <w:right w:val="none" w:sz="0" w:space="0" w:color="auto"/>
          </w:divBdr>
        </w:div>
        <w:div w:id="2134133923">
          <w:marLeft w:val="0"/>
          <w:marRight w:val="0"/>
          <w:marTop w:val="0"/>
          <w:marBottom w:val="0"/>
          <w:divBdr>
            <w:top w:val="none" w:sz="0" w:space="0" w:color="auto"/>
            <w:left w:val="none" w:sz="0" w:space="0" w:color="auto"/>
            <w:bottom w:val="none" w:sz="0" w:space="0" w:color="auto"/>
            <w:right w:val="none" w:sz="0" w:space="0" w:color="auto"/>
          </w:divBdr>
        </w:div>
        <w:div w:id="534662001">
          <w:marLeft w:val="0"/>
          <w:marRight w:val="0"/>
          <w:marTop w:val="0"/>
          <w:marBottom w:val="0"/>
          <w:divBdr>
            <w:top w:val="none" w:sz="0" w:space="0" w:color="auto"/>
            <w:left w:val="none" w:sz="0" w:space="0" w:color="auto"/>
            <w:bottom w:val="none" w:sz="0" w:space="0" w:color="auto"/>
            <w:right w:val="none" w:sz="0" w:space="0" w:color="auto"/>
          </w:divBdr>
        </w:div>
        <w:div w:id="1548493807">
          <w:marLeft w:val="0"/>
          <w:marRight w:val="0"/>
          <w:marTop w:val="0"/>
          <w:marBottom w:val="0"/>
          <w:divBdr>
            <w:top w:val="none" w:sz="0" w:space="0" w:color="auto"/>
            <w:left w:val="none" w:sz="0" w:space="0" w:color="auto"/>
            <w:bottom w:val="none" w:sz="0" w:space="0" w:color="auto"/>
            <w:right w:val="none" w:sz="0" w:space="0" w:color="auto"/>
          </w:divBdr>
        </w:div>
        <w:div w:id="260185852">
          <w:marLeft w:val="0"/>
          <w:marRight w:val="0"/>
          <w:marTop w:val="0"/>
          <w:marBottom w:val="0"/>
          <w:divBdr>
            <w:top w:val="none" w:sz="0" w:space="0" w:color="auto"/>
            <w:left w:val="none" w:sz="0" w:space="0" w:color="auto"/>
            <w:bottom w:val="none" w:sz="0" w:space="0" w:color="auto"/>
            <w:right w:val="none" w:sz="0" w:space="0" w:color="auto"/>
          </w:divBdr>
        </w:div>
        <w:div w:id="1067876130">
          <w:marLeft w:val="0"/>
          <w:marRight w:val="0"/>
          <w:marTop w:val="0"/>
          <w:marBottom w:val="0"/>
          <w:divBdr>
            <w:top w:val="none" w:sz="0" w:space="0" w:color="auto"/>
            <w:left w:val="none" w:sz="0" w:space="0" w:color="auto"/>
            <w:bottom w:val="none" w:sz="0" w:space="0" w:color="auto"/>
            <w:right w:val="none" w:sz="0" w:space="0" w:color="auto"/>
          </w:divBdr>
        </w:div>
        <w:div w:id="1754738132">
          <w:marLeft w:val="0"/>
          <w:marRight w:val="0"/>
          <w:marTop w:val="0"/>
          <w:marBottom w:val="0"/>
          <w:divBdr>
            <w:top w:val="none" w:sz="0" w:space="0" w:color="auto"/>
            <w:left w:val="none" w:sz="0" w:space="0" w:color="auto"/>
            <w:bottom w:val="none" w:sz="0" w:space="0" w:color="auto"/>
            <w:right w:val="none" w:sz="0" w:space="0" w:color="auto"/>
          </w:divBdr>
        </w:div>
        <w:div w:id="791939390">
          <w:marLeft w:val="0"/>
          <w:marRight w:val="0"/>
          <w:marTop w:val="0"/>
          <w:marBottom w:val="0"/>
          <w:divBdr>
            <w:top w:val="none" w:sz="0" w:space="0" w:color="auto"/>
            <w:left w:val="none" w:sz="0" w:space="0" w:color="auto"/>
            <w:bottom w:val="none" w:sz="0" w:space="0" w:color="auto"/>
            <w:right w:val="none" w:sz="0" w:space="0" w:color="auto"/>
          </w:divBdr>
        </w:div>
        <w:div w:id="323435569">
          <w:marLeft w:val="0"/>
          <w:marRight w:val="0"/>
          <w:marTop w:val="0"/>
          <w:marBottom w:val="0"/>
          <w:divBdr>
            <w:top w:val="none" w:sz="0" w:space="0" w:color="auto"/>
            <w:left w:val="none" w:sz="0" w:space="0" w:color="auto"/>
            <w:bottom w:val="none" w:sz="0" w:space="0" w:color="auto"/>
            <w:right w:val="none" w:sz="0" w:space="0" w:color="auto"/>
          </w:divBdr>
        </w:div>
        <w:div w:id="776757823">
          <w:marLeft w:val="0"/>
          <w:marRight w:val="0"/>
          <w:marTop w:val="0"/>
          <w:marBottom w:val="0"/>
          <w:divBdr>
            <w:top w:val="none" w:sz="0" w:space="0" w:color="auto"/>
            <w:left w:val="none" w:sz="0" w:space="0" w:color="auto"/>
            <w:bottom w:val="none" w:sz="0" w:space="0" w:color="auto"/>
            <w:right w:val="none" w:sz="0" w:space="0" w:color="auto"/>
          </w:divBdr>
        </w:div>
        <w:div w:id="768429774">
          <w:marLeft w:val="0"/>
          <w:marRight w:val="0"/>
          <w:marTop w:val="0"/>
          <w:marBottom w:val="0"/>
          <w:divBdr>
            <w:top w:val="none" w:sz="0" w:space="0" w:color="auto"/>
            <w:left w:val="none" w:sz="0" w:space="0" w:color="auto"/>
            <w:bottom w:val="none" w:sz="0" w:space="0" w:color="auto"/>
            <w:right w:val="none" w:sz="0" w:space="0" w:color="auto"/>
          </w:divBdr>
        </w:div>
        <w:div w:id="1511992944">
          <w:marLeft w:val="0"/>
          <w:marRight w:val="0"/>
          <w:marTop w:val="0"/>
          <w:marBottom w:val="0"/>
          <w:divBdr>
            <w:top w:val="none" w:sz="0" w:space="0" w:color="auto"/>
            <w:left w:val="none" w:sz="0" w:space="0" w:color="auto"/>
            <w:bottom w:val="none" w:sz="0" w:space="0" w:color="auto"/>
            <w:right w:val="none" w:sz="0" w:space="0" w:color="auto"/>
          </w:divBdr>
        </w:div>
        <w:div w:id="544483417">
          <w:marLeft w:val="0"/>
          <w:marRight w:val="0"/>
          <w:marTop w:val="0"/>
          <w:marBottom w:val="0"/>
          <w:divBdr>
            <w:top w:val="none" w:sz="0" w:space="0" w:color="auto"/>
            <w:left w:val="none" w:sz="0" w:space="0" w:color="auto"/>
            <w:bottom w:val="none" w:sz="0" w:space="0" w:color="auto"/>
            <w:right w:val="none" w:sz="0" w:space="0" w:color="auto"/>
          </w:divBdr>
        </w:div>
        <w:div w:id="49816852">
          <w:marLeft w:val="0"/>
          <w:marRight w:val="0"/>
          <w:marTop w:val="0"/>
          <w:marBottom w:val="0"/>
          <w:divBdr>
            <w:top w:val="none" w:sz="0" w:space="0" w:color="auto"/>
            <w:left w:val="none" w:sz="0" w:space="0" w:color="auto"/>
            <w:bottom w:val="none" w:sz="0" w:space="0" w:color="auto"/>
            <w:right w:val="none" w:sz="0" w:space="0" w:color="auto"/>
          </w:divBdr>
        </w:div>
        <w:div w:id="311325251">
          <w:marLeft w:val="0"/>
          <w:marRight w:val="0"/>
          <w:marTop w:val="0"/>
          <w:marBottom w:val="0"/>
          <w:divBdr>
            <w:top w:val="none" w:sz="0" w:space="0" w:color="auto"/>
            <w:left w:val="none" w:sz="0" w:space="0" w:color="auto"/>
            <w:bottom w:val="none" w:sz="0" w:space="0" w:color="auto"/>
            <w:right w:val="none" w:sz="0" w:space="0" w:color="auto"/>
          </w:divBdr>
        </w:div>
        <w:div w:id="776413576">
          <w:marLeft w:val="0"/>
          <w:marRight w:val="0"/>
          <w:marTop w:val="0"/>
          <w:marBottom w:val="0"/>
          <w:divBdr>
            <w:top w:val="none" w:sz="0" w:space="0" w:color="auto"/>
            <w:left w:val="none" w:sz="0" w:space="0" w:color="auto"/>
            <w:bottom w:val="none" w:sz="0" w:space="0" w:color="auto"/>
            <w:right w:val="none" w:sz="0" w:space="0" w:color="auto"/>
          </w:divBdr>
        </w:div>
        <w:div w:id="1817339533">
          <w:marLeft w:val="0"/>
          <w:marRight w:val="0"/>
          <w:marTop w:val="0"/>
          <w:marBottom w:val="0"/>
          <w:divBdr>
            <w:top w:val="none" w:sz="0" w:space="0" w:color="auto"/>
            <w:left w:val="none" w:sz="0" w:space="0" w:color="auto"/>
            <w:bottom w:val="none" w:sz="0" w:space="0" w:color="auto"/>
            <w:right w:val="none" w:sz="0" w:space="0" w:color="auto"/>
          </w:divBdr>
        </w:div>
        <w:div w:id="1647468612">
          <w:marLeft w:val="0"/>
          <w:marRight w:val="0"/>
          <w:marTop w:val="0"/>
          <w:marBottom w:val="0"/>
          <w:divBdr>
            <w:top w:val="none" w:sz="0" w:space="0" w:color="auto"/>
            <w:left w:val="none" w:sz="0" w:space="0" w:color="auto"/>
            <w:bottom w:val="none" w:sz="0" w:space="0" w:color="auto"/>
            <w:right w:val="none" w:sz="0" w:space="0" w:color="auto"/>
          </w:divBdr>
        </w:div>
        <w:div w:id="631521427">
          <w:marLeft w:val="0"/>
          <w:marRight w:val="0"/>
          <w:marTop w:val="0"/>
          <w:marBottom w:val="0"/>
          <w:divBdr>
            <w:top w:val="none" w:sz="0" w:space="0" w:color="auto"/>
            <w:left w:val="none" w:sz="0" w:space="0" w:color="auto"/>
            <w:bottom w:val="none" w:sz="0" w:space="0" w:color="auto"/>
            <w:right w:val="none" w:sz="0" w:space="0" w:color="auto"/>
          </w:divBdr>
        </w:div>
        <w:div w:id="1853302191">
          <w:marLeft w:val="0"/>
          <w:marRight w:val="0"/>
          <w:marTop w:val="0"/>
          <w:marBottom w:val="0"/>
          <w:divBdr>
            <w:top w:val="none" w:sz="0" w:space="0" w:color="auto"/>
            <w:left w:val="none" w:sz="0" w:space="0" w:color="auto"/>
            <w:bottom w:val="none" w:sz="0" w:space="0" w:color="auto"/>
            <w:right w:val="none" w:sz="0" w:space="0" w:color="auto"/>
          </w:divBdr>
        </w:div>
        <w:div w:id="1216163227">
          <w:marLeft w:val="0"/>
          <w:marRight w:val="0"/>
          <w:marTop w:val="0"/>
          <w:marBottom w:val="0"/>
          <w:divBdr>
            <w:top w:val="none" w:sz="0" w:space="0" w:color="auto"/>
            <w:left w:val="none" w:sz="0" w:space="0" w:color="auto"/>
            <w:bottom w:val="none" w:sz="0" w:space="0" w:color="auto"/>
            <w:right w:val="none" w:sz="0" w:space="0" w:color="auto"/>
          </w:divBdr>
        </w:div>
        <w:div w:id="672997691">
          <w:marLeft w:val="0"/>
          <w:marRight w:val="0"/>
          <w:marTop w:val="0"/>
          <w:marBottom w:val="0"/>
          <w:divBdr>
            <w:top w:val="none" w:sz="0" w:space="0" w:color="auto"/>
            <w:left w:val="none" w:sz="0" w:space="0" w:color="auto"/>
            <w:bottom w:val="none" w:sz="0" w:space="0" w:color="auto"/>
            <w:right w:val="none" w:sz="0" w:space="0" w:color="auto"/>
          </w:divBdr>
        </w:div>
        <w:div w:id="1893342456">
          <w:marLeft w:val="0"/>
          <w:marRight w:val="0"/>
          <w:marTop w:val="0"/>
          <w:marBottom w:val="0"/>
          <w:divBdr>
            <w:top w:val="none" w:sz="0" w:space="0" w:color="auto"/>
            <w:left w:val="none" w:sz="0" w:space="0" w:color="auto"/>
            <w:bottom w:val="none" w:sz="0" w:space="0" w:color="auto"/>
            <w:right w:val="none" w:sz="0" w:space="0" w:color="auto"/>
          </w:divBdr>
        </w:div>
        <w:div w:id="1751727971">
          <w:marLeft w:val="0"/>
          <w:marRight w:val="0"/>
          <w:marTop w:val="0"/>
          <w:marBottom w:val="0"/>
          <w:divBdr>
            <w:top w:val="none" w:sz="0" w:space="0" w:color="auto"/>
            <w:left w:val="none" w:sz="0" w:space="0" w:color="auto"/>
            <w:bottom w:val="none" w:sz="0" w:space="0" w:color="auto"/>
            <w:right w:val="none" w:sz="0" w:space="0" w:color="auto"/>
          </w:divBdr>
        </w:div>
        <w:div w:id="1563953036">
          <w:marLeft w:val="0"/>
          <w:marRight w:val="0"/>
          <w:marTop w:val="0"/>
          <w:marBottom w:val="0"/>
          <w:divBdr>
            <w:top w:val="none" w:sz="0" w:space="0" w:color="auto"/>
            <w:left w:val="none" w:sz="0" w:space="0" w:color="auto"/>
            <w:bottom w:val="none" w:sz="0" w:space="0" w:color="auto"/>
            <w:right w:val="none" w:sz="0" w:space="0" w:color="auto"/>
          </w:divBdr>
        </w:div>
        <w:div w:id="440537711">
          <w:marLeft w:val="0"/>
          <w:marRight w:val="0"/>
          <w:marTop w:val="0"/>
          <w:marBottom w:val="0"/>
          <w:divBdr>
            <w:top w:val="none" w:sz="0" w:space="0" w:color="auto"/>
            <w:left w:val="none" w:sz="0" w:space="0" w:color="auto"/>
            <w:bottom w:val="none" w:sz="0" w:space="0" w:color="auto"/>
            <w:right w:val="none" w:sz="0" w:space="0" w:color="auto"/>
          </w:divBdr>
        </w:div>
        <w:div w:id="1023633097">
          <w:marLeft w:val="0"/>
          <w:marRight w:val="0"/>
          <w:marTop w:val="0"/>
          <w:marBottom w:val="0"/>
          <w:divBdr>
            <w:top w:val="none" w:sz="0" w:space="0" w:color="auto"/>
            <w:left w:val="none" w:sz="0" w:space="0" w:color="auto"/>
            <w:bottom w:val="none" w:sz="0" w:space="0" w:color="auto"/>
            <w:right w:val="none" w:sz="0" w:space="0" w:color="auto"/>
          </w:divBdr>
        </w:div>
        <w:div w:id="1553272568">
          <w:marLeft w:val="0"/>
          <w:marRight w:val="0"/>
          <w:marTop w:val="0"/>
          <w:marBottom w:val="0"/>
          <w:divBdr>
            <w:top w:val="none" w:sz="0" w:space="0" w:color="auto"/>
            <w:left w:val="none" w:sz="0" w:space="0" w:color="auto"/>
            <w:bottom w:val="none" w:sz="0" w:space="0" w:color="auto"/>
            <w:right w:val="none" w:sz="0" w:space="0" w:color="auto"/>
          </w:divBdr>
        </w:div>
        <w:div w:id="1420637062">
          <w:marLeft w:val="0"/>
          <w:marRight w:val="0"/>
          <w:marTop w:val="0"/>
          <w:marBottom w:val="0"/>
          <w:divBdr>
            <w:top w:val="none" w:sz="0" w:space="0" w:color="auto"/>
            <w:left w:val="none" w:sz="0" w:space="0" w:color="auto"/>
            <w:bottom w:val="none" w:sz="0" w:space="0" w:color="auto"/>
            <w:right w:val="none" w:sz="0" w:space="0" w:color="auto"/>
          </w:divBdr>
        </w:div>
        <w:div w:id="646862287">
          <w:marLeft w:val="0"/>
          <w:marRight w:val="0"/>
          <w:marTop w:val="0"/>
          <w:marBottom w:val="0"/>
          <w:divBdr>
            <w:top w:val="none" w:sz="0" w:space="0" w:color="auto"/>
            <w:left w:val="none" w:sz="0" w:space="0" w:color="auto"/>
            <w:bottom w:val="none" w:sz="0" w:space="0" w:color="auto"/>
            <w:right w:val="none" w:sz="0" w:space="0" w:color="auto"/>
          </w:divBdr>
        </w:div>
        <w:div w:id="366569176">
          <w:marLeft w:val="0"/>
          <w:marRight w:val="0"/>
          <w:marTop w:val="0"/>
          <w:marBottom w:val="0"/>
          <w:divBdr>
            <w:top w:val="none" w:sz="0" w:space="0" w:color="auto"/>
            <w:left w:val="none" w:sz="0" w:space="0" w:color="auto"/>
            <w:bottom w:val="none" w:sz="0" w:space="0" w:color="auto"/>
            <w:right w:val="none" w:sz="0" w:space="0" w:color="auto"/>
          </w:divBdr>
        </w:div>
        <w:div w:id="596984590">
          <w:marLeft w:val="0"/>
          <w:marRight w:val="0"/>
          <w:marTop w:val="0"/>
          <w:marBottom w:val="0"/>
          <w:divBdr>
            <w:top w:val="none" w:sz="0" w:space="0" w:color="auto"/>
            <w:left w:val="none" w:sz="0" w:space="0" w:color="auto"/>
            <w:bottom w:val="none" w:sz="0" w:space="0" w:color="auto"/>
            <w:right w:val="none" w:sz="0" w:space="0" w:color="auto"/>
          </w:divBdr>
        </w:div>
        <w:div w:id="517233396">
          <w:marLeft w:val="0"/>
          <w:marRight w:val="0"/>
          <w:marTop w:val="0"/>
          <w:marBottom w:val="0"/>
          <w:divBdr>
            <w:top w:val="none" w:sz="0" w:space="0" w:color="auto"/>
            <w:left w:val="none" w:sz="0" w:space="0" w:color="auto"/>
            <w:bottom w:val="none" w:sz="0" w:space="0" w:color="auto"/>
            <w:right w:val="none" w:sz="0" w:space="0" w:color="auto"/>
          </w:divBdr>
        </w:div>
        <w:div w:id="1849053894">
          <w:marLeft w:val="0"/>
          <w:marRight w:val="0"/>
          <w:marTop w:val="0"/>
          <w:marBottom w:val="0"/>
          <w:divBdr>
            <w:top w:val="none" w:sz="0" w:space="0" w:color="auto"/>
            <w:left w:val="none" w:sz="0" w:space="0" w:color="auto"/>
            <w:bottom w:val="none" w:sz="0" w:space="0" w:color="auto"/>
            <w:right w:val="none" w:sz="0" w:space="0" w:color="auto"/>
          </w:divBdr>
        </w:div>
        <w:div w:id="113909612">
          <w:marLeft w:val="0"/>
          <w:marRight w:val="0"/>
          <w:marTop w:val="0"/>
          <w:marBottom w:val="0"/>
          <w:divBdr>
            <w:top w:val="none" w:sz="0" w:space="0" w:color="auto"/>
            <w:left w:val="none" w:sz="0" w:space="0" w:color="auto"/>
            <w:bottom w:val="none" w:sz="0" w:space="0" w:color="auto"/>
            <w:right w:val="none" w:sz="0" w:space="0" w:color="auto"/>
          </w:divBdr>
        </w:div>
        <w:div w:id="203761249">
          <w:marLeft w:val="0"/>
          <w:marRight w:val="0"/>
          <w:marTop w:val="0"/>
          <w:marBottom w:val="0"/>
          <w:divBdr>
            <w:top w:val="none" w:sz="0" w:space="0" w:color="auto"/>
            <w:left w:val="none" w:sz="0" w:space="0" w:color="auto"/>
            <w:bottom w:val="none" w:sz="0" w:space="0" w:color="auto"/>
            <w:right w:val="none" w:sz="0" w:space="0" w:color="auto"/>
          </w:divBdr>
        </w:div>
        <w:div w:id="1749384212">
          <w:marLeft w:val="0"/>
          <w:marRight w:val="0"/>
          <w:marTop w:val="0"/>
          <w:marBottom w:val="0"/>
          <w:divBdr>
            <w:top w:val="none" w:sz="0" w:space="0" w:color="auto"/>
            <w:left w:val="none" w:sz="0" w:space="0" w:color="auto"/>
            <w:bottom w:val="none" w:sz="0" w:space="0" w:color="auto"/>
            <w:right w:val="none" w:sz="0" w:space="0" w:color="auto"/>
          </w:divBdr>
        </w:div>
        <w:div w:id="850801260">
          <w:marLeft w:val="0"/>
          <w:marRight w:val="0"/>
          <w:marTop w:val="0"/>
          <w:marBottom w:val="0"/>
          <w:divBdr>
            <w:top w:val="none" w:sz="0" w:space="0" w:color="auto"/>
            <w:left w:val="none" w:sz="0" w:space="0" w:color="auto"/>
            <w:bottom w:val="none" w:sz="0" w:space="0" w:color="auto"/>
            <w:right w:val="none" w:sz="0" w:space="0" w:color="auto"/>
          </w:divBdr>
        </w:div>
        <w:div w:id="1638073731">
          <w:marLeft w:val="0"/>
          <w:marRight w:val="0"/>
          <w:marTop w:val="0"/>
          <w:marBottom w:val="0"/>
          <w:divBdr>
            <w:top w:val="none" w:sz="0" w:space="0" w:color="auto"/>
            <w:left w:val="none" w:sz="0" w:space="0" w:color="auto"/>
            <w:bottom w:val="none" w:sz="0" w:space="0" w:color="auto"/>
            <w:right w:val="none" w:sz="0" w:space="0" w:color="auto"/>
          </w:divBdr>
        </w:div>
        <w:div w:id="228196783">
          <w:marLeft w:val="0"/>
          <w:marRight w:val="0"/>
          <w:marTop w:val="0"/>
          <w:marBottom w:val="0"/>
          <w:divBdr>
            <w:top w:val="none" w:sz="0" w:space="0" w:color="auto"/>
            <w:left w:val="none" w:sz="0" w:space="0" w:color="auto"/>
            <w:bottom w:val="none" w:sz="0" w:space="0" w:color="auto"/>
            <w:right w:val="none" w:sz="0" w:space="0" w:color="auto"/>
          </w:divBdr>
        </w:div>
        <w:div w:id="730929846">
          <w:marLeft w:val="0"/>
          <w:marRight w:val="0"/>
          <w:marTop w:val="0"/>
          <w:marBottom w:val="0"/>
          <w:divBdr>
            <w:top w:val="none" w:sz="0" w:space="0" w:color="auto"/>
            <w:left w:val="none" w:sz="0" w:space="0" w:color="auto"/>
            <w:bottom w:val="none" w:sz="0" w:space="0" w:color="auto"/>
            <w:right w:val="none" w:sz="0" w:space="0" w:color="auto"/>
          </w:divBdr>
        </w:div>
        <w:div w:id="1265041919">
          <w:marLeft w:val="0"/>
          <w:marRight w:val="0"/>
          <w:marTop w:val="0"/>
          <w:marBottom w:val="0"/>
          <w:divBdr>
            <w:top w:val="none" w:sz="0" w:space="0" w:color="auto"/>
            <w:left w:val="none" w:sz="0" w:space="0" w:color="auto"/>
            <w:bottom w:val="none" w:sz="0" w:space="0" w:color="auto"/>
            <w:right w:val="none" w:sz="0" w:space="0" w:color="auto"/>
          </w:divBdr>
        </w:div>
        <w:div w:id="524825555">
          <w:marLeft w:val="0"/>
          <w:marRight w:val="0"/>
          <w:marTop w:val="0"/>
          <w:marBottom w:val="0"/>
          <w:divBdr>
            <w:top w:val="none" w:sz="0" w:space="0" w:color="auto"/>
            <w:left w:val="none" w:sz="0" w:space="0" w:color="auto"/>
            <w:bottom w:val="none" w:sz="0" w:space="0" w:color="auto"/>
            <w:right w:val="none" w:sz="0" w:space="0" w:color="auto"/>
          </w:divBdr>
        </w:div>
        <w:div w:id="709501687">
          <w:marLeft w:val="0"/>
          <w:marRight w:val="0"/>
          <w:marTop w:val="0"/>
          <w:marBottom w:val="0"/>
          <w:divBdr>
            <w:top w:val="none" w:sz="0" w:space="0" w:color="auto"/>
            <w:left w:val="none" w:sz="0" w:space="0" w:color="auto"/>
            <w:bottom w:val="none" w:sz="0" w:space="0" w:color="auto"/>
            <w:right w:val="none" w:sz="0" w:space="0" w:color="auto"/>
          </w:divBdr>
        </w:div>
        <w:div w:id="1790129074">
          <w:marLeft w:val="0"/>
          <w:marRight w:val="0"/>
          <w:marTop w:val="0"/>
          <w:marBottom w:val="0"/>
          <w:divBdr>
            <w:top w:val="none" w:sz="0" w:space="0" w:color="auto"/>
            <w:left w:val="none" w:sz="0" w:space="0" w:color="auto"/>
            <w:bottom w:val="none" w:sz="0" w:space="0" w:color="auto"/>
            <w:right w:val="none" w:sz="0" w:space="0" w:color="auto"/>
          </w:divBdr>
        </w:div>
        <w:div w:id="1261912058">
          <w:marLeft w:val="0"/>
          <w:marRight w:val="0"/>
          <w:marTop w:val="0"/>
          <w:marBottom w:val="0"/>
          <w:divBdr>
            <w:top w:val="none" w:sz="0" w:space="0" w:color="auto"/>
            <w:left w:val="none" w:sz="0" w:space="0" w:color="auto"/>
            <w:bottom w:val="none" w:sz="0" w:space="0" w:color="auto"/>
            <w:right w:val="none" w:sz="0" w:space="0" w:color="auto"/>
          </w:divBdr>
        </w:div>
        <w:div w:id="2078162794">
          <w:marLeft w:val="0"/>
          <w:marRight w:val="0"/>
          <w:marTop w:val="0"/>
          <w:marBottom w:val="0"/>
          <w:divBdr>
            <w:top w:val="none" w:sz="0" w:space="0" w:color="auto"/>
            <w:left w:val="none" w:sz="0" w:space="0" w:color="auto"/>
            <w:bottom w:val="none" w:sz="0" w:space="0" w:color="auto"/>
            <w:right w:val="none" w:sz="0" w:space="0" w:color="auto"/>
          </w:divBdr>
        </w:div>
        <w:div w:id="1483884725">
          <w:marLeft w:val="0"/>
          <w:marRight w:val="0"/>
          <w:marTop w:val="0"/>
          <w:marBottom w:val="0"/>
          <w:divBdr>
            <w:top w:val="none" w:sz="0" w:space="0" w:color="auto"/>
            <w:left w:val="none" w:sz="0" w:space="0" w:color="auto"/>
            <w:bottom w:val="none" w:sz="0" w:space="0" w:color="auto"/>
            <w:right w:val="none" w:sz="0" w:space="0" w:color="auto"/>
          </w:divBdr>
        </w:div>
        <w:div w:id="1853570304">
          <w:marLeft w:val="0"/>
          <w:marRight w:val="0"/>
          <w:marTop w:val="0"/>
          <w:marBottom w:val="0"/>
          <w:divBdr>
            <w:top w:val="none" w:sz="0" w:space="0" w:color="auto"/>
            <w:left w:val="none" w:sz="0" w:space="0" w:color="auto"/>
            <w:bottom w:val="none" w:sz="0" w:space="0" w:color="auto"/>
            <w:right w:val="none" w:sz="0" w:space="0" w:color="auto"/>
          </w:divBdr>
        </w:div>
        <w:div w:id="1049303796">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191496433">
          <w:marLeft w:val="0"/>
          <w:marRight w:val="0"/>
          <w:marTop w:val="0"/>
          <w:marBottom w:val="0"/>
          <w:divBdr>
            <w:top w:val="none" w:sz="0" w:space="0" w:color="auto"/>
            <w:left w:val="none" w:sz="0" w:space="0" w:color="auto"/>
            <w:bottom w:val="none" w:sz="0" w:space="0" w:color="auto"/>
            <w:right w:val="none" w:sz="0" w:space="0" w:color="auto"/>
          </w:divBdr>
        </w:div>
        <w:div w:id="458718405">
          <w:marLeft w:val="0"/>
          <w:marRight w:val="0"/>
          <w:marTop w:val="0"/>
          <w:marBottom w:val="0"/>
          <w:divBdr>
            <w:top w:val="none" w:sz="0" w:space="0" w:color="auto"/>
            <w:left w:val="none" w:sz="0" w:space="0" w:color="auto"/>
            <w:bottom w:val="none" w:sz="0" w:space="0" w:color="auto"/>
            <w:right w:val="none" w:sz="0" w:space="0" w:color="auto"/>
          </w:divBdr>
        </w:div>
        <w:div w:id="1156342811">
          <w:marLeft w:val="0"/>
          <w:marRight w:val="0"/>
          <w:marTop w:val="0"/>
          <w:marBottom w:val="0"/>
          <w:divBdr>
            <w:top w:val="none" w:sz="0" w:space="0" w:color="auto"/>
            <w:left w:val="none" w:sz="0" w:space="0" w:color="auto"/>
            <w:bottom w:val="none" w:sz="0" w:space="0" w:color="auto"/>
            <w:right w:val="none" w:sz="0" w:space="0" w:color="auto"/>
          </w:divBdr>
        </w:div>
        <w:div w:id="2089181643">
          <w:marLeft w:val="0"/>
          <w:marRight w:val="0"/>
          <w:marTop w:val="0"/>
          <w:marBottom w:val="0"/>
          <w:divBdr>
            <w:top w:val="none" w:sz="0" w:space="0" w:color="auto"/>
            <w:left w:val="none" w:sz="0" w:space="0" w:color="auto"/>
            <w:bottom w:val="none" w:sz="0" w:space="0" w:color="auto"/>
            <w:right w:val="none" w:sz="0" w:space="0" w:color="auto"/>
          </w:divBdr>
        </w:div>
        <w:div w:id="1299217565">
          <w:marLeft w:val="0"/>
          <w:marRight w:val="0"/>
          <w:marTop w:val="0"/>
          <w:marBottom w:val="0"/>
          <w:divBdr>
            <w:top w:val="none" w:sz="0" w:space="0" w:color="auto"/>
            <w:left w:val="none" w:sz="0" w:space="0" w:color="auto"/>
            <w:bottom w:val="none" w:sz="0" w:space="0" w:color="auto"/>
            <w:right w:val="none" w:sz="0" w:space="0" w:color="auto"/>
          </w:divBdr>
        </w:div>
        <w:div w:id="1205829458">
          <w:marLeft w:val="0"/>
          <w:marRight w:val="0"/>
          <w:marTop w:val="0"/>
          <w:marBottom w:val="0"/>
          <w:divBdr>
            <w:top w:val="none" w:sz="0" w:space="0" w:color="auto"/>
            <w:left w:val="none" w:sz="0" w:space="0" w:color="auto"/>
            <w:bottom w:val="none" w:sz="0" w:space="0" w:color="auto"/>
            <w:right w:val="none" w:sz="0" w:space="0" w:color="auto"/>
          </w:divBdr>
        </w:div>
        <w:div w:id="283967766">
          <w:marLeft w:val="0"/>
          <w:marRight w:val="0"/>
          <w:marTop w:val="0"/>
          <w:marBottom w:val="0"/>
          <w:divBdr>
            <w:top w:val="none" w:sz="0" w:space="0" w:color="auto"/>
            <w:left w:val="none" w:sz="0" w:space="0" w:color="auto"/>
            <w:bottom w:val="none" w:sz="0" w:space="0" w:color="auto"/>
            <w:right w:val="none" w:sz="0" w:space="0" w:color="auto"/>
          </w:divBdr>
        </w:div>
        <w:div w:id="669059989">
          <w:marLeft w:val="0"/>
          <w:marRight w:val="0"/>
          <w:marTop w:val="0"/>
          <w:marBottom w:val="0"/>
          <w:divBdr>
            <w:top w:val="none" w:sz="0" w:space="0" w:color="auto"/>
            <w:left w:val="none" w:sz="0" w:space="0" w:color="auto"/>
            <w:bottom w:val="none" w:sz="0" w:space="0" w:color="auto"/>
            <w:right w:val="none" w:sz="0" w:space="0" w:color="auto"/>
          </w:divBdr>
        </w:div>
        <w:div w:id="1393849995">
          <w:marLeft w:val="0"/>
          <w:marRight w:val="0"/>
          <w:marTop w:val="0"/>
          <w:marBottom w:val="0"/>
          <w:divBdr>
            <w:top w:val="none" w:sz="0" w:space="0" w:color="auto"/>
            <w:left w:val="none" w:sz="0" w:space="0" w:color="auto"/>
            <w:bottom w:val="none" w:sz="0" w:space="0" w:color="auto"/>
            <w:right w:val="none" w:sz="0" w:space="0" w:color="auto"/>
          </w:divBdr>
        </w:div>
        <w:div w:id="1372531908">
          <w:marLeft w:val="0"/>
          <w:marRight w:val="0"/>
          <w:marTop w:val="0"/>
          <w:marBottom w:val="0"/>
          <w:divBdr>
            <w:top w:val="none" w:sz="0" w:space="0" w:color="auto"/>
            <w:left w:val="none" w:sz="0" w:space="0" w:color="auto"/>
            <w:bottom w:val="none" w:sz="0" w:space="0" w:color="auto"/>
            <w:right w:val="none" w:sz="0" w:space="0" w:color="auto"/>
          </w:divBdr>
        </w:div>
        <w:div w:id="1828862040">
          <w:marLeft w:val="0"/>
          <w:marRight w:val="0"/>
          <w:marTop w:val="0"/>
          <w:marBottom w:val="0"/>
          <w:divBdr>
            <w:top w:val="none" w:sz="0" w:space="0" w:color="auto"/>
            <w:left w:val="none" w:sz="0" w:space="0" w:color="auto"/>
            <w:bottom w:val="none" w:sz="0" w:space="0" w:color="auto"/>
            <w:right w:val="none" w:sz="0" w:space="0" w:color="auto"/>
          </w:divBdr>
        </w:div>
        <w:div w:id="535241006">
          <w:marLeft w:val="0"/>
          <w:marRight w:val="0"/>
          <w:marTop w:val="0"/>
          <w:marBottom w:val="0"/>
          <w:divBdr>
            <w:top w:val="none" w:sz="0" w:space="0" w:color="auto"/>
            <w:left w:val="none" w:sz="0" w:space="0" w:color="auto"/>
            <w:bottom w:val="none" w:sz="0" w:space="0" w:color="auto"/>
            <w:right w:val="none" w:sz="0" w:space="0" w:color="auto"/>
          </w:divBdr>
        </w:div>
        <w:div w:id="1631671482">
          <w:marLeft w:val="0"/>
          <w:marRight w:val="0"/>
          <w:marTop w:val="0"/>
          <w:marBottom w:val="0"/>
          <w:divBdr>
            <w:top w:val="none" w:sz="0" w:space="0" w:color="auto"/>
            <w:left w:val="none" w:sz="0" w:space="0" w:color="auto"/>
            <w:bottom w:val="none" w:sz="0" w:space="0" w:color="auto"/>
            <w:right w:val="none" w:sz="0" w:space="0" w:color="auto"/>
          </w:divBdr>
        </w:div>
        <w:div w:id="2114398439">
          <w:marLeft w:val="0"/>
          <w:marRight w:val="0"/>
          <w:marTop w:val="0"/>
          <w:marBottom w:val="0"/>
          <w:divBdr>
            <w:top w:val="none" w:sz="0" w:space="0" w:color="auto"/>
            <w:left w:val="none" w:sz="0" w:space="0" w:color="auto"/>
            <w:bottom w:val="none" w:sz="0" w:space="0" w:color="auto"/>
            <w:right w:val="none" w:sz="0" w:space="0" w:color="auto"/>
          </w:divBdr>
        </w:div>
        <w:div w:id="958536295">
          <w:marLeft w:val="0"/>
          <w:marRight w:val="0"/>
          <w:marTop w:val="0"/>
          <w:marBottom w:val="0"/>
          <w:divBdr>
            <w:top w:val="none" w:sz="0" w:space="0" w:color="auto"/>
            <w:left w:val="none" w:sz="0" w:space="0" w:color="auto"/>
            <w:bottom w:val="none" w:sz="0" w:space="0" w:color="auto"/>
            <w:right w:val="none" w:sz="0" w:space="0" w:color="auto"/>
          </w:divBdr>
        </w:div>
        <w:div w:id="2062366426">
          <w:marLeft w:val="0"/>
          <w:marRight w:val="0"/>
          <w:marTop w:val="0"/>
          <w:marBottom w:val="0"/>
          <w:divBdr>
            <w:top w:val="none" w:sz="0" w:space="0" w:color="auto"/>
            <w:left w:val="none" w:sz="0" w:space="0" w:color="auto"/>
            <w:bottom w:val="none" w:sz="0" w:space="0" w:color="auto"/>
            <w:right w:val="none" w:sz="0" w:space="0" w:color="auto"/>
          </w:divBdr>
        </w:div>
        <w:div w:id="1839494124">
          <w:marLeft w:val="0"/>
          <w:marRight w:val="0"/>
          <w:marTop w:val="0"/>
          <w:marBottom w:val="0"/>
          <w:divBdr>
            <w:top w:val="none" w:sz="0" w:space="0" w:color="auto"/>
            <w:left w:val="none" w:sz="0" w:space="0" w:color="auto"/>
            <w:bottom w:val="none" w:sz="0" w:space="0" w:color="auto"/>
            <w:right w:val="none" w:sz="0" w:space="0" w:color="auto"/>
          </w:divBdr>
        </w:div>
        <w:div w:id="1296181937">
          <w:marLeft w:val="0"/>
          <w:marRight w:val="0"/>
          <w:marTop w:val="0"/>
          <w:marBottom w:val="0"/>
          <w:divBdr>
            <w:top w:val="none" w:sz="0" w:space="0" w:color="auto"/>
            <w:left w:val="none" w:sz="0" w:space="0" w:color="auto"/>
            <w:bottom w:val="none" w:sz="0" w:space="0" w:color="auto"/>
            <w:right w:val="none" w:sz="0" w:space="0" w:color="auto"/>
          </w:divBdr>
        </w:div>
        <w:div w:id="1586920326">
          <w:marLeft w:val="0"/>
          <w:marRight w:val="0"/>
          <w:marTop w:val="0"/>
          <w:marBottom w:val="0"/>
          <w:divBdr>
            <w:top w:val="none" w:sz="0" w:space="0" w:color="auto"/>
            <w:left w:val="none" w:sz="0" w:space="0" w:color="auto"/>
            <w:bottom w:val="none" w:sz="0" w:space="0" w:color="auto"/>
            <w:right w:val="none" w:sz="0" w:space="0" w:color="auto"/>
          </w:divBdr>
        </w:div>
        <w:div w:id="1636640184">
          <w:marLeft w:val="0"/>
          <w:marRight w:val="0"/>
          <w:marTop w:val="0"/>
          <w:marBottom w:val="0"/>
          <w:divBdr>
            <w:top w:val="none" w:sz="0" w:space="0" w:color="auto"/>
            <w:left w:val="none" w:sz="0" w:space="0" w:color="auto"/>
            <w:bottom w:val="none" w:sz="0" w:space="0" w:color="auto"/>
            <w:right w:val="none" w:sz="0" w:space="0" w:color="auto"/>
          </w:divBdr>
        </w:div>
        <w:div w:id="402222788">
          <w:marLeft w:val="0"/>
          <w:marRight w:val="0"/>
          <w:marTop w:val="0"/>
          <w:marBottom w:val="0"/>
          <w:divBdr>
            <w:top w:val="none" w:sz="0" w:space="0" w:color="auto"/>
            <w:left w:val="none" w:sz="0" w:space="0" w:color="auto"/>
            <w:bottom w:val="none" w:sz="0" w:space="0" w:color="auto"/>
            <w:right w:val="none" w:sz="0" w:space="0" w:color="auto"/>
          </w:divBdr>
        </w:div>
        <w:div w:id="2134471231">
          <w:marLeft w:val="0"/>
          <w:marRight w:val="0"/>
          <w:marTop w:val="0"/>
          <w:marBottom w:val="0"/>
          <w:divBdr>
            <w:top w:val="none" w:sz="0" w:space="0" w:color="auto"/>
            <w:left w:val="none" w:sz="0" w:space="0" w:color="auto"/>
            <w:bottom w:val="none" w:sz="0" w:space="0" w:color="auto"/>
            <w:right w:val="none" w:sz="0" w:space="0" w:color="auto"/>
          </w:divBdr>
        </w:div>
        <w:div w:id="221913760">
          <w:marLeft w:val="0"/>
          <w:marRight w:val="0"/>
          <w:marTop w:val="0"/>
          <w:marBottom w:val="0"/>
          <w:divBdr>
            <w:top w:val="none" w:sz="0" w:space="0" w:color="auto"/>
            <w:left w:val="none" w:sz="0" w:space="0" w:color="auto"/>
            <w:bottom w:val="none" w:sz="0" w:space="0" w:color="auto"/>
            <w:right w:val="none" w:sz="0" w:space="0" w:color="auto"/>
          </w:divBdr>
        </w:div>
        <w:div w:id="1480149990">
          <w:marLeft w:val="0"/>
          <w:marRight w:val="0"/>
          <w:marTop w:val="0"/>
          <w:marBottom w:val="0"/>
          <w:divBdr>
            <w:top w:val="none" w:sz="0" w:space="0" w:color="auto"/>
            <w:left w:val="none" w:sz="0" w:space="0" w:color="auto"/>
            <w:bottom w:val="none" w:sz="0" w:space="0" w:color="auto"/>
            <w:right w:val="none" w:sz="0" w:space="0" w:color="auto"/>
          </w:divBdr>
        </w:div>
        <w:div w:id="1440173980">
          <w:marLeft w:val="0"/>
          <w:marRight w:val="0"/>
          <w:marTop w:val="0"/>
          <w:marBottom w:val="0"/>
          <w:divBdr>
            <w:top w:val="none" w:sz="0" w:space="0" w:color="auto"/>
            <w:left w:val="none" w:sz="0" w:space="0" w:color="auto"/>
            <w:bottom w:val="none" w:sz="0" w:space="0" w:color="auto"/>
            <w:right w:val="none" w:sz="0" w:space="0" w:color="auto"/>
          </w:divBdr>
        </w:div>
        <w:div w:id="638270821">
          <w:marLeft w:val="0"/>
          <w:marRight w:val="0"/>
          <w:marTop w:val="0"/>
          <w:marBottom w:val="0"/>
          <w:divBdr>
            <w:top w:val="none" w:sz="0" w:space="0" w:color="auto"/>
            <w:left w:val="none" w:sz="0" w:space="0" w:color="auto"/>
            <w:bottom w:val="none" w:sz="0" w:space="0" w:color="auto"/>
            <w:right w:val="none" w:sz="0" w:space="0" w:color="auto"/>
          </w:divBdr>
        </w:div>
        <w:div w:id="1604146432">
          <w:marLeft w:val="0"/>
          <w:marRight w:val="0"/>
          <w:marTop w:val="0"/>
          <w:marBottom w:val="0"/>
          <w:divBdr>
            <w:top w:val="none" w:sz="0" w:space="0" w:color="auto"/>
            <w:left w:val="none" w:sz="0" w:space="0" w:color="auto"/>
            <w:bottom w:val="none" w:sz="0" w:space="0" w:color="auto"/>
            <w:right w:val="none" w:sz="0" w:space="0" w:color="auto"/>
          </w:divBdr>
        </w:div>
        <w:div w:id="109856527">
          <w:marLeft w:val="0"/>
          <w:marRight w:val="0"/>
          <w:marTop w:val="0"/>
          <w:marBottom w:val="0"/>
          <w:divBdr>
            <w:top w:val="none" w:sz="0" w:space="0" w:color="auto"/>
            <w:left w:val="none" w:sz="0" w:space="0" w:color="auto"/>
            <w:bottom w:val="none" w:sz="0" w:space="0" w:color="auto"/>
            <w:right w:val="none" w:sz="0" w:space="0" w:color="auto"/>
          </w:divBdr>
        </w:div>
        <w:div w:id="852301058">
          <w:marLeft w:val="0"/>
          <w:marRight w:val="0"/>
          <w:marTop w:val="0"/>
          <w:marBottom w:val="0"/>
          <w:divBdr>
            <w:top w:val="none" w:sz="0" w:space="0" w:color="auto"/>
            <w:left w:val="none" w:sz="0" w:space="0" w:color="auto"/>
            <w:bottom w:val="none" w:sz="0" w:space="0" w:color="auto"/>
            <w:right w:val="none" w:sz="0" w:space="0" w:color="auto"/>
          </w:divBdr>
        </w:div>
        <w:div w:id="93984239">
          <w:marLeft w:val="0"/>
          <w:marRight w:val="0"/>
          <w:marTop w:val="0"/>
          <w:marBottom w:val="0"/>
          <w:divBdr>
            <w:top w:val="none" w:sz="0" w:space="0" w:color="auto"/>
            <w:left w:val="none" w:sz="0" w:space="0" w:color="auto"/>
            <w:bottom w:val="none" w:sz="0" w:space="0" w:color="auto"/>
            <w:right w:val="none" w:sz="0" w:space="0" w:color="auto"/>
          </w:divBdr>
        </w:div>
        <w:div w:id="206379990">
          <w:marLeft w:val="0"/>
          <w:marRight w:val="0"/>
          <w:marTop w:val="0"/>
          <w:marBottom w:val="0"/>
          <w:divBdr>
            <w:top w:val="none" w:sz="0" w:space="0" w:color="auto"/>
            <w:left w:val="none" w:sz="0" w:space="0" w:color="auto"/>
            <w:bottom w:val="none" w:sz="0" w:space="0" w:color="auto"/>
            <w:right w:val="none" w:sz="0" w:space="0" w:color="auto"/>
          </w:divBdr>
        </w:div>
        <w:div w:id="2078701157">
          <w:marLeft w:val="0"/>
          <w:marRight w:val="0"/>
          <w:marTop w:val="0"/>
          <w:marBottom w:val="0"/>
          <w:divBdr>
            <w:top w:val="none" w:sz="0" w:space="0" w:color="auto"/>
            <w:left w:val="none" w:sz="0" w:space="0" w:color="auto"/>
            <w:bottom w:val="none" w:sz="0" w:space="0" w:color="auto"/>
            <w:right w:val="none" w:sz="0" w:space="0" w:color="auto"/>
          </w:divBdr>
        </w:div>
        <w:div w:id="633368820">
          <w:marLeft w:val="0"/>
          <w:marRight w:val="0"/>
          <w:marTop w:val="0"/>
          <w:marBottom w:val="0"/>
          <w:divBdr>
            <w:top w:val="none" w:sz="0" w:space="0" w:color="auto"/>
            <w:left w:val="none" w:sz="0" w:space="0" w:color="auto"/>
            <w:bottom w:val="none" w:sz="0" w:space="0" w:color="auto"/>
            <w:right w:val="none" w:sz="0" w:space="0" w:color="auto"/>
          </w:divBdr>
        </w:div>
        <w:div w:id="1835299751">
          <w:marLeft w:val="0"/>
          <w:marRight w:val="0"/>
          <w:marTop w:val="0"/>
          <w:marBottom w:val="0"/>
          <w:divBdr>
            <w:top w:val="none" w:sz="0" w:space="0" w:color="auto"/>
            <w:left w:val="none" w:sz="0" w:space="0" w:color="auto"/>
            <w:bottom w:val="none" w:sz="0" w:space="0" w:color="auto"/>
            <w:right w:val="none" w:sz="0" w:space="0" w:color="auto"/>
          </w:divBdr>
        </w:div>
        <w:div w:id="2063402237">
          <w:marLeft w:val="0"/>
          <w:marRight w:val="0"/>
          <w:marTop w:val="0"/>
          <w:marBottom w:val="0"/>
          <w:divBdr>
            <w:top w:val="none" w:sz="0" w:space="0" w:color="auto"/>
            <w:left w:val="none" w:sz="0" w:space="0" w:color="auto"/>
            <w:bottom w:val="none" w:sz="0" w:space="0" w:color="auto"/>
            <w:right w:val="none" w:sz="0" w:space="0" w:color="auto"/>
          </w:divBdr>
        </w:div>
        <w:div w:id="1986927922">
          <w:marLeft w:val="0"/>
          <w:marRight w:val="0"/>
          <w:marTop w:val="0"/>
          <w:marBottom w:val="0"/>
          <w:divBdr>
            <w:top w:val="none" w:sz="0" w:space="0" w:color="auto"/>
            <w:left w:val="none" w:sz="0" w:space="0" w:color="auto"/>
            <w:bottom w:val="none" w:sz="0" w:space="0" w:color="auto"/>
            <w:right w:val="none" w:sz="0" w:space="0" w:color="auto"/>
          </w:divBdr>
          <w:divsChild>
            <w:div w:id="1425882094">
              <w:marLeft w:val="0"/>
              <w:marRight w:val="0"/>
              <w:marTop w:val="0"/>
              <w:marBottom w:val="0"/>
              <w:divBdr>
                <w:top w:val="none" w:sz="0" w:space="0" w:color="auto"/>
                <w:left w:val="none" w:sz="0" w:space="0" w:color="auto"/>
                <w:bottom w:val="none" w:sz="0" w:space="0" w:color="auto"/>
                <w:right w:val="none" w:sz="0" w:space="0" w:color="auto"/>
              </w:divBdr>
            </w:div>
            <w:div w:id="1856460209">
              <w:marLeft w:val="0"/>
              <w:marRight w:val="0"/>
              <w:marTop w:val="0"/>
              <w:marBottom w:val="0"/>
              <w:divBdr>
                <w:top w:val="none" w:sz="0" w:space="0" w:color="auto"/>
                <w:left w:val="none" w:sz="0" w:space="0" w:color="auto"/>
                <w:bottom w:val="none" w:sz="0" w:space="0" w:color="auto"/>
                <w:right w:val="none" w:sz="0" w:space="0" w:color="auto"/>
              </w:divBdr>
            </w:div>
            <w:div w:id="1998336402">
              <w:marLeft w:val="0"/>
              <w:marRight w:val="0"/>
              <w:marTop w:val="0"/>
              <w:marBottom w:val="0"/>
              <w:divBdr>
                <w:top w:val="none" w:sz="0" w:space="0" w:color="auto"/>
                <w:left w:val="none" w:sz="0" w:space="0" w:color="auto"/>
                <w:bottom w:val="none" w:sz="0" w:space="0" w:color="auto"/>
                <w:right w:val="none" w:sz="0" w:space="0" w:color="auto"/>
              </w:divBdr>
            </w:div>
            <w:div w:id="1333725092">
              <w:marLeft w:val="0"/>
              <w:marRight w:val="0"/>
              <w:marTop w:val="0"/>
              <w:marBottom w:val="0"/>
              <w:divBdr>
                <w:top w:val="none" w:sz="0" w:space="0" w:color="auto"/>
                <w:left w:val="none" w:sz="0" w:space="0" w:color="auto"/>
                <w:bottom w:val="none" w:sz="0" w:space="0" w:color="auto"/>
                <w:right w:val="none" w:sz="0" w:space="0" w:color="auto"/>
              </w:divBdr>
            </w:div>
            <w:div w:id="567886916">
              <w:marLeft w:val="0"/>
              <w:marRight w:val="0"/>
              <w:marTop w:val="0"/>
              <w:marBottom w:val="0"/>
              <w:divBdr>
                <w:top w:val="none" w:sz="0" w:space="0" w:color="auto"/>
                <w:left w:val="none" w:sz="0" w:space="0" w:color="auto"/>
                <w:bottom w:val="none" w:sz="0" w:space="0" w:color="auto"/>
                <w:right w:val="none" w:sz="0" w:space="0" w:color="auto"/>
              </w:divBdr>
            </w:div>
          </w:divsChild>
        </w:div>
        <w:div w:id="129791496">
          <w:marLeft w:val="0"/>
          <w:marRight w:val="0"/>
          <w:marTop w:val="0"/>
          <w:marBottom w:val="0"/>
          <w:divBdr>
            <w:top w:val="none" w:sz="0" w:space="0" w:color="auto"/>
            <w:left w:val="none" w:sz="0" w:space="0" w:color="auto"/>
            <w:bottom w:val="none" w:sz="0" w:space="0" w:color="auto"/>
            <w:right w:val="none" w:sz="0" w:space="0" w:color="auto"/>
          </w:divBdr>
          <w:divsChild>
            <w:div w:id="497308824">
              <w:marLeft w:val="0"/>
              <w:marRight w:val="0"/>
              <w:marTop w:val="0"/>
              <w:marBottom w:val="0"/>
              <w:divBdr>
                <w:top w:val="none" w:sz="0" w:space="0" w:color="auto"/>
                <w:left w:val="none" w:sz="0" w:space="0" w:color="auto"/>
                <w:bottom w:val="none" w:sz="0" w:space="0" w:color="auto"/>
                <w:right w:val="none" w:sz="0" w:space="0" w:color="auto"/>
              </w:divBdr>
            </w:div>
            <w:div w:id="1844587821">
              <w:marLeft w:val="0"/>
              <w:marRight w:val="0"/>
              <w:marTop w:val="0"/>
              <w:marBottom w:val="0"/>
              <w:divBdr>
                <w:top w:val="none" w:sz="0" w:space="0" w:color="auto"/>
                <w:left w:val="none" w:sz="0" w:space="0" w:color="auto"/>
                <w:bottom w:val="none" w:sz="0" w:space="0" w:color="auto"/>
                <w:right w:val="none" w:sz="0" w:space="0" w:color="auto"/>
              </w:divBdr>
            </w:div>
            <w:div w:id="433211230">
              <w:marLeft w:val="0"/>
              <w:marRight w:val="0"/>
              <w:marTop w:val="0"/>
              <w:marBottom w:val="0"/>
              <w:divBdr>
                <w:top w:val="none" w:sz="0" w:space="0" w:color="auto"/>
                <w:left w:val="none" w:sz="0" w:space="0" w:color="auto"/>
                <w:bottom w:val="none" w:sz="0" w:space="0" w:color="auto"/>
                <w:right w:val="none" w:sz="0" w:space="0" w:color="auto"/>
              </w:divBdr>
            </w:div>
            <w:div w:id="73203805">
              <w:marLeft w:val="0"/>
              <w:marRight w:val="0"/>
              <w:marTop w:val="0"/>
              <w:marBottom w:val="0"/>
              <w:divBdr>
                <w:top w:val="none" w:sz="0" w:space="0" w:color="auto"/>
                <w:left w:val="none" w:sz="0" w:space="0" w:color="auto"/>
                <w:bottom w:val="none" w:sz="0" w:space="0" w:color="auto"/>
                <w:right w:val="none" w:sz="0" w:space="0" w:color="auto"/>
              </w:divBdr>
            </w:div>
            <w:div w:id="2145151597">
              <w:marLeft w:val="0"/>
              <w:marRight w:val="0"/>
              <w:marTop w:val="0"/>
              <w:marBottom w:val="0"/>
              <w:divBdr>
                <w:top w:val="none" w:sz="0" w:space="0" w:color="auto"/>
                <w:left w:val="none" w:sz="0" w:space="0" w:color="auto"/>
                <w:bottom w:val="none" w:sz="0" w:space="0" w:color="auto"/>
                <w:right w:val="none" w:sz="0" w:space="0" w:color="auto"/>
              </w:divBdr>
            </w:div>
          </w:divsChild>
        </w:div>
        <w:div w:id="1333607610">
          <w:marLeft w:val="0"/>
          <w:marRight w:val="0"/>
          <w:marTop w:val="0"/>
          <w:marBottom w:val="0"/>
          <w:divBdr>
            <w:top w:val="none" w:sz="0" w:space="0" w:color="auto"/>
            <w:left w:val="none" w:sz="0" w:space="0" w:color="auto"/>
            <w:bottom w:val="none" w:sz="0" w:space="0" w:color="auto"/>
            <w:right w:val="none" w:sz="0" w:space="0" w:color="auto"/>
          </w:divBdr>
          <w:divsChild>
            <w:div w:id="896820004">
              <w:marLeft w:val="0"/>
              <w:marRight w:val="0"/>
              <w:marTop w:val="0"/>
              <w:marBottom w:val="0"/>
              <w:divBdr>
                <w:top w:val="none" w:sz="0" w:space="0" w:color="auto"/>
                <w:left w:val="none" w:sz="0" w:space="0" w:color="auto"/>
                <w:bottom w:val="none" w:sz="0" w:space="0" w:color="auto"/>
                <w:right w:val="none" w:sz="0" w:space="0" w:color="auto"/>
              </w:divBdr>
            </w:div>
            <w:div w:id="138616902">
              <w:marLeft w:val="0"/>
              <w:marRight w:val="0"/>
              <w:marTop w:val="0"/>
              <w:marBottom w:val="0"/>
              <w:divBdr>
                <w:top w:val="none" w:sz="0" w:space="0" w:color="auto"/>
                <w:left w:val="none" w:sz="0" w:space="0" w:color="auto"/>
                <w:bottom w:val="none" w:sz="0" w:space="0" w:color="auto"/>
                <w:right w:val="none" w:sz="0" w:space="0" w:color="auto"/>
              </w:divBdr>
            </w:div>
            <w:div w:id="656611872">
              <w:marLeft w:val="0"/>
              <w:marRight w:val="0"/>
              <w:marTop w:val="0"/>
              <w:marBottom w:val="0"/>
              <w:divBdr>
                <w:top w:val="none" w:sz="0" w:space="0" w:color="auto"/>
                <w:left w:val="none" w:sz="0" w:space="0" w:color="auto"/>
                <w:bottom w:val="none" w:sz="0" w:space="0" w:color="auto"/>
                <w:right w:val="none" w:sz="0" w:space="0" w:color="auto"/>
              </w:divBdr>
            </w:div>
            <w:div w:id="1372539104">
              <w:marLeft w:val="0"/>
              <w:marRight w:val="0"/>
              <w:marTop w:val="0"/>
              <w:marBottom w:val="0"/>
              <w:divBdr>
                <w:top w:val="none" w:sz="0" w:space="0" w:color="auto"/>
                <w:left w:val="none" w:sz="0" w:space="0" w:color="auto"/>
                <w:bottom w:val="none" w:sz="0" w:space="0" w:color="auto"/>
                <w:right w:val="none" w:sz="0" w:space="0" w:color="auto"/>
              </w:divBdr>
            </w:div>
            <w:div w:id="1242711817">
              <w:marLeft w:val="0"/>
              <w:marRight w:val="0"/>
              <w:marTop w:val="0"/>
              <w:marBottom w:val="0"/>
              <w:divBdr>
                <w:top w:val="none" w:sz="0" w:space="0" w:color="auto"/>
                <w:left w:val="none" w:sz="0" w:space="0" w:color="auto"/>
                <w:bottom w:val="none" w:sz="0" w:space="0" w:color="auto"/>
                <w:right w:val="none" w:sz="0" w:space="0" w:color="auto"/>
              </w:divBdr>
            </w:div>
          </w:divsChild>
        </w:div>
        <w:div w:id="1449742649">
          <w:marLeft w:val="0"/>
          <w:marRight w:val="0"/>
          <w:marTop w:val="0"/>
          <w:marBottom w:val="0"/>
          <w:divBdr>
            <w:top w:val="none" w:sz="0" w:space="0" w:color="auto"/>
            <w:left w:val="none" w:sz="0" w:space="0" w:color="auto"/>
            <w:bottom w:val="none" w:sz="0" w:space="0" w:color="auto"/>
            <w:right w:val="none" w:sz="0" w:space="0" w:color="auto"/>
          </w:divBdr>
        </w:div>
        <w:div w:id="436407123">
          <w:marLeft w:val="0"/>
          <w:marRight w:val="0"/>
          <w:marTop w:val="0"/>
          <w:marBottom w:val="0"/>
          <w:divBdr>
            <w:top w:val="none" w:sz="0" w:space="0" w:color="auto"/>
            <w:left w:val="none" w:sz="0" w:space="0" w:color="auto"/>
            <w:bottom w:val="none" w:sz="0" w:space="0" w:color="auto"/>
            <w:right w:val="none" w:sz="0" w:space="0" w:color="auto"/>
          </w:divBdr>
        </w:div>
        <w:div w:id="1955938476">
          <w:marLeft w:val="0"/>
          <w:marRight w:val="0"/>
          <w:marTop w:val="0"/>
          <w:marBottom w:val="0"/>
          <w:divBdr>
            <w:top w:val="none" w:sz="0" w:space="0" w:color="auto"/>
            <w:left w:val="none" w:sz="0" w:space="0" w:color="auto"/>
            <w:bottom w:val="none" w:sz="0" w:space="0" w:color="auto"/>
            <w:right w:val="none" w:sz="0" w:space="0" w:color="auto"/>
          </w:divBdr>
        </w:div>
        <w:div w:id="691422653">
          <w:marLeft w:val="0"/>
          <w:marRight w:val="0"/>
          <w:marTop w:val="0"/>
          <w:marBottom w:val="0"/>
          <w:divBdr>
            <w:top w:val="none" w:sz="0" w:space="0" w:color="auto"/>
            <w:left w:val="none" w:sz="0" w:space="0" w:color="auto"/>
            <w:bottom w:val="none" w:sz="0" w:space="0" w:color="auto"/>
            <w:right w:val="none" w:sz="0" w:space="0" w:color="auto"/>
          </w:divBdr>
        </w:div>
        <w:div w:id="2099599647">
          <w:marLeft w:val="0"/>
          <w:marRight w:val="0"/>
          <w:marTop w:val="0"/>
          <w:marBottom w:val="0"/>
          <w:divBdr>
            <w:top w:val="none" w:sz="0" w:space="0" w:color="auto"/>
            <w:left w:val="none" w:sz="0" w:space="0" w:color="auto"/>
            <w:bottom w:val="none" w:sz="0" w:space="0" w:color="auto"/>
            <w:right w:val="none" w:sz="0" w:space="0" w:color="auto"/>
          </w:divBdr>
        </w:div>
        <w:div w:id="469784177">
          <w:marLeft w:val="0"/>
          <w:marRight w:val="0"/>
          <w:marTop w:val="0"/>
          <w:marBottom w:val="0"/>
          <w:divBdr>
            <w:top w:val="none" w:sz="0" w:space="0" w:color="auto"/>
            <w:left w:val="none" w:sz="0" w:space="0" w:color="auto"/>
            <w:bottom w:val="none" w:sz="0" w:space="0" w:color="auto"/>
            <w:right w:val="none" w:sz="0" w:space="0" w:color="auto"/>
          </w:divBdr>
        </w:div>
        <w:div w:id="1541940481">
          <w:marLeft w:val="0"/>
          <w:marRight w:val="0"/>
          <w:marTop w:val="0"/>
          <w:marBottom w:val="0"/>
          <w:divBdr>
            <w:top w:val="none" w:sz="0" w:space="0" w:color="auto"/>
            <w:left w:val="none" w:sz="0" w:space="0" w:color="auto"/>
            <w:bottom w:val="none" w:sz="0" w:space="0" w:color="auto"/>
            <w:right w:val="none" w:sz="0" w:space="0" w:color="auto"/>
          </w:divBdr>
        </w:div>
        <w:div w:id="592788097">
          <w:marLeft w:val="0"/>
          <w:marRight w:val="0"/>
          <w:marTop w:val="0"/>
          <w:marBottom w:val="0"/>
          <w:divBdr>
            <w:top w:val="none" w:sz="0" w:space="0" w:color="auto"/>
            <w:left w:val="none" w:sz="0" w:space="0" w:color="auto"/>
            <w:bottom w:val="none" w:sz="0" w:space="0" w:color="auto"/>
            <w:right w:val="none" w:sz="0" w:space="0" w:color="auto"/>
          </w:divBdr>
        </w:div>
        <w:div w:id="1999573197">
          <w:marLeft w:val="0"/>
          <w:marRight w:val="0"/>
          <w:marTop w:val="0"/>
          <w:marBottom w:val="0"/>
          <w:divBdr>
            <w:top w:val="none" w:sz="0" w:space="0" w:color="auto"/>
            <w:left w:val="none" w:sz="0" w:space="0" w:color="auto"/>
            <w:bottom w:val="none" w:sz="0" w:space="0" w:color="auto"/>
            <w:right w:val="none" w:sz="0" w:space="0" w:color="auto"/>
          </w:divBdr>
        </w:div>
        <w:div w:id="291600601">
          <w:marLeft w:val="0"/>
          <w:marRight w:val="0"/>
          <w:marTop w:val="0"/>
          <w:marBottom w:val="0"/>
          <w:divBdr>
            <w:top w:val="none" w:sz="0" w:space="0" w:color="auto"/>
            <w:left w:val="none" w:sz="0" w:space="0" w:color="auto"/>
            <w:bottom w:val="none" w:sz="0" w:space="0" w:color="auto"/>
            <w:right w:val="none" w:sz="0" w:space="0" w:color="auto"/>
          </w:divBdr>
        </w:div>
        <w:div w:id="1311599620">
          <w:marLeft w:val="0"/>
          <w:marRight w:val="0"/>
          <w:marTop w:val="0"/>
          <w:marBottom w:val="0"/>
          <w:divBdr>
            <w:top w:val="none" w:sz="0" w:space="0" w:color="auto"/>
            <w:left w:val="none" w:sz="0" w:space="0" w:color="auto"/>
            <w:bottom w:val="none" w:sz="0" w:space="0" w:color="auto"/>
            <w:right w:val="none" w:sz="0" w:space="0" w:color="auto"/>
          </w:divBdr>
        </w:div>
        <w:div w:id="1810633766">
          <w:marLeft w:val="0"/>
          <w:marRight w:val="0"/>
          <w:marTop w:val="0"/>
          <w:marBottom w:val="0"/>
          <w:divBdr>
            <w:top w:val="none" w:sz="0" w:space="0" w:color="auto"/>
            <w:left w:val="none" w:sz="0" w:space="0" w:color="auto"/>
            <w:bottom w:val="none" w:sz="0" w:space="0" w:color="auto"/>
            <w:right w:val="none" w:sz="0" w:space="0" w:color="auto"/>
          </w:divBdr>
        </w:div>
        <w:div w:id="195625526">
          <w:marLeft w:val="0"/>
          <w:marRight w:val="0"/>
          <w:marTop w:val="0"/>
          <w:marBottom w:val="0"/>
          <w:divBdr>
            <w:top w:val="none" w:sz="0" w:space="0" w:color="auto"/>
            <w:left w:val="none" w:sz="0" w:space="0" w:color="auto"/>
            <w:bottom w:val="none" w:sz="0" w:space="0" w:color="auto"/>
            <w:right w:val="none" w:sz="0" w:space="0" w:color="auto"/>
          </w:divBdr>
        </w:div>
        <w:div w:id="1342006163">
          <w:marLeft w:val="0"/>
          <w:marRight w:val="0"/>
          <w:marTop w:val="0"/>
          <w:marBottom w:val="0"/>
          <w:divBdr>
            <w:top w:val="none" w:sz="0" w:space="0" w:color="auto"/>
            <w:left w:val="none" w:sz="0" w:space="0" w:color="auto"/>
            <w:bottom w:val="none" w:sz="0" w:space="0" w:color="auto"/>
            <w:right w:val="none" w:sz="0" w:space="0" w:color="auto"/>
          </w:divBdr>
        </w:div>
        <w:div w:id="850609733">
          <w:marLeft w:val="0"/>
          <w:marRight w:val="0"/>
          <w:marTop w:val="0"/>
          <w:marBottom w:val="0"/>
          <w:divBdr>
            <w:top w:val="none" w:sz="0" w:space="0" w:color="auto"/>
            <w:left w:val="none" w:sz="0" w:space="0" w:color="auto"/>
            <w:bottom w:val="none" w:sz="0" w:space="0" w:color="auto"/>
            <w:right w:val="none" w:sz="0" w:space="0" w:color="auto"/>
          </w:divBdr>
        </w:div>
        <w:div w:id="1324234741">
          <w:marLeft w:val="0"/>
          <w:marRight w:val="0"/>
          <w:marTop w:val="0"/>
          <w:marBottom w:val="0"/>
          <w:divBdr>
            <w:top w:val="none" w:sz="0" w:space="0" w:color="auto"/>
            <w:left w:val="none" w:sz="0" w:space="0" w:color="auto"/>
            <w:bottom w:val="none" w:sz="0" w:space="0" w:color="auto"/>
            <w:right w:val="none" w:sz="0" w:space="0" w:color="auto"/>
          </w:divBdr>
        </w:div>
        <w:div w:id="1027289992">
          <w:marLeft w:val="0"/>
          <w:marRight w:val="0"/>
          <w:marTop w:val="0"/>
          <w:marBottom w:val="0"/>
          <w:divBdr>
            <w:top w:val="none" w:sz="0" w:space="0" w:color="auto"/>
            <w:left w:val="none" w:sz="0" w:space="0" w:color="auto"/>
            <w:bottom w:val="none" w:sz="0" w:space="0" w:color="auto"/>
            <w:right w:val="none" w:sz="0" w:space="0" w:color="auto"/>
          </w:divBdr>
        </w:div>
        <w:div w:id="162865301">
          <w:marLeft w:val="0"/>
          <w:marRight w:val="0"/>
          <w:marTop w:val="0"/>
          <w:marBottom w:val="0"/>
          <w:divBdr>
            <w:top w:val="none" w:sz="0" w:space="0" w:color="auto"/>
            <w:left w:val="none" w:sz="0" w:space="0" w:color="auto"/>
            <w:bottom w:val="none" w:sz="0" w:space="0" w:color="auto"/>
            <w:right w:val="none" w:sz="0" w:space="0" w:color="auto"/>
          </w:divBdr>
        </w:div>
        <w:div w:id="203638271">
          <w:marLeft w:val="0"/>
          <w:marRight w:val="0"/>
          <w:marTop w:val="0"/>
          <w:marBottom w:val="0"/>
          <w:divBdr>
            <w:top w:val="none" w:sz="0" w:space="0" w:color="auto"/>
            <w:left w:val="none" w:sz="0" w:space="0" w:color="auto"/>
            <w:bottom w:val="none" w:sz="0" w:space="0" w:color="auto"/>
            <w:right w:val="none" w:sz="0" w:space="0" w:color="auto"/>
          </w:divBdr>
        </w:div>
        <w:div w:id="1371224259">
          <w:marLeft w:val="0"/>
          <w:marRight w:val="0"/>
          <w:marTop w:val="0"/>
          <w:marBottom w:val="0"/>
          <w:divBdr>
            <w:top w:val="none" w:sz="0" w:space="0" w:color="auto"/>
            <w:left w:val="none" w:sz="0" w:space="0" w:color="auto"/>
            <w:bottom w:val="none" w:sz="0" w:space="0" w:color="auto"/>
            <w:right w:val="none" w:sz="0" w:space="0" w:color="auto"/>
          </w:divBdr>
        </w:div>
        <w:div w:id="806436739">
          <w:marLeft w:val="0"/>
          <w:marRight w:val="0"/>
          <w:marTop w:val="0"/>
          <w:marBottom w:val="0"/>
          <w:divBdr>
            <w:top w:val="none" w:sz="0" w:space="0" w:color="auto"/>
            <w:left w:val="none" w:sz="0" w:space="0" w:color="auto"/>
            <w:bottom w:val="none" w:sz="0" w:space="0" w:color="auto"/>
            <w:right w:val="none" w:sz="0" w:space="0" w:color="auto"/>
          </w:divBdr>
        </w:div>
        <w:div w:id="747307592">
          <w:marLeft w:val="0"/>
          <w:marRight w:val="0"/>
          <w:marTop w:val="0"/>
          <w:marBottom w:val="0"/>
          <w:divBdr>
            <w:top w:val="none" w:sz="0" w:space="0" w:color="auto"/>
            <w:left w:val="none" w:sz="0" w:space="0" w:color="auto"/>
            <w:bottom w:val="none" w:sz="0" w:space="0" w:color="auto"/>
            <w:right w:val="none" w:sz="0" w:space="0" w:color="auto"/>
          </w:divBdr>
        </w:div>
        <w:div w:id="525141842">
          <w:marLeft w:val="0"/>
          <w:marRight w:val="0"/>
          <w:marTop w:val="0"/>
          <w:marBottom w:val="0"/>
          <w:divBdr>
            <w:top w:val="none" w:sz="0" w:space="0" w:color="auto"/>
            <w:left w:val="none" w:sz="0" w:space="0" w:color="auto"/>
            <w:bottom w:val="none" w:sz="0" w:space="0" w:color="auto"/>
            <w:right w:val="none" w:sz="0" w:space="0" w:color="auto"/>
          </w:divBdr>
        </w:div>
        <w:div w:id="1815756643">
          <w:marLeft w:val="0"/>
          <w:marRight w:val="0"/>
          <w:marTop w:val="0"/>
          <w:marBottom w:val="0"/>
          <w:divBdr>
            <w:top w:val="none" w:sz="0" w:space="0" w:color="auto"/>
            <w:left w:val="none" w:sz="0" w:space="0" w:color="auto"/>
            <w:bottom w:val="none" w:sz="0" w:space="0" w:color="auto"/>
            <w:right w:val="none" w:sz="0" w:space="0" w:color="auto"/>
          </w:divBdr>
        </w:div>
        <w:div w:id="1520270519">
          <w:marLeft w:val="0"/>
          <w:marRight w:val="0"/>
          <w:marTop w:val="0"/>
          <w:marBottom w:val="0"/>
          <w:divBdr>
            <w:top w:val="none" w:sz="0" w:space="0" w:color="auto"/>
            <w:left w:val="none" w:sz="0" w:space="0" w:color="auto"/>
            <w:bottom w:val="none" w:sz="0" w:space="0" w:color="auto"/>
            <w:right w:val="none" w:sz="0" w:space="0" w:color="auto"/>
          </w:divBdr>
        </w:div>
        <w:div w:id="861016434">
          <w:marLeft w:val="0"/>
          <w:marRight w:val="0"/>
          <w:marTop w:val="0"/>
          <w:marBottom w:val="0"/>
          <w:divBdr>
            <w:top w:val="none" w:sz="0" w:space="0" w:color="auto"/>
            <w:left w:val="none" w:sz="0" w:space="0" w:color="auto"/>
            <w:bottom w:val="none" w:sz="0" w:space="0" w:color="auto"/>
            <w:right w:val="none" w:sz="0" w:space="0" w:color="auto"/>
          </w:divBdr>
        </w:div>
        <w:div w:id="1420908841">
          <w:marLeft w:val="0"/>
          <w:marRight w:val="0"/>
          <w:marTop w:val="0"/>
          <w:marBottom w:val="0"/>
          <w:divBdr>
            <w:top w:val="none" w:sz="0" w:space="0" w:color="auto"/>
            <w:left w:val="none" w:sz="0" w:space="0" w:color="auto"/>
            <w:bottom w:val="none" w:sz="0" w:space="0" w:color="auto"/>
            <w:right w:val="none" w:sz="0" w:space="0" w:color="auto"/>
          </w:divBdr>
        </w:div>
        <w:div w:id="346491926">
          <w:marLeft w:val="0"/>
          <w:marRight w:val="0"/>
          <w:marTop w:val="0"/>
          <w:marBottom w:val="0"/>
          <w:divBdr>
            <w:top w:val="none" w:sz="0" w:space="0" w:color="auto"/>
            <w:left w:val="none" w:sz="0" w:space="0" w:color="auto"/>
            <w:bottom w:val="none" w:sz="0" w:space="0" w:color="auto"/>
            <w:right w:val="none" w:sz="0" w:space="0" w:color="auto"/>
          </w:divBdr>
        </w:div>
        <w:div w:id="617227342">
          <w:marLeft w:val="0"/>
          <w:marRight w:val="0"/>
          <w:marTop w:val="0"/>
          <w:marBottom w:val="0"/>
          <w:divBdr>
            <w:top w:val="none" w:sz="0" w:space="0" w:color="auto"/>
            <w:left w:val="none" w:sz="0" w:space="0" w:color="auto"/>
            <w:bottom w:val="none" w:sz="0" w:space="0" w:color="auto"/>
            <w:right w:val="none" w:sz="0" w:space="0" w:color="auto"/>
          </w:divBdr>
        </w:div>
      </w:divsChild>
    </w:div>
    <w:div w:id="1603564733">
      <w:bodyDiv w:val="1"/>
      <w:marLeft w:val="0"/>
      <w:marRight w:val="0"/>
      <w:marTop w:val="0"/>
      <w:marBottom w:val="0"/>
      <w:divBdr>
        <w:top w:val="none" w:sz="0" w:space="0" w:color="auto"/>
        <w:left w:val="none" w:sz="0" w:space="0" w:color="auto"/>
        <w:bottom w:val="none" w:sz="0" w:space="0" w:color="auto"/>
        <w:right w:val="none" w:sz="0" w:space="0" w:color="auto"/>
      </w:divBdr>
      <w:divsChild>
        <w:div w:id="1600723620">
          <w:marLeft w:val="0"/>
          <w:marRight w:val="0"/>
          <w:marTop w:val="0"/>
          <w:marBottom w:val="0"/>
          <w:divBdr>
            <w:top w:val="none" w:sz="0" w:space="0" w:color="auto"/>
            <w:left w:val="none" w:sz="0" w:space="0" w:color="auto"/>
            <w:bottom w:val="none" w:sz="0" w:space="0" w:color="auto"/>
            <w:right w:val="none" w:sz="0" w:space="0" w:color="auto"/>
          </w:divBdr>
          <w:divsChild>
            <w:div w:id="506599034">
              <w:marLeft w:val="0"/>
              <w:marRight w:val="0"/>
              <w:marTop w:val="0"/>
              <w:marBottom w:val="0"/>
              <w:divBdr>
                <w:top w:val="none" w:sz="0" w:space="0" w:color="auto"/>
                <w:left w:val="none" w:sz="0" w:space="0" w:color="auto"/>
                <w:bottom w:val="none" w:sz="0" w:space="0" w:color="auto"/>
                <w:right w:val="none" w:sz="0" w:space="0" w:color="auto"/>
              </w:divBdr>
            </w:div>
            <w:div w:id="1418361046">
              <w:marLeft w:val="0"/>
              <w:marRight w:val="0"/>
              <w:marTop w:val="0"/>
              <w:marBottom w:val="0"/>
              <w:divBdr>
                <w:top w:val="none" w:sz="0" w:space="0" w:color="auto"/>
                <w:left w:val="none" w:sz="0" w:space="0" w:color="auto"/>
                <w:bottom w:val="none" w:sz="0" w:space="0" w:color="auto"/>
                <w:right w:val="none" w:sz="0" w:space="0" w:color="auto"/>
              </w:divBdr>
            </w:div>
            <w:div w:id="1423450055">
              <w:marLeft w:val="0"/>
              <w:marRight w:val="0"/>
              <w:marTop w:val="0"/>
              <w:marBottom w:val="0"/>
              <w:divBdr>
                <w:top w:val="none" w:sz="0" w:space="0" w:color="auto"/>
                <w:left w:val="none" w:sz="0" w:space="0" w:color="auto"/>
                <w:bottom w:val="none" w:sz="0" w:space="0" w:color="auto"/>
                <w:right w:val="none" w:sz="0" w:space="0" w:color="auto"/>
              </w:divBdr>
            </w:div>
            <w:div w:id="541945711">
              <w:marLeft w:val="0"/>
              <w:marRight w:val="0"/>
              <w:marTop w:val="0"/>
              <w:marBottom w:val="0"/>
              <w:divBdr>
                <w:top w:val="none" w:sz="0" w:space="0" w:color="auto"/>
                <w:left w:val="none" w:sz="0" w:space="0" w:color="auto"/>
                <w:bottom w:val="none" w:sz="0" w:space="0" w:color="auto"/>
                <w:right w:val="none" w:sz="0" w:space="0" w:color="auto"/>
              </w:divBdr>
            </w:div>
            <w:div w:id="752550778">
              <w:marLeft w:val="0"/>
              <w:marRight w:val="0"/>
              <w:marTop w:val="0"/>
              <w:marBottom w:val="0"/>
              <w:divBdr>
                <w:top w:val="none" w:sz="0" w:space="0" w:color="auto"/>
                <w:left w:val="none" w:sz="0" w:space="0" w:color="auto"/>
                <w:bottom w:val="none" w:sz="0" w:space="0" w:color="auto"/>
                <w:right w:val="none" w:sz="0" w:space="0" w:color="auto"/>
              </w:divBdr>
            </w:div>
          </w:divsChild>
        </w:div>
        <w:div w:id="166554220">
          <w:marLeft w:val="0"/>
          <w:marRight w:val="0"/>
          <w:marTop w:val="0"/>
          <w:marBottom w:val="0"/>
          <w:divBdr>
            <w:top w:val="none" w:sz="0" w:space="0" w:color="auto"/>
            <w:left w:val="none" w:sz="0" w:space="0" w:color="auto"/>
            <w:bottom w:val="none" w:sz="0" w:space="0" w:color="auto"/>
            <w:right w:val="none" w:sz="0" w:space="0" w:color="auto"/>
          </w:divBdr>
        </w:div>
        <w:div w:id="1563179905">
          <w:marLeft w:val="0"/>
          <w:marRight w:val="0"/>
          <w:marTop w:val="0"/>
          <w:marBottom w:val="0"/>
          <w:divBdr>
            <w:top w:val="none" w:sz="0" w:space="0" w:color="auto"/>
            <w:left w:val="none" w:sz="0" w:space="0" w:color="auto"/>
            <w:bottom w:val="none" w:sz="0" w:space="0" w:color="auto"/>
            <w:right w:val="none" w:sz="0" w:space="0" w:color="auto"/>
          </w:divBdr>
        </w:div>
        <w:div w:id="1370103317">
          <w:marLeft w:val="0"/>
          <w:marRight w:val="0"/>
          <w:marTop w:val="0"/>
          <w:marBottom w:val="0"/>
          <w:divBdr>
            <w:top w:val="none" w:sz="0" w:space="0" w:color="auto"/>
            <w:left w:val="none" w:sz="0" w:space="0" w:color="auto"/>
            <w:bottom w:val="none" w:sz="0" w:space="0" w:color="auto"/>
            <w:right w:val="none" w:sz="0" w:space="0" w:color="auto"/>
          </w:divBdr>
        </w:div>
        <w:div w:id="675887956">
          <w:marLeft w:val="0"/>
          <w:marRight w:val="0"/>
          <w:marTop w:val="0"/>
          <w:marBottom w:val="0"/>
          <w:divBdr>
            <w:top w:val="none" w:sz="0" w:space="0" w:color="auto"/>
            <w:left w:val="none" w:sz="0" w:space="0" w:color="auto"/>
            <w:bottom w:val="none" w:sz="0" w:space="0" w:color="auto"/>
            <w:right w:val="none" w:sz="0" w:space="0" w:color="auto"/>
          </w:divBdr>
        </w:div>
        <w:div w:id="749082997">
          <w:marLeft w:val="0"/>
          <w:marRight w:val="0"/>
          <w:marTop w:val="0"/>
          <w:marBottom w:val="0"/>
          <w:divBdr>
            <w:top w:val="none" w:sz="0" w:space="0" w:color="auto"/>
            <w:left w:val="none" w:sz="0" w:space="0" w:color="auto"/>
            <w:bottom w:val="none" w:sz="0" w:space="0" w:color="auto"/>
            <w:right w:val="none" w:sz="0" w:space="0" w:color="auto"/>
          </w:divBdr>
        </w:div>
        <w:div w:id="434059753">
          <w:marLeft w:val="0"/>
          <w:marRight w:val="0"/>
          <w:marTop w:val="0"/>
          <w:marBottom w:val="0"/>
          <w:divBdr>
            <w:top w:val="none" w:sz="0" w:space="0" w:color="auto"/>
            <w:left w:val="none" w:sz="0" w:space="0" w:color="auto"/>
            <w:bottom w:val="none" w:sz="0" w:space="0" w:color="auto"/>
            <w:right w:val="none" w:sz="0" w:space="0" w:color="auto"/>
          </w:divBdr>
        </w:div>
        <w:div w:id="1173379529">
          <w:marLeft w:val="0"/>
          <w:marRight w:val="0"/>
          <w:marTop w:val="0"/>
          <w:marBottom w:val="0"/>
          <w:divBdr>
            <w:top w:val="none" w:sz="0" w:space="0" w:color="auto"/>
            <w:left w:val="none" w:sz="0" w:space="0" w:color="auto"/>
            <w:bottom w:val="none" w:sz="0" w:space="0" w:color="auto"/>
            <w:right w:val="none" w:sz="0" w:space="0" w:color="auto"/>
          </w:divBdr>
        </w:div>
        <w:div w:id="168714562">
          <w:marLeft w:val="0"/>
          <w:marRight w:val="0"/>
          <w:marTop w:val="0"/>
          <w:marBottom w:val="0"/>
          <w:divBdr>
            <w:top w:val="none" w:sz="0" w:space="0" w:color="auto"/>
            <w:left w:val="none" w:sz="0" w:space="0" w:color="auto"/>
            <w:bottom w:val="none" w:sz="0" w:space="0" w:color="auto"/>
            <w:right w:val="none" w:sz="0" w:space="0" w:color="auto"/>
          </w:divBdr>
        </w:div>
        <w:div w:id="1113524220">
          <w:marLeft w:val="0"/>
          <w:marRight w:val="0"/>
          <w:marTop w:val="0"/>
          <w:marBottom w:val="0"/>
          <w:divBdr>
            <w:top w:val="none" w:sz="0" w:space="0" w:color="auto"/>
            <w:left w:val="none" w:sz="0" w:space="0" w:color="auto"/>
            <w:bottom w:val="none" w:sz="0" w:space="0" w:color="auto"/>
            <w:right w:val="none" w:sz="0" w:space="0" w:color="auto"/>
          </w:divBdr>
        </w:div>
        <w:div w:id="1625500950">
          <w:marLeft w:val="0"/>
          <w:marRight w:val="0"/>
          <w:marTop w:val="0"/>
          <w:marBottom w:val="0"/>
          <w:divBdr>
            <w:top w:val="none" w:sz="0" w:space="0" w:color="auto"/>
            <w:left w:val="none" w:sz="0" w:space="0" w:color="auto"/>
            <w:bottom w:val="none" w:sz="0" w:space="0" w:color="auto"/>
            <w:right w:val="none" w:sz="0" w:space="0" w:color="auto"/>
          </w:divBdr>
        </w:div>
        <w:div w:id="1014723807">
          <w:marLeft w:val="0"/>
          <w:marRight w:val="0"/>
          <w:marTop w:val="0"/>
          <w:marBottom w:val="0"/>
          <w:divBdr>
            <w:top w:val="none" w:sz="0" w:space="0" w:color="auto"/>
            <w:left w:val="none" w:sz="0" w:space="0" w:color="auto"/>
            <w:bottom w:val="none" w:sz="0" w:space="0" w:color="auto"/>
            <w:right w:val="none" w:sz="0" w:space="0" w:color="auto"/>
          </w:divBdr>
        </w:div>
        <w:div w:id="991835770">
          <w:marLeft w:val="0"/>
          <w:marRight w:val="0"/>
          <w:marTop w:val="0"/>
          <w:marBottom w:val="0"/>
          <w:divBdr>
            <w:top w:val="none" w:sz="0" w:space="0" w:color="auto"/>
            <w:left w:val="none" w:sz="0" w:space="0" w:color="auto"/>
            <w:bottom w:val="none" w:sz="0" w:space="0" w:color="auto"/>
            <w:right w:val="none" w:sz="0" w:space="0" w:color="auto"/>
          </w:divBdr>
        </w:div>
        <w:div w:id="2005667199">
          <w:marLeft w:val="0"/>
          <w:marRight w:val="0"/>
          <w:marTop w:val="0"/>
          <w:marBottom w:val="0"/>
          <w:divBdr>
            <w:top w:val="none" w:sz="0" w:space="0" w:color="auto"/>
            <w:left w:val="none" w:sz="0" w:space="0" w:color="auto"/>
            <w:bottom w:val="none" w:sz="0" w:space="0" w:color="auto"/>
            <w:right w:val="none" w:sz="0" w:space="0" w:color="auto"/>
          </w:divBdr>
        </w:div>
        <w:div w:id="1154224197">
          <w:marLeft w:val="0"/>
          <w:marRight w:val="0"/>
          <w:marTop w:val="0"/>
          <w:marBottom w:val="0"/>
          <w:divBdr>
            <w:top w:val="none" w:sz="0" w:space="0" w:color="auto"/>
            <w:left w:val="none" w:sz="0" w:space="0" w:color="auto"/>
            <w:bottom w:val="none" w:sz="0" w:space="0" w:color="auto"/>
            <w:right w:val="none" w:sz="0" w:space="0" w:color="auto"/>
          </w:divBdr>
        </w:div>
        <w:div w:id="1111360798">
          <w:marLeft w:val="0"/>
          <w:marRight w:val="0"/>
          <w:marTop w:val="0"/>
          <w:marBottom w:val="0"/>
          <w:divBdr>
            <w:top w:val="none" w:sz="0" w:space="0" w:color="auto"/>
            <w:left w:val="none" w:sz="0" w:space="0" w:color="auto"/>
            <w:bottom w:val="none" w:sz="0" w:space="0" w:color="auto"/>
            <w:right w:val="none" w:sz="0" w:space="0" w:color="auto"/>
          </w:divBdr>
        </w:div>
        <w:div w:id="1596014379">
          <w:marLeft w:val="0"/>
          <w:marRight w:val="0"/>
          <w:marTop w:val="0"/>
          <w:marBottom w:val="0"/>
          <w:divBdr>
            <w:top w:val="none" w:sz="0" w:space="0" w:color="auto"/>
            <w:left w:val="none" w:sz="0" w:space="0" w:color="auto"/>
            <w:bottom w:val="none" w:sz="0" w:space="0" w:color="auto"/>
            <w:right w:val="none" w:sz="0" w:space="0" w:color="auto"/>
          </w:divBdr>
        </w:div>
        <w:div w:id="1940603496">
          <w:marLeft w:val="0"/>
          <w:marRight w:val="0"/>
          <w:marTop w:val="0"/>
          <w:marBottom w:val="0"/>
          <w:divBdr>
            <w:top w:val="none" w:sz="0" w:space="0" w:color="auto"/>
            <w:left w:val="none" w:sz="0" w:space="0" w:color="auto"/>
            <w:bottom w:val="none" w:sz="0" w:space="0" w:color="auto"/>
            <w:right w:val="none" w:sz="0" w:space="0" w:color="auto"/>
          </w:divBdr>
        </w:div>
        <w:div w:id="415975842">
          <w:marLeft w:val="0"/>
          <w:marRight w:val="0"/>
          <w:marTop w:val="0"/>
          <w:marBottom w:val="0"/>
          <w:divBdr>
            <w:top w:val="none" w:sz="0" w:space="0" w:color="auto"/>
            <w:left w:val="none" w:sz="0" w:space="0" w:color="auto"/>
            <w:bottom w:val="none" w:sz="0" w:space="0" w:color="auto"/>
            <w:right w:val="none" w:sz="0" w:space="0" w:color="auto"/>
          </w:divBdr>
        </w:div>
        <w:div w:id="1740326666">
          <w:marLeft w:val="0"/>
          <w:marRight w:val="0"/>
          <w:marTop w:val="0"/>
          <w:marBottom w:val="0"/>
          <w:divBdr>
            <w:top w:val="none" w:sz="0" w:space="0" w:color="auto"/>
            <w:left w:val="none" w:sz="0" w:space="0" w:color="auto"/>
            <w:bottom w:val="none" w:sz="0" w:space="0" w:color="auto"/>
            <w:right w:val="none" w:sz="0" w:space="0" w:color="auto"/>
          </w:divBdr>
        </w:div>
        <w:div w:id="1734816111">
          <w:marLeft w:val="0"/>
          <w:marRight w:val="0"/>
          <w:marTop w:val="0"/>
          <w:marBottom w:val="0"/>
          <w:divBdr>
            <w:top w:val="none" w:sz="0" w:space="0" w:color="auto"/>
            <w:left w:val="none" w:sz="0" w:space="0" w:color="auto"/>
            <w:bottom w:val="none" w:sz="0" w:space="0" w:color="auto"/>
            <w:right w:val="none" w:sz="0" w:space="0" w:color="auto"/>
          </w:divBdr>
        </w:div>
        <w:div w:id="320161786">
          <w:marLeft w:val="0"/>
          <w:marRight w:val="0"/>
          <w:marTop w:val="0"/>
          <w:marBottom w:val="0"/>
          <w:divBdr>
            <w:top w:val="none" w:sz="0" w:space="0" w:color="auto"/>
            <w:left w:val="none" w:sz="0" w:space="0" w:color="auto"/>
            <w:bottom w:val="none" w:sz="0" w:space="0" w:color="auto"/>
            <w:right w:val="none" w:sz="0" w:space="0" w:color="auto"/>
          </w:divBdr>
        </w:div>
        <w:div w:id="1825930137">
          <w:marLeft w:val="0"/>
          <w:marRight w:val="0"/>
          <w:marTop w:val="0"/>
          <w:marBottom w:val="0"/>
          <w:divBdr>
            <w:top w:val="none" w:sz="0" w:space="0" w:color="auto"/>
            <w:left w:val="none" w:sz="0" w:space="0" w:color="auto"/>
            <w:bottom w:val="none" w:sz="0" w:space="0" w:color="auto"/>
            <w:right w:val="none" w:sz="0" w:space="0" w:color="auto"/>
          </w:divBdr>
        </w:div>
        <w:div w:id="1495756812">
          <w:marLeft w:val="0"/>
          <w:marRight w:val="0"/>
          <w:marTop w:val="0"/>
          <w:marBottom w:val="0"/>
          <w:divBdr>
            <w:top w:val="none" w:sz="0" w:space="0" w:color="auto"/>
            <w:left w:val="none" w:sz="0" w:space="0" w:color="auto"/>
            <w:bottom w:val="none" w:sz="0" w:space="0" w:color="auto"/>
            <w:right w:val="none" w:sz="0" w:space="0" w:color="auto"/>
          </w:divBdr>
        </w:div>
        <w:div w:id="428430673">
          <w:marLeft w:val="0"/>
          <w:marRight w:val="0"/>
          <w:marTop w:val="0"/>
          <w:marBottom w:val="0"/>
          <w:divBdr>
            <w:top w:val="none" w:sz="0" w:space="0" w:color="auto"/>
            <w:left w:val="none" w:sz="0" w:space="0" w:color="auto"/>
            <w:bottom w:val="none" w:sz="0" w:space="0" w:color="auto"/>
            <w:right w:val="none" w:sz="0" w:space="0" w:color="auto"/>
          </w:divBdr>
        </w:div>
        <w:div w:id="830101791">
          <w:marLeft w:val="0"/>
          <w:marRight w:val="0"/>
          <w:marTop w:val="0"/>
          <w:marBottom w:val="0"/>
          <w:divBdr>
            <w:top w:val="none" w:sz="0" w:space="0" w:color="auto"/>
            <w:left w:val="none" w:sz="0" w:space="0" w:color="auto"/>
            <w:bottom w:val="none" w:sz="0" w:space="0" w:color="auto"/>
            <w:right w:val="none" w:sz="0" w:space="0" w:color="auto"/>
          </w:divBdr>
        </w:div>
        <w:div w:id="530070278">
          <w:marLeft w:val="0"/>
          <w:marRight w:val="0"/>
          <w:marTop w:val="0"/>
          <w:marBottom w:val="0"/>
          <w:divBdr>
            <w:top w:val="none" w:sz="0" w:space="0" w:color="auto"/>
            <w:left w:val="none" w:sz="0" w:space="0" w:color="auto"/>
            <w:bottom w:val="none" w:sz="0" w:space="0" w:color="auto"/>
            <w:right w:val="none" w:sz="0" w:space="0" w:color="auto"/>
          </w:divBdr>
        </w:div>
        <w:div w:id="18241696">
          <w:marLeft w:val="0"/>
          <w:marRight w:val="0"/>
          <w:marTop w:val="0"/>
          <w:marBottom w:val="0"/>
          <w:divBdr>
            <w:top w:val="none" w:sz="0" w:space="0" w:color="auto"/>
            <w:left w:val="none" w:sz="0" w:space="0" w:color="auto"/>
            <w:bottom w:val="none" w:sz="0" w:space="0" w:color="auto"/>
            <w:right w:val="none" w:sz="0" w:space="0" w:color="auto"/>
          </w:divBdr>
        </w:div>
        <w:div w:id="473303920">
          <w:marLeft w:val="0"/>
          <w:marRight w:val="0"/>
          <w:marTop w:val="0"/>
          <w:marBottom w:val="0"/>
          <w:divBdr>
            <w:top w:val="none" w:sz="0" w:space="0" w:color="auto"/>
            <w:left w:val="none" w:sz="0" w:space="0" w:color="auto"/>
            <w:bottom w:val="none" w:sz="0" w:space="0" w:color="auto"/>
            <w:right w:val="none" w:sz="0" w:space="0" w:color="auto"/>
          </w:divBdr>
        </w:div>
        <w:div w:id="1278412422">
          <w:marLeft w:val="0"/>
          <w:marRight w:val="0"/>
          <w:marTop w:val="0"/>
          <w:marBottom w:val="0"/>
          <w:divBdr>
            <w:top w:val="none" w:sz="0" w:space="0" w:color="auto"/>
            <w:left w:val="none" w:sz="0" w:space="0" w:color="auto"/>
            <w:bottom w:val="none" w:sz="0" w:space="0" w:color="auto"/>
            <w:right w:val="none" w:sz="0" w:space="0" w:color="auto"/>
          </w:divBdr>
        </w:div>
        <w:div w:id="1523395820">
          <w:marLeft w:val="0"/>
          <w:marRight w:val="0"/>
          <w:marTop w:val="0"/>
          <w:marBottom w:val="0"/>
          <w:divBdr>
            <w:top w:val="none" w:sz="0" w:space="0" w:color="auto"/>
            <w:left w:val="none" w:sz="0" w:space="0" w:color="auto"/>
            <w:bottom w:val="none" w:sz="0" w:space="0" w:color="auto"/>
            <w:right w:val="none" w:sz="0" w:space="0" w:color="auto"/>
          </w:divBdr>
        </w:div>
        <w:div w:id="28605368">
          <w:marLeft w:val="0"/>
          <w:marRight w:val="0"/>
          <w:marTop w:val="0"/>
          <w:marBottom w:val="0"/>
          <w:divBdr>
            <w:top w:val="none" w:sz="0" w:space="0" w:color="auto"/>
            <w:left w:val="none" w:sz="0" w:space="0" w:color="auto"/>
            <w:bottom w:val="none" w:sz="0" w:space="0" w:color="auto"/>
            <w:right w:val="none" w:sz="0" w:space="0" w:color="auto"/>
          </w:divBdr>
        </w:div>
        <w:div w:id="1580359493">
          <w:marLeft w:val="0"/>
          <w:marRight w:val="0"/>
          <w:marTop w:val="0"/>
          <w:marBottom w:val="0"/>
          <w:divBdr>
            <w:top w:val="none" w:sz="0" w:space="0" w:color="auto"/>
            <w:left w:val="none" w:sz="0" w:space="0" w:color="auto"/>
            <w:bottom w:val="none" w:sz="0" w:space="0" w:color="auto"/>
            <w:right w:val="none" w:sz="0" w:space="0" w:color="auto"/>
          </w:divBdr>
        </w:div>
        <w:div w:id="1967471011">
          <w:marLeft w:val="0"/>
          <w:marRight w:val="0"/>
          <w:marTop w:val="0"/>
          <w:marBottom w:val="0"/>
          <w:divBdr>
            <w:top w:val="none" w:sz="0" w:space="0" w:color="auto"/>
            <w:left w:val="none" w:sz="0" w:space="0" w:color="auto"/>
            <w:bottom w:val="none" w:sz="0" w:space="0" w:color="auto"/>
            <w:right w:val="none" w:sz="0" w:space="0" w:color="auto"/>
          </w:divBdr>
        </w:div>
        <w:div w:id="706949639">
          <w:marLeft w:val="0"/>
          <w:marRight w:val="0"/>
          <w:marTop w:val="0"/>
          <w:marBottom w:val="0"/>
          <w:divBdr>
            <w:top w:val="none" w:sz="0" w:space="0" w:color="auto"/>
            <w:left w:val="none" w:sz="0" w:space="0" w:color="auto"/>
            <w:bottom w:val="none" w:sz="0" w:space="0" w:color="auto"/>
            <w:right w:val="none" w:sz="0" w:space="0" w:color="auto"/>
          </w:divBdr>
        </w:div>
        <w:div w:id="1246841692">
          <w:marLeft w:val="0"/>
          <w:marRight w:val="0"/>
          <w:marTop w:val="0"/>
          <w:marBottom w:val="0"/>
          <w:divBdr>
            <w:top w:val="none" w:sz="0" w:space="0" w:color="auto"/>
            <w:left w:val="none" w:sz="0" w:space="0" w:color="auto"/>
            <w:bottom w:val="none" w:sz="0" w:space="0" w:color="auto"/>
            <w:right w:val="none" w:sz="0" w:space="0" w:color="auto"/>
          </w:divBdr>
        </w:div>
        <w:div w:id="571163726">
          <w:marLeft w:val="0"/>
          <w:marRight w:val="0"/>
          <w:marTop w:val="0"/>
          <w:marBottom w:val="0"/>
          <w:divBdr>
            <w:top w:val="none" w:sz="0" w:space="0" w:color="auto"/>
            <w:left w:val="none" w:sz="0" w:space="0" w:color="auto"/>
            <w:bottom w:val="none" w:sz="0" w:space="0" w:color="auto"/>
            <w:right w:val="none" w:sz="0" w:space="0" w:color="auto"/>
          </w:divBdr>
        </w:div>
        <w:div w:id="2118408137">
          <w:marLeft w:val="0"/>
          <w:marRight w:val="0"/>
          <w:marTop w:val="0"/>
          <w:marBottom w:val="0"/>
          <w:divBdr>
            <w:top w:val="none" w:sz="0" w:space="0" w:color="auto"/>
            <w:left w:val="none" w:sz="0" w:space="0" w:color="auto"/>
            <w:bottom w:val="none" w:sz="0" w:space="0" w:color="auto"/>
            <w:right w:val="none" w:sz="0" w:space="0" w:color="auto"/>
          </w:divBdr>
        </w:div>
        <w:div w:id="1474054535">
          <w:marLeft w:val="0"/>
          <w:marRight w:val="0"/>
          <w:marTop w:val="0"/>
          <w:marBottom w:val="0"/>
          <w:divBdr>
            <w:top w:val="none" w:sz="0" w:space="0" w:color="auto"/>
            <w:left w:val="none" w:sz="0" w:space="0" w:color="auto"/>
            <w:bottom w:val="none" w:sz="0" w:space="0" w:color="auto"/>
            <w:right w:val="none" w:sz="0" w:space="0" w:color="auto"/>
          </w:divBdr>
        </w:div>
        <w:div w:id="1536308017">
          <w:marLeft w:val="0"/>
          <w:marRight w:val="0"/>
          <w:marTop w:val="0"/>
          <w:marBottom w:val="0"/>
          <w:divBdr>
            <w:top w:val="none" w:sz="0" w:space="0" w:color="auto"/>
            <w:left w:val="none" w:sz="0" w:space="0" w:color="auto"/>
            <w:bottom w:val="none" w:sz="0" w:space="0" w:color="auto"/>
            <w:right w:val="none" w:sz="0" w:space="0" w:color="auto"/>
          </w:divBdr>
        </w:div>
        <w:div w:id="2036039067">
          <w:marLeft w:val="0"/>
          <w:marRight w:val="0"/>
          <w:marTop w:val="0"/>
          <w:marBottom w:val="0"/>
          <w:divBdr>
            <w:top w:val="none" w:sz="0" w:space="0" w:color="auto"/>
            <w:left w:val="none" w:sz="0" w:space="0" w:color="auto"/>
            <w:bottom w:val="none" w:sz="0" w:space="0" w:color="auto"/>
            <w:right w:val="none" w:sz="0" w:space="0" w:color="auto"/>
          </w:divBdr>
        </w:div>
        <w:div w:id="1665627133">
          <w:marLeft w:val="0"/>
          <w:marRight w:val="0"/>
          <w:marTop w:val="0"/>
          <w:marBottom w:val="0"/>
          <w:divBdr>
            <w:top w:val="none" w:sz="0" w:space="0" w:color="auto"/>
            <w:left w:val="none" w:sz="0" w:space="0" w:color="auto"/>
            <w:bottom w:val="none" w:sz="0" w:space="0" w:color="auto"/>
            <w:right w:val="none" w:sz="0" w:space="0" w:color="auto"/>
          </w:divBdr>
        </w:div>
        <w:div w:id="1715499764">
          <w:marLeft w:val="0"/>
          <w:marRight w:val="0"/>
          <w:marTop w:val="0"/>
          <w:marBottom w:val="0"/>
          <w:divBdr>
            <w:top w:val="none" w:sz="0" w:space="0" w:color="auto"/>
            <w:left w:val="none" w:sz="0" w:space="0" w:color="auto"/>
            <w:bottom w:val="none" w:sz="0" w:space="0" w:color="auto"/>
            <w:right w:val="none" w:sz="0" w:space="0" w:color="auto"/>
          </w:divBdr>
        </w:div>
        <w:div w:id="853302374">
          <w:marLeft w:val="0"/>
          <w:marRight w:val="0"/>
          <w:marTop w:val="0"/>
          <w:marBottom w:val="0"/>
          <w:divBdr>
            <w:top w:val="none" w:sz="0" w:space="0" w:color="auto"/>
            <w:left w:val="none" w:sz="0" w:space="0" w:color="auto"/>
            <w:bottom w:val="none" w:sz="0" w:space="0" w:color="auto"/>
            <w:right w:val="none" w:sz="0" w:space="0" w:color="auto"/>
          </w:divBdr>
        </w:div>
        <w:div w:id="1547840413">
          <w:marLeft w:val="0"/>
          <w:marRight w:val="0"/>
          <w:marTop w:val="0"/>
          <w:marBottom w:val="0"/>
          <w:divBdr>
            <w:top w:val="none" w:sz="0" w:space="0" w:color="auto"/>
            <w:left w:val="none" w:sz="0" w:space="0" w:color="auto"/>
            <w:bottom w:val="none" w:sz="0" w:space="0" w:color="auto"/>
            <w:right w:val="none" w:sz="0" w:space="0" w:color="auto"/>
          </w:divBdr>
        </w:div>
        <w:div w:id="1098792889">
          <w:marLeft w:val="0"/>
          <w:marRight w:val="0"/>
          <w:marTop w:val="0"/>
          <w:marBottom w:val="0"/>
          <w:divBdr>
            <w:top w:val="none" w:sz="0" w:space="0" w:color="auto"/>
            <w:left w:val="none" w:sz="0" w:space="0" w:color="auto"/>
            <w:bottom w:val="none" w:sz="0" w:space="0" w:color="auto"/>
            <w:right w:val="none" w:sz="0" w:space="0" w:color="auto"/>
          </w:divBdr>
        </w:div>
        <w:div w:id="945887070">
          <w:marLeft w:val="0"/>
          <w:marRight w:val="0"/>
          <w:marTop w:val="0"/>
          <w:marBottom w:val="0"/>
          <w:divBdr>
            <w:top w:val="none" w:sz="0" w:space="0" w:color="auto"/>
            <w:left w:val="none" w:sz="0" w:space="0" w:color="auto"/>
            <w:bottom w:val="none" w:sz="0" w:space="0" w:color="auto"/>
            <w:right w:val="none" w:sz="0" w:space="0" w:color="auto"/>
          </w:divBdr>
        </w:div>
        <w:div w:id="1971743629">
          <w:marLeft w:val="0"/>
          <w:marRight w:val="0"/>
          <w:marTop w:val="0"/>
          <w:marBottom w:val="0"/>
          <w:divBdr>
            <w:top w:val="none" w:sz="0" w:space="0" w:color="auto"/>
            <w:left w:val="none" w:sz="0" w:space="0" w:color="auto"/>
            <w:bottom w:val="none" w:sz="0" w:space="0" w:color="auto"/>
            <w:right w:val="none" w:sz="0" w:space="0" w:color="auto"/>
          </w:divBdr>
        </w:div>
        <w:div w:id="775638476">
          <w:marLeft w:val="0"/>
          <w:marRight w:val="0"/>
          <w:marTop w:val="0"/>
          <w:marBottom w:val="0"/>
          <w:divBdr>
            <w:top w:val="none" w:sz="0" w:space="0" w:color="auto"/>
            <w:left w:val="none" w:sz="0" w:space="0" w:color="auto"/>
            <w:bottom w:val="none" w:sz="0" w:space="0" w:color="auto"/>
            <w:right w:val="none" w:sz="0" w:space="0" w:color="auto"/>
          </w:divBdr>
        </w:div>
        <w:div w:id="916331708">
          <w:marLeft w:val="0"/>
          <w:marRight w:val="0"/>
          <w:marTop w:val="0"/>
          <w:marBottom w:val="0"/>
          <w:divBdr>
            <w:top w:val="none" w:sz="0" w:space="0" w:color="auto"/>
            <w:left w:val="none" w:sz="0" w:space="0" w:color="auto"/>
            <w:bottom w:val="none" w:sz="0" w:space="0" w:color="auto"/>
            <w:right w:val="none" w:sz="0" w:space="0" w:color="auto"/>
          </w:divBdr>
        </w:div>
        <w:div w:id="1566604885">
          <w:marLeft w:val="0"/>
          <w:marRight w:val="0"/>
          <w:marTop w:val="0"/>
          <w:marBottom w:val="0"/>
          <w:divBdr>
            <w:top w:val="none" w:sz="0" w:space="0" w:color="auto"/>
            <w:left w:val="none" w:sz="0" w:space="0" w:color="auto"/>
            <w:bottom w:val="none" w:sz="0" w:space="0" w:color="auto"/>
            <w:right w:val="none" w:sz="0" w:space="0" w:color="auto"/>
          </w:divBdr>
        </w:div>
        <w:div w:id="803740183">
          <w:marLeft w:val="0"/>
          <w:marRight w:val="0"/>
          <w:marTop w:val="0"/>
          <w:marBottom w:val="0"/>
          <w:divBdr>
            <w:top w:val="none" w:sz="0" w:space="0" w:color="auto"/>
            <w:left w:val="none" w:sz="0" w:space="0" w:color="auto"/>
            <w:bottom w:val="none" w:sz="0" w:space="0" w:color="auto"/>
            <w:right w:val="none" w:sz="0" w:space="0" w:color="auto"/>
          </w:divBdr>
        </w:div>
        <w:div w:id="98571785">
          <w:marLeft w:val="0"/>
          <w:marRight w:val="0"/>
          <w:marTop w:val="0"/>
          <w:marBottom w:val="0"/>
          <w:divBdr>
            <w:top w:val="none" w:sz="0" w:space="0" w:color="auto"/>
            <w:left w:val="none" w:sz="0" w:space="0" w:color="auto"/>
            <w:bottom w:val="none" w:sz="0" w:space="0" w:color="auto"/>
            <w:right w:val="none" w:sz="0" w:space="0" w:color="auto"/>
          </w:divBdr>
        </w:div>
        <w:div w:id="1520507384">
          <w:marLeft w:val="0"/>
          <w:marRight w:val="0"/>
          <w:marTop w:val="0"/>
          <w:marBottom w:val="0"/>
          <w:divBdr>
            <w:top w:val="none" w:sz="0" w:space="0" w:color="auto"/>
            <w:left w:val="none" w:sz="0" w:space="0" w:color="auto"/>
            <w:bottom w:val="none" w:sz="0" w:space="0" w:color="auto"/>
            <w:right w:val="none" w:sz="0" w:space="0" w:color="auto"/>
          </w:divBdr>
        </w:div>
        <w:div w:id="1287464525">
          <w:marLeft w:val="0"/>
          <w:marRight w:val="0"/>
          <w:marTop w:val="0"/>
          <w:marBottom w:val="0"/>
          <w:divBdr>
            <w:top w:val="none" w:sz="0" w:space="0" w:color="auto"/>
            <w:left w:val="none" w:sz="0" w:space="0" w:color="auto"/>
            <w:bottom w:val="none" w:sz="0" w:space="0" w:color="auto"/>
            <w:right w:val="none" w:sz="0" w:space="0" w:color="auto"/>
          </w:divBdr>
        </w:div>
        <w:div w:id="1651403892">
          <w:marLeft w:val="0"/>
          <w:marRight w:val="0"/>
          <w:marTop w:val="0"/>
          <w:marBottom w:val="0"/>
          <w:divBdr>
            <w:top w:val="none" w:sz="0" w:space="0" w:color="auto"/>
            <w:left w:val="none" w:sz="0" w:space="0" w:color="auto"/>
            <w:bottom w:val="none" w:sz="0" w:space="0" w:color="auto"/>
            <w:right w:val="none" w:sz="0" w:space="0" w:color="auto"/>
          </w:divBdr>
        </w:div>
        <w:div w:id="1179348653">
          <w:marLeft w:val="0"/>
          <w:marRight w:val="0"/>
          <w:marTop w:val="0"/>
          <w:marBottom w:val="0"/>
          <w:divBdr>
            <w:top w:val="none" w:sz="0" w:space="0" w:color="auto"/>
            <w:left w:val="none" w:sz="0" w:space="0" w:color="auto"/>
            <w:bottom w:val="none" w:sz="0" w:space="0" w:color="auto"/>
            <w:right w:val="none" w:sz="0" w:space="0" w:color="auto"/>
          </w:divBdr>
        </w:div>
        <w:div w:id="2068990005">
          <w:marLeft w:val="0"/>
          <w:marRight w:val="0"/>
          <w:marTop w:val="0"/>
          <w:marBottom w:val="0"/>
          <w:divBdr>
            <w:top w:val="none" w:sz="0" w:space="0" w:color="auto"/>
            <w:left w:val="none" w:sz="0" w:space="0" w:color="auto"/>
            <w:bottom w:val="none" w:sz="0" w:space="0" w:color="auto"/>
            <w:right w:val="none" w:sz="0" w:space="0" w:color="auto"/>
          </w:divBdr>
        </w:div>
        <w:div w:id="1063262072">
          <w:marLeft w:val="0"/>
          <w:marRight w:val="0"/>
          <w:marTop w:val="0"/>
          <w:marBottom w:val="0"/>
          <w:divBdr>
            <w:top w:val="none" w:sz="0" w:space="0" w:color="auto"/>
            <w:left w:val="none" w:sz="0" w:space="0" w:color="auto"/>
            <w:bottom w:val="none" w:sz="0" w:space="0" w:color="auto"/>
            <w:right w:val="none" w:sz="0" w:space="0" w:color="auto"/>
          </w:divBdr>
        </w:div>
        <w:div w:id="1384211152">
          <w:marLeft w:val="0"/>
          <w:marRight w:val="0"/>
          <w:marTop w:val="0"/>
          <w:marBottom w:val="0"/>
          <w:divBdr>
            <w:top w:val="none" w:sz="0" w:space="0" w:color="auto"/>
            <w:left w:val="none" w:sz="0" w:space="0" w:color="auto"/>
            <w:bottom w:val="none" w:sz="0" w:space="0" w:color="auto"/>
            <w:right w:val="none" w:sz="0" w:space="0" w:color="auto"/>
          </w:divBdr>
        </w:div>
        <w:div w:id="2043937389">
          <w:marLeft w:val="0"/>
          <w:marRight w:val="0"/>
          <w:marTop w:val="0"/>
          <w:marBottom w:val="0"/>
          <w:divBdr>
            <w:top w:val="none" w:sz="0" w:space="0" w:color="auto"/>
            <w:left w:val="none" w:sz="0" w:space="0" w:color="auto"/>
            <w:bottom w:val="none" w:sz="0" w:space="0" w:color="auto"/>
            <w:right w:val="none" w:sz="0" w:space="0" w:color="auto"/>
          </w:divBdr>
        </w:div>
        <w:div w:id="247270596">
          <w:marLeft w:val="0"/>
          <w:marRight w:val="0"/>
          <w:marTop w:val="0"/>
          <w:marBottom w:val="0"/>
          <w:divBdr>
            <w:top w:val="none" w:sz="0" w:space="0" w:color="auto"/>
            <w:left w:val="none" w:sz="0" w:space="0" w:color="auto"/>
            <w:bottom w:val="none" w:sz="0" w:space="0" w:color="auto"/>
            <w:right w:val="none" w:sz="0" w:space="0" w:color="auto"/>
          </w:divBdr>
        </w:div>
        <w:div w:id="927152123">
          <w:marLeft w:val="0"/>
          <w:marRight w:val="0"/>
          <w:marTop w:val="0"/>
          <w:marBottom w:val="0"/>
          <w:divBdr>
            <w:top w:val="none" w:sz="0" w:space="0" w:color="auto"/>
            <w:left w:val="none" w:sz="0" w:space="0" w:color="auto"/>
            <w:bottom w:val="none" w:sz="0" w:space="0" w:color="auto"/>
            <w:right w:val="none" w:sz="0" w:space="0" w:color="auto"/>
          </w:divBdr>
        </w:div>
        <w:div w:id="681516868">
          <w:marLeft w:val="0"/>
          <w:marRight w:val="0"/>
          <w:marTop w:val="0"/>
          <w:marBottom w:val="0"/>
          <w:divBdr>
            <w:top w:val="none" w:sz="0" w:space="0" w:color="auto"/>
            <w:left w:val="none" w:sz="0" w:space="0" w:color="auto"/>
            <w:bottom w:val="none" w:sz="0" w:space="0" w:color="auto"/>
            <w:right w:val="none" w:sz="0" w:space="0" w:color="auto"/>
          </w:divBdr>
        </w:div>
        <w:div w:id="374355790">
          <w:marLeft w:val="0"/>
          <w:marRight w:val="0"/>
          <w:marTop w:val="0"/>
          <w:marBottom w:val="0"/>
          <w:divBdr>
            <w:top w:val="none" w:sz="0" w:space="0" w:color="auto"/>
            <w:left w:val="none" w:sz="0" w:space="0" w:color="auto"/>
            <w:bottom w:val="none" w:sz="0" w:space="0" w:color="auto"/>
            <w:right w:val="none" w:sz="0" w:space="0" w:color="auto"/>
          </w:divBdr>
        </w:div>
        <w:div w:id="1144615876">
          <w:marLeft w:val="0"/>
          <w:marRight w:val="0"/>
          <w:marTop w:val="0"/>
          <w:marBottom w:val="0"/>
          <w:divBdr>
            <w:top w:val="none" w:sz="0" w:space="0" w:color="auto"/>
            <w:left w:val="none" w:sz="0" w:space="0" w:color="auto"/>
            <w:bottom w:val="none" w:sz="0" w:space="0" w:color="auto"/>
            <w:right w:val="none" w:sz="0" w:space="0" w:color="auto"/>
          </w:divBdr>
        </w:div>
        <w:div w:id="1107046764">
          <w:marLeft w:val="0"/>
          <w:marRight w:val="0"/>
          <w:marTop w:val="0"/>
          <w:marBottom w:val="0"/>
          <w:divBdr>
            <w:top w:val="none" w:sz="0" w:space="0" w:color="auto"/>
            <w:left w:val="none" w:sz="0" w:space="0" w:color="auto"/>
            <w:bottom w:val="none" w:sz="0" w:space="0" w:color="auto"/>
            <w:right w:val="none" w:sz="0" w:space="0" w:color="auto"/>
          </w:divBdr>
        </w:div>
        <w:div w:id="104421675">
          <w:marLeft w:val="0"/>
          <w:marRight w:val="0"/>
          <w:marTop w:val="0"/>
          <w:marBottom w:val="0"/>
          <w:divBdr>
            <w:top w:val="none" w:sz="0" w:space="0" w:color="auto"/>
            <w:left w:val="none" w:sz="0" w:space="0" w:color="auto"/>
            <w:bottom w:val="none" w:sz="0" w:space="0" w:color="auto"/>
            <w:right w:val="none" w:sz="0" w:space="0" w:color="auto"/>
          </w:divBdr>
        </w:div>
        <w:div w:id="1890876265">
          <w:marLeft w:val="0"/>
          <w:marRight w:val="0"/>
          <w:marTop w:val="0"/>
          <w:marBottom w:val="0"/>
          <w:divBdr>
            <w:top w:val="none" w:sz="0" w:space="0" w:color="auto"/>
            <w:left w:val="none" w:sz="0" w:space="0" w:color="auto"/>
            <w:bottom w:val="none" w:sz="0" w:space="0" w:color="auto"/>
            <w:right w:val="none" w:sz="0" w:space="0" w:color="auto"/>
          </w:divBdr>
        </w:div>
        <w:div w:id="190655821">
          <w:marLeft w:val="0"/>
          <w:marRight w:val="0"/>
          <w:marTop w:val="0"/>
          <w:marBottom w:val="0"/>
          <w:divBdr>
            <w:top w:val="none" w:sz="0" w:space="0" w:color="auto"/>
            <w:left w:val="none" w:sz="0" w:space="0" w:color="auto"/>
            <w:bottom w:val="none" w:sz="0" w:space="0" w:color="auto"/>
            <w:right w:val="none" w:sz="0" w:space="0" w:color="auto"/>
          </w:divBdr>
        </w:div>
        <w:div w:id="1969970202">
          <w:marLeft w:val="0"/>
          <w:marRight w:val="0"/>
          <w:marTop w:val="0"/>
          <w:marBottom w:val="0"/>
          <w:divBdr>
            <w:top w:val="none" w:sz="0" w:space="0" w:color="auto"/>
            <w:left w:val="none" w:sz="0" w:space="0" w:color="auto"/>
            <w:bottom w:val="none" w:sz="0" w:space="0" w:color="auto"/>
            <w:right w:val="none" w:sz="0" w:space="0" w:color="auto"/>
          </w:divBdr>
        </w:div>
        <w:div w:id="1738505524">
          <w:marLeft w:val="0"/>
          <w:marRight w:val="0"/>
          <w:marTop w:val="0"/>
          <w:marBottom w:val="0"/>
          <w:divBdr>
            <w:top w:val="none" w:sz="0" w:space="0" w:color="auto"/>
            <w:left w:val="none" w:sz="0" w:space="0" w:color="auto"/>
            <w:bottom w:val="none" w:sz="0" w:space="0" w:color="auto"/>
            <w:right w:val="none" w:sz="0" w:space="0" w:color="auto"/>
          </w:divBdr>
        </w:div>
        <w:div w:id="1364751836">
          <w:marLeft w:val="0"/>
          <w:marRight w:val="0"/>
          <w:marTop w:val="0"/>
          <w:marBottom w:val="0"/>
          <w:divBdr>
            <w:top w:val="none" w:sz="0" w:space="0" w:color="auto"/>
            <w:left w:val="none" w:sz="0" w:space="0" w:color="auto"/>
            <w:bottom w:val="none" w:sz="0" w:space="0" w:color="auto"/>
            <w:right w:val="none" w:sz="0" w:space="0" w:color="auto"/>
          </w:divBdr>
        </w:div>
        <w:div w:id="395471126">
          <w:marLeft w:val="0"/>
          <w:marRight w:val="0"/>
          <w:marTop w:val="0"/>
          <w:marBottom w:val="0"/>
          <w:divBdr>
            <w:top w:val="none" w:sz="0" w:space="0" w:color="auto"/>
            <w:left w:val="none" w:sz="0" w:space="0" w:color="auto"/>
            <w:bottom w:val="none" w:sz="0" w:space="0" w:color="auto"/>
            <w:right w:val="none" w:sz="0" w:space="0" w:color="auto"/>
          </w:divBdr>
        </w:div>
        <w:div w:id="225535289">
          <w:marLeft w:val="0"/>
          <w:marRight w:val="0"/>
          <w:marTop w:val="0"/>
          <w:marBottom w:val="0"/>
          <w:divBdr>
            <w:top w:val="none" w:sz="0" w:space="0" w:color="auto"/>
            <w:left w:val="none" w:sz="0" w:space="0" w:color="auto"/>
            <w:bottom w:val="none" w:sz="0" w:space="0" w:color="auto"/>
            <w:right w:val="none" w:sz="0" w:space="0" w:color="auto"/>
          </w:divBdr>
        </w:div>
        <w:div w:id="1324507365">
          <w:marLeft w:val="0"/>
          <w:marRight w:val="0"/>
          <w:marTop w:val="0"/>
          <w:marBottom w:val="0"/>
          <w:divBdr>
            <w:top w:val="none" w:sz="0" w:space="0" w:color="auto"/>
            <w:left w:val="none" w:sz="0" w:space="0" w:color="auto"/>
            <w:bottom w:val="none" w:sz="0" w:space="0" w:color="auto"/>
            <w:right w:val="none" w:sz="0" w:space="0" w:color="auto"/>
          </w:divBdr>
        </w:div>
        <w:div w:id="1280382606">
          <w:marLeft w:val="0"/>
          <w:marRight w:val="0"/>
          <w:marTop w:val="0"/>
          <w:marBottom w:val="0"/>
          <w:divBdr>
            <w:top w:val="none" w:sz="0" w:space="0" w:color="auto"/>
            <w:left w:val="none" w:sz="0" w:space="0" w:color="auto"/>
            <w:bottom w:val="none" w:sz="0" w:space="0" w:color="auto"/>
            <w:right w:val="none" w:sz="0" w:space="0" w:color="auto"/>
          </w:divBdr>
        </w:div>
        <w:div w:id="1132795065">
          <w:marLeft w:val="0"/>
          <w:marRight w:val="0"/>
          <w:marTop w:val="0"/>
          <w:marBottom w:val="0"/>
          <w:divBdr>
            <w:top w:val="none" w:sz="0" w:space="0" w:color="auto"/>
            <w:left w:val="none" w:sz="0" w:space="0" w:color="auto"/>
            <w:bottom w:val="none" w:sz="0" w:space="0" w:color="auto"/>
            <w:right w:val="none" w:sz="0" w:space="0" w:color="auto"/>
          </w:divBdr>
        </w:div>
        <w:div w:id="214855013">
          <w:marLeft w:val="0"/>
          <w:marRight w:val="0"/>
          <w:marTop w:val="0"/>
          <w:marBottom w:val="0"/>
          <w:divBdr>
            <w:top w:val="none" w:sz="0" w:space="0" w:color="auto"/>
            <w:left w:val="none" w:sz="0" w:space="0" w:color="auto"/>
            <w:bottom w:val="none" w:sz="0" w:space="0" w:color="auto"/>
            <w:right w:val="none" w:sz="0" w:space="0" w:color="auto"/>
          </w:divBdr>
        </w:div>
        <w:div w:id="1969116788">
          <w:marLeft w:val="0"/>
          <w:marRight w:val="0"/>
          <w:marTop w:val="0"/>
          <w:marBottom w:val="0"/>
          <w:divBdr>
            <w:top w:val="none" w:sz="0" w:space="0" w:color="auto"/>
            <w:left w:val="none" w:sz="0" w:space="0" w:color="auto"/>
            <w:bottom w:val="none" w:sz="0" w:space="0" w:color="auto"/>
            <w:right w:val="none" w:sz="0" w:space="0" w:color="auto"/>
          </w:divBdr>
        </w:div>
        <w:div w:id="1349214664">
          <w:marLeft w:val="0"/>
          <w:marRight w:val="0"/>
          <w:marTop w:val="0"/>
          <w:marBottom w:val="0"/>
          <w:divBdr>
            <w:top w:val="none" w:sz="0" w:space="0" w:color="auto"/>
            <w:left w:val="none" w:sz="0" w:space="0" w:color="auto"/>
            <w:bottom w:val="none" w:sz="0" w:space="0" w:color="auto"/>
            <w:right w:val="none" w:sz="0" w:space="0" w:color="auto"/>
          </w:divBdr>
        </w:div>
        <w:div w:id="1670016621">
          <w:marLeft w:val="0"/>
          <w:marRight w:val="0"/>
          <w:marTop w:val="0"/>
          <w:marBottom w:val="0"/>
          <w:divBdr>
            <w:top w:val="none" w:sz="0" w:space="0" w:color="auto"/>
            <w:left w:val="none" w:sz="0" w:space="0" w:color="auto"/>
            <w:bottom w:val="none" w:sz="0" w:space="0" w:color="auto"/>
            <w:right w:val="none" w:sz="0" w:space="0" w:color="auto"/>
          </w:divBdr>
        </w:div>
        <w:div w:id="1888757549">
          <w:marLeft w:val="0"/>
          <w:marRight w:val="0"/>
          <w:marTop w:val="0"/>
          <w:marBottom w:val="0"/>
          <w:divBdr>
            <w:top w:val="none" w:sz="0" w:space="0" w:color="auto"/>
            <w:left w:val="none" w:sz="0" w:space="0" w:color="auto"/>
            <w:bottom w:val="none" w:sz="0" w:space="0" w:color="auto"/>
            <w:right w:val="none" w:sz="0" w:space="0" w:color="auto"/>
          </w:divBdr>
        </w:div>
        <w:div w:id="1929922083">
          <w:marLeft w:val="0"/>
          <w:marRight w:val="0"/>
          <w:marTop w:val="0"/>
          <w:marBottom w:val="0"/>
          <w:divBdr>
            <w:top w:val="none" w:sz="0" w:space="0" w:color="auto"/>
            <w:left w:val="none" w:sz="0" w:space="0" w:color="auto"/>
            <w:bottom w:val="none" w:sz="0" w:space="0" w:color="auto"/>
            <w:right w:val="none" w:sz="0" w:space="0" w:color="auto"/>
          </w:divBdr>
        </w:div>
        <w:div w:id="995110433">
          <w:marLeft w:val="0"/>
          <w:marRight w:val="0"/>
          <w:marTop w:val="0"/>
          <w:marBottom w:val="0"/>
          <w:divBdr>
            <w:top w:val="none" w:sz="0" w:space="0" w:color="auto"/>
            <w:left w:val="none" w:sz="0" w:space="0" w:color="auto"/>
            <w:bottom w:val="none" w:sz="0" w:space="0" w:color="auto"/>
            <w:right w:val="none" w:sz="0" w:space="0" w:color="auto"/>
          </w:divBdr>
        </w:div>
        <w:div w:id="854807694">
          <w:marLeft w:val="0"/>
          <w:marRight w:val="0"/>
          <w:marTop w:val="0"/>
          <w:marBottom w:val="0"/>
          <w:divBdr>
            <w:top w:val="none" w:sz="0" w:space="0" w:color="auto"/>
            <w:left w:val="none" w:sz="0" w:space="0" w:color="auto"/>
            <w:bottom w:val="none" w:sz="0" w:space="0" w:color="auto"/>
            <w:right w:val="none" w:sz="0" w:space="0" w:color="auto"/>
          </w:divBdr>
        </w:div>
        <w:div w:id="1923172986">
          <w:marLeft w:val="0"/>
          <w:marRight w:val="0"/>
          <w:marTop w:val="0"/>
          <w:marBottom w:val="0"/>
          <w:divBdr>
            <w:top w:val="none" w:sz="0" w:space="0" w:color="auto"/>
            <w:left w:val="none" w:sz="0" w:space="0" w:color="auto"/>
            <w:bottom w:val="none" w:sz="0" w:space="0" w:color="auto"/>
            <w:right w:val="none" w:sz="0" w:space="0" w:color="auto"/>
          </w:divBdr>
        </w:div>
        <w:div w:id="1096484732">
          <w:marLeft w:val="0"/>
          <w:marRight w:val="0"/>
          <w:marTop w:val="0"/>
          <w:marBottom w:val="0"/>
          <w:divBdr>
            <w:top w:val="none" w:sz="0" w:space="0" w:color="auto"/>
            <w:left w:val="none" w:sz="0" w:space="0" w:color="auto"/>
            <w:bottom w:val="none" w:sz="0" w:space="0" w:color="auto"/>
            <w:right w:val="none" w:sz="0" w:space="0" w:color="auto"/>
          </w:divBdr>
        </w:div>
        <w:div w:id="630861637">
          <w:marLeft w:val="0"/>
          <w:marRight w:val="0"/>
          <w:marTop w:val="0"/>
          <w:marBottom w:val="0"/>
          <w:divBdr>
            <w:top w:val="none" w:sz="0" w:space="0" w:color="auto"/>
            <w:left w:val="none" w:sz="0" w:space="0" w:color="auto"/>
            <w:bottom w:val="none" w:sz="0" w:space="0" w:color="auto"/>
            <w:right w:val="none" w:sz="0" w:space="0" w:color="auto"/>
          </w:divBdr>
        </w:div>
        <w:div w:id="296910711">
          <w:marLeft w:val="0"/>
          <w:marRight w:val="0"/>
          <w:marTop w:val="0"/>
          <w:marBottom w:val="0"/>
          <w:divBdr>
            <w:top w:val="none" w:sz="0" w:space="0" w:color="auto"/>
            <w:left w:val="none" w:sz="0" w:space="0" w:color="auto"/>
            <w:bottom w:val="none" w:sz="0" w:space="0" w:color="auto"/>
            <w:right w:val="none" w:sz="0" w:space="0" w:color="auto"/>
          </w:divBdr>
        </w:div>
        <w:div w:id="596520799">
          <w:marLeft w:val="0"/>
          <w:marRight w:val="0"/>
          <w:marTop w:val="0"/>
          <w:marBottom w:val="0"/>
          <w:divBdr>
            <w:top w:val="none" w:sz="0" w:space="0" w:color="auto"/>
            <w:left w:val="none" w:sz="0" w:space="0" w:color="auto"/>
            <w:bottom w:val="none" w:sz="0" w:space="0" w:color="auto"/>
            <w:right w:val="none" w:sz="0" w:space="0" w:color="auto"/>
          </w:divBdr>
        </w:div>
        <w:div w:id="1716200530">
          <w:marLeft w:val="0"/>
          <w:marRight w:val="0"/>
          <w:marTop w:val="0"/>
          <w:marBottom w:val="0"/>
          <w:divBdr>
            <w:top w:val="none" w:sz="0" w:space="0" w:color="auto"/>
            <w:left w:val="none" w:sz="0" w:space="0" w:color="auto"/>
            <w:bottom w:val="none" w:sz="0" w:space="0" w:color="auto"/>
            <w:right w:val="none" w:sz="0" w:space="0" w:color="auto"/>
          </w:divBdr>
        </w:div>
        <w:div w:id="15162203">
          <w:marLeft w:val="0"/>
          <w:marRight w:val="0"/>
          <w:marTop w:val="0"/>
          <w:marBottom w:val="0"/>
          <w:divBdr>
            <w:top w:val="none" w:sz="0" w:space="0" w:color="auto"/>
            <w:left w:val="none" w:sz="0" w:space="0" w:color="auto"/>
            <w:bottom w:val="none" w:sz="0" w:space="0" w:color="auto"/>
            <w:right w:val="none" w:sz="0" w:space="0" w:color="auto"/>
          </w:divBdr>
        </w:div>
        <w:div w:id="1445805684">
          <w:marLeft w:val="0"/>
          <w:marRight w:val="0"/>
          <w:marTop w:val="0"/>
          <w:marBottom w:val="0"/>
          <w:divBdr>
            <w:top w:val="none" w:sz="0" w:space="0" w:color="auto"/>
            <w:left w:val="none" w:sz="0" w:space="0" w:color="auto"/>
            <w:bottom w:val="none" w:sz="0" w:space="0" w:color="auto"/>
            <w:right w:val="none" w:sz="0" w:space="0" w:color="auto"/>
          </w:divBdr>
        </w:div>
        <w:div w:id="208231504">
          <w:marLeft w:val="0"/>
          <w:marRight w:val="0"/>
          <w:marTop w:val="0"/>
          <w:marBottom w:val="0"/>
          <w:divBdr>
            <w:top w:val="none" w:sz="0" w:space="0" w:color="auto"/>
            <w:left w:val="none" w:sz="0" w:space="0" w:color="auto"/>
            <w:bottom w:val="none" w:sz="0" w:space="0" w:color="auto"/>
            <w:right w:val="none" w:sz="0" w:space="0" w:color="auto"/>
          </w:divBdr>
        </w:div>
        <w:div w:id="13725506">
          <w:marLeft w:val="0"/>
          <w:marRight w:val="0"/>
          <w:marTop w:val="0"/>
          <w:marBottom w:val="0"/>
          <w:divBdr>
            <w:top w:val="none" w:sz="0" w:space="0" w:color="auto"/>
            <w:left w:val="none" w:sz="0" w:space="0" w:color="auto"/>
            <w:bottom w:val="none" w:sz="0" w:space="0" w:color="auto"/>
            <w:right w:val="none" w:sz="0" w:space="0" w:color="auto"/>
          </w:divBdr>
        </w:div>
        <w:div w:id="1698046646">
          <w:marLeft w:val="0"/>
          <w:marRight w:val="0"/>
          <w:marTop w:val="0"/>
          <w:marBottom w:val="0"/>
          <w:divBdr>
            <w:top w:val="none" w:sz="0" w:space="0" w:color="auto"/>
            <w:left w:val="none" w:sz="0" w:space="0" w:color="auto"/>
            <w:bottom w:val="none" w:sz="0" w:space="0" w:color="auto"/>
            <w:right w:val="none" w:sz="0" w:space="0" w:color="auto"/>
          </w:divBdr>
        </w:div>
        <w:div w:id="644050280">
          <w:marLeft w:val="0"/>
          <w:marRight w:val="0"/>
          <w:marTop w:val="0"/>
          <w:marBottom w:val="0"/>
          <w:divBdr>
            <w:top w:val="none" w:sz="0" w:space="0" w:color="auto"/>
            <w:left w:val="none" w:sz="0" w:space="0" w:color="auto"/>
            <w:bottom w:val="none" w:sz="0" w:space="0" w:color="auto"/>
            <w:right w:val="none" w:sz="0" w:space="0" w:color="auto"/>
          </w:divBdr>
        </w:div>
        <w:div w:id="1203786636">
          <w:marLeft w:val="0"/>
          <w:marRight w:val="0"/>
          <w:marTop w:val="0"/>
          <w:marBottom w:val="0"/>
          <w:divBdr>
            <w:top w:val="none" w:sz="0" w:space="0" w:color="auto"/>
            <w:left w:val="none" w:sz="0" w:space="0" w:color="auto"/>
            <w:bottom w:val="none" w:sz="0" w:space="0" w:color="auto"/>
            <w:right w:val="none" w:sz="0" w:space="0" w:color="auto"/>
          </w:divBdr>
        </w:div>
        <w:div w:id="799960963">
          <w:marLeft w:val="0"/>
          <w:marRight w:val="0"/>
          <w:marTop w:val="0"/>
          <w:marBottom w:val="0"/>
          <w:divBdr>
            <w:top w:val="none" w:sz="0" w:space="0" w:color="auto"/>
            <w:left w:val="none" w:sz="0" w:space="0" w:color="auto"/>
            <w:bottom w:val="none" w:sz="0" w:space="0" w:color="auto"/>
            <w:right w:val="none" w:sz="0" w:space="0" w:color="auto"/>
          </w:divBdr>
        </w:div>
        <w:div w:id="328826620">
          <w:marLeft w:val="0"/>
          <w:marRight w:val="0"/>
          <w:marTop w:val="0"/>
          <w:marBottom w:val="0"/>
          <w:divBdr>
            <w:top w:val="none" w:sz="0" w:space="0" w:color="auto"/>
            <w:left w:val="none" w:sz="0" w:space="0" w:color="auto"/>
            <w:bottom w:val="none" w:sz="0" w:space="0" w:color="auto"/>
            <w:right w:val="none" w:sz="0" w:space="0" w:color="auto"/>
          </w:divBdr>
        </w:div>
        <w:div w:id="1169910274">
          <w:marLeft w:val="0"/>
          <w:marRight w:val="0"/>
          <w:marTop w:val="0"/>
          <w:marBottom w:val="0"/>
          <w:divBdr>
            <w:top w:val="none" w:sz="0" w:space="0" w:color="auto"/>
            <w:left w:val="none" w:sz="0" w:space="0" w:color="auto"/>
            <w:bottom w:val="none" w:sz="0" w:space="0" w:color="auto"/>
            <w:right w:val="none" w:sz="0" w:space="0" w:color="auto"/>
          </w:divBdr>
        </w:div>
        <w:div w:id="1983802597">
          <w:marLeft w:val="0"/>
          <w:marRight w:val="0"/>
          <w:marTop w:val="0"/>
          <w:marBottom w:val="0"/>
          <w:divBdr>
            <w:top w:val="none" w:sz="0" w:space="0" w:color="auto"/>
            <w:left w:val="none" w:sz="0" w:space="0" w:color="auto"/>
            <w:bottom w:val="none" w:sz="0" w:space="0" w:color="auto"/>
            <w:right w:val="none" w:sz="0" w:space="0" w:color="auto"/>
          </w:divBdr>
        </w:div>
        <w:div w:id="660817198">
          <w:marLeft w:val="0"/>
          <w:marRight w:val="0"/>
          <w:marTop w:val="0"/>
          <w:marBottom w:val="0"/>
          <w:divBdr>
            <w:top w:val="none" w:sz="0" w:space="0" w:color="auto"/>
            <w:left w:val="none" w:sz="0" w:space="0" w:color="auto"/>
            <w:bottom w:val="none" w:sz="0" w:space="0" w:color="auto"/>
            <w:right w:val="none" w:sz="0" w:space="0" w:color="auto"/>
          </w:divBdr>
        </w:div>
        <w:div w:id="444735658">
          <w:marLeft w:val="0"/>
          <w:marRight w:val="0"/>
          <w:marTop w:val="0"/>
          <w:marBottom w:val="0"/>
          <w:divBdr>
            <w:top w:val="none" w:sz="0" w:space="0" w:color="auto"/>
            <w:left w:val="none" w:sz="0" w:space="0" w:color="auto"/>
            <w:bottom w:val="none" w:sz="0" w:space="0" w:color="auto"/>
            <w:right w:val="none" w:sz="0" w:space="0" w:color="auto"/>
          </w:divBdr>
        </w:div>
        <w:div w:id="745952085">
          <w:marLeft w:val="0"/>
          <w:marRight w:val="0"/>
          <w:marTop w:val="0"/>
          <w:marBottom w:val="0"/>
          <w:divBdr>
            <w:top w:val="none" w:sz="0" w:space="0" w:color="auto"/>
            <w:left w:val="none" w:sz="0" w:space="0" w:color="auto"/>
            <w:bottom w:val="none" w:sz="0" w:space="0" w:color="auto"/>
            <w:right w:val="none" w:sz="0" w:space="0" w:color="auto"/>
          </w:divBdr>
        </w:div>
        <w:div w:id="2024162887">
          <w:marLeft w:val="0"/>
          <w:marRight w:val="0"/>
          <w:marTop w:val="0"/>
          <w:marBottom w:val="0"/>
          <w:divBdr>
            <w:top w:val="none" w:sz="0" w:space="0" w:color="auto"/>
            <w:left w:val="none" w:sz="0" w:space="0" w:color="auto"/>
            <w:bottom w:val="none" w:sz="0" w:space="0" w:color="auto"/>
            <w:right w:val="none" w:sz="0" w:space="0" w:color="auto"/>
          </w:divBdr>
        </w:div>
        <w:div w:id="654071025">
          <w:marLeft w:val="0"/>
          <w:marRight w:val="0"/>
          <w:marTop w:val="0"/>
          <w:marBottom w:val="0"/>
          <w:divBdr>
            <w:top w:val="none" w:sz="0" w:space="0" w:color="auto"/>
            <w:left w:val="none" w:sz="0" w:space="0" w:color="auto"/>
            <w:bottom w:val="none" w:sz="0" w:space="0" w:color="auto"/>
            <w:right w:val="none" w:sz="0" w:space="0" w:color="auto"/>
          </w:divBdr>
        </w:div>
        <w:div w:id="1364670224">
          <w:marLeft w:val="0"/>
          <w:marRight w:val="0"/>
          <w:marTop w:val="0"/>
          <w:marBottom w:val="0"/>
          <w:divBdr>
            <w:top w:val="none" w:sz="0" w:space="0" w:color="auto"/>
            <w:left w:val="none" w:sz="0" w:space="0" w:color="auto"/>
            <w:bottom w:val="none" w:sz="0" w:space="0" w:color="auto"/>
            <w:right w:val="none" w:sz="0" w:space="0" w:color="auto"/>
          </w:divBdr>
        </w:div>
        <w:div w:id="8335991">
          <w:marLeft w:val="0"/>
          <w:marRight w:val="0"/>
          <w:marTop w:val="0"/>
          <w:marBottom w:val="0"/>
          <w:divBdr>
            <w:top w:val="none" w:sz="0" w:space="0" w:color="auto"/>
            <w:left w:val="none" w:sz="0" w:space="0" w:color="auto"/>
            <w:bottom w:val="none" w:sz="0" w:space="0" w:color="auto"/>
            <w:right w:val="none" w:sz="0" w:space="0" w:color="auto"/>
          </w:divBdr>
        </w:div>
        <w:div w:id="534273507">
          <w:marLeft w:val="0"/>
          <w:marRight w:val="0"/>
          <w:marTop w:val="0"/>
          <w:marBottom w:val="0"/>
          <w:divBdr>
            <w:top w:val="none" w:sz="0" w:space="0" w:color="auto"/>
            <w:left w:val="none" w:sz="0" w:space="0" w:color="auto"/>
            <w:bottom w:val="none" w:sz="0" w:space="0" w:color="auto"/>
            <w:right w:val="none" w:sz="0" w:space="0" w:color="auto"/>
          </w:divBdr>
        </w:div>
        <w:div w:id="50542931">
          <w:marLeft w:val="0"/>
          <w:marRight w:val="0"/>
          <w:marTop w:val="0"/>
          <w:marBottom w:val="0"/>
          <w:divBdr>
            <w:top w:val="none" w:sz="0" w:space="0" w:color="auto"/>
            <w:left w:val="none" w:sz="0" w:space="0" w:color="auto"/>
            <w:bottom w:val="none" w:sz="0" w:space="0" w:color="auto"/>
            <w:right w:val="none" w:sz="0" w:space="0" w:color="auto"/>
          </w:divBdr>
          <w:divsChild>
            <w:div w:id="764420670">
              <w:marLeft w:val="0"/>
              <w:marRight w:val="0"/>
              <w:marTop w:val="0"/>
              <w:marBottom w:val="0"/>
              <w:divBdr>
                <w:top w:val="none" w:sz="0" w:space="0" w:color="auto"/>
                <w:left w:val="none" w:sz="0" w:space="0" w:color="auto"/>
                <w:bottom w:val="none" w:sz="0" w:space="0" w:color="auto"/>
                <w:right w:val="none" w:sz="0" w:space="0" w:color="auto"/>
              </w:divBdr>
            </w:div>
            <w:div w:id="860388698">
              <w:marLeft w:val="0"/>
              <w:marRight w:val="0"/>
              <w:marTop w:val="0"/>
              <w:marBottom w:val="0"/>
              <w:divBdr>
                <w:top w:val="none" w:sz="0" w:space="0" w:color="auto"/>
                <w:left w:val="none" w:sz="0" w:space="0" w:color="auto"/>
                <w:bottom w:val="none" w:sz="0" w:space="0" w:color="auto"/>
                <w:right w:val="none" w:sz="0" w:space="0" w:color="auto"/>
              </w:divBdr>
            </w:div>
            <w:div w:id="124353505">
              <w:marLeft w:val="0"/>
              <w:marRight w:val="0"/>
              <w:marTop w:val="0"/>
              <w:marBottom w:val="0"/>
              <w:divBdr>
                <w:top w:val="none" w:sz="0" w:space="0" w:color="auto"/>
                <w:left w:val="none" w:sz="0" w:space="0" w:color="auto"/>
                <w:bottom w:val="none" w:sz="0" w:space="0" w:color="auto"/>
                <w:right w:val="none" w:sz="0" w:space="0" w:color="auto"/>
              </w:divBdr>
            </w:div>
            <w:div w:id="1823423949">
              <w:marLeft w:val="0"/>
              <w:marRight w:val="0"/>
              <w:marTop w:val="0"/>
              <w:marBottom w:val="0"/>
              <w:divBdr>
                <w:top w:val="none" w:sz="0" w:space="0" w:color="auto"/>
                <w:left w:val="none" w:sz="0" w:space="0" w:color="auto"/>
                <w:bottom w:val="none" w:sz="0" w:space="0" w:color="auto"/>
                <w:right w:val="none" w:sz="0" w:space="0" w:color="auto"/>
              </w:divBdr>
            </w:div>
            <w:div w:id="237714660">
              <w:marLeft w:val="0"/>
              <w:marRight w:val="0"/>
              <w:marTop w:val="0"/>
              <w:marBottom w:val="0"/>
              <w:divBdr>
                <w:top w:val="none" w:sz="0" w:space="0" w:color="auto"/>
                <w:left w:val="none" w:sz="0" w:space="0" w:color="auto"/>
                <w:bottom w:val="none" w:sz="0" w:space="0" w:color="auto"/>
                <w:right w:val="none" w:sz="0" w:space="0" w:color="auto"/>
              </w:divBdr>
            </w:div>
          </w:divsChild>
        </w:div>
        <w:div w:id="787236568">
          <w:marLeft w:val="0"/>
          <w:marRight w:val="0"/>
          <w:marTop w:val="0"/>
          <w:marBottom w:val="0"/>
          <w:divBdr>
            <w:top w:val="none" w:sz="0" w:space="0" w:color="auto"/>
            <w:left w:val="none" w:sz="0" w:space="0" w:color="auto"/>
            <w:bottom w:val="none" w:sz="0" w:space="0" w:color="auto"/>
            <w:right w:val="none" w:sz="0" w:space="0" w:color="auto"/>
          </w:divBdr>
          <w:divsChild>
            <w:div w:id="1136950226">
              <w:marLeft w:val="0"/>
              <w:marRight w:val="0"/>
              <w:marTop w:val="0"/>
              <w:marBottom w:val="0"/>
              <w:divBdr>
                <w:top w:val="none" w:sz="0" w:space="0" w:color="auto"/>
                <w:left w:val="none" w:sz="0" w:space="0" w:color="auto"/>
                <w:bottom w:val="none" w:sz="0" w:space="0" w:color="auto"/>
                <w:right w:val="none" w:sz="0" w:space="0" w:color="auto"/>
              </w:divBdr>
            </w:div>
            <w:div w:id="715470443">
              <w:marLeft w:val="0"/>
              <w:marRight w:val="0"/>
              <w:marTop w:val="0"/>
              <w:marBottom w:val="0"/>
              <w:divBdr>
                <w:top w:val="none" w:sz="0" w:space="0" w:color="auto"/>
                <w:left w:val="none" w:sz="0" w:space="0" w:color="auto"/>
                <w:bottom w:val="none" w:sz="0" w:space="0" w:color="auto"/>
                <w:right w:val="none" w:sz="0" w:space="0" w:color="auto"/>
              </w:divBdr>
            </w:div>
            <w:div w:id="1277906888">
              <w:marLeft w:val="0"/>
              <w:marRight w:val="0"/>
              <w:marTop w:val="0"/>
              <w:marBottom w:val="0"/>
              <w:divBdr>
                <w:top w:val="none" w:sz="0" w:space="0" w:color="auto"/>
                <w:left w:val="none" w:sz="0" w:space="0" w:color="auto"/>
                <w:bottom w:val="none" w:sz="0" w:space="0" w:color="auto"/>
                <w:right w:val="none" w:sz="0" w:space="0" w:color="auto"/>
              </w:divBdr>
            </w:div>
            <w:div w:id="988436991">
              <w:marLeft w:val="0"/>
              <w:marRight w:val="0"/>
              <w:marTop w:val="0"/>
              <w:marBottom w:val="0"/>
              <w:divBdr>
                <w:top w:val="none" w:sz="0" w:space="0" w:color="auto"/>
                <w:left w:val="none" w:sz="0" w:space="0" w:color="auto"/>
                <w:bottom w:val="none" w:sz="0" w:space="0" w:color="auto"/>
                <w:right w:val="none" w:sz="0" w:space="0" w:color="auto"/>
              </w:divBdr>
            </w:div>
            <w:div w:id="1253470397">
              <w:marLeft w:val="0"/>
              <w:marRight w:val="0"/>
              <w:marTop w:val="0"/>
              <w:marBottom w:val="0"/>
              <w:divBdr>
                <w:top w:val="none" w:sz="0" w:space="0" w:color="auto"/>
                <w:left w:val="none" w:sz="0" w:space="0" w:color="auto"/>
                <w:bottom w:val="none" w:sz="0" w:space="0" w:color="auto"/>
                <w:right w:val="none" w:sz="0" w:space="0" w:color="auto"/>
              </w:divBdr>
            </w:div>
          </w:divsChild>
        </w:div>
        <w:div w:id="1524435238">
          <w:marLeft w:val="0"/>
          <w:marRight w:val="0"/>
          <w:marTop w:val="0"/>
          <w:marBottom w:val="0"/>
          <w:divBdr>
            <w:top w:val="none" w:sz="0" w:space="0" w:color="auto"/>
            <w:left w:val="none" w:sz="0" w:space="0" w:color="auto"/>
            <w:bottom w:val="none" w:sz="0" w:space="0" w:color="auto"/>
            <w:right w:val="none" w:sz="0" w:space="0" w:color="auto"/>
          </w:divBdr>
        </w:div>
        <w:div w:id="1881623746">
          <w:marLeft w:val="0"/>
          <w:marRight w:val="0"/>
          <w:marTop w:val="0"/>
          <w:marBottom w:val="0"/>
          <w:divBdr>
            <w:top w:val="none" w:sz="0" w:space="0" w:color="auto"/>
            <w:left w:val="none" w:sz="0" w:space="0" w:color="auto"/>
            <w:bottom w:val="none" w:sz="0" w:space="0" w:color="auto"/>
            <w:right w:val="none" w:sz="0" w:space="0" w:color="auto"/>
          </w:divBdr>
        </w:div>
        <w:div w:id="1237783457">
          <w:marLeft w:val="0"/>
          <w:marRight w:val="0"/>
          <w:marTop w:val="0"/>
          <w:marBottom w:val="0"/>
          <w:divBdr>
            <w:top w:val="none" w:sz="0" w:space="0" w:color="auto"/>
            <w:left w:val="none" w:sz="0" w:space="0" w:color="auto"/>
            <w:bottom w:val="none" w:sz="0" w:space="0" w:color="auto"/>
            <w:right w:val="none" w:sz="0" w:space="0" w:color="auto"/>
          </w:divBdr>
        </w:div>
        <w:div w:id="355275438">
          <w:marLeft w:val="0"/>
          <w:marRight w:val="0"/>
          <w:marTop w:val="0"/>
          <w:marBottom w:val="0"/>
          <w:divBdr>
            <w:top w:val="none" w:sz="0" w:space="0" w:color="auto"/>
            <w:left w:val="none" w:sz="0" w:space="0" w:color="auto"/>
            <w:bottom w:val="none" w:sz="0" w:space="0" w:color="auto"/>
            <w:right w:val="none" w:sz="0" w:space="0" w:color="auto"/>
          </w:divBdr>
        </w:div>
        <w:div w:id="879787111">
          <w:marLeft w:val="0"/>
          <w:marRight w:val="0"/>
          <w:marTop w:val="0"/>
          <w:marBottom w:val="0"/>
          <w:divBdr>
            <w:top w:val="none" w:sz="0" w:space="0" w:color="auto"/>
            <w:left w:val="none" w:sz="0" w:space="0" w:color="auto"/>
            <w:bottom w:val="none" w:sz="0" w:space="0" w:color="auto"/>
            <w:right w:val="none" w:sz="0" w:space="0" w:color="auto"/>
          </w:divBdr>
        </w:div>
        <w:div w:id="694117282">
          <w:marLeft w:val="0"/>
          <w:marRight w:val="0"/>
          <w:marTop w:val="0"/>
          <w:marBottom w:val="0"/>
          <w:divBdr>
            <w:top w:val="none" w:sz="0" w:space="0" w:color="auto"/>
            <w:left w:val="none" w:sz="0" w:space="0" w:color="auto"/>
            <w:bottom w:val="none" w:sz="0" w:space="0" w:color="auto"/>
            <w:right w:val="none" w:sz="0" w:space="0" w:color="auto"/>
          </w:divBdr>
        </w:div>
        <w:div w:id="1500535949">
          <w:marLeft w:val="0"/>
          <w:marRight w:val="0"/>
          <w:marTop w:val="0"/>
          <w:marBottom w:val="0"/>
          <w:divBdr>
            <w:top w:val="none" w:sz="0" w:space="0" w:color="auto"/>
            <w:left w:val="none" w:sz="0" w:space="0" w:color="auto"/>
            <w:bottom w:val="none" w:sz="0" w:space="0" w:color="auto"/>
            <w:right w:val="none" w:sz="0" w:space="0" w:color="auto"/>
          </w:divBdr>
        </w:div>
        <w:div w:id="621182731">
          <w:marLeft w:val="0"/>
          <w:marRight w:val="0"/>
          <w:marTop w:val="0"/>
          <w:marBottom w:val="0"/>
          <w:divBdr>
            <w:top w:val="none" w:sz="0" w:space="0" w:color="auto"/>
            <w:left w:val="none" w:sz="0" w:space="0" w:color="auto"/>
            <w:bottom w:val="none" w:sz="0" w:space="0" w:color="auto"/>
            <w:right w:val="none" w:sz="0" w:space="0" w:color="auto"/>
          </w:divBdr>
        </w:div>
        <w:div w:id="1800415201">
          <w:marLeft w:val="0"/>
          <w:marRight w:val="0"/>
          <w:marTop w:val="0"/>
          <w:marBottom w:val="0"/>
          <w:divBdr>
            <w:top w:val="none" w:sz="0" w:space="0" w:color="auto"/>
            <w:left w:val="none" w:sz="0" w:space="0" w:color="auto"/>
            <w:bottom w:val="none" w:sz="0" w:space="0" w:color="auto"/>
            <w:right w:val="none" w:sz="0" w:space="0" w:color="auto"/>
          </w:divBdr>
        </w:div>
        <w:div w:id="2073383777">
          <w:marLeft w:val="0"/>
          <w:marRight w:val="0"/>
          <w:marTop w:val="0"/>
          <w:marBottom w:val="0"/>
          <w:divBdr>
            <w:top w:val="none" w:sz="0" w:space="0" w:color="auto"/>
            <w:left w:val="none" w:sz="0" w:space="0" w:color="auto"/>
            <w:bottom w:val="none" w:sz="0" w:space="0" w:color="auto"/>
            <w:right w:val="none" w:sz="0" w:space="0" w:color="auto"/>
          </w:divBdr>
        </w:div>
        <w:div w:id="1203126779">
          <w:marLeft w:val="0"/>
          <w:marRight w:val="0"/>
          <w:marTop w:val="0"/>
          <w:marBottom w:val="0"/>
          <w:divBdr>
            <w:top w:val="none" w:sz="0" w:space="0" w:color="auto"/>
            <w:left w:val="none" w:sz="0" w:space="0" w:color="auto"/>
            <w:bottom w:val="none" w:sz="0" w:space="0" w:color="auto"/>
            <w:right w:val="none" w:sz="0" w:space="0" w:color="auto"/>
          </w:divBdr>
        </w:div>
        <w:div w:id="1361273387">
          <w:marLeft w:val="0"/>
          <w:marRight w:val="0"/>
          <w:marTop w:val="0"/>
          <w:marBottom w:val="0"/>
          <w:divBdr>
            <w:top w:val="none" w:sz="0" w:space="0" w:color="auto"/>
            <w:left w:val="none" w:sz="0" w:space="0" w:color="auto"/>
            <w:bottom w:val="none" w:sz="0" w:space="0" w:color="auto"/>
            <w:right w:val="none" w:sz="0" w:space="0" w:color="auto"/>
          </w:divBdr>
        </w:div>
        <w:div w:id="616059870">
          <w:marLeft w:val="0"/>
          <w:marRight w:val="0"/>
          <w:marTop w:val="0"/>
          <w:marBottom w:val="0"/>
          <w:divBdr>
            <w:top w:val="none" w:sz="0" w:space="0" w:color="auto"/>
            <w:left w:val="none" w:sz="0" w:space="0" w:color="auto"/>
            <w:bottom w:val="none" w:sz="0" w:space="0" w:color="auto"/>
            <w:right w:val="none" w:sz="0" w:space="0" w:color="auto"/>
          </w:divBdr>
        </w:div>
        <w:div w:id="467552958">
          <w:marLeft w:val="0"/>
          <w:marRight w:val="0"/>
          <w:marTop w:val="0"/>
          <w:marBottom w:val="0"/>
          <w:divBdr>
            <w:top w:val="none" w:sz="0" w:space="0" w:color="auto"/>
            <w:left w:val="none" w:sz="0" w:space="0" w:color="auto"/>
            <w:bottom w:val="none" w:sz="0" w:space="0" w:color="auto"/>
            <w:right w:val="none" w:sz="0" w:space="0" w:color="auto"/>
          </w:divBdr>
        </w:div>
        <w:div w:id="1776633246">
          <w:marLeft w:val="0"/>
          <w:marRight w:val="0"/>
          <w:marTop w:val="0"/>
          <w:marBottom w:val="0"/>
          <w:divBdr>
            <w:top w:val="none" w:sz="0" w:space="0" w:color="auto"/>
            <w:left w:val="none" w:sz="0" w:space="0" w:color="auto"/>
            <w:bottom w:val="none" w:sz="0" w:space="0" w:color="auto"/>
            <w:right w:val="none" w:sz="0" w:space="0" w:color="auto"/>
          </w:divBdr>
        </w:div>
      </w:divsChild>
    </w:div>
    <w:div w:id="2051303176">
      <w:bodyDiv w:val="1"/>
      <w:marLeft w:val="0"/>
      <w:marRight w:val="0"/>
      <w:marTop w:val="0"/>
      <w:marBottom w:val="0"/>
      <w:divBdr>
        <w:top w:val="none" w:sz="0" w:space="0" w:color="auto"/>
        <w:left w:val="none" w:sz="0" w:space="0" w:color="auto"/>
        <w:bottom w:val="none" w:sz="0" w:space="0" w:color="auto"/>
        <w:right w:val="none" w:sz="0" w:space="0" w:color="auto"/>
      </w:divBdr>
      <w:divsChild>
        <w:div w:id="1320187">
          <w:marLeft w:val="0"/>
          <w:marRight w:val="0"/>
          <w:marTop w:val="0"/>
          <w:marBottom w:val="0"/>
          <w:divBdr>
            <w:top w:val="none" w:sz="0" w:space="0" w:color="auto"/>
            <w:left w:val="none" w:sz="0" w:space="0" w:color="auto"/>
            <w:bottom w:val="none" w:sz="0" w:space="0" w:color="auto"/>
            <w:right w:val="none" w:sz="0" w:space="0" w:color="auto"/>
          </w:divBdr>
        </w:div>
        <w:div w:id="1397969386">
          <w:marLeft w:val="0"/>
          <w:marRight w:val="0"/>
          <w:marTop w:val="0"/>
          <w:marBottom w:val="0"/>
          <w:divBdr>
            <w:top w:val="none" w:sz="0" w:space="0" w:color="auto"/>
            <w:left w:val="none" w:sz="0" w:space="0" w:color="auto"/>
            <w:bottom w:val="none" w:sz="0" w:space="0" w:color="auto"/>
            <w:right w:val="none" w:sz="0" w:space="0" w:color="auto"/>
          </w:divBdr>
        </w:div>
        <w:div w:id="216362945">
          <w:marLeft w:val="0"/>
          <w:marRight w:val="0"/>
          <w:marTop w:val="0"/>
          <w:marBottom w:val="0"/>
          <w:divBdr>
            <w:top w:val="none" w:sz="0" w:space="0" w:color="auto"/>
            <w:left w:val="none" w:sz="0" w:space="0" w:color="auto"/>
            <w:bottom w:val="none" w:sz="0" w:space="0" w:color="auto"/>
            <w:right w:val="none" w:sz="0" w:space="0" w:color="auto"/>
          </w:divBdr>
        </w:div>
        <w:div w:id="1969312552">
          <w:marLeft w:val="0"/>
          <w:marRight w:val="0"/>
          <w:marTop w:val="0"/>
          <w:marBottom w:val="0"/>
          <w:divBdr>
            <w:top w:val="none" w:sz="0" w:space="0" w:color="auto"/>
            <w:left w:val="none" w:sz="0" w:space="0" w:color="auto"/>
            <w:bottom w:val="none" w:sz="0" w:space="0" w:color="auto"/>
            <w:right w:val="none" w:sz="0" w:space="0" w:color="auto"/>
          </w:divBdr>
        </w:div>
        <w:div w:id="1350450475">
          <w:marLeft w:val="0"/>
          <w:marRight w:val="0"/>
          <w:marTop w:val="0"/>
          <w:marBottom w:val="0"/>
          <w:divBdr>
            <w:top w:val="none" w:sz="0" w:space="0" w:color="auto"/>
            <w:left w:val="none" w:sz="0" w:space="0" w:color="auto"/>
            <w:bottom w:val="none" w:sz="0" w:space="0" w:color="auto"/>
            <w:right w:val="none" w:sz="0" w:space="0" w:color="auto"/>
          </w:divBdr>
        </w:div>
        <w:div w:id="874002929">
          <w:marLeft w:val="0"/>
          <w:marRight w:val="0"/>
          <w:marTop w:val="0"/>
          <w:marBottom w:val="0"/>
          <w:divBdr>
            <w:top w:val="none" w:sz="0" w:space="0" w:color="auto"/>
            <w:left w:val="none" w:sz="0" w:space="0" w:color="auto"/>
            <w:bottom w:val="none" w:sz="0" w:space="0" w:color="auto"/>
            <w:right w:val="none" w:sz="0" w:space="0" w:color="auto"/>
          </w:divBdr>
        </w:div>
        <w:div w:id="1599096375">
          <w:marLeft w:val="0"/>
          <w:marRight w:val="0"/>
          <w:marTop w:val="0"/>
          <w:marBottom w:val="0"/>
          <w:divBdr>
            <w:top w:val="none" w:sz="0" w:space="0" w:color="auto"/>
            <w:left w:val="none" w:sz="0" w:space="0" w:color="auto"/>
            <w:bottom w:val="none" w:sz="0" w:space="0" w:color="auto"/>
            <w:right w:val="none" w:sz="0" w:space="0" w:color="auto"/>
          </w:divBdr>
        </w:div>
        <w:div w:id="1426265242">
          <w:marLeft w:val="0"/>
          <w:marRight w:val="0"/>
          <w:marTop w:val="0"/>
          <w:marBottom w:val="0"/>
          <w:divBdr>
            <w:top w:val="none" w:sz="0" w:space="0" w:color="auto"/>
            <w:left w:val="none" w:sz="0" w:space="0" w:color="auto"/>
            <w:bottom w:val="none" w:sz="0" w:space="0" w:color="auto"/>
            <w:right w:val="none" w:sz="0" w:space="0" w:color="auto"/>
          </w:divBdr>
        </w:div>
        <w:div w:id="1504735201">
          <w:marLeft w:val="0"/>
          <w:marRight w:val="0"/>
          <w:marTop w:val="0"/>
          <w:marBottom w:val="0"/>
          <w:divBdr>
            <w:top w:val="none" w:sz="0" w:space="0" w:color="auto"/>
            <w:left w:val="none" w:sz="0" w:space="0" w:color="auto"/>
            <w:bottom w:val="none" w:sz="0" w:space="0" w:color="auto"/>
            <w:right w:val="none" w:sz="0" w:space="0" w:color="auto"/>
          </w:divBdr>
        </w:div>
        <w:div w:id="892469581">
          <w:marLeft w:val="0"/>
          <w:marRight w:val="0"/>
          <w:marTop w:val="0"/>
          <w:marBottom w:val="0"/>
          <w:divBdr>
            <w:top w:val="none" w:sz="0" w:space="0" w:color="auto"/>
            <w:left w:val="none" w:sz="0" w:space="0" w:color="auto"/>
            <w:bottom w:val="none" w:sz="0" w:space="0" w:color="auto"/>
            <w:right w:val="none" w:sz="0" w:space="0" w:color="auto"/>
          </w:divBdr>
        </w:div>
        <w:div w:id="2039235061">
          <w:marLeft w:val="0"/>
          <w:marRight w:val="0"/>
          <w:marTop w:val="0"/>
          <w:marBottom w:val="0"/>
          <w:divBdr>
            <w:top w:val="none" w:sz="0" w:space="0" w:color="auto"/>
            <w:left w:val="none" w:sz="0" w:space="0" w:color="auto"/>
            <w:bottom w:val="none" w:sz="0" w:space="0" w:color="auto"/>
            <w:right w:val="none" w:sz="0" w:space="0" w:color="auto"/>
          </w:divBdr>
        </w:div>
        <w:div w:id="1812363616">
          <w:marLeft w:val="0"/>
          <w:marRight w:val="0"/>
          <w:marTop w:val="0"/>
          <w:marBottom w:val="0"/>
          <w:divBdr>
            <w:top w:val="none" w:sz="0" w:space="0" w:color="auto"/>
            <w:left w:val="none" w:sz="0" w:space="0" w:color="auto"/>
            <w:bottom w:val="none" w:sz="0" w:space="0" w:color="auto"/>
            <w:right w:val="none" w:sz="0" w:space="0" w:color="auto"/>
          </w:divBdr>
        </w:div>
        <w:div w:id="2107771012">
          <w:marLeft w:val="0"/>
          <w:marRight w:val="0"/>
          <w:marTop w:val="0"/>
          <w:marBottom w:val="0"/>
          <w:divBdr>
            <w:top w:val="none" w:sz="0" w:space="0" w:color="auto"/>
            <w:left w:val="none" w:sz="0" w:space="0" w:color="auto"/>
            <w:bottom w:val="none" w:sz="0" w:space="0" w:color="auto"/>
            <w:right w:val="none" w:sz="0" w:space="0" w:color="auto"/>
          </w:divBdr>
        </w:div>
        <w:div w:id="1025331432">
          <w:marLeft w:val="0"/>
          <w:marRight w:val="0"/>
          <w:marTop w:val="0"/>
          <w:marBottom w:val="0"/>
          <w:divBdr>
            <w:top w:val="none" w:sz="0" w:space="0" w:color="auto"/>
            <w:left w:val="none" w:sz="0" w:space="0" w:color="auto"/>
            <w:bottom w:val="none" w:sz="0" w:space="0" w:color="auto"/>
            <w:right w:val="none" w:sz="0" w:space="0" w:color="auto"/>
          </w:divBdr>
        </w:div>
        <w:div w:id="1641424818">
          <w:marLeft w:val="0"/>
          <w:marRight w:val="0"/>
          <w:marTop w:val="0"/>
          <w:marBottom w:val="0"/>
          <w:divBdr>
            <w:top w:val="none" w:sz="0" w:space="0" w:color="auto"/>
            <w:left w:val="none" w:sz="0" w:space="0" w:color="auto"/>
            <w:bottom w:val="none" w:sz="0" w:space="0" w:color="auto"/>
            <w:right w:val="none" w:sz="0" w:space="0" w:color="auto"/>
          </w:divBdr>
        </w:div>
        <w:div w:id="1693920423">
          <w:marLeft w:val="0"/>
          <w:marRight w:val="0"/>
          <w:marTop w:val="0"/>
          <w:marBottom w:val="0"/>
          <w:divBdr>
            <w:top w:val="none" w:sz="0" w:space="0" w:color="auto"/>
            <w:left w:val="none" w:sz="0" w:space="0" w:color="auto"/>
            <w:bottom w:val="none" w:sz="0" w:space="0" w:color="auto"/>
            <w:right w:val="none" w:sz="0" w:space="0" w:color="auto"/>
          </w:divBdr>
        </w:div>
        <w:div w:id="345904913">
          <w:marLeft w:val="0"/>
          <w:marRight w:val="0"/>
          <w:marTop w:val="0"/>
          <w:marBottom w:val="0"/>
          <w:divBdr>
            <w:top w:val="none" w:sz="0" w:space="0" w:color="auto"/>
            <w:left w:val="none" w:sz="0" w:space="0" w:color="auto"/>
            <w:bottom w:val="none" w:sz="0" w:space="0" w:color="auto"/>
            <w:right w:val="none" w:sz="0" w:space="0" w:color="auto"/>
          </w:divBdr>
        </w:div>
        <w:div w:id="1994484239">
          <w:marLeft w:val="0"/>
          <w:marRight w:val="0"/>
          <w:marTop w:val="0"/>
          <w:marBottom w:val="0"/>
          <w:divBdr>
            <w:top w:val="none" w:sz="0" w:space="0" w:color="auto"/>
            <w:left w:val="none" w:sz="0" w:space="0" w:color="auto"/>
            <w:bottom w:val="none" w:sz="0" w:space="0" w:color="auto"/>
            <w:right w:val="none" w:sz="0" w:space="0" w:color="auto"/>
          </w:divBdr>
        </w:div>
        <w:div w:id="2068338867">
          <w:marLeft w:val="0"/>
          <w:marRight w:val="0"/>
          <w:marTop w:val="0"/>
          <w:marBottom w:val="0"/>
          <w:divBdr>
            <w:top w:val="none" w:sz="0" w:space="0" w:color="auto"/>
            <w:left w:val="none" w:sz="0" w:space="0" w:color="auto"/>
            <w:bottom w:val="none" w:sz="0" w:space="0" w:color="auto"/>
            <w:right w:val="none" w:sz="0" w:space="0" w:color="auto"/>
          </w:divBdr>
        </w:div>
        <w:div w:id="1833645767">
          <w:marLeft w:val="0"/>
          <w:marRight w:val="0"/>
          <w:marTop w:val="0"/>
          <w:marBottom w:val="0"/>
          <w:divBdr>
            <w:top w:val="none" w:sz="0" w:space="0" w:color="auto"/>
            <w:left w:val="none" w:sz="0" w:space="0" w:color="auto"/>
            <w:bottom w:val="none" w:sz="0" w:space="0" w:color="auto"/>
            <w:right w:val="none" w:sz="0" w:space="0" w:color="auto"/>
          </w:divBdr>
        </w:div>
        <w:div w:id="76753449">
          <w:marLeft w:val="0"/>
          <w:marRight w:val="0"/>
          <w:marTop w:val="0"/>
          <w:marBottom w:val="0"/>
          <w:divBdr>
            <w:top w:val="none" w:sz="0" w:space="0" w:color="auto"/>
            <w:left w:val="none" w:sz="0" w:space="0" w:color="auto"/>
            <w:bottom w:val="none" w:sz="0" w:space="0" w:color="auto"/>
            <w:right w:val="none" w:sz="0" w:space="0" w:color="auto"/>
          </w:divBdr>
        </w:div>
        <w:div w:id="2100329150">
          <w:marLeft w:val="0"/>
          <w:marRight w:val="0"/>
          <w:marTop w:val="0"/>
          <w:marBottom w:val="0"/>
          <w:divBdr>
            <w:top w:val="none" w:sz="0" w:space="0" w:color="auto"/>
            <w:left w:val="none" w:sz="0" w:space="0" w:color="auto"/>
            <w:bottom w:val="none" w:sz="0" w:space="0" w:color="auto"/>
            <w:right w:val="none" w:sz="0" w:space="0" w:color="auto"/>
          </w:divBdr>
        </w:div>
        <w:div w:id="2040206516">
          <w:marLeft w:val="0"/>
          <w:marRight w:val="0"/>
          <w:marTop w:val="0"/>
          <w:marBottom w:val="0"/>
          <w:divBdr>
            <w:top w:val="none" w:sz="0" w:space="0" w:color="auto"/>
            <w:left w:val="none" w:sz="0" w:space="0" w:color="auto"/>
            <w:bottom w:val="none" w:sz="0" w:space="0" w:color="auto"/>
            <w:right w:val="none" w:sz="0" w:space="0" w:color="auto"/>
          </w:divBdr>
        </w:div>
        <w:div w:id="1349790980">
          <w:marLeft w:val="0"/>
          <w:marRight w:val="0"/>
          <w:marTop w:val="0"/>
          <w:marBottom w:val="0"/>
          <w:divBdr>
            <w:top w:val="none" w:sz="0" w:space="0" w:color="auto"/>
            <w:left w:val="none" w:sz="0" w:space="0" w:color="auto"/>
            <w:bottom w:val="none" w:sz="0" w:space="0" w:color="auto"/>
            <w:right w:val="none" w:sz="0" w:space="0" w:color="auto"/>
          </w:divBdr>
        </w:div>
        <w:div w:id="446313171">
          <w:marLeft w:val="0"/>
          <w:marRight w:val="0"/>
          <w:marTop w:val="0"/>
          <w:marBottom w:val="0"/>
          <w:divBdr>
            <w:top w:val="none" w:sz="0" w:space="0" w:color="auto"/>
            <w:left w:val="none" w:sz="0" w:space="0" w:color="auto"/>
            <w:bottom w:val="none" w:sz="0" w:space="0" w:color="auto"/>
            <w:right w:val="none" w:sz="0" w:space="0" w:color="auto"/>
          </w:divBdr>
        </w:div>
        <w:div w:id="1542982038">
          <w:marLeft w:val="0"/>
          <w:marRight w:val="0"/>
          <w:marTop w:val="0"/>
          <w:marBottom w:val="0"/>
          <w:divBdr>
            <w:top w:val="none" w:sz="0" w:space="0" w:color="auto"/>
            <w:left w:val="none" w:sz="0" w:space="0" w:color="auto"/>
            <w:bottom w:val="none" w:sz="0" w:space="0" w:color="auto"/>
            <w:right w:val="none" w:sz="0" w:space="0" w:color="auto"/>
          </w:divBdr>
        </w:div>
        <w:div w:id="1312564853">
          <w:marLeft w:val="0"/>
          <w:marRight w:val="0"/>
          <w:marTop w:val="0"/>
          <w:marBottom w:val="0"/>
          <w:divBdr>
            <w:top w:val="none" w:sz="0" w:space="0" w:color="auto"/>
            <w:left w:val="none" w:sz="0" w:space="0" w:color="auto"/>
            <w:bottom w:val="none" w:sz="0" w:space="0" w:color="auto"/>
            <w:right w:val="none" w:sz="0" w:space="0" w:color="auto"/>
          </w:divBdr>
        </w:div>
        <w:div w:id="1565414117">
          <w:marLeft w:val="0"/>
          <w:marRight w:val="0"/>
          <w:marTop w:val="0"/>
          <w:marBottom w:val="0"/>
          <w:divBdr>
            <w:top w:val="none" w:sz="0" w:space="0" w:color="auto"/>
            <w:left w:val="none" w:sz="0" w:space="0" w:color="auto"/>
            <w:bottom w:val="none" w:sz="0" w:space="0" w:color="auto"/>
            <w:right w:val="none" w:sz="0" w:space="0" w:color="auto"/>
          </w:divBdr>
        </w:div>
        <w:div w:id="820117566">
          <w:marLeft w:val="0"/>
          <w:marRight w:val="0"/>
          <w:marTop w:val="0"/>
          <w:marBottom w:val="0"/>
          <w:divBdr>
            <w:top w:val="none" w:sz="0" w:space="0" w:color="auto"/>
            <w:left w:val="none" w:sz="0" w:space="0" w:color="auto"/>
            <w:bottom w:val="none" w:sz="0" w:space="0" w:color="auto"/>
            <w:right w:val="none" w:sz="0" w:space="0" w:color="auto"/>
          </w:divBdr>
        </w:div>
        <w:div w:id="1633054191">
          <w:marLeft w:val="0"/>
          <w:marRight w:val="0"/>
          <w:marTop w:val="0"/>
          <w:marBottom w:val="0"/>
          <w:divBdr>
            <w:top w:val="none" w:sz="0" w:space="0" w:color="auto"/>
            <w:left w:val="none" w:sz="0" w:space="0" w:color="auto"/>
            <w:bottom w:val="none" w:sz="0" w:space="0" w:color="auto"/>
            <w:right w:val="none" w:sz="0" w:space="0" w:color="auto"/>
          </w:divBdr>
        </w:div>
        <w:div w:id="107163452">
          <w:marLeft w:val="0"/>
          <w:marRight w:val="0"/>
          <w:marTop w:val="0"/>
          <w:marBottom w:val="0"/>
          <w:divBdr>
            <w:top w:val="none" w:sz="0" w:space="0" w:color="auto"/>
            <w:left w:val="none" w:sz="0" w:space="0" w:color="auto"/>
            <w:bottom w:val="none" w:sz="0" w:space="0" w:color="auto"/>
            <w:right w:val="none" w:sz="0" w:space="0" w:color="auto"/>
          </w:divBdr>
        </w:div>
        <w:div w:id="525337879">
          <w:marLeft w:val="0"/>
          <w:marRight w:val="0"/>
          <w:marTop w:val="0"/>
          <w:marBottom w:val="0"/>
          <w:divBdr>
            <w:top w:val="none" w:sz="0" w:space="0" w:color="auto"/>
            <w:left w:val="none" w:sz="0" w:space="0" w:color="auto"/>
            <w:bottom w:val="none" w:sz="0" w:space="0" w:color="auto"/>
            <w:right w:val="none" w:sz="0" w:space="0" w:color="auto"/>
          </w:divBdr>
        </w:div>
        <w:div w:id="1145125984">
          <w:marLeft w:val="0"/>
          <w:marRight w:val="0"/>
          <w:marTop w:val="0"/>
          <w:marBottom w:val="0"/>
          <w:divBdr>
            <w:top w:val="none" w:sz="0" w:space="0" w:color="auto"/>
            <w:left w:val="none" w:sz="0" w:space="0" w:color="auto"/>
            <w:bottom w:val="none" w:sz="0" w:space="0" w:color="auto"/>
            <w:right w:val="none" w:sz="0" w:space="0" w:color="auto"/>
          </w:divBdr>
        </w:div>
        <w:div w:id="1002121890">
          <w:marLeft w:val="0"/>
          <w:marRight w:val="0"/>
          <w:marTop w:val="0"/>
          <w:marBottom w:val="0"/>
          <w:divBdr>
            <w:top w:val="none" w:sz="0" w:space="0" w:color="auto"/>
            <w:left w:val="none" w:sz="0" w:space="0" w:color="auto"/>
            <w:bottom w:val="none" w:sz="0" w:space="0" w:color="auto"/>
            <w:right w:val="none" w:sz="0" w:space="0" w:color="auto"/>
          </w:divBdr>
        </w:div>
        <w:div w:id="638271491">
          <w:marLeft w:val="0"/>
          <w:marRight w:val="0"/>
          <w:marTop w:val="0"/>
          <w:marBottom w:val="0"/>
          <w:divBdr>
            <w:top w:val="none" w:sz="0" w:space="0" w:color="auto"/>
            <w:left w:val="none" w:sz="0" w:space="0" w:color="auto"/>
            <w:bottom w:val="none" w:sz="0" w:space="0" w:color="auto"/>
            <w:right w:val="none" w:sz="0" w:space="0" w:color="auto"/>
          </w:divBdr>
        </w:div>
        <w:div w:id="1111125582">
          <w:marLeft w:val="0"/>
          <w:marRight w:val="0"/>
          <w:marTop w:val="0"/>
          <w:marBottom w:val="0"/>
          <w:divBdr>
            <w:top w:val="none" w:sz="0" w:space="0" w:color="auto"/>
            <w:left w:val="none" w:sz="0" w:space="0" w:color="auto"/>
            <w:bottom w:val="none" w:sz="0" w:space="0" w:color="auto"/>
            <w:right w:val="none" w:sz="0" w:space="0" w:color="auto"/>
          </w:divBdr>
        </w:div>
        <w:div w:id="1074862934">
          <w:marLeft w:val="0"/>
          <w:marRight w:val="0"/>
          <w:marTop w:val="0"/>
          <w:marBottom w:val="0"/>
          <w:divBdr>
            <w:top w:val="none" w:sz="0" w:space="0" w:color="auto"/>
            <w:left w:val="none" w:sz="0" w:space="0" w:color="auto"/>
            <w:bottom w:val="none" w:sz="0" w:space="0" w:color="auto"/>
            <w:right w:val="none" w:sz="0" w:space="0" w:color="auto"/>
          </w:divBdr>
        </w:div>
        <w:div w:id="833300465">
          <w:marLeft w:val="0"/>
          <w:marRight w:val="0"/>
          <w:marTop w:val="0"/>
          <w:marBottom w:val="0"/>
          <w:divBdr>
            <w:top w:val="none" w:sz="0" w:space="0" w:color="auto"/>
            <w:left w:val="none" w:sz="0" w:space="0" w:color="auto"/>
            <w:bottom w:val="none" w:sz="0" w:space="0" w:color="auto"/>
            <w:right w:val="none" w:sz="0" w:space="0" w:color="auto"/>
          </w:divBdr>
        </w:div>
        <w:div w:id="1540625210">
          <w:marLeft w:val="0"/>
          <w:marRight w:val="0"/>
          <w:marTop w:val="0"/>
          <w:marBottom w:val="0"/>
          <w:divBdr>
            <w:top w:val="none" w:sz="0" w:space="0" w:color="auto"/>
            <w:left w:val="none" w:sz="0" w:space="0" w:color="auto"/>
            <w:bottom w:val="none" w:sz="0" w:space="0" w:color="auto"/>
            <w:right w:val="none" w:sz="0" w:space="0" w:color="auto"/>
          </w:divBdr>
        </w:div>
        <w:div w:id="755783508">
          <w:marLeft w:val="0"/>
          <w:marRight w:val="0"/>
          <w:marTop w:val="0"/>
          <w:marBottom w:val="0"/>
          <w:divBdr>
            <w:top w:val="none" w:sz="0" w:space="0" w:color="auto"/>
            <w:left w:val="none" w:sz="0" w:space="0" w:color="auto"/>
            <w:bottom w:val="none" w:sz="0" w:space="0" w:color="auto"/>
            <w:right w:val="none" w:sz="0" w:space="0" w:color="auto"/>
          </w:divBdr>
        </w:div>
        <w:div w:id="1528718377">
          <w:marLeft w:val="0"/>
          <w:marRight w:val="0"/>
          <w:marTop w:val="0"/>
          <w:marBottom w:val="0"/>
          <w:divBdr>
            <w:top w:val="none" w:sz="0" w:space="0" w:color="auto"/>
            <w:left w:val="none" w:sz="0" w:space="0" w:color="auto"/>
            <w:bottom w:val="none" w:sz="0" w:space="0" w:color="auto"/>
            <w:right w:val="none" w:sz="0" w:space="0" w:color="auto"/>
          </w:divBdr>
        </w:div>
        <w:div w:id="489978574">
          <w:marLeft w:val="0"/>
          <w:marRight w:val="0"/>
          <w:marTop w:val="0"/>
          <w:marBottom w:val="0"/>
          <w:divBdr>
            <w:top w:val="none" w:sz="0" w:space="0" w:color="auto"/>
            <w:left w:val="none" w:sz="0" w:space="0" w:color="auto"/>
            <w:bottom w:val="none" w:sz="0" w:space="0" w:color="auto"/>
            <w:right w:val="none" w:sz="0" w:space="0" w:color="auto"/>
          </w:divBdr>
        </w:div>
        <w:div w:id="1816995412">
          <w:marLeft w:val="0"/>
          <w:marRight w:val="0"/>
          <w:marTop w:val="0"/>
          <w:marBottom w:val="0"/>
          <w:divBdr>
            <w:top w:val="none" w:sz="0" w:space="0" w:color="auto"/>
            <w:left w:val="none" w:sz="0" w:space="0" w:color="auto"/>
            <w:bottom w:val="none" w:sz="0" w:space="0" w:color="auto"/>
            <w:right w:val="none" w:sz="0" w:space="0" w:color="auto"/>
          </w:divBdr>
        </w:div>
        <w:div w:id="1696540852">
          <w:marLeft w:val="0"/>
          <w:marRight w:val="0"/>
          <w:marTop w:val="0"/>
          <w:marBottom w:val="0"/>
          <w:divBdr>
            <w:top w:val="none" w:sz="0" w:space="0" w:color="auto"/>
            <w:left w:val="none" w:sz="0" w:space="0" w:color="auto"/>
            <w:bottom w:val="none" w:sz="0" w:space="0" w:color="auto"/>
            <w:right w:val="none" w:sz="0" w:space="0" w:color="auto"/>
          </w:divBdr>
        </w:div>
        <w:div w:id="386492162">
          <w:marLeft w:val="0"/>
          <w:marRight w:val="0"/>
          <w:marTop w:val="0"/>
          <w:marBottom w:val="0"/>
          <w:divBdr>
            <w:top w:val="none" w:sz="0" w:space="0" w:color="auto"/>
            <w:left w:val="none" w:sz="0" w:space="0" w:color="auto"/>
            <w:bottom w:val="none" w:sz="0" w:space="0" w:color="auto"/>
            <w:right w:val="none" w:sz="0" w:space="0" w:color="auto"/>
          </w:divBdr>
        </w:div>
        <w:div w:id="1275937018">
          <w:marLeft w:val="0"/>
          <w:marRight w:val="0"/>
          <w:marTop w:val="0"/>
          <w:marBottom w:val="0"/>
          <w:divBdr>
            <w:top w:val="none" w:sz="0" w:space="0" w:color="auto"/>
            <w:left w:val="none" w:sz="0" w:space="0" w:color="auto"/>
            <w:bottom w:val="none" w:sz="0" w:space="0" w:color="auto"/>
            <w:right w:val="none" w:sz="0" w:space="0" w:color="auto"/>
          </w:divBdr>
        </w:div>
        <w:div w:id="1362512401">
          <w:marLeft w:val="0"/>
          <w:marRight w:val="0"/>
          <w:marTop w:val="0"/>
          <w:marBottom w:val="0"/>
          <w:divBdr>
            <w:top w:val="none" w:sz="0" w:space="0" w:color="auto"/>
            <w:left w:val="none" w:sz="0" w:space="0" w:color="auto"/>
            <w:bottom w:val="none" w:sz="0" w:space="0" w:color="auto"/>
            <w:right w:val="none" w:sz="0" w:space="0" w:color="auto"/>
          </w:divBdr>
        </w:div>
        <w:div w:id="411241355">
          <w:marLeft w:val="0"/>
          <w:marRight w:val="0"/>
          <w:marTop w:val="0"/>
          <w:marBottom w:val="0"/>
          <w:divBdr>
            <w:top w:val="none" w:sz="0" w:space="0" w:color="auto"/>
            <w:left w:val="none" w:sz="0" w:space="0" w:color="auto"/>
            <w:bottom w:val="none" w:sz="0" w:space="0" w:color="auto"/>
            <w:right w:val="none" w:sz="0" w:space="0" w:color="auto"/>
          </w:divBdr>
        </w:div>
        <w:div w:id="1541090861">
          <w:marLeft w:val="0"/>
          <w:marRight w:val="0"/>
          <w:marTop w:val="0"/>
          <w:marBottom w:val="0"/>
          <w:divBdr>
            <w:top w:val="none" w:sz="0" w:space="0" w:color="auto"/>
            <w:left w:val="none" w:sz="0" w:space="0" w:color="auto"/>
            <w:bottom w:val="none" w:sz="0" w:space="0" w:color="auto"/>
            <w:right w:val="none" w:sz="0" w:space="0" w:color="auto"/>
          </w:divBdr>
        </w:div>
        <w:div w:id="81681270">
          <w:marLeft w:val="0"/>
          <w:marRight w:val="0"/>
          <w:marTop w:val="0"/>
          <w:marBottom w:val="0"/>
          <w:divBdr>
            <w:top w:val="none" w:sz="0" w:space="0" w:color="auto"/>
            <w:left w:val="none" w:sz="0" w:space="0" w:color="auto"/>
            <w:bottom w:val="none" w:sz="0" w:space="0" w:color="auto"/>
            <w:right w:val="none" w:sz="0" w:space="0" w:color="auto"/>
          </w:divBdr>
        </w:div>
        <w:div w:id="1361128282">
          <w:marLeft w:val="0"/>
          <w:marRight w:val="0"/>
          <w:marTop w:val="0"/>
          <w:marBottom w:val="0"/>
          <w:divBdr>
            <w:top w:val="none" w:sz="0" w:space="0" w:color="auto"/>
            <w:left w:val="none" w:sz="0" w:space="0" w:color="auto"/>
            <w:bottom w:val="none" w:sz="0" w:space="0" w:color="auto"/>
            <w:right w:val="none" w:sz="0" w:space="0" w:color="auto"/>
          </w:divBdr>
        </w:div>
        <w:div w:id="937062442">
          <w:marLeft w:val="0"/>
          <w:marRight w:val="0"/>
          <w:marTop w:val="0"/>
          <w:marBottom w:val="0"/>
          <w:divBdr>
            <w:top w:val="none" w:sz="0" w:space="0" w:color="auto"/>
            <w:left w:val="none" w:sz="0" w:space="0" w:color="auto"/>
            <w:bottom w:val="none" w:sz="0" w:space="0" w:color="auto"/>
            <w:right w:val="none" w:sz="0" w:space="0" w:color="auto"/>
          </w:divBdr>
        </w:div>
        <w:div w:id="886064363">
          <w:marLeft w:val="0"/>
          <w:marRight w:val="0"/>
          <w:marTop w:val="0"/>
          <w:marBottom w:val="0"/>
          <w:divBdr>
            <w:top w:val="none" w:sz="0" w:space="0" w:color="auto"/>
            <w:left w:val="none" w:sz="0" w:space="0" w:color="auto"/>
            <w:bottom w:val="none" w:sz="0" w:space="0" w:color="auto"/>
            <w:right w:val="none" w:sz="0" w:space="0" w:color="auto"/>
          </w:divBdr>
        </w:div>
        <w:div w:id="2018534817">
          <w:marLeft w:val="0"/>
          <w:marRight w:val="0"/>
          <w:marTop w:val="0"/>
          <w:marBottom w:val="0"/>
          <w:divBdr>
            <w:top w:val="none" w:sz="0" w:space="0" w:color="auto"/>
            <w:left w:val="none" w:sz="0" w:space="0" w:color="auto"/>
            <w:bottom w:val="none" w:sz="0" w:space="0" w:color="auto"/>
            <w:right w:val="none" w:sz="0" w:space="0" w:color="auto"/>
          </w:divBdr>
        </w:div>
        <w:div w:id="1901549683">
          <w:marLeft w:val="0"/>
          <w:marRight w:val="0"/>
          <w:marTop w:val="0"/>
          <w:marBottom w:val="0"/>
          <w:divBdr>
            <w:top w:val="none" w:sz="0" w:space="0" w:color="auto"/>
            <w:left w:val="none" w:sz="0" w:space="0" w:color="auto"/>
            <w:bottom w:val="none" w:sz="0" w:space="0" w:color="auto"/>
            <w:right w:val="none" w:sz="0" w:space="0" w:color="auto"/>
          </w:divBdr>
        </w:div>
        <w:div w:id="1238395999">
          <w:marLeft w:val="0"/>
          <w:marRight w:val="0"/>
          <w:marTop w:val="0"/>
          <w:marBottom w:val="0"/>
          <w:divBdr>
            <w:top w:val="none" w:sz="0" w:space="0" w:color="auto"/>
            <w:left w:val="none" w:sz="0" w:space="0" w:color="auto"/>
            <w:bottom w:val="none" w:sz="0" w:space="0" w:color="auto"/>
            <w:right w:val="none" w:sz="0" w:space="0" w:color="auto"/>
          </w:divBdr>
        </w:div>
        <w:div w:id="532228662">
          <w:marLeft w:val="0"/>
          <w:marRight w:val="0"/>
          <w:marTop w:val="0"/>
          <w:marBottom w:val="0"/>
          <w:divBdr>
            <w:top w:val="none" w:sz="0" w:space="0" w:color="auto"/>
            <w:left w:val="none" w:sz="0" w:space="0" w:color="auto"/>
            <w:bottom w:val="none" w:sz="0" w:space="0" w:color="auto"/>
            <w:right w:val="none" w:sz="0" w:space="0" w:color="auto"/>
          </w:divBdr>
        </w:div>
        <w:div w:id="1627198392">
          <w:marLeft w:val="0"/>
          <w:marRight w:val="0"/>
          <w:marTop w:val="0"/>
          <w:marBottom w:val="0"/>
          <w:divBdr>
            <w:top w:val="none" w:sz="0" w:space="0" w:color="auto"/>
            <w:left w:val="none" w:sz="0" w:space="0" w:color="auto"/>
            <w:bottom w:val="none" w:sz="0" w:space="0" w:color="auto"/>
            <w:right w:val="none" w:sz="0" w:space="0" w:color="auto"/>
          </w:divBdr>
        </w:div>
        <w:div w:id="317462377">
          <w:marLeft w:val="0"/>
          <w:marRight w:val="0"/>
          <w:marTop w:val="0"/>
          <w:marBottom w:val="0"/>
          <w:divBdr>
            <w:top w:val="none" w:sz="0" w:space="0" w:color="auto"/>
            <w:left w:val="none" w:sz="0" w:space="0" w:color="auto"/>
            <w:bottom w:val="none" w:sz="0" w:space="0" w:color="auto"/>
            <w:right w:val="none" w:sz="0" w:space="0" w:color="auto"/>
          </w:divBdr>
        </w:div>
        <w:div w:id="801926856">
          <w:marLeft w:val="0"/>
          <w:marRight w:val="0"/>
          <w:marTop w:val="0"/>
          <w:marBottom w:val="0"/>
          <w:divBdr>
            <w:top w:val="none" w:sz="0" w:space="0" w:color="auto"/>
            <w:left w:val="none" w:sz="0" w:space="0" w:color="auto"/>
            <w:bottom w:val="none" w:sz="0" w:space="0" w:color="auto"/>
            <w:right w:val="none" w:sz="0" w:space="0" w:color="auto"/>
          </w:divBdr>
        </w:div>
        <w:div w:id="582036150">
          <w:marLeft w:val="0"/>
          <w:marRight w:val="0"/>
          <w:marTop w:val="0"/>
          <w:marBottom w:val="0"/>
          <w:divBdr>
            <w:top w:val="none" w:sz="0" w:space="0" w:color="auto"/>
            <w:left w:val="none" w:sz="0" w:space="0" w:color="auto"/>
            <w:bottom w:val="none" w:sz="0" w:space="0" w:color="auto"/>
            <w:right w:val="none" w:sz="0" w:space="0" w:color="auto"/>
          </w:divBdr>
        </w:div>
        <w:div w:id="680815062">
          <w:marLeft w:val="0"/>
          <w:marRight w:val="0"/>
          <w:marTop w:val="0"/>
          <w:marBottom w:val="0"/>
          <w:divBdr>
            <w:top w:val="none" w:sz="0" w:space="0" w:color="auto"/>
            <w:left w:val="none" w:sz="0" w:space="0" w:color="auto"/>
            <w:bottom w:val="none" w:sz="0" w:space="0" w:color="auto"/>
            <w:right w:val="none" w:sz="0" w:space="0" w:color="auto"/>
          </w:divBdr>
        </w:div>
        <w:div w:id="1281299566">
          <w:marLeft w:val="0"/>
          <w:marRight w:val="0"/>
          <w:marTop w:val="0"/>
          <w:marBottom w:val="0"/>
          <w:divBdr>
            <w:top w:val="none" w:sz="0" w:space="0" w:color="auto"/>
            <w:left w:val="none" w:sz="0" w:space="0" w:color="auto"/>
            <w:bottom w:val="none" w:sz="0" w:space="0" w:color="auto"/>
            <w:right w:val="none" w:sz="0" w:space="0" w:color="auto"/>
          </w:divBdr>
        </w:div>
        <w:div w:id="1166938743">
          <w:marLeft w:val="0"/>
          <w:marRight w:val="0"/>
          <w:marTop w:val="0"/>
          <w:marBottom w:val="0"/>
          <w:divBdr>
            <w:top w:val="none" w:sz="0" w:space="0" w:color="auto"/>
            <w:left w:val="none" w:sz="0" w:space="0" w:color="auto"/>
            <w:bottom w:val="none" w:sz="0" w:space="0" w:color="auto"/>
            <w:right w:val="none" w:sz="0" w:space="0" w:color="auto"/>
          </w:divBdr>
        </w:div>
        <w:div w:id="1725329855">
          <w:marLeft w:val="0"/>
          <w:marRight w:val="0"/>
          <w:marTop w:val="0"/>
          <w:marBottom w:val="0"/>
          <w:divBdr>
            <w:top w:val="none" w:sz="0" w:space="0" w:color="auto"/>
            <w:left w:val="none" w:sz="0" w:space="0" w:color="auto"/>
            <w:bottom w:val="none" w:sz="0" w:space="0" w:color="auto"/>
            <w:right w:val="none" w:sz="0" w:space="0" w:color="auto"/>
          </w:divBdr>
        </w:div>
        <w:div w:id="1372341286">
          <w:marLeft w:val="0"/>
          <w:marRight w:val="0"/>
          <w:marTop w:val="0"/>
          <w:marBottom w:val="0"/>
          <w:divBdr>
            <w:top w:val="none" w:sz="0" w:space="0" w:color="auto"/>
            <w:left w:val="none" w:sz="0" w:space="0" w:color="auto"/>
            <w:bottom w:val="none" w:sz="0" w:space="0" w:color="auto"/>
            <w:right w:val="none" w:sz="0" w:space="0" w:color="auto"/>
          </w:divBdr>
        </w:div>
        <w:div w:id="181166109">
          <w:marLeft w:val="0"/>
          <w:marRight w:val="0"/>
          <w:marTop w:val="0"/>
          <w:marBottom w:val="0"/>
          <w:divBdr>
            <w:top w:val="none" w:sz="0" w:space="0" w:color="auto"/>
            <w:left w:val="none" w:sz="0" w:space="0" w:color="auto"/>
            <w:bottom w:val="none" w:sz="0" w:space="0" w:color="auto"/>
            <w:right w:val="none" w:sz="0" w:space="0" w:color="auto"/>
          </w:divBdr>
        </w:div>
        <w:div w:id="1284575917">
          <w:marLeft w:val="0"/>
          <w:marRight w:val="0"/>
          <w:marTop w:val="0"/>
          <w:marBottom w:val="0"/>
          <w:divBdr>
            <w:top w:val="none" w:sz="0" w:space="0" w:color="auto"/>
            <w:left w:val="none" w:sz="0" w:space="0" w:color="auto"/>
            <w:bottom w:val="none" w:sz="0" w:space="0" w:color="auto"/>
            <w:right w:val="none" w:sz="0" w:space="0" w:color="auto"/>
          </w:divBdr>
        </w:div>
        <w:div w:id="376861576">
          <w:marLeft w:val="0"/>
          <w:marRight w:val="0"/>
          <w:marTop w:val="0"/>
          <w:marBottom w:val="0"/>
          <w:divBdr>
            <w:top w:val="none" w:sz="0" w:space="0" w:color="auto"/>
            <w:left w:val="none" w:sz="0" w:space="0" w:color="auto"/>
            <w:bottom w:val="none" w:sz="0" w:space="0" w:color="auto"/>
            <w:right w:val="none" w:sz="0" w:space="0" w:color="auto"/>
          </w:divBdr>
        </w:div>
        <w:div w:id="1654917808">
          <w:marLeft w:val="0"/>
          <w:marRight w:val="0"/>
          <w:marTop w:val="0"/>
          <w:marBottom w:val="0"/>
          <w:divBdr>
            <w:top w:val="none" w:sz="0" w:space="0" w:color="auto"/>
            <w:left w:val="none" w:sz="0" w:space="0" w:color="auto"/>
            <w:bottom w:val="none" w:sz="0" w:space="0" w:color="auto"/>
            <w:right w:val="none" w:sz="0" w:space="0" w:color="auto"/>
          </w:divBdr>
        </w:div>
        <w:div w:id="418910163">
          <w:marLeft w:val="0"/>
          <w:marRight w:val="0"/>
          <w:marTop w:val="0"/>
          <w:marBottom w:val="0"/>
          <w:divBdr>
            <w:top w:val="none" w:sz="0" w:space="0" w:color="auto"/>
            <w:left w:val="none" w:sz="0" w:space="0" w:color="auto"/>
            <w:bottom w:val="none" w:sz="0" w:space="0" w:color="auto"/>
            <w:right w:val="none" w:sz="0" w:space="0" w:color="auto"/>
          </w:divBdr>
        </w:div>
        <w:div w:id="393893300">
          <w:marLeft w:val="0"/>
          <w:marRight w:val="0"/>
          <w:marTop w:val="0"/>
          <w:marBottom w:val="0"/>
          <w:divBdr>
            <w:top w:val="none" w:sz="0" w:space="0" w:color="auto"/>
            <w:left w:val="none" w:sz="0" w:space="0" w:color="auto"/>
            <w:bottom w:val="none" w:sz="0" w:space="0" w:color="auto"/>
            <w:right w:val="none" w:sz="0" w:space="0" w:color="auto"/>
          </w:divBdr>
        </w:div>
        <w:div w:id="1968125396">
          <w:marLeft w:val="0"/>
          <w:marRight w:val="0"/>
          <w:marTop w:val="0"/>
          <w:marBottom w:val="0"/>
          <w:divBdr>
            <w:top w:val="none" w:sz="0" w:space="0" w:color="auto"/>
            <w:left w:val="none" w:sz="0" w:space="0" w:color="auto"/>
            <w:bottom w:val="none" w:sz="0" w:space="0" w:color="auto"/>
            <w:right w:val="none" w:sz="0" w:space="0" w:color="auto"/>
          </w:divBdr>
        </w:div>
        <w:div w:id="814571779">
          <w:marLeft w:val="0"/>
          <w:marRight w:val="0"/>
          <w:marTop w:val="0"/>
          <w:marBottom w:val="0"/>
          <w:divBdr>
            <w:top w:val="none" w:sz="0" w:space="0" w:color="auto"/>
            <w:left w:val="none" w:sz="0" w:space="0" w:color="auto"/>
            <w:bottom w:val="none" w:sz="0" w:space="0" w:color="auto"/>
            <w:right w:val="none" w:sz="0" w:space="0" w:color="auto"/>
          </w:divBdr>
        </w:div>
        <w:div w:id="1353724990">
          <w:marLeft w:val="0"/>
          <w:marRight w:val="0"/>
          <w:marTop w:val="0"/>
          <w:marBottom w:val="0"/>
          <w:divBdr>
            <w:top w:val="none" w:sz="0" w:space="0" w:color="auto"/>
            <w:left w:val="none" w:sz="0" w:space="0" w:color="auto"/>
            <w:bottom w:val="none" w:sz="0" w:space="0" w:color="auto"/>
            <w:right w:val="none" w:sz="0" w:space="0" w:color="auto"/>
          </w:divBdr>
        </w:div>
        <w:div w:id="1455364940">
          <w:marLeft w:val="0"/>
          <w:marRight w:val="0"/>
          <w:marTop w:val="0"/>
          <w:marBottom w:val="0"/>
          <w:divBdr>
            <w:top w:val="none" w:sz="0" w:space="0" w:color="auto"/>
            <w:left w:val="none" w:sz="0" w:space="0" w:color="auto"/>
            <w:bottom w:val="none" w:sz="0" w:space="0" w:color="auto"/>
            <w:right w:val="none" w:sz="0" w:space="0" w:color="auto"/>
          </w:divBdr>
        </w:div>
        <w:div w:id="812720445">
          <w:marLeft w:val="0"/>
          <w:marRight w:val="0"/>
          <w:marTop w:val="0"/>
          <w:marBottom w:val="0"/>
          <w:divBdr>
            <w:top w:val="none" w:sz="0" w:space="0" w:color="auto"/>
            <w:left w:val="none" w:sz="0" w:space="0" w:color="auto"/>
            <w:bottom w:val="none" w:sz="0" w:space="0" w:color="auto"/>
            <w:right w:val="none" w:sz="0" w:space="0" w:color="auto"/>
          </w:divBdr>
        </w:div>
        <w:div w:id="557786097">
          <w:marLeft w:val="0"/>
          <w:marRight w:val="0"/>
          <w:marTop w:val="0"/>
          <w:marBottom w:val="0"/>
          <w:divBdr>
            <w:top w:val="none" w:sz="0" w:space="0" w:color="auto"/>
            <w:left w:val="none" w:sz="0" w:space="0" w:color="auto"/>
            <w:bottom w:val="none" w:sz="0" w:space="0" w:color="auto"/>
            <w:right w:val="none" w:sz="0" w:space="0" w:color="auto"/>
          </w:divBdr>
        </w:div>
        <w:div w:id="1675113001">
          <w:marLeft w:val="0"/>
          <w:marRight w:val="0"/>
          <w:marTop w:val="0"/>
          <w:marBottom w:val="0"/>
          <w:divBdr>
            <w:top w:val="none" w:sz="0" w:space="0" w:color="auto"/>
            <w:left w:val="none" w:sz="0" w:space="0" w:color="auto"/>
            <w:bottom w:val="none" w:sz="0" w:space="0" w:color="auto"/>
            <w:right w:val="none" w:sz="0" w:space="0" w:color="auto"/>
          </w:divBdr>
        </w:div>
        <w:div w:id="1394889421">
          <w:marLeft w:val="0"/>
          <w:marRight w:val="0"/>
          <w:marTop w:val="0"/>
          <w:marBottom w:val="0"/>
          <w:divBdr>
            <w:top w:val="none" w:sz="0" w:space="0" w:color="auto"/>
            <w:left w:val="none" w:sz="0" w:space="0" w:color="auto"/>
            <w:bottom w:val="none" w:sz="0" w:space="0" w:color="auto"/>
            <w:right w:val="none" w:sz="0" w:space="0" w:color="auto"/>
          </w:divBdr>
        </w:div>
        <w:div w:id="661810007">
          <w:marLeft w:val="0"/>
          <w:marRight w:val="0"/>
          <w:marTop w:val="0"/>
          <w:marBottom w:val="0"/>
          <w:divBdr>
            <w:top w:val="none" w:sz="0" w:space="0" w:color="auto"/>
            <w:left w:val="none" w:sz="0" w:space="0" w:color="auto"/>
            <w:bottom w:val="none" w:sz="0" w:space="0" w:color="auto"/>
            <w:right w:val="none" w:sz="0" w:space="0" w:color="auto"/>
          </w:divBdr>
        </w:div>
        <w:div w:id="2125490170">
          <w:marLeft w:val="0"/>
          <w:marRight w:val="0"/>
          <w:marTop w:val="0"/>
          <w:marBottom w:val="0"/>
          <w:divBdr>
            <w:top w:val="none" w:sz="0" w:space="0" w:color="auto"/>
            <w:left w:val="none" w:sz="0" w:space="0" w:color="auto"/>
            <w:bottom w:val="none" w:sz="0" w:space="0" w:color="auto"/>
            <w:right w:val="none" w:sz="0" w:space="0" w:color="auto"/>
          </w:divBdr>
        </w:div>
        <w:div w:id="2143230422">
          <w:marLeft w:val="0"/>
          <w:marRight w:val="0"/>
          <w:marTop w:val="0"/>
          <w:marBottom w:val="0"/>
          <w:divBdr>
            <w:top w:val="none" w:sz="0" w:space="0" w:color="auto"/>
            <w:left w:val="none" w:sz="0" w:space="0" w:color="auto"/>
            <w:bottom w:val="none" w:sz="0" w:space="0" w:color="auto"/>
            <w:right w:val="none" w:sz="0" w:space="0" w:color="auto"/>
          </w:divBdr>
        </w:div>
        <w:div w:id="661663419">
          <w:marLeft w:val="0"/>
          <w:marRight w:val="0"/>
          <w:marTop w:val="0"/>
          <w:marBottom w:val="0"/>
          <w:divBdr>
            <w:top w:val="none" w:sz="0" w:space="0" w:color="auto"/>
            <w:left w:val="none" w:sz="0" w:space="0" w:color="auto"/>
            <w:bottom w:val="none" w:sz="0" w:space="0" w:color="auto"/>
            <w:right w:val="none" w:sz="0" w:space="0" w:color="auto"/>
          </w:divBdr>
        </w:div>
        <w:div w:id="1436093466">
          <w:marLeft w:val="0"/>
          <w:marRight w:val="0"/>
          <w:marTop w:val="0"/>
          <w:marBottom w:val="0"/>
          <w:divBdr>
            <w:top w:val="none" w:sz="0" w:space="0" w:color="auto"/>
            <w:left w:val="none" w:sz="0" w:space="0" w:color="auto"/>
            <w:bottom w:val="none" w:sz="0" w:space="0" w:color="auto"/>
            <w:right w:val="none" w:sz="0" w:space="0" w:color="auto"/>
          </w:divBdr>
        </w:div>
        <w:div w:id="1577784945">
          <w:marLeft w:val="0"/>
          <w:marRight w:val="0"/>
          <w:marTop w:val="0"/>
          <w:marBottom w:val="0"/>
          <w:divBdr>
            <w:top w:val="none" w:sz="0" w:space="0" w:color="auto"/>
            <w:left w:val="none" w:sz="0" w:space="0" w:color="auto"/>
            <w:bottom w:val="none" w:sz="0" w:space="0" w:color="auto"/>
            <w:right w:val="none" w:sz="0" w:space="0" w:color="auto"/>
          </w:divBdr>
        </w:div>
        <w:div w:id="127168762">
          <w:marLeft w:val="0"/>
          <w:marRight w:val="0"/>
          <w:marTop w:val="0"/>
          <w:marBottom w:val="0"/>
          <w:divBdr>
            <w:top w:val="none" w:sz="0" w:space="0" w:color="auto"/>
            <w:left w:val="none" w:sz="0" w:space="0" w:color="auto"/>
            <w:bottom w:val="none" w:sz="0" w:space="0" w:color="auto"/>
            <w:right w:val="none" w:sz="0" w:space="0" w:color="auto"/>
          </w:divBdr>
        </w:div>
        <w:div w:id="1320228912">
          <w:marLeft w:val="0"/>
          <w:marRight w:val="0"/>
          <w:marTop w:val="0"/>
          <w:marBottom w:val="0"/>
          <w:divBdr>
            <w:top w:val="none" w:sz="0" w:space="0" w:color="auto"/>
            <w:left w:val="none" w:sz="0" w:space="0" w:color="auto"/>
            <w:bottom w:val="none" w:sz="0" w:space="0" w:color="auto"/>
            <w:right w:val="none" w:sz="0" w:space="0" w:color="auto"/>
          </w:divBdr>
        </w:div>
        <w:div w:id="23360958">
          <w:marLeft w:val="0"/>
          <w:marRight w:val="0"/>
          <w:marTop w:val="0"/>
          <w:marBottom w:val="0"/>
          <w:divBdr>
            <w:top w:val="none" w:sz="0" w:space="0" w:color="auto"/>
            <w:left w:val="none" w:sz="0" w:space="0" w:color="auto"/>
            <w:bottom w:val="none" w:sz="0" w:space="0" w:color="auto"/>
            <w:right w:val="none" w:sz="0" w:space="0" w:color="auto"/>
          </w:divBdr>
        </w:div>
        <w:div w:id="926839286">
          <w:marLeft w:val="0"/>
          <w:marRight w:val="0"/>
          <w:marTop w:val="0"/>
          <w:marBottom w:val="0"/>
          <w:divBdr>
            <w:top w:val="none" w:sz="0" w:space="0" w:color="auto"/>
            <w:left w:val="none" w:sz="0" w:space="0" w:color="auto"/>
            <w:bottom w:val="none" w:sz="0" w:space="0" w:color="auto"/>
            <w:right w:val="none" w:sz="0" w:space="0" w:color="auto"/>
          </w:divBdr>
        </w:div>
        <w:div w:id="71393339">
          <w:marLeft w:val="0"/>
          <w:marRight w:val="0"/>
          <w:marTop w:val="0"/>
          <w:marBottom w:val="0"/>
          <w:divBdr>
            <w:top w:val="none" w:sz="0" w:space="0" w:color="auto"/>
            <w:left w:val="none" w:sz="0" w:space="0" w:color="auto"/>
            <w:bottom w:val="none" w:sz="0" w:space="0" w:color="auto"/>
            <w:right w:val="none" w:sz="0" w:space="0" w:color="auto"/>
          </w:divBdr>
        </w:div>
        <w:div w:id="1354305941">
          <w:marLeft w:val="0"/>
          <w:marRight w:val="0"/>
          <w:marTop w:val="0"/>
          <w:marBottom w:val="0"/>
          <w:divBdr>
            <w:top w:val="none" w:sz="0" w:space="0" w:color="auto"/>
            <w:left w:val="none" w:sz="0" w:space="0" w:color="auto"/>
            <w:bottom w:val="none" w:sz="0" w:space="0" w:color="auto"/>
            <w:right w:val="none" w:sz="0" w:space="0" w:color="auto"/>
          </w:divBdr>
        </w:div>
        <w:div w:id="229922966">
          <w:marLeft w:val="0"/>
          <w:marRight w:val="0"/>
          <w:marTop w:val="0"/>
          <w:marBottom w:val="0"/>
          <w:divBdr>
            <w:top w:val="none" w:sz="0" w:space="0" w:color="auto"/>
            <w:left w:val="none" w:sz="0" w:space="0" w:color="auto"/>
            <w:bottom w:val="none" w:sz="0" w:space="0" w:color="auto"/>
            <w:right w:val="none" w:sz="0" w:space="0" w:color="auto"/>
          </w:divBdr>
        </w:div>
        <w:div w:id="243344587">
          <w:marLeft w:val="0"/>
          <w:marRight w:val="0"/>
          <w:marTop w:val="0"/>
          <w:marBottom w:val="0"/>
          <w:divBdr>
            <w:top w:val="none" w:sz="0" w:space="0" w:color="auto"/>
            <w:left w:val="none" w:sz="0" w:space="0" w:color="auto"/>
            <w:bottom w:val="none" w:sz="0" w:space="0" w:color="auto"/>
            <w:right w:val="none" w:sz="0" w:space="0" w:color="auto"/>
          </w:divBdr>
        </w:div>
        <w:div w:id="291131406">
          <w:marLeft w:val="0"/>
          <w:marRight w:val="0"/>
          <w:marTop w:val="0"/>
          <w:marBottom w:val="0"/>
          <w:divBdr>
            <w:top w:val="none" w:sz="0" w:space="0" w:color="auto"/>
            <w:left w:val="none" w:sz="0" w:space="0" w:color="auto"/>
            <w:bottom w:val="none" w:sz="0" w:space="0" w:color="auto"/>
            <w:right w:val="none" w:sz="0" w:space="0" w:color="auto"/>
          </w:divBdr>
        </w:div>
        <w:div w:id="1423527488">
          <w:marLeft w:val="0"/>
          <w:marRight w:val="0"/>
          <w:marTop w:val="0"/>
          <w:marBottom w:val="0"/>
          <w:divBdr>
            <w:top w:val="none" w:sz="0" w:space="0" w:color="auto"/>
            <w:left w:val="none" w:sz="0" w:space="0" w:color="auto"/>
            <w:bottom w:val="none" w:sz="0" w:space="0" w:color="auto"/>
            <w:right w:val="none" w:sz="0" w:space="0" w:color="auto"/>
          </w:divBdr>
        </w:div>
        <w:div w:id="476335979">
          <w:marLeft w:val="0"/>
          <w:marRight w:val="0"/>
          <w:marTop w:val="0"/>
          <w:marBottom w:val="0"/>
          <w:divBdr>
            <w:top w:val="none" w:sz="0" w:space="0" w:color="auto"/>
            <w:left w:val="none" w:sz="0" w:space="0" w:color="auto"/>
            <w:bottom w:val="none" w:sz="0" w:space="0" w:color="auto"/>
            <w:right w:val="none" w:sz="0" w:space="0" w:color="auto"/>
          </w:divBdr>
        </w:div>
        <w:div w:id="1234510345">
          <w:marLeft w:val="0"/>
          <w:marRight w:val="0"/>
          <w:marTop w:val="0"/>
          <w:marBottom w:val="0"/>
          <w:divBdr>
            <w:top w:val="none" w:sz="0" w:space="0" w:color="auto"/>
            <w:left w:val="none" w:sz="0" w:space="0" w:color="auto"/>
            <w:bottom w:val="none" w:sz="0" w:space="0" w:color="auto"/>
            <w:right w:val="none" w:sz="0" w:space="0" w:color="auto"/>
          </w:divBdr>
        </w:div>
        <w:div w:id="1280994557">
          <w:marLeft w:val="0"/>
          <w:marRight w:val="0"/>
          <w:marTop w:val="0"/>
          <w:marBottom w:val="0"/>
          <w:divBdr>
            <w:top w:val="none" w:sz="0" w:space="0" w:color="auto"/>
            <w:left w:val="none" w:sz="0" w:space="0" w:color="auto"/>
            <w:bottom w:val="none" w:sz="0" w:space="0" w:color="auto"/>
            <w:right w:val="none" w:sz="0" w:space="0" w:color="auto"/>
          </w:divBdr>
        </w:div>
        <w:div w:id="1613708958">
          <w:marLeft w:val="0"/>
          <w:marRight w:val="0"/>
          <w:marTop w:val="0"/>
          <w:marBottom w:val="0"/>
          <w:divBdr>
            <w:top w:val="none" w:sz="0" w:space="0" w:color="auto"/>
            <w:left w:val="none" w:sz="0" w:space="0" w:color="auto"/>
            <w:bottom w:val="none" w:sz="0" w:space="0" w:color="auto"/>
            <w:right w:val="none" w:sz="0" w:space="0" w:color="auto"/>
          </w:divBdr>
        </w:div>
        <w:div w:id="1197505588">
          <w:marLeft w:val="0"/>
          <w:marRight w:val="0"/>
          <w:marTop w:val="0"/>
          <w:marBottom w:val="0"/>
          <w:divBdr>
            <w:top w:val="none" w:sz="0" w:space="0" w:color="auto"/>
            <w:left w:val="none" w:sz="0" w:space="0" w:color="auto"/>
            <w:bottom w:val="none" w:sz="0" w:space="0" w:color="auto"/>
            <w:right w:val="none" w:sz="0" w:space="0" w:color="auto"/>
          </w:divBdr>
        </w:div>
        <w:div w:id="59133360">
          <w:marLeft w:val="0"/>
          <w:marRight w:val="0"/>
          <w:marTop w:val="0"/>
          <w:marBottom w:val="0"/>
          <w:divBdr>
            <w:top w:val="none" w:sz="0" w:space="0" w:color="auto"/>
            <w:left w:val="none" w:sz="0" w:space="0" w:color="auto"/>
            <w:bottom w:val="none" w:sz="0" w:space="0" w:color="auto"/>
            <w:right w:val="none" w:sz="0" w:space="0" w:color="auto"/>
          </w:divBdr>
        </w:div>
        <w:div w:id="1765686862">
          <w:marLeft w:val="0"/>
          <w:marRight w:val="0"/>
          <w:marTop w:val="0"/>
          <w:marBottom w:val="0"/>
          <w:divBdr>
            <w:top w:val="none" w:sz="0" w:space="0" w:color="auto"/>
            <w:left w:val="none" w:sz="0" w:space="0" w:color="auto"/>
            <w:bottom w:val="none" w:sz="0" w:space="0" w:color="auto"/>
            <w:right w:val="none" w:sz="0" w:space="0" w:color="auto"/>
          </w:divBdr>
        </w:div>
        <w:div w:id="1605771780">
          <w:marLeft w:val="0"/>
          <w:marRight w:val="0"/>
          <w:marTop w:val="0"/>
          <w:marBottom w:val="0"/>
          <w:divBdr>
            <w:top w:val="none" w:sz="0" w:space="0" w:color="auto"/>
            <w:left w:val="none" w:sz="0" w:space="0" w:color="auto"/>
            <w:bottom w:val="none" w:sz="0" w:space="0" w:color="auto"/>
            <w:right w:val="none" w:sz="0" w:space="0" w:color="auto"/>
          </w:divBdr>
        </w:div>
        <w:div w:id="391655632">
          <w:marLeft w:val="0"/>
          <w:marRight w:val="0"/>
          <w:marTop w:val="0"/>
          <w:marBottom w:val="0"/>
          <w:divBdr>
            <w:top w:val="none" w:sz="0" w:space="0" w:color="auto"/>
            <w:left w:val="none" w:sz="0" w:space="0" w:color="auto"/>
            <w:bottom w:val="none" w:sz="0" w:space="0" w:color="auto"/>
            <w:right w:val="none" w:sz="0" w:space="0" w:color="auto"/>
          </w:divBdr>
        </w:div>
        <w:div w:id="642661564">
          <w:marLeft w:val="0"/>
          <w:marRight w:val="0"/>
          <w:marTop w:val="0"/>
          <w:marBottom w:val="0"/>
          <w:divBdr>
            <w:top w:val="none" w:sz="0" w:space="0" w:color="auto"/>
            <w:left w:val="none" w:sz="0" w:space="0" w:color="auto"/>
            <w:bottom w:val="none" w:sz="0" w:space="0" w:color="auto"/>
            <w:right w:val="none" w:sz="0" w:space="0" w:color="auto"/>
          </w:divBdr>
        </w:div>
        <w:div w:id="439110738">
          <w:marLeft w:val="0"/>
          <w:marRight w:val="0"/>
          <w:marTop w:val="0"/>
          <w:marBottom w:val="0"/>
          <w:divBdr>
            <w:top w:val="none" w:sz="0" w:space="0" w:color="auto"/>
            <w:left w:val="none" w:sz="0" w:space="0" w:color="auto"/>
            <w:bottom w:val="none" w:sz="0" w:space="0" w:color="auto"/>
            <w:right w:val="none" w:sz="0" w:space="0" w:color="auto"/>
          </w:divBdr>
        </w:div>
        <w:div w:id="275719036">
          <w:marLeft w:val="0"/>
          <w:marRight w:val="0"/>
          <w:marTop w:val="0"/>
          <w:marBottom w:val="0"/>
          <w:divBdr>
            <w:top w:val="none" w:sz="0" w:space="0" w:color="auto"/>
            <w:left w:val="none" w:sz="0" w:space="0" w:color="auto"/>
            <w:bottom w:val="none" w:sz="0" w:space="0" w:color="auto"/>
            <w:right w:val="none" w:sz="0" w:space="0" w:color="auto"/>
          </w:divBdr>
        </w:div>
        <w:div w:id="1774589573">
          <w:marLeft w:val="0"/>
          <w:marRight w:val="0"/>
          <w:marTop w:val="0"/>
          <w:marBottom w:val="0"/>
          <w:divBdr>
            <w:top w:val="none" w:sz="0" w:space="0" w:color="auto"/>
            <w:left w:val="none" w:sz="0" w:space="0" w:color="auto"/>
            <w:bottom w:val="none" w:sz="0" w:space="0" w:color="auto"/>
            <w:right w:val="none" w:sz="0" w:space="0" w:color="auto"/>
          </w:divBdr>
        </w:div>
        <w:div w:id="2121218577">
          <w:marLeft w:val="0"/>
          <w:marRight w:val="0"/>
          <w:marTop w:val="0"/>
          <w:marBottom w:val="0"/>
          <w:divBdr>
            <w:top w:val="none" w:sz="0" w:space="0" w:color="auto"/>
            <w:left w:val="none" w:sz="0" w:space="0" w:color="auto"/>
            <w:bottom w:val="none" w:sz="0" w:space="0" w:color="auto"/>
            <w:right w:val="none" w:sz="0" w:space="0" w:color="auto"/>
          </w:divBdr>
        </w:div>
        <w:div w:id="721056829">
          <w:marLeft w:val="0"/>
          <w:marRight w:val="0"/>
          <w:marTop w:val="0"/>
          <w:marBottom w:val="0"/>
          <w:divBdr>
            <w:top w:val="none" w:sz="0" w:space="0" w:color="auto"/>
            <w:left w:val="none" w:sz="0" w:space="0" w:color="auto"/>
            <w:bottom w:val="none" w:sz="0" w:space="0" w:color="auto"/>
            <w:right w:val="none" w:sz="0" w:space="0" w:color="auto"/>
          </w:divBdr>
        </w:div>
        <w:div w:id="1881630869">
          <w:marLeft w:val="0"/>
          <w:marRight w:val="0"/>
          <w:marTop w:val="0"/>
          <w:marBottom w:val="0"/>
          <w:divBdr>
            <w:top w:val="none" w:sz="0" w:space="0" w:color="auto"/>
            <w:left w:val="none" w:sz="0" w:space="0" w:color="auto"/>
            <w:bottom w:val="none" w:sz="0" w:space="0" w:color="auto"/>
            <w:right w:val="none" w:sz="0" w:space="0" w:color="auto"/>
          </w:divBdr>
        </w:div>
        <w:div w:id="1421214543">
          <w:marLeft w:val="0"/>
          <w:marRight w:val="0"/>
          <w:marTop w:val="0"/>
          <w:marBottom w:val="0"/>
          <w:divBdr>
            <w:top w:val="none" w:sz="0" w:space="0" w:color="auto"/>
            <w:left w:val="none" w:sz="0" w:space="0" w:color="auto"/>
            <w:bottom w:val="none" w:sz="0" w:space="0" w:color="auto"/>
            <w:right w:val="none" w:sz="0" w:space="0" w:color="auto"/>
          </w:divBdr>
        </w:div>
        <w:div w:id="1800146657">
          <w:marLeft w:val="0"/>
          <w:marRight w:val="0"/>
          <w:marTop w:val="0"/>
          <w:marBottom w:val="0"/>
          <w:divBdr>
            <w:top w:val="none" w:sz="0" w:space="0" w:color="auto"/>
            <w:left w:val="none" w:sz="0" w:space="0" w:color="auto"/>
            <w:bottom w:val="none" w:sz="0" w:space="0" w:color="auto"/>
            <w:right w:val="none" w:sz="0" w:space="0" w:color="auto"/>
          </w:divBdr>
        </w:div>
        <w:div w:id="1534809973">
          <w:marLeft w:val="0"/>
          <w:marRight w:val="0"/>
          <w:marTop w:val="0"/>
          <w:marBottom w:val="0"/>
          <w:divBdr>
            <w:top w:val="none" w:sz="0" w:space="0" w:color="auto"/>
            <w:left w:val="none" w:sz="0" w:space="0" w:color="auto"/>
            <w:bottom w:val="none" w:sz="0" w:space="0" w:color="auto"/>
            <w:right w:val="none" w:sz="0" w:space="0" w:color="auto"/>
          </w:divBdr>
        </w:div>
        <w:div w:id="1497261271">
          <w:marLeft w:val="0"/>
          <w:marRight w:val="0"/>
          <w:marTop w:val="0"/>
          <w:marBottom w:val="0"/>
          <w:divBdr>
            <w:top w:val="none" w:sz="0" w:space="0" w:color="auto"/>
            <w:left w:val="none" w:sz="0" w:space="0" w:color="auto"/>
            <w:bottom w:val="none" w:sz="0" w:space="0" w:color="auto"/>
            <w:right w:val="none" w:sz="0" w:space="0" w:color="auto"/>
          </w:divBdr>
          <w:divsChild>
            <w:div w:id="1053963010">
              <w:marLeft w:val="0"/>
              <w:marRight w:val="0"/>
              <w:marTop w:val="0"/>
              <w:marBottom w:val="0"/>
              <w:divBdr>
                <w:top w:val="none" w:sz="0" w:space="0" w:color="auto"/>
                <w:left w:val="none" w:sz="0" w:space="0" w:color="auto"/>
                <w:bottom w:val="none" w:sz="0" w:space="0" w:color="auto"/>
                <w:right w:val="none" w:sz="0" w:space="0" w:color="auto"/>
              </w:divBdr>
            </w:div>
            <w:div w:id="1594894214">
              <w:marLeft w:val="0"/>
              <w:marRight w:val="0"/>
              <w:marTop w:val="0"/>
              <w:marBottom w:val="0"/>
              <w:divBdr>
                <w:top w:val="none" w:sz="0" w:space="0" w:color="auto"/>
                <w:left w:val="none" w:sz="0" w:space="0" w:color="auto"/>
                <w:bottom w:val="none" w:sz="0" w:space="0" w:color="auto"/>
                <w:right w:val="none" w:sz="0" w:space="0" w:color="auto"/>
              </w:divBdr>
            </w:div>
            <w:div w:id="1482038285">
              <w:marLeft w:val="0"/>
              <w:marRight w:val="0"/>
              <w:marTop w:val="0"/>
              <w:marBottom w:val="0"/>
              <w:divBdr>
                <w:top w:val="none" w:sz="0" w:space="0" w:color="auto"/>
                <w:left w:val="none" w:sz="0" w:space="0" w:color="auto"/>
                <w:bottom w:val="none" w:sz="0" w:space="0" w:color="auto"/>
                <w:right w:val="none" w:sz="0" w:space="0" w:color="auto"/>
              </w:divBdr>
            </w:div>
            <w:div w:id="397439110">
              <w:marLeft w:val="0"/>
              <w:marRight w:val="0"/>
              <w:marTop w:val="0"/>
              <w:marBottom w:val="0"/>
              <w:divBdr>
                <w:top w:val="none" w:sz="0" w:space="0" w:color="auto"/>
                <w:left w:val="none" w:sz="0" w:space="0" w:color="auto"/>
                <w:bottom w:val="none" w:sz="0" w:space="0" w:color="auto"/>
                <w:right w:val="none" w:sz="0" w:space="0" w:color="auto"/>
              </w:divBdr>
            </w:div>
            <w:div w:id="1560550437">
              <w:marLeft w:val="0"/>
              <w:marRight w:val="0"/>
              <w:marTop w:val="0"/>
              <w:marBottom w:val="0"/>
              <w:divBdr>
                <w:top w:val="none" w:sz="0" w:space="0" w:color="auto"/>
                <w:left w:val="none" w:sz="0" w:space="0" w:color="auto"/>
                <w:bottom w:val="none" w:sz="0" w:space="0" w:color="auto"/>
                <w:right w:val="none" w:sz="0" w:space="0" w:color="auto"/>
              </w:divBdr>
            </w:div>
          </w:divsChild>
        </w:div>
        <w:div w:id="489828687">
          <w:marLeft w:val="0"/>
          <w:marRight w:val="0"/>
          <w:marTop w:val="0"/>
          <w:marBottom w:val="0"/>
          <w:divBdr>
            <w:top w:val="none" w:sz="0" w:space="0" w:color="auto"/>
            <w:left w:val="none" w:sz="0" w:space="0" w:color="auto"/>
            <w:bottom w:val="none" w:sz="0" w:space="0" w:color="auto"/>
            <w:right w:val="none" w:sz="0" w:space="0" w:color="auto"/>
          </w:divBdr>
          <w:divsChild>
            <w:div w:id="860512542">
              <w:marLeft w:val="0"/>
              <w:marRight w:val="0"/>
              <w:marTop w:val="0"/>
              <w:marBottom w:val="0"/>
              <w:divBdr>
                <w:top w:val="none" w:sz="0" w:space="0" w:color="auto"/>
                <w:left w:val="none" w:sz="0" w:space="0" w:color="auto"/>
                <w:bottom w:val="none" w:sz="0" w:space="0" w:color="auto"/>
                <w:right w:val="none" w:sz="0" w:space="0" w:color="auto"/>
              </w:divBdr>
            </w:div>
            <w:div w:id="1933316820">
              <w:marLeft w:val="0"/>
              <w:marRight w:val="0"/>
              <w:marTop w:val="0"/>
              <w:marBottom w:val="0"/>
              <w:divBdr>
                <w:top w:val="none" w:sz="0" w:space="0" w:color="auto"/>
                <w:left w:val="none" w:sz="0" w:space="0" w:color="auto"/>
                <w:bottom w:val="none" w:sz="0" w:space="0" w:color="auto"/>
                <w:right w:val="none" w:sz="0" w:space="0" w:color="auto"/>
              </w:divBdr>
            </w:div>
            <w:div w:id="1617297622">
              <w:marLeft w:val="0"/>
              <w:marRight w:val="0"/>
              <w:marTop w:val="0"/>
              <w:marBottom w:val="0"/>
              <w:divBdr>
                <w:top w:val="none" w:sz="0" w:space="0" w:color="auto"/>
                <w:left w:val="none" w:sz="0" w:space="0" w:color="auto"/>
                <w:bottom w:val="none" w:sz="0" w:space="0" w:color="auto"/>
                <w:right w:val="none" w:sz="0" w:space="0" w:color="auto"/>
              </w:divBdr>
            </w:div>
            <w:div w:id="570622460">
              <w:marLeft w:val="0"/>
              <w:marRight w:val="0"/>
              <w:marTop w:val="0"/>
              <w:marBottom w:val="0"/>
              <w:divBdr>
                <w:top w:val="none" w:sz="0" w:space="0" w:color="auto"/>
                <w:left w:val="none" w:sz="0" w:space="0" w:color="auto"/>
                <w:bottom w:val="none" w:sz="0" w:space="0" w:color="auto"/>
                <w:right w:val="none" w:sz="0" w:space="0" w:color="auto"/>
              </w:divBdr>
            </w:div>
            <w:div w:id="919869129">
              <w:marLeft w:val="0"/>
              <w:marRight w:val="0"/>
              <w:marTop w:val="0"/>
              <w:marBottom w:val="0"/>
              <w:divBdr>
                <w:top w:val="none" w:sz="0" w:space="0" w:color="auto"/>
                <w:left w:val="none" w:sz="0" w:space="0" w:color="auto"/>
                <w:bottom w:val="none" w:sz="0" w:space="0" w:color="auto"/>
                <w:right w:val="none" w:sz="0" w:space="0" w:color="auto"/>
              </w:divBdr>
            </w:div>
          </w:divsChild>
        </w:div>
        <w:div w:id="197084164">
          <w:marLeft w:val="0"/>
          <w:marRight w:val="0"/>
          <w:marTop w:val="0"/>
          <w:marBottom w:val="0"/>
          <w:divBdr>
            <w:top w:val="none" w:sz="0" w:space="0" w:color="auto"/>
            <w:left w:val="none" w:sz="0" w:space="0" w:color="auto"/>
            <w:bottom w:val="none" w:sz="0" w:space="0" w:color="auto"/>
            <w:right w:val="none" w:sz="0" w:space="0" w:color="auto"/>
          </w:divBdr>
          <w:divsChild>
            <w:div w:id="670840159">
              <w:marLeft w:val="0"/>
              <w:marRight w:val="0"/>
              <w:marTop w:val="0"/>
              <w:marBottom w:val="0"/>
              <w:divBdr>
                <w:top w:val="none" w:sz="0" w:space="0" w:color="auto"/>
                <w:left w:val="none" w:sz="0" w:space="0" w:color="auto"/>
                <w:bottom w:val="none" w:sz="0" w:space="0" w:color="auto"/>
                <w:right w:val="none" w:sz="0" w:space="0" w:color="auto"/>
              </w:divBdr>
            </w:div>
            <w:div w:id="488786916">
              <w:marLeft w:val="0"/>
              <w:marRight w:val="0"/>
              <w:marTop w:val="0"/>
              <w:marBottom w:val="0"/>
              <w:divBdr>
                <w:top w:val="none" w:sz="0" w:space="0" w:color="auto"/>
                <w:left w:val="none" w:sz="0" w:space="0" w:color="auto"/>
                <w:bottom w:val="none" w:sz="0" w:space="0" w:color="auto"/>
                <w:right w:val="none" w:sz="0" w:space="0" w:color="auto"/>
              </w:divBdr>
            </w:div>
            <w:div w:id="590044150">
              <w:marLeft w:val="0"/>
              <w:marRight w:val="0"/>
              <w:marTop w:val="0"/>
              <w:marBottom w:val="0"/>
              <w:divBdr>
                <w:top w:val="none" w:sz="0" w:space="0" w:color="auto"/>
                <w:left w:val="none" w:sz="0" w:space="0" w:color="auto"/>
                <w:bottom w:val="none" w:sz="0" w:space="0" w:color="auto"/>
                <w:right w:val="none" w:sz="0" w:space="0" w:color="auto"/>
              </w:divBdr>
            </w:div>
            <w:div w:id="2137484085">
              <w:marLeft w:val="0"/>
              <w:marRight w:val="0"/>
              <w:marTop w:val="0"/>
              <w:marBottom w:val="0"/>
              <w:divBdr>
                <w:top w:val="none" w:sz="0" w:space="0" w:color="auto"/>
                <w:left w:val="none" w:sz="0" w:space="0" w:color="auto"/>
                <w:bottom w:val="none" w:sz="0" w:space="0" w:color="auto"/>
                <w:right w:val="none" w:sz="0" w:space="0" w:color="auto"/>
              </w:divBdr>
            </w:div>
            <w:div w:id="24453763">
              <w:marLeft w:val="0"/>
              <w:marRight w:val="0"/>
              <w:marTop w:val="0"/>
              <w:marBottom w:val="0"/>
              <w:divBdr>
                <w:top w:val="none" w:sz="0" w:space="0" w:color="auto"/>
                <w:left w:val="none" w:sz="0" w:space="0" w:color="auto"/>
                <w:bottom w:val="none" w:sz="0" w:space="0" w:color="auto"/>
                <w:right w:val="none" w:sz="0" w:space="0" w:color="auto"/>
              </w:divBdr>
            </w:div>
          </w:divsChild>
        </w:div>
        <w:div w:id="1661733761">
          <w:marLeft w:val="0"/>
          <w:marRight w:val="0"/>
          <w:marTop w:val="0"/>
          <w:marBottom w:val="0"/>
          <w:divBdr>
            <w:top w:val="none" w:sz="0" w:space="0" w:color="auto"/>
            <w:left w:val="none" w:sz="0" w:space="0" w:color="auto"/>
            <w:bottom w:val="none" w:sz="0" w:space="0" w:color="auto"/>
            <w:right w:val="none" w:sz="0" w:space="0" w:color="auto"/>
          </w:divBdr>
        </w:div>
        <w:div w:id="1530727398">
          <w:marLeft w:val="0"/>
          <w:marRight w:val="0"/>
          <w:marTop w:val="0"/>
          <w:marBottom w:val="0"/>
          <w:divBdr>
            <w:top w:val="none" w:sz="0" w:space="0" w:color="auto"/>
            <w:left w:val="none" w:sz="0" w:space="0" w:color="auto"/>
            <w:bottom w:val="none" w:sz="0" w:space="0" w:color="auto"/>
            <w:right w:val="none" w:sz="0" w:space="0" w:color="auto"/>
          </w:divBdr>
        </w:div>
        <w:div w:id="1992906603">
          <w:marLeft w:val="0"/>
          <w:marRight w:val="0"/>
          <w:marTop w:val="0"/>
          <w:marBottom w:val="0"/>
          <w:divBdr>
            <w:top w:val="none" w:sz="0" w:space="0" w:color="auto"/>
            <w:left w:val="none" w:sz="0" w:space="0" w:color="auto"/>
            <w:bottom w:val="none" w:sz="0" w:space="0" w:color="auto"/>
            <w:right w:val="none" w:sz="0" w:space="0" w:color="auto"/>
          </w:divBdr>
        </w:div>
        <w:div w:id="940840691">
          <w:marLeft w:val="0"/>
          <w:marRight w:val="0"/>
          <w:marTop w:val="0"/>
          <w:marBottom w:val="0"/>
          <w:divBdr>
            <w:top w:val="none" w:sz="0" w:space="0" w:color="auto"/>
            <w:left w:val="none" w:sz="0" w:space="0" w:color="auto"/>
            <w:bottom w:val="none" w:sz="0" w:space="0" w:color="auto"/>
            <w:right w:val="none" w:sz="0" w:space="0" w:color="auto"/>
          </w:divBdr>
        </w:div>
        <w:div w:id="2144417481">
          <w:marLeft w:val="0"/>
          <w:marRight w:val="0"/>
          <w:marTop w:val="0"/>
          <w:marBottom w:val="0"/>
          <w:divBdr>
            <w:top w:val="none" w:sz="0" w:space="0" w:color="auto"/>
            <w:left w:val="none" w:sz="0" w:space="0" w:color="auto"/>
            <w:bottom w:val="none" w:sz="0" w:space="0" w:color="auto"/>
            <w:right w:val="none" w:sz="0" w:space="0" w:color="auto"/>
          </w:divBdr>
        </w:div>
        <w:div w:id="1661932508">
          <w:marLeft w:val="0"/>
          <w:marRight w:val="0"/>
          <w:marTop w:val="0"/>
          <w:marBottom w:val="0"/>
          <w:divBdr>
            <w:top w:val="none" w:sz="0" w:space="0" w:color="auto"/>
            <w:left w:val="none" w:sz="0" w:space="0" w:color="auto"/>
            <w:bottom w:val="none" w:sz="0" w:space="0" w:color="auto"/>
            <w:right w:val="none" w:sz="0" w:space="0" w:color="auto"/>
          </w:divBdr>
        </w:div>
        <w:div w:id="1983540032">
          <w:marLeft w:val="0"/>
          <w:marRight w:val="0"/>
          <w:marTop w:val="0"/>
          <w:marBottom w:val="0"/>
          <w:divBdr>
            <w:top w:val="none" w:sz="0" w:space="0" w:color="auto"/>
            <w:left w:val="none" w:sz="0" w:space="0" w:color="auto"/>
            <w:bottom w:val="none" w:sz="0" w:space="0" w:color="auto"/>
            <w:right w:val="none" w:sz="0" w:space="0" w:color="auto"/>
          </w:divBdr>
        </w:div>
        <w:div w:id="394624707">
          <w:marLeft w:val="0"/>
          <w:marRight w:val="0"/>
          <w:marTop w:val="0"/>
          <w:marBottom w:val="0"/>
          <w:divBdr>
            <w:top w:val="none" w:sz="0" w:space="0" w:color="auto"/>
            <w:left w:val="none" w:sz="0" w:space="0" w:color="auto"/>
            <w:bottom w:val="none" w:sz="0" w:space="0" w:color="auto"/>
            <w:right w:val="none" w:sz="0" w:space="0" w:color="auto"/>
          </w:divBdr>
        </w:div>
        <w:div w:id="846939452">
          <w:marLeft w:val="0"/>
          <w:marRight w:val="0"/>
          <w:marTop w:val="0"/>
          <w:marBottom w:val="0"/>
          <w:divBdr>
            <w:top w:val="none" w:sz="0" w:space="0" w:color="auto"/>
            <w:left w:val="none" w:sz="0" w:space="0" w:color="auto"/>
            <w:bottom w:val="none" w:sz="0" w:space="0" w:color="auto"/>
            <w:right w:val="none" w:sz="0" w:space="0" w:color="auto"/>
          </w:divBdr>
        </w:div>
        <w:div w:id="579829521">
          <w:marLeft w:val="0"/>
          <w:marRight w:val="0"/>
          <w:marTop w:val="0"/>
          <w:marBottom w:val="0"/>
          <w:divBdr>
            <w:top w:val="none" w:sz="0" w:space="0" w:color="auto"/>
            <w:left w:val="none" w:sz="0" w:space="0" w:color="auto"/>
            <w:bottom w:val="none" w:sz="0" w:space="0" w:color="auto"/>
            <w:right w:val="none" w:sz="0" w:space="0" w:color="auto"/>
          </w:divBdr>
        </w:div>
        <w:div w:id="1845246431">
          <w:marLeft w:val="0"/>
          <w:marRight w:val="0"/>
          <w:marTop w:val="0"/>
          <w:marBottom w:val="0"/>
          <w:divBdr>
            <w:top w:val="none" w:sz="0" w:space="0" w:color="auto"/>
            <w:left w:val="none" w:sz="0" w:space="0" w:color="auto"/>
            <w:bottom w:val="none" w:sz="0" w:space="0" w:color="auto"/>
            <w:right w:val="none" w:sz="0" w:space="0" w:color="auto"/>
          </w:divBdr>
        </w:div>
        <w:div w:id="665940643">
          <w:marLeft w:val="0"/>
          <w:marRight w:val="0"/>
          <w:marTop w:val="0"/>
          <w:marBottom w:val="0"/>
          <w:divBdr>
            <w:top w:val="none" w:sz="0" w:space="0" w:color="auto"/>
            <w:left w:val="none" w:sz="0" w:space="0" w:color="auto"/>
            <w:bottom w:val="none" w:sz="0" w:space="0" w:color="auto"/>
            <w:right w:val="none" w:sz="0" w:space="0" w:color="auto"/>
          </w:divBdr>
        </w:div>
        <w:div w:id="2142992834">
          <w:marLeft w:val="0"/>
          <w:marRight w:val="0"/>
          <w:marTop w:val="0"/>
          <w:marBottom w:val="0"/>
          <w:divBdr>
            <w:top w:val="none" w:sz="0" w:space="0" w:color="auto"/>
            <w:left w:val="none" w:sz="0" w:space="0" w:color="auto"/>
            <w:bottom w:val="none" w:sz="0" w:space="0" w:color="auto"/>
            <w:right w:val="none" w:sz="0" w:space="0" w:color="auto"/>
          </w:divBdr>
        </w:div>
        <w:div w:id="1021974938">
          <w:marLeft w:val="0"/>
          <w:marRight w:val="0"/>
          <w:marTop w:val="0"/>
          <w:marBottom w:val="0"/>
          <w:divBdr>
            <w:top w:val="none" w:sz="0" w:space="0" w:color="auto"/>
            <w:left w:val="none" w:sz="0" w:space="0" w:color="auto"/>
            <w:bottom w:val="none" w:sz="0" w:space="0" w:color="auto"/>
            <w:right w:val="none" w:sz="0" w:space="0" w:color="auto"/>
          </w:divBdr>
        </w:div>
        <w:div w:id="1144392785">
          <w:marLeft w:val="0"/>
          <w:marRight w:val="0"/>
          <w:marTop w:val="0"/>
          <w:marBottom w:val="0"/>
          <w:divBdr>
            <w:top w:val="none" w:sz="0" w:space="0" w:color="auto"/>
            <w:left w:val="none" w:sz="0" w:space="0" w:color="auto"/>
            <w:bottom w:val="none" w:sz="0" w:space="0" w:color="auto"/>
            <w:right w:val="none" w:sz="0" w:space="0" w:color="auto"/>
          </w:divBdr>
        </w:div>
        <w:div w:id="2021658994">
          <w:marLeft w:val="0"/>
          <w:marRight w:val="0"/>
          <w:marTop w:val="0"/>
          <w:marBottom w:val="0"/>
          <w:divBdr>
            <w:top w:val="none" w:sz="0" w:space="0" w:color="auto"/>
            <w:left w:val="none" w:sz="0" w:space="0" w:color="auto"/>
            <w:bottom w:val="none" w:sz="0" w:space="0" w:color="auto"/>
            <w:right w:val="none" w:sz="0" w:space="0" w:color="auto"/>
          </w:divBdr>
        </w:div>
        <w:div w:id="1593972110">
          <w:marLeft w:val="0"/>
          <w:marRight w:val="0"/>
          <w:marTop w:val="0"/>
          <w:marBottom w:val="0"/>
          <w:divBdr>
            <w:top w:val="none" w:sz="0" w:space="0" w:color="auto"/>
            <w:left w:val="none" w:sz="0" w:space="0" w:color="auto"/>
            <w:bottom w:val="none" w:sz="0" w:space="0" w:color="auto"/>
            <w:right w:val="none" w:sz="0" w:space="0" w:color="auto"/>
          </w:divBdr>
        </w:div>
        <w:div w:id="1835295923">
          <w:marLeft w:val="0"/>
          <w:marRight w:val="0"/>
          <w:marTop w:val="0"/>
          <w:marBottom w:val="0"/>
          <w:divBdr>
            <w:top w:val="none" w:sz="0" w:space="0" w:color="auto"/>
            <w:left w:val="none" w:sz="0" w:space="0" w:color="auto"/>
            <w:bottom w:val="none" w:sz="0" w:space="0" w:color="auto"/>
            <w:right w:val="none" w:sz="0" w:space="0" w:color="auto"/>
          </w:divBdr>
        </w:div>
        <w:div w:id="1142162600">
          <w:marLeft w:val="0"/>
          <w:marRight w:val="0"/>
          <w:marTop w:val="0"/>
          <w:marBottom w:val="0"/>
          <w:divBdr>
            <w:top w:val="none" w:sz="0" w:space="0" w:color="auto"/>
            <w:left w:val="none" w:sz="0" w:space="0" w:color="auto"/>
            <w:bottom w:val="none" w:sz="0" w:space="0" w:color="auto"/>
            <w:right w:val="none" w:sz="0" w:space="0" w:color="auto"/>
          </w:divBdr>
        </w:div>
        <w:div w:id="659504491">
          <w:marLeft w:val="0"/>
          <w:marRight w:val="0"/>
          <w:marTop w:val="0"/>
          <w:marBottom w:val="0"/>
          <w:divBdr>
            <w:top w:val="none" w:sz="0" w:space="0" w:color="auto"/>
            <w:left w:val="none" w:sz="0" w:space="0" w:color="auto"/>
            <w:bottom w:val="none" w:sz="0" w:space="0" w:color="auto"/>
            <w:right w:val="none" w:sz="0" w:space="0" w:color="auto"/>
          </w:divBdr>
        </w:div>
        <w:div w:id="1120760255">
          <w:marLeft w:val="0"/>
          <w:marRight w:val="0"/>
          <w:marTop w:val="0"/>
          <w:marBottom w:val="0"/>
          <w:divBdr>
            <w:top w:val="none" w:sz="0" w:space="0" w:color="auto"/>
            <w:left w:val="none" w:sz="0" w:space="0" w:color="auto"/>
            <w:bottom w:val="none" w:sz="0" w:space="0" w:color="auto"/>
            <w:right w:val="none" w:sz="0" w:space="0" w:color="auto"/>
          </w:divBdr>
        </w:div>
        <w:div w:id="1544059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javascript:%20void%200;" TargetMode="External" Id="rId117" /><Relationship Type="http://schemas.openxmlformats.org/officeDocument/2006/relationships/hyperlink" Target="javascript:%20void%200;" TargetMode="External" Id="rId21" /><Relationship Type="http://schemas.openxmlformats.org/officeDocument/2006/relationships/hyperlink" Target="javascript:%20void%200;" TargetMode="External" Id="rId42" /><Relationship Type="http://schemas.openxmlformats.org/officeDocument/2006/relationships/hyperlink" Target="javascript:%20void%200;" TargetMode="External" Id="rId63" /><Relationship Type="http://schemas.openxmlformats.org/officeDocument/2006/relationships/hyperlink" Target="javascript:%20void%200;" TargetMode="External" Id="rId84" /><Relationship Type="http://schemas.openxmlformats.org/officeDocument/2006/relationships/hyperlink" Target="javascript:%20void%200;" TargetMode="External" Id="rId138" /><Relationship Type="http://schemas.openxmlformats.org/officeDocument/2006/relationships/hyperlink" Target="javascript:%20void%200;" TargetMode="External" Id="rId159" /><Relationship Type="http://schemas.openxmlformats.org/officeDocument/2006/relationships/hyperlink" Target="javascript:%20void%200;" TargetMode="External" Id="rId170" /><Relationship Type="http://schemas.openxmlformats.org/officeDocument/2006/relationships/hyperlink" Target="javascript:%20void%200;" TargetMode="External" Id="rId191" /><Relationship Type="http://schemas.openxmlformats.org/officeDocument/2006/relationships/hyperlink" Target="javascript:%20void%200;" TargetMode="External" Id="rId205" /><Relationship Type="http://schemas.openxmlformats.org/officeDocument/2006/relationships/hyperlink" Target="javascript:%20void%200;" TargetMode="External" Id="rId226" /><Relationship Type="http://schemas.openxmlformats.org/officeDocument/2006/relationships/hyperlink" Target="javascript:%20void%200;" TargetMode="External" Id="rId247" /><Relationship Type="http://schemas.openxmlformats.org/officeDocument/2006/relationships/image" Target="media/image1.jpeg" Id="rId11" /><Relationship Type="http://schemas.openxmlformats.org/officeDocument/2006/relationships/hyperlink" Target="javascript:%20void%200;" TargetMode="External" Id="rId32" /><Relationship Type="http://schemas.openxmlformats.org/officeDocument/2006/relationships/hyperlink" Target="javascript:%20void%200;" TargetMode="External" Id="rId53" /><Relationship Type="http://schemas.openxmlformats.org/officeDocument/2006/relationships/hyperlink" Target="javascript:%20void%200;" TargetMode="External" Id="rId74" /><Relationship Type="http://schemas.openxmlformats.org/officeDocument/2006/relationships/hyperlink" Target="javascript:%20void%200;" TargetMode="External" Id="rId128" /><Relationship Type="http://schemas.openxmlformats.org/officeDocument/2006/relationships/hyperlink" Target="javascript:%20void%200;" TargetMode="External" Id="rId149" /><Relationship Type="http://schemas.openxmlformats.org/officeDocument/2006/relationships/styles" Target="styles.xml" Id="rId5" /><Relationship Type="http://schemas.openxmlformats.org/officeDocument/2006/relationships/hyperlink" Target="javascript:%20void%200;" TargetMode="External" Id="rId95" /><Relationship Type="http://schemas.openxmlformats.org/officeDocument/2006/relationships/hyperlink" Target="javascript:%20void%200;" TargetMode="External" Id="rId160" /><Relationship Type="http://schemas.openxmlformats.org/officeDocument/2006/relationships/hyperlink" Target="javascript:%20void%200;" TargetMode="External" Id="rId181" /><Relationship Type="http://schemas.openxmlformats.org/officeDocument/2006/relationships/hyperlink" Target="javascript:%20void%200;" TargetMode="External" Id="rId216" /><Relationship Type="http://schemas.openxmlformats.org/officeDocument/2006/relationships/hyperlink" Target="javascript:%20void%200;" TargetMode="External" Id="rId237" /><Relationship Type="http://schemas.openxmlformats.org/officeDocument/2006/relationships/hyperlink" Target="https://www.isi.edu/nsnam/ns/" TargetMode="External" Id="rId258" /><Relationship Type="http://schemas.openxmlformats.org/officeDocument/2006/relationships/hyperlink" Target="javascript:%20void%200;" TargetMode="External" Id="rId22" /><Relationship Type="http://schemas.openxmlformats.org/officeDocument/2006/relationships/hyperlink" Target="javascript:%20void%200;" TargetMode="External" Id="rId64" /><Relationship Type="http://schemas.openxmlformats.org/officeDocument/2006/relationships/hyperlink" Target="javascript:%20void%200;" TargetMode="External" Id="rId118" /><Relationship Type="http://schemas.openxmlformats.org/officeDocument/2006/relationships/hyperlink" Target="javascript:%20void%200;" TargetMode="External" Id="rId139" /><Relationship Type="http://schemas.openxmlformats.org/officeDocument/2006/relationships/hyperlink" Target="javascript:%20void%200;" TargetMode="External" Id="rId150" /><Relationship Type="http://schemas.openxmlformats.org/officeDocument/2006/relationships/hyperlink" Target="javascript:%20void%200;" TargetMode="External" Id="rId171" /><Relationship Type="http://schemas.openxmlformats.org/officeDocument/2006/relationships/hyperlink" Target="javascript:%20void%200;" TargetMode="External" Id="rId192" /><Relationship Type="http://schemas.openxmlformats.org/officeDocument/2006/relationships/hyperlink" Target="javascript:%20void%200;" TargetMode="External" Id="rId206" /><Relationship Type="http://schemas.openxmlformats.org/officeDocument/2006/relationships/hyperlink" Target="javascript:%20void%200;" TargetMode="External" Id="rId227" /><Relationship Type="http://schemas.openxmlformats.org/officeDocument/2006/relationships/hyperlink" Target="javascript:%20void%200;" TargetMode="External" Id="rId248" /><Relationship Type="http://schemas.openxmlformats.org/officeDocument/2006/relationships/image" Target="media/image2.png" Id="rId12" /><Relationship Type="http://schemas.openxmlformats.org/officeDocument/2006/relationships/hyperlink" Target="javascript:%20void%200;" TargetMode="External" Id="rId33" /><Relationship Type="http://schemas.openxmlformats.org/officeDocument/2006/relationships/hyperlink" Target="javascript:%20void%200;" TargetMode="External" Id="rId108" /><Relationship Type="http://schemas.openxmlformats.org/officeDocument/2006/relationships/hyperlink" Target="javascript:%20void%200;" TargetMode="External" Id="rId129" /><Relationship Type="http://schemas.openxmlformats.org/officeDocument/2006/relationships/hyperlink" Target="javascript:%20void%200;" TargetMode="External" Id="rId54" /><Relationship Type="http://schemas.openxmlformats.org/officeDocument/2006/relationships/hyperlink" Target="javascript:%20void%200;" TargetMode="External" Id="rId75" /><Relationship Type="http://schemas.openxmlformats.org/officeDocument/2006/relationships/hyperlink" Target="javascript:%20void%200;" TargetMode="External" Id="rId96" /><Relationship Type="http://schemas.openxmlformats.org/officeDocument/2006/relationships/hyperlink" Target="javascript:%20void%200;" TargetMode="External" Id="rId140" /><Relationship Type="http://schemas.openxmlformats.org/officeDocument/2006/relationships/hyperlink" Target="javascript:%20void%200;" TargetMode="External" Id="rId161" /><Relationship Type="http://schemas.openxmlformats.org/officeDocument/2006/relationships/hyperlink" Target="javascript:%20void%200;" TargetMode="External" Id="rId182" /><Relationship Type="http://schemas.openxmlformats.org/officeDocument/2006/relationships/hyperlink" Target="javascript:%20void%200;" TargetMode="External" Id="rId217" /><Relationship Type="http://schemas.microsoft.com/office/2007/relationships/stylesWithEffects" Target="stylesWithEffects.xml" Id="rId6" /><Relationship Type="http://schemas.openxmlformats.org/officeDocument/2006/relationships/hyperlink" Target="http://aknetworks.webs.com/e-books" TargetMode="External" Id="rId259" /><Relationship Type="http://schemas.openxmlformats.org/officeDocument/2006/relationships/hyperlink" Target="javascript:%20void%200;" TargetMode="External" Id="rId28" /><Relationship Type="http://schemas.openxmlformats.org/officeDocument/2006/relationships/hyperlink" Target="javascript:%20void%200;" TargetMode="External" Id="rId49" /><Relationship Type="http://schemas.openxmlformats.org/officeDocument/2006/relationships/hyperlink" Target="javascript:%20void%200;" TargetMode="External" Id="rId119" /><Relationship Type="http://schemas.openxmlformats.org/officeDocument/2006/relationships/hyperlink" Target="javascript:%20void%200;" TargetMode="External" Id="rId44" /><Relationship Type="http://schemas.openxmlformats.org/officeDocument/2006/relationships/hyperlink" Target="javascript:%20void%200;" TargetMode="External" Id="rId65" /><Relationship Type="http://schemas.openxmlformats.org/officeDocument/2006/relationships/hyperlink" Target="javascript:%20void%200;" TargetMode="External" Id="rId81" /><Relationship Type="http://schemas.openxmlformats.org/officeDocument/2006/relationships/hyperlink" Target="javascript:%20void%200;" TargetMode="External" Id="rId86" /><Relationship Type="http://schemas.openxmlformats.org/officeDocument/2006/relationships/hyperlink" Target="javascript:%20void%200;" TargetMode="External" Id="rId130" /><Relationship Type="http://schemas.openxmlformats.org/officeDocument/2006/relationships/hyperlink" Target="javascript:%20void%200;" TargetMode="External" Id="rId135" /><Relationship Type="http://schemas.openxmlformats.org/officeDocument/2006/relationships/hyperlink" Target="javascript:%20void%200;" TargetMode="External" Id="rId151" /><Relationship Type="http://schemas.openxmlformats.org/officeDocument/2006/relationships/hyperlink" Target="javascript:%20void%200;" TargetMode="External" Id="rId156" /><Relationship Type="http://schemas.openxmlformats.org/officeDocument/2006/relationships/hyperlink" Target="javascript:%20void%200;" TargetMode="External" Id="rId193" /><Relationship Type="http://schemas.openxmlformats.org/officeDocument/2006/relationships/hyperlink" Target="javascript:%20void%200;" TargetMode="External" Id="rId202" /><Relationship Type="http://schemas.openxmlformats.org/officeDocument/2006/relationships/hyperlink" Target="javascript:%20void%200;" TargetMode="External" Id="rId207" /><Relationship Type="http://schemas.openxmlformats.org/officeDocument/2006/relationships/hyperlink" Target="javascript:%20void%200;" TargetMode="External" Id="rId223" /><Relationship Type="http://schemas.openxmlformats.org/officeDocument/2006/relationships/hyperlink" Target="javascript:%20void%200;" TargetMode="External" Id="rId228" /><Relationship Type="http://schemas.openxmlformats.org/officeDocument/2006/relationships/hyperlink" Target="javascript:%20void%200;" TargetMode="External" Id="rId244" /><Relationship Type="http://schemas.openxmlformats.org/officeDocument/2006/relationships/hyperlink" Target="javascript:%20void%200;" TargetMode="External" Id="rId249" /><Relationship Type="http://schemas.openxmlformats.org/officeDocument/2006/relationships/image" Target="media/image3.png" Id="rId13" /><Relationship Type="http://schemas.openxmlformats.org/officeDocument/2006/relationships/hyperlink" Target="javascript:%20void%200;" TargetMode="External" Id="rId18" /><Relationship Type="http://schemas.openxmlformats.org/officeDocument/2006/relationships/hyperlink" Target="javascript:%20void%200;" TargetMode="External" Id="rId39" /><Relationship Type="http://schemas.openxmlformats.org/officeDocument/2006/relationships/hyperlink" Target="javascript:%20void%200;" TargetMode="External" Id="rId109" /><Relationship Type="http://schemas.openxmlformats.org/officeDocument/2006/relationships/header" Target="header1.xml" Id="rId260" /><Relationship Type="http://schemas.openxmlformats.org/officeDocument/2006/relationships/theme" Target="theme/theme1.xml" Id="rId265" /><Relationship Type="http://schemas.openxmlformats.org/officeDocument/2006/relationships/hyperlink" Target="javascript:%20void%200;" TargetMode="External" Id="rId34" /><Relationship Type="http://schemas.openxmlformats.org/officeDocument/2006/relationships/hyperlink" Target="javascript:%20void%200;" TargetMode="External" Id="rId104" /><Relationship Type="http://schemas.openxmlformats.org/officeDocument/2006/relationships/hyperlink" Target="javascript:%20void%200;" TargetMode="External" Id="rId120" /><Relationship Type="http://schemas.openxmlformats.org/officeDocument/2006/relationships/hyperlink" Target="javascript:%20void%200;" TargetMode="External" Id="rId125" /><Relationship Type="http://schemas.openxmlformats.org/officeDocument/2006/relationships/hyperlink" Target="javascript:%20void%200;" TargetMode="External" Id="rId167" /><Relationship Type="http://schemas.openxmlformats.org/officeDocument/2006/relationships/settings" Target="settings.xml" Id="rId7" /><Relationship Type="http://schemas.openxmlformats.org/officeDocument/2006/relationships/hyperlink" Target="javascript:%20void%200;" TargetMode="External" Id="rId71" /><Relationship Type="http://schemas.openxmlformats.org/officeDocument/2006/relationships/hyperlink" Target="javascript:%20void%200;" TargetMode="External" Id="rId92" /><Relationship Type="http://schemas.openxmlformats.org/officeDocument/2006/relationships/hyperlink" Target="javascript:%20void%200;" TargetMode="External" Id="rId162" /><Relationship Type="http://schemas.openxmlformats.org/officeDocument/2006/relationships/hyperlink" Target="javascript:%20void%200;" TargetMode="External" Id="rId213" /><Relationship Type="http://schemas.openxmlformats.org/officeDocument/2006/relationships/hyperlink" Target="javascript:%20void%200;" TargetMode="External" Id="rId218" /><Relationship Type="http://schemas.openxmlformats.org/officeDocument/2006/relationships/hyperlink" Target="javascript:%20void%200;" TargetMode="External" Id="rId234" /><Relationship Type="http://schemas.openxmlformats.org/officeDocument/2006/relationships/hyperlink" Target="javascript:%20void%200;" TargetMode="External" Id="rId239" /><Relationship Type="http://schemas.openxmlformats.org/officeDocument/2006/relationships/customXml" Target="../customXml/item2.xml" Id="rId2" /><Relationship Type="http://schemas.openxmlformats.org/officeDocument/2006/relationships/hyperlink" Target="javascript:%20void%200;" TargetMode="External" Id="rId29" /><Relationship Type="http://schemas.openxmlformats.org/officeDocument/2006/relationships/hyperlink" Target="javascript:%20void%200;" TargetMode="External" Id="rId250" /><Relationship Type="http://schemas.openxmlformats.org/officeDocument/2006/relationships/hyperlink" Target="javascript:%20void%200;" TargetMode="External" Id="rId255" /><Relationship Type="http://schemas.openxmlformats.org/officeDocument/2006/relationships/hyperlink" Target="javascript:%20void%200;" TargetMode="External" Id="rId24" /><Relationship Type="http://schemas.openxmlformats.org/officeDocument/2006/relationships/hyperlink" Target="javascript:%20void%200;" TargetMode="External" Id="rId40" /><Relationship Type="http://schemas.openxmlformats.org/officeDocument/2006/relationships/hyperlink" Target="javascript:%20void%200;" TargetMode="External" Id="rId45" /><Relationship Type="http://schemas.openxmlformats.org/officeDocument/2006/relationships/hyperlink" Target="javascript:%20void%200;" TargetMode="External" Id="rId87" /><Relationship Type="http://schemas.openxmlformats.org/officeDocument/2006/relationships/hyperlink" Target="javascript:%20void%200;" TargetMode="External" Id="rId110" /><Relationship Type="http://schemas.openxmlformats.org/officeDocument/2006/relationships/hyperlink" Target="javascript:%20void%200;" TargetMode="External" Id="rId115" /><Relationship Type="http://schemas.openxmlformats.org/officeDocument/2006/relationships/hyperlink" Target="javascript:%20void%200;" TargetMode="External" Id="rId131" /><Relationship Type="http://schemas.openxmlformats.org/officeDocument/2006/relationships/hyperlink" Target="javascript:%20void%200;" TargetMode="External" Id="rId136" /><Relationship Type="http://schemas.openxmlformats.org/officeDocument/2006/relationships/hyperlink" Target="javascript:%20void%200;" TargetMode="External" Id="rId178" /><Relationship Type="http://schemas.openxmlformats.org/officeDocument/2006/relationships/hyperlink" Target="javascript:%20void%200;" TargetMode="External" Id="rId61" /><Relationship Type="http://schemas.openxmlformats.org/officeDocument/2006/relationships/hyperlink" Target="javascript:%20void%200;" TargetMode="External" Id="rId82" /><Relationship Type="http://schemas.openxmlformats.org/officeDocument/2006/relationships/hyperlink" Target="javascript:%20void%200;" TargetMode="External" Id="rId152" /><Relationship Type="http://schemas.openxmlformats.org/officeDocument/2006/relationships/hyperlink" Target="javascript:%20void%200;" TargetMode="External" Id="rId173" /><Relationship Type="http://schemas.openxmlformats.org/officeDocument/2006/relationships/hyperlink" Target="javascript:%20void%200;" TargetMode="External" Id="rId194" /><Relationship Type="http://schemas.openxmlformats.org/officeDocument/2006/relationships/hyperlink" Target="javascript:%20void%200;" TargetMode="External" Id="rId199" /><Relationship Type="http://schemas.openxmlformats.org/officeDocument/2006/relationships/hyperlink" Target="javascript:%20void%200;" TargetMode="External" Id="rId203" /><Relationship Type="http://schemas.openxmlformats.org/officeDocument/2006/relationships/hyperlink" Target="javascript:%20void%200;" TargetMode="External" Id="rId229" /><Relationship Type="http://schemas.openxmlformats.org/officeDocument/2006/relationships/hyperlink" Target="javascript:%20void%200;" TargetMode="External" Id="rId19" /><Relationship Type="http://schemas.openxmlformats.org/officeDocument/2006/relationships/hyperlink" Target="javascript:%20void%200;" TargetMode="External" Id="rId224" /><Relationship Type="http://schemas.openxmlformats.org/officeDocument/2006/relationships/hyperlink" Target="javascript:%20void%200;" TargetMode="External" Id="rId245" /><Relationship Type="http://schemas.openxmlformats.org/officeDocument/2006/relationships/footer" Target="footer1.xml" Id="rId261" /><Relationship Type="http://schemas.openxmlformats.org/officeDocument/2006/relationships/hyperlink" Target="javascript:%20void%200;" TargetMode="External" Id="rId56" /><Relationship Type="http://schemas.openxmlformats.org/officeDocument/2006/relationships/hyperlink" Target="javascript:%20void%200;" TargetMode="External" Id="rId77" /><Relationship Type="http://schemas.openxmlformats.org/officeDocument/2006/relationships/hyperlink" Target="javascript:%20void%200;" TargetMode="External" Id="rId100" /><Relationship Type="http://schemas.openxmlformats.org/officeDocument/2006/relationships/hyperlink" Target="javascript:%20void%200;" TargetMode="External" Id="rId105" /><Relationship Type="http://schemas.openxmlformats.org/officeDocument/2006/relationships/hyperlink" Target="javascript:%20void%200;" TargetMode="External" Id="rId126" /><Relationship Type="http://schemas.openxmlformats.org/officeDocument/2006/relationships/hyperlink" Target="javascript:%20void%200;" TargetMode="External" Id="rId147" /><Relationship Type="http://schemas.openxmlformats.org/officeDocument/2006/relationships/hyperlink" Target="javascript:%20void%200;" TargetMode="External" Id="rId168" /><Relationship Type="http://schemas.openxmlformats.org/officeDocument/2006/relationships/webSettings" Target="webSettings.xml" Id="rId8" /><Relationship Type="http://schemas.openxmlformats.org/officeDocument/2006/relationships/hyperlink" Target="javascript:%20void%200;" TargetMode="External" Id="rId51" /><Relationship Type="http://schemas.openxmlformats.org/officeDocument/2006/relationships/hyperlink" Target="javascript:%20void%200;" TargetMode="External" Id="rId72" /><Relationship Type="http://schemas.openxmlformats.org/officeDocument/2006/relationships/hyperlink" Target="javascript:%20void%200;" TargetMode="External" Id="rId93" /><Relationship Type="http://schemas.openxmlformats.org/officeDocument/2006/relationships/hyperlink" Target="javascript:%20void%200;" TargetMode="External" Id="rId98" /><Relationship Type="http://schemas.openxmlformats.org/officeDocument/2006/relationships/hyperlink" Target="javascript:%20void%200;" TargetMode="External" Id="rId142" /><Relationship Type="http://schemas.openxmlformats.org/officeDocument/2006/relationships/hyperlink" Target="javascript:%20void%200;" TargetMode="External" Id="rId184" /><Relationship Type="http://schemas.openxmlformats.org/officeDocument/2006/relationships/hyperlink" Target="javascript:%20void%200;" TargetMode="External" Id="rId189" /><Relationship Type="http://schemas.openxmlformats.org/officeDocument/2006/relationships/hyperlink" Target="javascript:%20void%200;" TargetMode="External" Id="rId219" /><Relationship Type="http://schemas.openxmlformats.org/officeDocument/2006/relationships/customXml" Target="../customXml/item3.xml" Id="rId3" /><Relationship Type="http://schemas.openxmlformats.org/officeDocument/2006/relationships/hyperlink" Target="javascript:%20void%200;" TargetMode="External" Id="rId214" /><Relationship Type="http://schemas.openxmlformats.org/officeDocument/2006/relationships/hyperlink" Target="javascript:%20void%200;" TargetMode="External" Id="rId230" /><Relationship Type="http://schemas.openxmlformats.org/officeDocument/2006/relationships/hyperlink" Target="javascript:%20void%200;" TargetMode="External" Id="rId235" /><Relationship Type="http://schemas.openxmlformats.org/officeDocument/2006/relationships/hyperlink" Target="javascript:%20void%200;" TargetMode="External" Id="rId251" /><Relationship Type="http://schemas.openxmlformats.org/officeDocument/2006/relationships/hyperlink" Target="javascript:%20void%200;" TargetMode="External" Id="rId256" /><Relationship Type="http://schemas.openxmlformats.org/officeDocument/2006/relationships/hyperlink" Target="javascript:%20void%200;" TargetMode="External" Id="rId25" /><Relationship Type="http://schemas.openxmlformats.org/officeDocument/2006/relationships/hyperlink" Target="javascript:%20void%200;" TargetMode="External" Id="rId67" /><Relationship Type="http://schemas.openxmlformats.org/officeDocument/2006/relationships/hyperlink" Target="javascript:%20void%200;" TargetMode="External" Id="rId158" /><Relationship Type="http://schemas.openxmlformats.org/officeDocument/2006/relationships/hyperlink" Target="javascript:%20void%200;" TargetMode="External" Id="rId20" /><Relationship Type="http://schemas.openxmlformats.org/officeDocument/2006/relationships/hyperlink" Target="javascript:%20void%200;" TargetMode="External" Id="rId41" /><Relationship Type="http://schemas.openxmlformats.org/officeDocument/2006/relationships/hyperlink" Target="javascript:%20void%200;" TargetMode="External" Id="rId62" /><Relationship Type="http://schemas.openxmlformats.org/officeDocument/2006/relationships/hyperlink" Target="javascript:%20void%200;" TargetMode="External" Id="rId83" /><Relationship Type="http://schemas.openxmlformats.org/officeDocument/2006/relationships/hyperlink" Target="javascript:%20void%200;" TargetMode="External" Id="rId88" /><Relationship Type="http://schemas.openxmlformats.org/officeDocument/2006/relationships/hyperlink" Target="javascript:%20void%200;" TargetMode="External" Id="rId111" /><Relationship Type="http://schemas.openxmlformats.org/officeDocument/2006/relationships/hyperlink" Target="javascript:%20void%200;" TargetMode="External" Id="rId174" /><Relationship Type="http://schemas.openxmlformats.org/officeDocument/2006/relationships/hyperlink" Target="javascript:%20void%200;" TargetMode="External" Id="rId179" /><Relationship Type="http://schemas.openxmlformats.org/officeDocument/2006/relationships/hyperlink" Target="javascript:%20void%200;" TargetMode="External" Id="rId195" /><Relationship Type="http://schemas.openxmlformats.org/officeDocument/2006/relationships/hyperlink" Target="javascript:%20void%200;" TargetMode="External" Id="rId209" /><Relationship Type="http://schemas.openxmlformats.org/officeDocument/2006/relationships/hyperlink" Target="javascript:%20void%200;" TargetMode="External" Id="rId204" /><Relationship Type="http://schemas.openxmlformats.org/officeDocument/2006/relationships/hyperlink" Target="javascript:%20void%200;" TargetMode="External" Id="rId220" /><Relationship Type="http://schemas.openxmlformats.org/officeDocument/2006/relationships/hyperlink" Target="javascript:%20void%200;" TargetMode="External" Id="rId241" /><Relationship Type="http://schemas.openxmlformats.org/officeDocument/2006/relationships/hyperlink" Target="javascript:%20void%200;" TargetMode="External" Id="rId36" /><Relationship Type="http://schemas.openxmlformats.org/officeDocument/2006/relationships/hyperlink" Target="javascript:%20void%200;" TargetMode="External" Id="rId57" /><Relationship Type="http://schemas.openxmlformats.org/officeDocument/2006/relationships/hyperlink" Target="javascript:%20void%200;" TargetMode="External" Id="rId106" /><Relationship Type="http://schemas.openxmlformats.org/officeDocument/2006/relationships/header" Target="header2.xml" Id="rId262" /><Relationship Type="http://schemas.openxmlformats.org/officeDocument/2006/relationships/endnotes" Target="endnotes.xml" Id="rId10" /><Relationship Type="http://schemas.openxmlformats.org/officeDocument/2006/relationships/hyperlink" Target="javascript:%20void%200;" TargetMode="External" Id="rId31" /><Relationship Type="http://schemas.openxmlformats.org/officeDocument/2006/relationships/hyperlink" Target="javascript:%20void%200;" TargetMode="External" Id="rId52" /><Relationship Type="http://schemas.openxmlformats.org/officeDocument/2006/relationships/hyperlink" Target="javascript:%20void%200;" TargetMode="External" Id="rId73" /><Relationship Type="http://schemas.openxmlformats.org/officeDocument/2006/relationships/hyperlink" Target="javascript:%20void%200;" TargetMode="External" Id="rId78" /><Relationship Type="http://schemas.openxmlformats.org/officeDocument/2006/relationships/hyperlink" Target="javascript:%20void%200;" TargetMode="External" Id="rId99" /><Relationship Type="http://schemas.openxmlformats.org/officeDocument/2006/relationships/hyperlink" Target="javascript:%20void%200;" TargetMode="External" Id="rId101" /><Relationship Type="http://schemas.openxmlformats.org/officeDocument/2006/relationships/hyperlink" Target="javascript:%20void%200;" TargetMode="External" Id="rId122" /><Relationship Type="http://schemas.openxmlformats.org/officeDocument/2006/relationships/hyperlink" Target="javascript:%20void%200;" TargetMode="External" Id="rId143" /><Relationship Type="http://schemas.openxmlformats.org/officeDocument/2006/relationships/hyperlink" Target="javascript:%20void%200;" TargetMode="External" Id="rId148" /><Relationship Type="http://schemas.openxmlformats.org/officeDocument/2006/relationships/hyperlink" Target="javascript:%20void%200;" TargetMode="External" Id="rId164" /><Relationship Type="http://schemas.openxmlformats.org/officeDocument/2006/relationships/hyperlink" Target="javascript:%20void%200;" TargetMode="External" Id="rId169" /><Relationship Type="http://schemas.openxmlformats.org/officeDocument/2006/relationships/hyperlink" Target="javascript:%20void%200;" TargetMode="External" Id="rId185"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javascript:%20void%200;" TargetMode="External" Id="rId180" /><Relationship Type="http://schemas.openxmlformats.org/officeDocument/2006/relationships/hyperlink" Target="javascript:%20void%200;" TargetMode="External" Id="rId210" /><Relationship Type="http://schemas.openxmlformats.org/officeDocument/2006/relationships/hyperlink" Target="javascript:%20void%200;" TargetMode="External" Id="rId236" /><Relationship Type="http://schemas.openxmlformats.org/officeDocument/2006/relationships/hyperlink" Target="javascript:%20void%200;" TargetMode="External" Id="rId257" /><Relationship Type="http://schemas.openxmlformats.org/officeDocument/2006/relationships/hyperlink" Target="javascript:%20void%200;" TargetMode="External" Id="rId47" /><Relationship Type="http://schemas.openxmlformats.org/officeDocument/2006/relationships/hyperlink" Target="javascript:%20void%200;" TargetMode="External" Id="rId89" /><Relationship Type="http://schemas.openxmlformats.org/officeDocument/2006/relationships/hyperlink" Target="javascript:%20void%200;" TargetMode="External" Id="rId112" /><Relationship Type="http://schemas.openxmlformats.org/officeDocument/2006/relationships/hyperlink" Target="javascript:%20void%200;" TargetMode="External" Id="rId133" /><Relationship Type="http://schemas.openxmlformats.org/officeDocument/2006/relationships/hyperlink" Target="javascript:%20void%200;" TargetMode="External" Id="rId154" /><Relationship Type="http://schemas.openxmlformats.org/officeDocument/2006/relationships/hyperlink" Target="javascript:%20void%200;" TargetMode="External" Id="rId175" /><Relationship Type="http://schemas.openxmlformats.org/officeDocument/2006/relationships/hyperlink" Target="javascript:%20void%200;" TargetMode="External" Id="rId196" /><Relationship Type="http://schemas.openxmlformats.org/officeDocument/2006/relationships/hyperlink" Target="javascript:%20void%200;" TargetMode="External" Id="rId200" /><Relationship Type="http://schemas.openxmlformats.org/officeDocument/2006/relationships/image" Target="media/image4.png" Id="rId16" /><Relationship Type="http://schemas.openxmlformats.org/officeDocument/2006/relationships/hyperlink" Target="javascript:%20void%200;" TargetMode="External" Id="rId242" /><Relationship Type="http://schemas.openxmlformats.org/officeDocument/2006/relationships/footer" Target="footer2.xml" Id="rId263" /><Relationship Type="http://schemas.openxmlformats.org/officeDocument/2006/relationships/hyperlink" Target="javascript:%20void%200;" TargetMode="External" Id="rId37" /><Relationship Type="http://schemas.openxmlformats.org/officeDocument/2006/relationships/hyperlink" Target="javascript:%20void%200;" TargetMode="External" Id="rId58" /><Relationship Type="http://schemas.openxmlformats.org/officeDocument/2006/relationships/hyperlink" Target="javascript:%20void%200;" TargetMode="External" Id="rId102" /><Relationship Type="http://schemas.openxmlformats.org/officeDocument/2006/relationships/hyperlink" Target="javascript:%20void%200;" TargetMode="External" Id="rId123" /><Relationship Type="http://schemas.openxmlformats.org/officeDocument/2006/relationships/hyperlink" Target="javascript:%20void%200;" TargetMode="External" Id="rId144" /><Relationship Type="http://schemas.openxmlformats.org/officeDocument/2006/relationships/hyperlink" Target="javascript:%20void%200;" TargetMode="External" Id="rId186" /><Relationship Type="http://schemas.openxmlformats.org/officeDocument/2006/relationships/hyperlink" Target="javascript:%20void%200;" TargetMode="External" Id="rId232" /><Relationship Type="http://schemas.openxmlformats.org/officeDocument/2006/relationships/hyperlink" Target="javascript:%20void%200;" TargetMode="External" Id="rId253" /><Relationship Type="http://schemas.openxmlformats.org/officeDocument/2006/relationships/hyperlink" Target="javascript:%20void%200;" TargetMode="External" Id="rId27" /><Relationship Type="http://schemas.openxmlformats.org/officeDocument/2006/relationships/hyperlink" Target="javascript:%20void%200;" TargetMode="External" Id="rId48" /><Relationship Type="http://schemas.openxmlformats.org/officeDocument/2006/relationships/hyperlink" Target="javascript:%20void%200;" TargetMode="External" Id="rId69" /><Relationship Type="http://schemas.openxmlformats.org/officeDocument/2006/relationships/hyperlink" Target="javascript:%20void%200;" TargetMode="External" Id="rId113" /><Relationship Type="http://schemas.openxmlformats.org/officeDocument/2006/relationships/hyperlink" Target="javascript:%20void%200;" TargetMode="External" Id="rId134" /><Relationship Type="http://schemas.openxmlformats.org/officeDocument/2006/relationships/hyperlink" Target="javascript:%20void%200;" TargetMode="External" Id="rId80" /><Relationship Type="http://schemas.openxmlformats.org/officeDocument/2006/relationships/hyperlink" Target="javascript:%20void%200;" TargetMode="External" Id="rId155" /><Relationship Type="http://schemas.openxmlformats.org/officeDocument/2006/relationships/hyperlink" Target="javascript:%20void%200;" TargetMode="External" Id="rId176" /><Relationship Type="http://schemas.openxmlformats.org/officeDocument/2006/relationships/hyperlink" Target="javascript:%20void%200;" TargetMode="External" Id="rId197" /><Relationship Type="http://schemas.openxmlformats.org/officeDocument/2006/relationships/hyperlink" Target="javascript:%20void%200;" TargetMode="External" Id="rId222" /><Relationship Type="http://schemas.openxmlformats.org/officeDocument/2006/relationships/hyperlink" Target="javascript:%20void%200;" TargetMode="External" Id="rId243" /><Relationship Type="http://schemas.openxmlformats.org/officeDocument/2006/relationships/fontTable" Target="fontTable.xml" Id="rId264" /><Relationship Type="http://schemas.openxmlformats.org/officeDocument/2006/relationships/hyperlink" Target="javascript:%20void%200;" TargetMode="External" Id="rId17" /><Relationship Type="http://schemas.openxmlformats.org/officeDocument/2006/relationships/hyperlink" Target="javascript:%20void%200;" TargetMode="External" Id="rId38" /><Relationship Type="http://schemas.openxmlformats.org/officeDocument/2006/relationships/hyperlink" Target="javascript:%20void%200;" TargetMode="External" Id="rId59" /><Relationship Type="http://schemas.openxmlformats.org/officeDocument/2006/relationships/hyperlink" Target="javascript:%20void%200;" TargetMode="External" Id="rId124" /><Relationship Type="http://schemas.openxmlformats.org/officeDocument/2006/relationships/hyperlink" Target="javascript:%20void%200;" TargetMode="External" Id="rId70" /><Relationship Type="http://schemas.openxmlformats.org/officeDocument/2006/relationships/hyperlink" Target="javascript:%20void%200;" TargetMode="External" Id="rId91" /><Relationship Type="http://schemas.openxmlformats.org/officeDocument/2006/relationships/hyperlink" Target="javascript:%20void%200;" TargetMode="External" Id="rId145" /><Relationship Type="http://schemas.openxmlformats.org/officeDocument/2006/relationships/hyperlink" Target="javascript:%20void%200;" TargetMode="External" Id="rId166" /><Relationship Type="http://schemas.openxmlformats.org/officeDocument/2006/relationships/hyperlink" Target="javascript:%20void%200;" TargetMode="External" Id="rId187" /><Relationship Type="http://schemas.openxmlformats.org/officeDocument/2006/relationships/customXml" Target="../customXml/item1.xml" Id="rId1" /><Relationship Type="http://schemas.openxmlformats.org/officeDocument/2006/relationships/hyperlink" Target="javascript:%20void%200;" TargetMode="External" Id="rId212" /><Relationship Type="http://schemas.openxmlformats.org/officeDocument/2006/relationships/hyperlink" Target="javascript:%20void%200;" TargetMode="External" Id="rId233" /><Relationship Type="http://schemas.openxmlformats.org/officeDocument/2006/relationships/image" Target="/media/imagee.png" Id="Rc4be59f8fb8e4a4b" /><Relationship Type="http://schemas.openxmlformats.org/officeDocument/2006/relationships/image" Target="/media/imagef.png" Id="R45c65be773174ee5" /><Relationship Type="http://schemas.openxmlformats.org/officeDocument/2006/relationships/image" Target="/media/image10.png" Id="R944756cf388d4ebd" /><Relationship Type="http://schemas.openxmlformats.org/officeDocument/2006/relationships/image" Target="/media/image11.png" Id="R49309d40394f4c2c" /><Relationship Type="http://schemas.openxmlformats.org/officeDocument/2006/relationships/image" Target="/media/image12.png" Id="R99ddc80b0d7d4e0f" /><Relationship Type="http://schemas.openxmlformats.org/officeDocument/2006/relationships/image" Target="/media/image13.png" Id="Rbcdda65a30284be3" /><Relationship Type="http://schemas.openxmlformats.org/officeDocument/2006/relationships/image" Target="/media/image14.png" Id="R9deb5637a2644d93" /><Relationship Type="http://schemas.openxmlformats.org/officeDocument/2006/relationships/image" Target="/media/image15.png" Id="R854165aefa9146f1" /><Relationship Type="http://schemas.openxmlformats.org/officeDocument/2006/relationships/image" Target="/media/image16.png" Id="R002871ea60ee4337" /><Relationship Type="http://schemas.openxmlformats.org/officeDocument/2006/relationships/image" Target="/media/image17.png" Id="R4f4b41671520471d" /><Relationship Type="http://schemas.openxmlformats.org/officeDocument/2006/relationships/image" Target="/media/image18.png" Id="R6179a3a61f904f3b" /><Relationship Type="http://schemas.openxmlformats.org/officeDocument/2006/relationships/image" Target="/media/image19.png" Id="R8856d0ffb501400f" /><Relationship Type="http://schemas.openxmlformats.org/officeDocument/2006/relationships/hyperlink" Target="javascript:%20void%200;" TargetMode="External" Id="Rf5fa007b617b4131" /><Relationship Type="http://schemas.openxmlformats.org/officeDocument/2006/relationships/hyperlink" Target="javascript:%20void%200;" TargetMode="External" Id="R27b7deb6c711423e" /><Relationship Type="http://schemas.openxmlformats.org/officeDocument/2006/relationships/hyperlink" Target="javascript:%20void%200;" TargetMode="External" Id="R02576a92236b4d60" /><Relationship Type="http://schemas.openxmlformats.org/officeDocument/2006/relationships/hyperlink" Target="javascript:%20void%200;" TargetMode="External" Id="Rabf19cc01af44e8e" /><Relationship Type="http://schemas.openxmlformats.org/officeDocument/2006/relationships/hyperlink" Target="javascript:%20void%200;" TargetMode="External" Id="R5d256dbc16784870" /><Relationship Type="http://schemas.openxmlformats.org/officeDocument/2006/relationships/hyperlink" Target="javascript:%20void%200;" TargetMode="External" Id="Rb8b74e2262b441c4" /><Relationship Type="http://schemas.openxmlformats.org/officeDocument/2006/relationships/hyperlink" Target="javascript:%20void%200;" TargetMode="External" Id="R61ab037a40884645" /><Relationship Type="http://schemas.openxmlformats.org/officeDocument/2006/relationships/hyperlink" Target="javascript:%20void%200;" TargetMode="External" Id="R63f981f07190480b" /><Relationship Type="http://schemas.openxmlformats.org/officeDocument/2006/relationships/hyperlink" Target="javascript:%20void%200;" TargetMode="External" Id="Rbf34e86880584ee8" /><Relationship Type="http://schemas.openxmlformats.org/officeDocument/2006/relationships/hyperlink" Target="javascript:%20void%200;" TargetMode="External" Id="Red0c5daed2914be0" /><Relationship Type="http://schemas.openxmlformats.org/officeDocument/2006/relationships/hyperlink" Target="javascript:%20void%200;" TargetMode="External" Id="R4ebf0977a4204e57" /><Relationship Type="http://schemas.openxmlformats.org/officeDocument/2006/relationships/hyperlink" Target="javascript:%20void%200;" TargetMode="External" Id="R933bd9b2c5f14044" /><Relationship Type="http://schemas.openxmlformats.org/officeDocument/2006/relationships/hyperlink" Target="javascript:%20void%200;" TargetMode="External" Id="R11cd40b9fee24c63" /><Relationship Type="http://schemas.openxmlformats.org/officeDocument/2006/relationships/hyperlink" Target="javascript:%20void%200;" TargetMode="External" Id="R5029011188574db2" /><Relationship Type="http://schemas.openxmlformats.org/officeDocument/2006/relationships/hyperlink" Target="javascript:%20void%200;" TargetMode="External" Id="R0f6e2102a90146cc" /><Relationship Type="http://schemas.openxmlformats.org/officeDocument/2006/relationships/hyperlink" Target="javascript:%20void%200;" TargetMode="External" Id="Rfb733fefb7004bda" /><Relationship Type="http://schemas.openxmlformats.org/officeDocument/2006/relationships/hyperlink" Target="javascript:%20void%200;" TargetMode="External" Id="Rda5c6a337f394d8d" /><Relationship Type="http://schemas.openxmlformats.org/officeDocument/2006/relationships/hyperlink" Target="javascript:%20void%200;" TargetMode="External" Id="R2c4d6bd24198414b" /><Relationship Type="http://schemas.openxmlformats.org/officeDocument/2006/relationships/hyperlink" Target="javascript:%20void%200;" TargetMode="External" Id="Rbae52a204cfa43f3" /><Relationship Type="http://schemas.openxmlformats.org/officeDocument/2006/relationships/hyperlink" Target="javascript:%20void%200;" TargetMode="External" Id="Rfdc2b61ab24d4028" /><Relationship Type="http://schemas.openxmlformats.org/officeDocument/2006/relationships/hyperlink" Target="javascript:%20void%200;" TargetMode="External" Id="Ra0c26e2c15e74377" /><Relationship Type="http://schemas.openxmlformats.org/officeDocument/2006/relationships/hyperlink" Target="javascript:%20void%200;" TargetMode="External" Id="Re1c8012bd1c44077" /><Relationship Type="http://schemas.openxmlformats.org/officeDocument/2006/relationships/hyperlink" Target="javascript:%20void%200;" TargetMode="External" Id="R732c1a182bee4cf5" /><Relationship Type="http://schemas.openxmlformats.org/officeDocument/2006/relationships/hyperlink" Target="javascript:%20void%200;" TargetMode="External" Id="R0716687c96c541ba" /><Relationship Type="http://schemas.openxmlformats.org/officeDocument/2006/relationships/hyperlink" Target="javascript:%20void%200;" TargetMode="External" Id="R3c3cf9cb16854ec8" /><Relationship Type="http://schemas.openxmlformats.org/officeDocument/2006/relationships/hyperlink" Target="javascript:%20void%200;" TargetMode="External" Id="R6661069727874061" /><Relationship Type="http://schemas.openxmlformats.org/officeDocument/2006/relationships/hyperlink" Target="javascript:%20void%200;" TargetMode="External" Id="R59011118c44a4fec" /><Relationship Type="http://schemas.openxmlformats.org/officeDocument/2006/relationships/hyperlink" Target="javascript:%20void%200;" TargetMode="External" Id="R131ad47df9064583" /><Relationship Type="http://schemas.openxmlformats.org/officeDocument/2006/relationships/hyperlink" Target="javascript:%20void%200;" TargetMode="External" Id="R730e34cf89684fc4" /><Relationship Type="http://schemas.openxmlformats.org/officeDocument/2006/relationships/hyperlink" Target="javascript:%20void%200;" TargetMode="External" Id="Rcca8869f0fa94cf6" /><Relationship Type="http://schemas.openxmlformats.org/officeDocument/2006/relationships/hyperlink" Target="javascript:%20void%200;" TargetMode="External" Id="Rb385caf1f8314541" /><Relationship Type="http://schemas.openxmlformats.org/officeDocument/2006/relationships/hyperlink" Target="javascript:%20void%200;" TargetMode="External" Id="Rc4157a90adbe497f" /><Relationship Type="http://schemas.openxmlformats.org/officeDocument/2006/relationships/hyperlink" Target="javascript:%20void%200;" TargetMode="External" Id="Rfe8fd6f5e0944f96" /><Relationship Type="http://schemas.openxmlformats.org/officeDocument/2006/relationships/hyperlink" Target="javascript:%20void%200;" TargetMode="External" Id="R2309e621cbb24e8a" /><Relationship Type="http://schemas.openxmlformats.org/officeDocument/2006/relationships/hyperlink" Target="javascript:%20void%200;" TargetMode="External" Id="R33863a35cb544b23" /><Relationship Type="http://schemas.openxmlformats.org/officeDocument/2006/relationships/hyperlink" Target="javascript:%20void%200;" TargetMode="External" Id="R7b2553af82934dda" /><Relationship Type="http://schemas.openxmlformats.org/officeDocument/2006/relationships/hyperlink" Target="javascript:%20void%200;" TargetMode="External" Id="R1bfa60a311154c50" /><Relationship Type="http://schemas.openxmlformats.org/officeDocument/2006/relationships/hyperlink" Target="javascript:%20void%200;" TargetMode="External" Id="R7cce402c68934162" /><Relationship Type="http://schemas.openxmlformats.org/officeDocument/2006/relationships/hyperlink" Target="javascript:%20void%200;" TargetMode="External" Id="R7ce1fe4cecc04f0b" /><Relationship Type="http://schemas.openxmlformats.org/officeDocument/2006/relationships/hyperlink" Target="javascript:%20void%200;" TargetMode="External" Id="Rc5b5dfd1da5a441d" /><Relationship Type="http://schemas.openxmlformats.org/officeDocument/2006/relationships/hyperlink" Target="javascript:%20void%200;" TargetMode="External" Id="R8ed0332bcdd44f0d" /><Relationship Type="http://schemas.openxmlformats.org/officeDocument/2006/relationships/hyperlink" Target="javascript:%20void%200;" TargetMode="External" Id="Rd69b0dff9c4641de" /><Relationship Type="http://schemas.openxmlformats.org/officeDocument/2006/relationships/hyperlink" Target="javascript:%20void%200;" TargetMode="External" Id="R0d540e64db074610" /><Relationship Type="http://schemas.openxmlformats.org/officeDocument/2006/relationships/hyperlink" Target="javascript:%20void%200;" TargetMode="External" Id="R2cb650a306fa4326" /><Relationship Type="http://schemas.openxmlformats.org/officeDocument/2006/relationships/hyperlink" Target="javascript:%20void%200;" TargetMode="External" Id="R8c6ebbecc457446c" /><Relationship Type="http://schemas.openxmlformats.org/officeDocument/2006/relationships/hyperlink" Target="javascript:%20void%200;" TargetMode="External" Id="Rb530b09f22264741" /><Relationship Type="http://schemas.openxmlformats.org/officeDocument/2006/relationships/hyperlink" Target="javascript:%20void%200;" TargetMode="External" Id="Rbaf1498ce4f9428f" /><Relationship Type="http://schemas.openxmlformats.org/officeDocument/2006/relationships/hyperlink" Target="javascript:%20void%200;" TargetMode="External" Id="R515109f73d864c83" /><Relationship Type="http://schemas.openxmlformats.org/officeDocument/2006/relationships/hyperlink" Target="javascript:%20void%200;" TargetMode="External" Id="R4cfb205e70584d58" /><Relationship Type="http://schemas.openxmlformats.org/officeDocument/2006/relationships/hyperlink" Target="javascript:%20void%200;" TargetMode="External" Id="R0a69322b113b4f2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793055AB249940B66151A1872EF47F" ma:contentTypeVersion="2" ma:contentTypeDescription="Create a new document." ma:contentTypeScope="" ma:versionID="418ce2e19e782b3e33b5981463ac4392">
  <xsd:schema xmlns:xsd="http://www.w3.org/2001/XMLSchema" xmlns:xs="http://www.w3.org/2001/XMLSchema" xmlns:p="http://schemas.microsoft.com/office/2006/metadata/properties" xmlns:ns2="8d822075-e617-48dd-a883-692403dca75b" targetNamespace="http://schemas.microsoft.com/office/2006/metadata/properties" ma:root="true" ma:fieldsID="fc6af3c87baf808553db32d1e57bfbba" ns2:_="">
    <xsd:import namespace="8d822075-e617-48dd-a883-692403dca7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22075-e617-48dd-a883-692403dca7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6CDB16-6DEC-4A04-BBCE-6AB561EFC1A5}">
  <ds:schemaRefs>
    <ds:schemaRef ds:uri="http://schemas.microsoft.com/sharepoint/v3/contenttype/forms"/>
  </ds:schemaRefs>
</ds:datastoreItem>
</file>

<file path=customXml/itemProps2.xml><?xml version="1.0" encoding="utf-8"?>
<ds:datastoreItem xmlns:ds="http://schemas.openxmlformats.org/officeDocument/2006/customXml" ds:itemID="{10F49596-1E52-479E-A8F1-8D8871CD0763}"/>
</file>

<file path=customXml/itemProps3.xml><?xml version="1.0" encoding="utf-8"?>
<ds:datastoreItem xmlns:ds="http://schemas.openxmlformats.org/officeDocument/2006/customXml" ds:itemID="{8FE1BDAA-35D3-4DE3-8781-12AB0F42DF37}">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 AND DIGITAL ELECTRONICS LABORATORY (15CSL37)</dc:title>
  <dc:creator>Atria</dc:creator>
  <cp:lastModifiedBy>P Kokila</cp:lastModifiedBy>
  <cp:revision>6</cp:revision>
  <cp:lastPrinted>2017-06-22T07:09:00Z</cp:lastPrinted>
  <dcterms:created xsi:type="dcterms:W3CDTF">2020-12-23T04:49:00Z</dcterms:created>
  <dcterms:modified xsi:type="dcterms:W3CDTF">2021-11-26T09:09:18Z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0x01010038793055AB249940B66151A1872EF47F</vt:lpwstr>
  </property>
</Properties>
</file>